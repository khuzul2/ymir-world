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766B" w:rsidRDefault="0059766B" w:rsidP="00CD2B01"/>
    <w:p w:rsidR="0059766B" w:rsidRDefault="0059766B" w:rsidP="00CD2B01"/>
    <w:p w:rsidR="0059766B" w:rsidRDefault="0059766B" w:rsidP="00CD2B01"/>
    <w:p w:rsidR="0059766B" w:rsidRDefault="0059766B" w:rsidP="00CD2B01"/>
    <w:p w:rsidR="00C854CB" w:rsidRDefault="00C854CB" w:rsidP="00CD2B01"/>
    <w:p w:rsidR="00C854CB" w:rsidRDefault="00C854CB" w:rsidP="00CD2B01"/>
    <w:p w:rsidR="00C854CB" w:rsidRDefault="00C854CB" w:rsidP="00CD2B01"/>
    <w:p w:rsidR="00C854CB" w:rsidRDefault="00C854CB" w:rsidP="00CD2B01"/>
    <w:p w:rsidR="00C854CB" w:rsidRDefault="00C854CB" w:rsidP="00CD2B01"/>
    <w:p w:rsidR="002A5675" w:rsidRDefault="00E74270" w:rsidP="00920E0C">
      <w:pPr>
        <w:jc w:val="center"/>
        <w:rPr>
          <w:rStyle w:val="BookTitle"/>
          <w:sz w:val="204"/>
          <w:szCs w:val="204"/>
        </w:rPr>
      </w:pPr>
      <w:r w:rsidRPr="00D6740B">
        <w:rPr>
          <w:rStyle w:val="BookTitle"/>
          <w:sz w:val="204"/>
          <w:szCs w:val="204"/>
        </w:rPr>
        <w:t>Y</w:t>
      </w:r>
      <w:r w:rsidR="00920E0C" w:rsidRPr="00D6740B">
        <w:rPr>
          <w:rStyle w:val="BookTitle"/>
          <w:sz w:val="204"/>
          <w:szCs w:val="204"/>
        </w:rPr>
        <w:t>MIR</w:t>
      </w:r>
    </w:p>
    <w:p w:rsidR="003641EC" w:rsidRPr="003641EC" w:rsidRDefault="003641EC" w:rsidP="00920E0C">
      <w:pPr>
        <w:jc w:val="center"/>
        <w:rPr>
          <w:rStyle w:val="BookTitle"/>
          <w:sz w:val="72"/>
          <w:szCs w:val="72"/>
        </w:rPr>
      </w:pPr>
      <w:r>
        <w:rPr>
          <w:rStyle w:val="BookTitle"/>
          <w:sz w:val="72"/>
          <w:szCs w:val="72"/>
        </w:rPr>
        <w:t>of magic and sorcery</w:t>
      </w:r>
    </w:p>
    <w:p w:rsidR="002A5675" w:rsidRDefault="002A5675">
      <w:pPr>
        <w:jc w:val="left"/>
        <w:rPr>
          <w:rStyle w:val="BookTitle"/>
          <w:sz w:val="204"/>
          <w:szCs w:val="204"/>
        </w:rPr>
      </w:pPr>
      <w:r>
        <w:rPr>
          <w:rStyle w:val="BookTitle"/>
          <w:sz w:val="204"/>
          <w:szCs w:val="204"/>
        </w:rPr>
        <w:br w:type="page"/>
      </w:r>
    </w:p>
    <w:p w:rsidR="000B45F0" w:rsidRDefault="000B45F0" w:rsidP="000B45F0">
      <w:pPr>
        <w:pStyle w:val="Heading1"/>
        <w:rPr>
          <w:rFonts w:eastAsia="Droid Sans Fallback"/>
          <w:lang w:val="de-DE" w:eastAsia="fa-IR" w:bidi="fa-IR"/>
        </w:rPr>
      </w:pPr>
      <w:bookmarkStart w:id="0" w:name="_Toc345444483"/>
      <w:r>
        <w:rPr>
          <w:rFonts w:eastAsia="Droid Sans Fallback"/>
          <w:lang w:val="de-DE" w:eastAsia="fa-IR" w:bidi="fa-IR"/>
        </w:rPr>
        <w:lastRenderedPageBreak/>
        <w:t>Table of Contents</w:t>
      </w:r>
      <w:bookmarkEnd w:id="0"/>
    </w:p>
    <w:p w:rsidR="000B45F0" w:rsidRPr="00FD7E5A" w:rsidRDefault="000B45F0" w:rsidP="000B45F0">
      <w:pPr>
        <w:pStyle w:val="TOC1"/>
        <w:tabs>
          <w:tab w:val="right" w:leader="dot" w:pos="10457"/>
        </w:tabs>
        <w:spacing w:before="0" w:line="360" w:lineRule="auto"/>
        <w:rPr>
          <w:rFonts w:asciiTheme="minorHAnsi" w:hAnsiTheme="minorHAnsi"/>
          <w:b w:val="0"/>
          <w:bCs w:val="0"/>
          <w:caps w:val="0"/>
          <w:noProof/>
          <w:sz w:val="18"/>
          <w:szCs w:val="22"/>
          <w:lang w:val="it-IT"/>
        </w:rPr>
      </w:pPr>
      <w:r w:rsidRPr="00FD7E5A">
        <w:rPr>
          <w:rFonts w:asciiTheme="minorHAnsi" w:eastAsia="Droid Sans Fallback" w:hAnsiTheme="minorHAnsi"/>
          <w:color w:val="00000A"/>
          <w:kern w:val="1"/>
          <w:sz w:val="18"/>
          <w:lang w:val="de-DE" w:eastAsia="fa-IR" w:bidi="fa-IR"/>
        </w:rPr>
        <w:fldChar w:fldCharType="begin"/>
      </w:r>
      <w:r w:rsidRPr="00FD7E5A">
        <w:rPr>
          <w:rFonts w:asciiTheme="minorHAnsi" w:eastAsia="Droid Sans Fallback" w:hAnsiTheme="minorHAnsi"/>
          <w:color w:val="00000A"/>
          <w:kern w:val="1"/>
          <w:sz w:val="18"/>
          <w:lang w:val="de-DE" w:eastAsia="fa-IR" w:bidi="fa-IR"/>
        </w:rPr>
        <w:instrText xml:space="preserve"> TOC \o "1-2" \h \z \u </w:instrText>
      </w:r>
      <w:r w:rsidRPr="00FD7E5A">
        <w:rPr>
          <w:rFonts w:asciiTheme="minorHAnsi" w:eastAsia="Droid Sans Fallback" w:hAnsiTheme="minorHAnsi"/>
          <w:color w:val="00000A"/>
          <w:kern w:val="1"/>
          <w:sz w:val="18"/>
          <w:lang w:val="de-DE" w:eastAsia="fa-IR" w:bidi="fa-IR"/>
        </w:rPr>
        <w:fldChar w:fldCharType="separate"/>
      </w:r>
      <w:hyperlink w:anchor="_Toc345444483" w:history="1">
        <w:r w:rsidRPr="00FD7E5A">
          <w:rPr>
            <w:rStyle w:val="Hyperlink"/>
            <w:rFonts w:asciiTheme="minorHAnsi" w:eastAsia="Droid Sans Fallback" w:hAnsiTheme="minorHAnsi"/>
            <w:caps w:val="0"/>
            <w:noProof/>
            <w:sz w:val="20"/>
            <w:lang w:val="de-DE" w:eastAsia="fa-IR" w:bidi="fa-IR"/>
          </w:rPr>
          <w:t>Table of Contents</w:t>
        </w:r>
        <w:r w:rsidRPr="00FD7E5A">
          <w:rPr>
            <w:rFonts w:asciiTheme="minorHAnsi" w:hAnsiTheme="minorHAnsi"/>
            <w:caps w:val="0"/>
            <w:noProof/>
            <w:webHidden/>
            <w:sz w:val="20"/>
          </w:rPr>
          <w:tab/>
        </w:r>
        <w:r w:rsidRPr="00FD7E5A">
          <w:rPr>
            <w:rFonts w:asciiTheme="minorHAnsi" w:hAnsiTheme="minorHAnsi"/>
            <w:caps w:val="0"/>
            <w:noProof/>
            <w:webHidden/>
            <w:sz w:val="20"/>
          </w:rPr>
          <w:fldChar w:fldCharType="begin"/>
        </w:r>
        <w:r w:rsidRPr="00FD7E5A">
          <w:rPr>
            <w:rFonts w:asciiTheme="minorHAnsi" w:hAnsiTheme="minorHAnsi"/>
            <w:caps w:val="0"/>
            <w:noProof/>
            <w:webHidden/>
            <w:sz w:val="20"/>
          </w:rPr>
          <w:instrText xml:space="preserve"> PAGEREF _Toc345444483 \h </w:instrText>
        </w:r>
        <w:r w:rsidRPr="00FD7E5A">
          <w:rPr>
            <w:rFonts w:asciiTheme="minorHAnsi" w:hAnsiTheme="minorHAnsi"/>
            <w:caps w:val="0"/>
            <w:noProof/>
            <w:webHidden/>
            <w:sz w:val="20"/>
          </w:rPr>
        </w:r>
        <w:r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2</w:t>
        </w:r>
        <w:r w:rsidRPr="00FD7E5A">
          <w:rPr>
            <w:rFonts w:asciiTheme="minorHAnsi" w:hAnsiTheme="minorHAnsi"/>
            <w:caps w:val="0"/>
            <w:noProof/>
            <w:webHidden/>
            <w:sz w:val="20"/>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484" w:history="1">
        <w:r w:rsidR="000B45F0" w:rsidRPr="00FD7E5A">
          <w:rPr>
            <w:rStyle w:val="Hyperlink"/>
            <w:rFonts w:asciiTheme="minorHAnsi" w:hAnsiTheme="minorHAnsi"/>
            <w:caps w:val="0"/>
            <w:noProof/>
            <w:sz w:val="20"/>
          </w:rPr>
          <w:t>The Pillars</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_Toc345444484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3</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85" w:history="1">
        <w:r w:rsidR="000B45F0" w:rsidRPr="00FD7E5A">
          <w:rPr>
            <w:rStyle w:val="Hyperlink"/>
            <w:noProof/>
            <w:sz w:val="16"/>
          </w:rPr>
          <w:t>Leagues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_Toc345444485 \h </w:instrText>
        </w:r>
        <w:r w:rsidR="000B45F0" w:rsidRPr="00FD7E5A">
          <w:rPr>
            <w:noProof/>
            <w:webHidden/>
            <w:sz w:val="16"/>
          </w:rPr>
        </w:r>
        <w:r w:rsidR="000B45F0" w:rsidRPr="00FD7E5A">
          <w:rPr>
            <w:noProof/>
            <w:webHidden/>
            <w:sz w:val="16"/>
          </w:rPr>
          <w:fldChar w:fldCharType="separate"/>
        </w:r>
        <w:r w:rsidR="00F81AFC">
          <w:rPr>
            <w:noProof/>
            <w:webHidden/>
            <w:sz w:val="16"/>
          </w:rPr>
          <w:t>4</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86" w:history="1">
        <w:r w:rsidR="000B45F0" w:rsidRPr="00FD7E5A">
          <w:rPr>
            <w:rStyle w:val="Hyperlink"/>
            <w:noProof/>
            <w:sz w:val="16"/>
          </w:rPr>
          <w:t>Quests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_Toc345444486 \h </w:instrText>
        </w:r>
        <w:r w:rsidR="000B45F0" w:rsidRPr="00FD7E5A">
          <w:rPr>
            <w:noProof/>
            <w:webHidden/>
            <w:sz w:val="16"/>
          </w:rPr>
        </w:r>
        <w:r w:rsidR="000B45F0" w:rsidRPr="00FD7E5A">
          <w:rPr>
            <w:noProof/>
            <w:webHidden/>
            <w:sz w:val="16"/>
          </w:rPr>
          <w:fldChar w:fldCharType="separate"/>
        </w:r>
        <w:r w:rsidR="00F81AFC">
          <w:rPr>
            <w:b w:val="0"/>
            <w:bCs w:val="0"/>
            <w:noProof/>
            <w:webHidden/>
            <w:sz w:val="16"/>
          </w:rPr>
          <w:t>Error! Bookmark not defined.</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87" w:history="1">
        <w:r w:rsidR="000B45F0" w:rsidRPr="00FD7E5A">
          <w:rPr>
            <w:rStyle w:val="Hyperlink"/>
            <w:noProof/>
            <w:sz w:val="16"/>
          </w:rPr>
          <w:t>Actions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_Toc345444487 \h </w:instrText>
        </w:r>
        <w:r w:rsidR="000B45F0" w:rsidRPr="00FD7E5A">
          <w:rPr>
            <w:noProof/>
            <w:webHidden/>
            <w:sz w:val="16"/>
          </w:rPr>
        </w:r>
        <w:r w:rsidR="000B45F0" w:rsidRPr="00FD7E5A">
          <w:rPr>
            <w:noProof/>
            <w:webHidden/>
            <w:sz w:val="16"/>
          </w:rPr>
          <w:fldChar w:fldCharType="separate"/>
        </w:r>
        <w:r w:rsidR="00F81AFC">
          <w:rPr>
            <w:noProof/>
            <w:webHidden/>
            <w:sz w:val="16"/>
          </w:rPr>
          <w:t>5</w:t>
        </w:r>
        <w:r w:rsidR="000B45F0" w:rsidRPr="00FD7E5A">
          <w:rPr>
            <w:noProof/>
            <w:webHidden/>
            <w:sz w:val="16"/>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488" w:history="1">
        <w:r w:rsidR="000B45F0" w:rsidRPr="00FD7E5A">
          <w:rPr>
            <w:rStyle w:val="Hyperlink"/>
            <w:rFonts w:asciiTheme="minorHAnsi" w:hAnsiTheme="minorHAnsi"/>
            <w:caps w:val="0"/>
            <w:noProof/>
            <w:sz w:val="20"/>
          </w:rPr>
          <w:t>Characters</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_Toc345444488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6</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89" w:history="1">
        <w:r w:rsidR="000B45F0" w:rsidRPr="00FD7E5A">
          <w:rPr>
            <w:rStyle w:val="Hyperlink"/>
            <w:noProof/>
            <w:sz w:val="16"/>
          </w:rPr>
          <w:t>Character Creation</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_Toc345444489 \h </w:instrText>
        </w:r>
        <w:r w:rsidR="000B45F0" w:rsidRPr="00FD7E5A">
          <w:rPr>
            <w:noProof/>
            <w:webHidden/>
            <w:sz w:val="16"/>
          </w:rPr>
        </w:r>
        <w:r w:rsidR="000B45F0" w:rsidRPr="00FD7E5A">
          <w:rPr>
            <w:noProof/>
            <w:webHidden/>
            <w:sz w:val="16"/>
          </w:rPr>
          <w:fldChar w:fldCharType="separate"/>
        </w:r>
        <w:r w:rsidR="00F81AFC">
          <w:rPr>
            <w:noProof/>
            <w:webHidden/>
            <w:sz w:val="16"/>
          </w:rPr>
          <w:t>6</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0" w:history="1">
        <w:r w:rsidR="000B45F0" w:rsidRPr="00FD7E5A">
          <w:rPr>
            <w:rStyle w:val="Hyperlink"/>
            <w:noProof/>
            <w:sz w:val="16"/>
          </w:rPr>
          <w:t>Stats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_Toc345444490 \h </w:instrText>
        </w:r>
        <w:r w:rsidR="000B45F0" w:rsidRPr="00FD7E5A">
          <w:rPr>
            <w:noProof/>
            <w:webHidden/>
            <w:sz w:val="16"/>
          </w:rPr>
        </w:r>
        <w:r w:rsidR="000B45F0" w:rsidRPr="00FD7E5A">
          <w:rPr>
            <w:noProof/>
            <w:webHidden/>
            <w:sz w:val="16"/>
          </w:rPr>
          <w:fldChar w:fldCharType="separate"/>
        </w:r>
        <w:r w:rsidR="00F81AFC">
          <w:rPr>
            <w:noProof/>
            <w:webHidden/>
            <w:sz w:val="16"/>
          </w:rPr>
          <w:t>8</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1" w:history="1">
        <w:r w:rsidR="000B45F0" w:rsidRPr="00FD7E5A">
          <w:rPr>
            <w:rStyle w:val="Hyperlink"/>
            <w:noProof/>
            <w:sz w:val="16"/>
          </w:rPr>
          <w:t>Permanent Attributes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_Toc345444491 \h </w:instrText>
        </w:r>
        <w:r w:rsidR="000B45F0" w:rsidRPr="00FD7E5A">
          <w:rPr>
            <w:noProof/>
            <w:webHidden/>
            <w:sz w:val="16"/>
          </w:rPr>
        </w:r>
        <w:r w:rsidR="000B45F0" w:rsidRPr="00FD7E5A">
          <w:rPr>
            <w:noProof/>
            <w:webHidden/>
            <w:sz w:val="16"/>
          </w:rPr>
          <w:fldChar w:fldCharType="separate"/>
        </w:r>
        <w:r w:rsidR="00F81AFC">
          <w:rPr>
            <w:noProof/>
            <w:webHidden/>
            <w:sz w:val="16"/>
          </w:rPr>
          <w:t>9</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2" w:history="1">
        <w:r w:rsidR="000B45F0" w:rsidRPr="00FD7E5A">
          <w:rPr>
            <w:rStyle w:val="Hyperlink"/>
            <w:rFonts w:eastAsia="Times New Roman"/>
            <w:noProof/>
            <w:sz w:val="16"/>
          </w:rPr>
          <w:t>Temporary Attributes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_Toc345444492 \h </w:instrText>
        </w:r>
        <w:r w:rsidR="000B45F0" w:rsidRPr="00FD7E5A">
          <w:rPr>
            <w:noProof/>
            <w:webHidden/>
            <w:sz w:val="16"/>
          </w:rPr>
        </w:r>
        <w:r w:rsidR="000B45F0" w:rsidRPr="00FD7E5A">
          <w:rPr>
            <w:noProof/>
            <w:webHidden/>
            <w:sz w:val="16"/>
          </w:rPr>
          <w:fldChar w:fldCharType="separate"/>
        </w:r>
        <w:r w:rsidR="00F81AFC">
          <w:rPr>
            <w:noProof/>
            <w:webHidden/>
            <w:sz w:val="16"/>
          </w:rPr>
          <w:t>16</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3" w:history="1">
        <w:r w:rsidR="000B45F0" w:rsidRPr="00FD7E5A">
          <w:rPr>
            <w:rStyle w:val="Hyperlink"/>
            <w:noProof/>
            <w:sz w:val="16"/>
          </w:rPr>
          <w:t>Skills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_Toc345444493 \h </w:instrText>
        </w:r>
        <w:r w:rsidR="000B45F0" w:rsidRPr="00FD7E5A">
          <w:rPr>
            <w:noProof/>
            <w:webHidden/>
            <w:sz w:val="16"/>
          </w:rPr>
        </w:r>
        <w:r w:rsidR="000B45F0" w:rsidRPr="00FD7E5A">
          <w:rPr>
            <w:noProof/>
            <w:webHidden/>
            <w:sz w:val="16"/>
          </w:rPr>
          <w:fldChar w:fldCharType="separate"/>
        </w:r>
        <w:r w:rsidR="00F81AFC">
          <w:rPr>
            <w:noProof/>
            <w:webHidden/>
            <w:sz w:val="16"/>
          </w:rPr>
          <w:t>19</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4" w:history="1">
        <w:r w:rsidR="000B45F0" w:rsidRPr="00FD7E5A">
          <w:rPr>
            <w:rStyle w:val="Hyperlink"/>
            <w:noProof/>
            <w:sz w:val="16"/>
          </w:rPr>
          <w:t>Talents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_Toc345444494 \h </w:instrText>
        </w:r>
        <w:r w:rsidR="000B45F0" w:rsidRPr="00FD7E5A">
          <w:rPr>
            <w:noProof/>
            <w:webHidden/>
            <w:sz w:val="16"/>
          </w:rPr>
        </w:r>
        <w:r w:rsidR="000B45F0" w:rsidRPr="00FD7E5A">
          <w:rPr>
            <w:noProof/>
            <w:webHidden/>
            <w:sz w:val="16"/>
          </w:rPr>
          <w:fldChar w:fldCharType="separate"/>
        </w:r>
        <w:r w:rsidR="00F81AFC">
          <w:rPr>
            <w:noProof/>
            <w:webHidden/>
            <w:sz w:val="16"/>
          </w:rPr>
          <w:t>28</w:t>
        </w:r>
        <w:r w:rsidR="000B45F0" w:rsidRPr="00FD7E5A">
          <w:rPr>
            <w:noProof/>
            <w:webHidden/>
            <w:sz w:val="16"/>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495" w:history="1">
        <w:r w:rsidR="000B45F0" w:rsidRPr="00FD7E5A">
          <w:rPr>
            <w:rStyle w:val="Hyperlink"/>
            <w:rFonts w:asciiTheme="minorHAnsi" w:hAnsiTheme="minorHAnsi"/>
            <w:caps w:val="0"/>
            <w:noProof/>
            <w:sz w:val="20"/>
          </w:rPr>
          <w:t>Character Development</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_Toc345444495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34</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6" w:history="1">
        <w:r w:rsidR="000B45F0" w:rsidRPr="00FD7E5A">
          <w:rPr>
            <w:rStyle w:val="Hyperlink"/>
            <w:noProof/>
            <w:sz w:val="16"/>
          </w:rPr>
          <w:t>Developing Skills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_Toc345444496 \h </w:instrText>
        </w:r>
        <w:r w:rsidR="000B45F0" w:rsidRPr="00FD7E5A">
          <w:rPr>
            <w:noProof/>
            <w:webHidden/>
            <w:sz w:val="16"/>
          </w:rPr>
        </w:r>
        <w:r w:rsidR="000B45F0" w:rsidRPr="00FD7E5A">
          <w:rPr>
            <w:noProof/>
            <w:webHidden/>
            <w:sz w:val="16"/>
          </w:rPr>
          <w:fldChar w:fldCharType="separate"/>
        </w:r>
        <w:r w:rsidR="00F81AFC">
          <w:rPr>
            <w:noProof/>
            <w:webHidden/>
            <w:sz w:val="16"/>
          </w:rPr>
          <w:t>34</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7" w:history="1">
        <w:r w:rsidR="000B45F0" w:rsidRPr="00FD7E5A">
          <w:rPr>
            <w:rStyle w:val="Hyperlink"/>
            <w:noProof/>
            <w:sz w:val="16"/>
            <w:shd w:val="clear" w:color="auto" w:fill="FFFFFF"/>
          </w:rPr>
          <w:t>When all points are spent, the marks are cleared from the character sheet.</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_Toc345444497 \h </w:instrText>
        </w:r>
        <w:r w:rsidR="000B45F0" w:rsidRPr="00FD7E5A">
          <w:rPr>
            <w:noProof/>
            <w:webHidden/>
            <w:sz w:val="16"/>
          </w:rPr>
        </w:r>
        <w:r w:rsidR="000B45F0" w:rsidRPr="00FD7E5A">
          <w:rPr>
            <w:noProof/>
            <w:webHidden/>
            <w:sz w:val="16"/>
          </w:rPr>
          <w:fldChar w:fldCharType="separate"/>
        </w:r>
        <w:r w:rsidR="00F81AFC">
          <w:rPr>
            <w:noProof/>
            <w:webHidden/>
            <w:sz w:val="16"/>
          </w:rPr>
          <w:t>34</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8" w:history="1">
        <w:r w:rsidR="000B45F0" w:rsidRPr="00FD7E5A">
          <w:rPr>
            <w:rStyle w:val="Hyperlink"/>
            <w:noProof/>
            <w:sz w:val="16"/>
          </w:rPr>
          <w:t>Developing Stats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_Toc345444498 \h </w:instrText>
        </w:r>
        <w:r w:rsidR="000B45F0" w:rsidRPr="00FD7E5A">
          <w:rPr>
            <w:noProof/>
            <w:webHidden/>
            <w:sz w:val="16"/>
          </w:rPr>
        </w:r>
        <w:r w:rsidR="000B45F0" w:rsidRPr="00FD7E5A">
          <w:rPr>
            <w:noProof/>
            <w:webHidden/>
            <w:sz w:val="16"/>
          </w:rPr>
          <w:fldChar w:fldCharType="separate"/>
        </w:r>
        <w:r w:rsidR="00F81AFC">
          <w:rPr>
            <w:noProof/>
            <w:webHidden/>
            <w:sz w:val="16"/>
          </w:rPr>
          <w:t>34</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499" w:history="1">
        <w:r w:rsidR="000B45F0" w:rsidRPr="00FD7E5A">
          <w:rPr>
            <w:rStyle w:val="Hyperlink"/>
            <w:noProof/>
            <w:sz w:val="16"/>
          </w:rPr>
          <w:t>Acquiring Talents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_Toc345444499 \h </w:instrText>
        </w:r>
        <w:r w:rsidR="000B45F0" w:rsidRPr="00FD7E5A">
          <w:rPr>
            <w:noProof/>
            <w:webHidden/>
            <w:sz w:val="16"/>
          </w:rPr>
        </w:r>
        <w:r w:rsidR="000B45F0" w:rsidRPr="00FD7E5A">
          <w:rPr>
            <w:noProof/>
            <w:webHidden/>
            <w:sz w:val="16"/>
          </w:rPr>
          <w:fldChar w:fldCharType="separate"/>
        </w:r>
        <w:r w:rsidR="00F81AFC">
          <w:rPr>
            <w:noProof/>
            <w:webHidden/>
            <w:sz w:val="16"/>
          </w:rPr>
          <w:t>35</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0" w:history="1">
        <w:r w:rsidR="000B45F0" w:rsidRPr="00FD7E5A">
          <w:rPr>
            <w:rStyle w:val="Hyperlink"/>
            <w:noProof/>
            <w:sz w:val="16"/>
          </w:rPr>
          <w:t>Limitations to Character Development</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_Toc345444500 \h </w:instrText>
        </w:r>
        <w:r w:rsidR="000B45F0" w:rsidRPr="00FD7E5A">
          <w:rPr>
            <w:noProof/>
            <w:webHidden/>
            <w:sz w:val="16"/>
          </w:rPr>
        </w:r>
        <w:r w:rsidR="000B45F0" w:rsidRPr="00FD7E5A">
          <w:rPr>
            <w:noProof/>
            <w:webHidden/>
            <w:sz w:val="16"/>
          </w:rPr>
          <w:fldChar w:fldCharType="separate"/>
        </w:r>
        <w:r w:rsidR="00F81AFC">
          <w:rPr>
            <w:noProof/>
            <w:webHidden/>
            <w:sz w:val="16"/>
          </w:rPr>
          <w:t>35</w:t>
        </w:r>
        <w:r w:rsidR="000B45F0" w:rsidRPr="00FD7E5A">
          <w:rPr>
            <w:noProof/>
            <w:webHidden/>
            <w:sz w:val="16"/>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501" w:history="1">
        <w:r w:rsidR="000B45F0" w:rsidRPr="00FD7E5A">
          <w:rPr>
            <w:rStyle w:val="Hyperlink"/>
            <w:rFonts w:asciiTheme="minorHAnsi" w:hAnsiTheme="minorHAnsi"/>
            <w:caps w:val="0"/>
            <w:noProof/>
            <w:sz w:val="20"/>
          </w:rPr>
          <w:t>Magic</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_Toc345444501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36</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2" w:history="1">
        <w:r w:rsidR="000B45F0" w:rsidRPr="00FD7E5A">
          <w:rPr>
            <w:rStyle w:val="Hyperlink"/>
            <w:noProof/>
            <w:sz w:val="16"/>
          </w:rPr>
          <w:t>Casting Spells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_Toc345444502 \h </w:instrText>
        </w:r>
        <w:r w:rsidR="000B45F0" w:rsidRPr="00FD7E5A">
          <w:rPr>
            <w:noProof/>
            <w:webHidden/>
            <w:sz w:val="16"/>
          </w:rPr>
        </w:r>
        <w:r w:rsidR="000B45F0" w:rsidRPr="00FD7E5A">
          <w:rPr>
            <w:noProof/>
            <w:webHidden/>
            <w:sz w:val="16"/>
          </w:rPr>
          <w:fldChar w:fldCharType="separate"/>
        </w:r>
        <w:r w:rsidR="00F81AFC">
          <w:rPr>
            <w:noProof/>
            <w:webHidden/>
            <w:sz w:val="16"/>
          </w:rPr>
          <w:t>36</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3" w:history="1">
        <w:r w:rsidR="000B45F0" w:rsidRPr="00FD7E5A">
          <w:rPr>
            <w:rStyle w:val="Hyperlink"/>
            <w:noProof/>
            <w:sz w:val="16"/>
          </w:rPr>
          <w:t>Entity summoning and contracting</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_Toc345444503 \h </w:instrText>
        </w:r>
        <w:r w:rsidR="000B45F0" w:rsidRPr="00FD7E5A">
          <w:rPr>
            <w:noProof/>
            <w:webHidden/>
            <w:sz w:val="16"/>
          </w:rPr>
        </w:r>
        <w:r w:rsidR="000B45F0" w:rsidRPr="00FD7E5A">
          <w:rPr>
            <w:noProof/>
            <w:webHidden/>
            <w:sz w:val="16"/>
          </w:rPr>
          <w:fldChar w:fldCharType="separate"/>
        </w:r>
        <w:r w:rsidR="00F81AFC">
          <w:rPr>
            <w:noProof/>
            <w:webHidden/>
            <w:sz w:val="16"/>
          </w:rPr>
          <w:t>40</w:t>
        </w:r>
        <w:r w:rsidR="000B45F0" w:rsidRPr="00FD7E5A">
          <w:rPr>
            <w:noProof/>
            <w:webHidden/>
            <w:sz w:val="16"/>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504" w:history="1">
        <w:r w:rsidR="000B45F0" w:rsidRPr="00FD7E5A">
          <w:rPr>
            <w:rStyle w:val="Hyperlink"/>
            <w:rFonts w:asciiTheme="minorHAnsi" w:hAnsiTheme="minorHAnsi"/>
            <w:caps w:val="0"/>
            <w:noProof/>
            <w:sz w:val="20"/>
          </w:rPr>
          <w:t>Combat</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_Toc345444504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42</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5" w:history="1">
        <w:r w:rsidR="000B45F0" w:rsidRPr="00FD7E5A">
          <w:rPr>
            <w:rStyle w:val="Hyperlink"/>
            <w:noProof/>
            <w:sz w:val="16"/>
          </w:rPr>
          <w:t>Example of Combat</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_Toc345444505 \h </w:instrText>
        </w:r>
        <w:r w:rsidR="000B45F0" w:rsidRPr="00FD7E5A">
          <w:rPr>
            <w:noProof/>
            <w:webHidden/>
            <w:sz w:val="16"/>
          </w:rPr>
        </w:r>
        <w:r w:rsidR="000B45F0" w:rsidRPr="00FD7E5A">
          <w:rPr>
            <w:noProof/>
            <w:webHidden/>
            <w:sz w:val="16"/>
          </w:rPr>
          <w:fldChar w:fldCharType="separate"/>
        </w:r>
        <w:r w:rsidR="00F81AFC">
          <w:rPr>
            <w:noProof/>
            <w:webHidden/>
            <w:sz w:val="16"/>
          </w:rPr>
          <w:t>43</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6" w:history="1">
        <w:r w:rsidR="000B45F0" w:rsidRPr="00FD7E5A">
          <w:rPr>
            <w:rStyle w:val="Hyperlink"/>
            <w:noProof/>
            <w:sz w:val="16"/>
          </w:rPr>
          <w:t>Combat Actions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_Toc345444506 \h </w:instrText>
        </w:r>
        <w:r w:rsidR="000B45F0" w:rsidRPr="00FD7E5A">
          <w:rPr>
            <w:noProof/>
            <w:webHidden/>
            <w:sz w:val="16"/>
          </w:rPr>
        </w:r>
        <w:r w:rsidR="000B45F0" w:rsidRPr="00FD7E5A">
          <w:rPr>
            <w:noProof/>
            <w:webHidden/>
            <w:sz w:val="16"/>
          </w:rPr>
          <w:fldChar w:fldCharType="separate"/>
        </w:r>
        <w:r w:rsidR="00F81AFC">
          <w:rPr>
            <w:noProof/>
            <w:webHidden/>
            <w:sz w:val="16"/>
          </w:rPr>
          <w:t>44</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7" w:history="1">
        <w:r w:rsidR="000B45F0" w:rsidRPr="00FD7E5A">
          <w:rPr>
            <w:rStyle w:val="Hyperlink"/>
            <w:noProof/>
            <w:sz w:val="16"/>
          </w:rPr>
          <w:t>Positioning</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_Toc345444507 \h </w:instrText>
        </w:r>
        <w:r w:rsidR="000B45F0" w:rsidRPr="00FD7E5A">
          <w:rPr>
            <w:noProof/>
            <w:webHidden/>
            <w:sz w:val="16"/>
          </w:rPr>
        </w:r>
        <w:r w:rsidR="000B45F0" w:rsidRPr="00FD7E5A">
          <w:rPr>
            <w:noProof/>
            <w:webHidden/>
            <w:sz w:val="16"/>
          </w:rPr>
          <w:fldChar w:fldCharType="separate"/>
        </w:r>
        <w:r w:rsidR="00F81AFC">
          <w:rPr>
            <w:noProof/>
            <w:webHidden/>
            <w:sz w:val="16"/>
          </w:rPr>
          <w:t>50</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8" w:history="1">
        <w:r w:rsidR="000B45F0" w:rsidRPr="00FD7E5A">
          <w:rPr>
            <w:rStyle w:val="Hyperlink"/>
            <w:noProof/>
            <w:sz w:val="16"/>
          </w:rPr>
          <w:t>Battle Fields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_Toc345444508 \h </w:instrText>
        </w:r>
        <w:r w:rsidR="000B45F0" w:rsidRPr="00FD7E5A">
          <w:rPr>
            <w:noProof/>
            <w:webHidden/>
            <w:sz w:val="16"/>
          </w:rPr>
        </w:r>
        <w:r w:rsidR="000B45F0" w:rsidRPr="00FD7E5A">
          <w:rPr>
            <w:noProof/>
            <w:webHidden/>
            <w:sz w:val="16"/>
          </w:rPr>
          <w:fldChar w:fldCharType="separate"/>
        </w:r>
        <w:r w:rsidR="00F81AFC">
          <w:rPr>
            <w:noProof/>
            <w:webHidden/>
            <w:sz w:val="16"/>
          </w:rPr>
          <w:t>50</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09" w:history="1">
        <w:r w:rsidR="000B45F0" w:rsidRPr="00FD7E5A">
          <w:rPr>
            <w:rStyle w:val="Hyperlink"/>
            <w:noProof/>
            <w:sz w:val="16"/>
          </w:rPr>
          <w:t>Generic Weapons and Attacks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_Toc345444509 \h </w:instrText>
        </w:r>
        <w:r w:rsidR="000B45F0" w:rsidRPr="00FD7E5A">
          <w:rPr>
            <w:noProof/>
            <w:webHidden/>
            <w:sz w:val="16"/>
          </w:rPr>
        </w:r>
        <w:r w:rsidR="000B45F0" w:rsidRPr="00FD7E5A">
          <w:rPr>
            <w:noProof/>
            <w:webHidden/>
            <w:sz w:val="16"/>
          </w:rPr>
          <w:fldChar w:fldCharType="separate"/>
        </w:r>
        <w:r w:rsidR="00F81AFC">
          <w:rPr>
            <w:noProof/>
            <w:webHidden/>
            <w:sz w:val="16"/>
          </w:rPr>
          <w:t>51</w:t>
        </w:r>
        <w:r w:rsidR="000B45F0" w:rsidRPr="00FD7E5A">
          <w:rPr>
            <w:noProof/>
            <w:webHidden/>
            <w:sz w:val="16"/>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510" w:history="1">
        <w:r w:rsidR="000B45F0" w:rsidRPr="00FD7E5A">
          <w:rPr>
            <w:rStyle w:val="Hyperlink"/>
            <w:rFonts w:asciiTheme="minorHAnsi" w:hAnsiTheme="minorHAnsi"/>
            <w:caps w:val="0"/>
            <w:noProof/>
            <w:sz w:val="20"/>
          </w:rPr>
          <w:t>Wounds, Healing and Recovery</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_Toc345444510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52</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11" w:history="1">
        <w:r w:rsidR="000B45F0" w:rsidRPr="00FD7E5A">
          <w:rPr>
            <w:rStyle w:val="Hyperlink"/>
            <w:noProof/>
            <w:sz w:val="16"/>
          </w:rPr>
          <w:t>Hit Points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_Toc345444511 \h </w:instrText>
        </w:r>
        <w:r w:rsidR="000B45F0" w:rsidRPr="00FD7E5A">
          <w:rPr>
            <w:noProof/>
            <w:webHidden/>
            <w:sz w:val="16"/>
          </w:rPr>
        </w:r>
        <w:r w:rsidR="000B45F0" w:rsidRPr="00FD7E5A">
          <w:rPr>
            <w:noProof/>
            <w:webHidden/>
            <w:sz w:val="16"/>
          </w:rPr>
          <w:fldChar w:fldCharType="separate"/>
        </w:r>
        <w:r w:rsidR="00F81AFC">
          <w:rPr>
            <w:noProof/>
            <w:webHidden/>
            <w:sz w:val="16"/>
          </w:rPr>
          <w:t>52</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12" w:history="1">
        <w:r w:rsidR="000B45F0" w:rsidRPr="00FD7E5A">
          <w:rPr>
            <w:rStyle w:val="Hyperlink"/>
            <w:noProof/>
            <w:sz w:val="16"/>
          </w:rPr>
          <w:t>Penalties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_Toc345444512 \h </w:instrText>
        </w:r>
        <w:r w:rsidR="000B45F0" w:rsidRPr="00FD7E5A">
          <w:rPr>
            <w:noProof/>
            <w:webHidden/>
            <w:sz w:val="16"/>
          </w:rPr>
        </w:r>
        <w:r w:rsidR="000B45F0" w:rsidRPr="00FD7E5A">
          <w:rPr>
            <w:noProof/>
            <w:webHidden/>
            <w:sz w:val="16"/>
          </w:rPr>
          <w:fldChar w:fldCharType="separate"/>
        </w:r>
        <w:r w:rsidR="00F81AFC">
          <w:rPr>
            <w:noProof/>
            <w:webHidden/>
            <w:sz w:val="16"/>
          </w:rPr>
          <w:t>52</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13" w:history="1">
        <w:r w:rsidR="000B45F0" w:rsidRPr="00FD7E5A">
          <w:rPr>
            <w:rStyle w:val="Hyperlink"/>
            <w:noProof/>
            <w:sz w:val="16"/>
          </w:rPr>
          <w:t>Soul Damage</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_Toc345444513 \h </w:instrText>
        </w:r>
        <w:r w:rsidR="000B45F0" w:rsidRPr="00FD7E5A">
          <w:rPr>
            <w:noProof/>
            <w:webHidden/>
            <w:sz w:val="16"/>
          </w:rPr>
        </w:r>
        <w:r w:rsidR="000B45F0" w:rsidRPr="00FD7E5A">
          <w:rPr>
            <w:noProof/>
            <w:webHidden/>
            <w:sz w:val="16"/>
          </w:rPr>
          <w:fldChar w:fldCharType="separate"/>
        </w:r>
        <w:r w:rsidR="00F81AFC">
          <w:rPr>
            <w:noProof/>
            <w:webHidden/>
            <w:sz w:val="16"/>
          </w:rPr>
          <w:t>53</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14" w:history="1">
        <w:r w:rsidR="000B45F0" w:rsidRPr="00FD7E5A">
          <w:rPr>
            <w:rStyle w:val="Hyperlink"/>
            <w:noProof/>
            <w:sz w:val="16"/>
          </w:rPr>
          <w:t>Stats Degradation</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_Toc345444514 \h </w:instrText>
        </w:r>
        <w:r w:rsidR="000B45F0" w:rsidRPr="00FD7E5A">
          <w:rPr>
            <w:noProof/>
            <w:webHidden/>
            <w:sz w:val="16"/>
          </w:rPr>
        </w:r>
        <w:r w:rsidR="000B45F0" w:rsidRPr="00FD7E5A">
          <w:rPr>
            <w:noProof/>
            <w:webHidden/>
            <w:sz w:val="16"/>
          </w:rPr>
          <w:fldChar w:fldCharType="separate"/>
        </w:r>
        <w:r w:rsidR="00F81AFC">
          <w:rPr>
            <w:noProof/>
            <w:webHidden/>
            <w:sz w:val="16"/>
          </w:rPr>
          <w:t>53</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15" w:history="1">
        <w:r w:rsidR="000B45F0" w:rsidRPr="00FD7E5A">
          <w:rPr>
            <w:rStyle w:val="Hyperlink"/>
            <w:noProof/>
            <w:sz w:val="16"/>
          </w:rPr>
          <w:t>Suffocation</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_Toc345444515 \h </w:instrText>
        </w:r>
        <w:r w:rsidR="000B45F0" w:rsidRPr="00FD7E5A">
          <w:rPr>
            <w:noProof/>
            <w:webHidden/>
            <w:sz w:val="16"/>
          </w:rPr>
        </w:r>
        <w:r w:rsidR="000B45F0" w:rsidRPr="00FD7E5A">
          <w:rPr>
            <w:noProof/>
            <w:webHidden/>
            <w:sz w:val="16"/>
          </w:rPr>
          <w:fldChar w:fldCharType="separate"/>
        </w:r>
        <w:r w:rsidR="00F81AFC">
          <w:rPr>
            <w:noProof/>
            <w:webHidden/>
            <w:sz w:val="16"/>
          </w:rPr>
          <w:t>53</w:t>
        </w:r>
        <w:r w:rsidR="000B45F0" w:rsidRPr="00FD7E5A">
          <w:rPr>
            <w:noProof/>
            <w:webHidden/>
            <w:sz w:val="16"/>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516" w:history="1">
        <w:r w:rsidR="000B45F0" w:rsidRPr="00FD7E5A">
          <w:rPr>
            <w:rStyle w:val="Hyperlink"/>
            <w:rFonts w:asciiTheme="minorHAnsi" w:hAnsiTheme="minorHAnsi"/>
            <w:caps w:val="0"/>
            <w:noProof/>
            <w:sz w:val="20"/>
          </w:rPr>
          <w:t>Adventuring</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_Toc345444516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54</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17" w:history="1">
        <w:r w:rsidR="000B45F0" w:rsidRPr="00FD7E5A">
          <w:rPr>
            <w:rStyle w:val="Hyperlink"/>
            <w:noProof/>
            <w:sz w:val="16"/>
            <w:lang w:val="it-IT"/>
          </w:rPr>
          <w:t>Travelling</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_Toc345444517 \h </w:instrText>
        </w:r>
        <w:r w:rsidR="000B45F0" w:rsidRPr="00FD7E5A">
          <w:rPr>
            <w:noProof/>
            <w:webHidden/>
            <w:sz w:val="16"/>
          </w:rPr>
        </w:r>
        <w:r w:rsidR="000B45F0" w:rsidRPr="00FD7E5A">
          <w:rPr>
            <w:noProof/>
            <w:webHidden/>
            <w:sz w:val="16"/>
          </w:rPr>
          <w:fldChar w:fldCharType="separate"/>
        </w:r>
        <w:r w:rsidR="00F81AFC">
          <w:rPr>
            <w:noProof/>
            <w:webHidden/>
            <w:sz w:val="16"/>
          </w:rPr>
          <w:t>54</w:t>
        </w:r>
        <w:r w:rsidR="000B45F0" w:rsidRPr="00FD7E5A">
          <w:rPr>
            <w:noProof/>
            <w:webHidden/>
            <w:sz w:val="16"/>
          </w:rPr>
          <w:fldChar w:fldCharType="end"/>
        </w:r>
      </w:hyperlink>
    </w:p>
    <w:p w:rsidR="000B45F0" w:rsidRPr="00FD7E5A" w:rsidRDefault="00713673" w:rsidP="000B45F0">
      <w:pPr>
        <w:pStyle w:val="TOC1"/>
        <w:tabs>
          <w:tab w:val="right" w:leader="dot" w:pos="10457"/>
        </w:tabs>
        <w:spacing w:before="0" w:line="360" w:lineRule="auto"/>
        <w:rPr>
          <w:rFonts w:asciiTheme="minorHAnsi" w:hAnsiTheme="minorHAnsi"/>
          <w:b w:val="0"/>
          <w:bCs w:val="0"/>
          <w:caps w:val="0"/>
          <w:noProof/>
          <w:sz w:val="18"/>
          <w:szCs w:val="22"/>
          <w:lang w:val="it-IT"/>
        </w:rPr>
      </w:pPr>
      <w:hyperlink w:anchor="_Toc345444518" w:history="1">
        <w:r w:rsidR="000B45F0" w:rsidRPr="00FD7E5A">
          <w:rPr>
            <w:rStyle w:val="Hyperlink"/>
            <w:rFonts w:asciiTheme="minorHAnsi" w:hAnsiTheme="minorHAnsi"/>
            <w:caps w:val="0"/>
            <w:noProof/>
            <w:sz w:val="20"/>
          </w:rPr>
          <w:t>Substances: Herbs, Drugs and Poison</w:t>
        </w:r>
        <w:r w:rsidR="000B45F0" w:rsidRPr="00FD7E5A">
          <w:rPr>
            <w:rFonts w:asciiTheme="minorHAnsi" w:hAnsiTheme="minorHAnsi"/>
            <w:caps w:val="0"/>
            <w:noProof/>
            <w:webHidden/>
            <w:sz w:val="20"/>
          </w:rPr>
          <w:tab/>
        </w:r>
        <w:r w:rsidR="000B45F0" w:rsidRPr="00FD7E5A">
          <w:rPr>
            <w:rFonts w:asciiTheme="minorHAnsi" w:hAnsiTheme="minorHAnsi"/>
            <w:caps w:val="0"/>
            <w:noProof/>
            <w:webHidden/>
            <w:sz w:val="20"/>
          </w:rPr>
          <w:fldChar w:fldCharType="begin"/>
        </w:r>
        <w:r w:rsidR="000B45F0" w:rsidRPr="00FD7E5A">
          <w:rPr>
            <w:rFonts w:asciiTheme="minorHAnsi" w:hAnsiTheme="minorHAnsi"/>
            <w:caps w:val="0"/>
            <w:noProof/>
            <w:webHidden/>
            <w:sz w:val="20"/>
          </w:rPr>
          <w:instrText xml:space="preserve"> PAGEREF _Toc345444518 \h </w:instrText>
        </w:r>
        <w:r w:rsidR="000B45F0" w:rsidRPr="00FD7E5A">
          <w:rPr>
            <w:rFonts w:asciiTheme="minorHAnsi" w:hAnsiTheme="minorHAnsi"/>
            <w:caps w:val="0"/>
            <w:noProof/>
            <w:webHidden/>
            <w:sz w:val="20"/>
          </w:rPr>
        </w:r>
        <w:r w:rsidR="000B45F0" w:rsidRPr="00FD7E5A">
          <w:rPr>
            <w:rFonts w:asciiTheme="minorHAnsi" w:hAnsiTheme="minorHAnsi"/>
            <w:caps w:val="0"/>
            <w:noProof/>
            <w:webHidden/>
            <w:sz w:val="20"/>
          </w:rPr>
          <w:fldChar w:fldCharType="separate"/>
        </w:r>
        <w:r w:rsidR="00F81AFC">
          <w:rPr>
            <w:rFonts w:asciiTheme="minorHAnsi" w:hAnsiTheme="minorHAnsi"/>
            <w:caps w:val="0"/>
            <w:noProof/>
            <w:webHidden/>
            <w:sz w:val="20"/>
          </w:rPr>
          <w:t>58</w:t>
        </w:r>
        <w:r w:rsidR="000B45F0" w:rsidRPr="00FD7E5A">
          <w:rPr>
            <w:rFonts w:asciiTheme="minorHAnsi" w:hAnsiTheme="minorHAnsi"/>
            <w:caps w:val="0"/>
            <w:noProof/>
            <w:webHidden/>
            <w:sz w:val="20"/>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19" w:history="1">
        <w:r w:rsidR="000B45F0" w:rsidRPr="00FD7E5A">
          <w:rPr>
            <w:rStyle w:val="Hyperlink"/>
            <w:noProof/>
            <w:sz w:val="16"/>
          </w:rPr>
          <w:t>Alchemic Composites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_Toc345444519 \h </w:instrText>
        </w:r>
        <w:r w:rsidR="000B45F0" w:rsidRPr="00FD7E5A">
          <w:rPr>
            <w:noProof/>
            <w:webHidden/>
            <w:sz w:val="16"/>
          </w:rPr>
        </w:r>
        <w:r w:rsidR="000B45F0" w:rsidRPr="00FD7E5A">
          <w:rPr>
            <w:noProof/>
            <w:webHidden/>
            <w:sz w:val="16"/>
          </w:rPr>
          <w:fldChar w:fldCharType="separate"/>
        </w:r>
        <w:r w:rsidR="00F81AFC">
          <w:rPr>
            <w:noProof/>
            <w:webHidden/>
            <w:sz w:val="16"/>
          </w:rPr>
          <w:t>58</w:t>
        </w:r>
        <w:r w:rsidR="000B45F0" w:rsidRPr="00FD7E5A">
          <w:rPr>
            <w:noProof/>
            <w:webHidden/>
            <w:sz w:val="16"/>
          </w:rPr>
          <w:fldChar w:fldCharType="end"/>
        </w:r>
      </w:hyperlink>
    </w:p>
    <w:p w:rsidR="000B45F0" w:rsidRPr="00FD7E5A" w:rsidRDefault="00713673" w:rsidP="000B45F0">
      <w:pPr>
        <w:pStyle w:val="TOC2"/>
        <w:tabs>
          <w:tab w:val="right" w:leader="dot" w:pos="10457"/>
        </w:tabs>
        <w:spacing w:before="0" w:line="360" w:lineRule="auto"/>
        <w:rPr>
          <w:b w:val="0"/>
          <w:bCs w:val="0"/>
          <w:noProof/>
          <w:sz w:val="18"/>
          <w:szCs w:val="22"/>
          <w:lang w:val="it-IT"/>
        </w:rPr>
      </w:pPr>
      <w:hyperlink w:anchor="_Toc345444520" w:history="1">
        <w:r w:rsidR="000B45F0" w:rsidRPr="00FD7E5A">
          <w:rPr>
            <w:rStyle w:val="Hyperlink"/>
            <w:noProof/>
            <w:sz w:val="16"/>
          </w:rPr>
          <w:t>Poisons</w:t>
        </w:r>
        <w:r w:rsidR="000B45F0" w:rsidRPr="00FD7E5A">
          <w:rPr>
            <w:noProof/>
            <w:webHidden/>
            <w:sz w:val="16"/>
          </w:rPr>
          <w:tab/>
        </w:r>
        <w:r w:rsidR="000B45F0" w:rsidRPr="00FD7E5A">
          <w:rPr>
            <w:noProof/>
            <w:webHidden/>
            <w:sz w:val="16"/>
          </w:rPr>
          <w:fldChar w:fldCharType="begin"/>
        </w:r>
        <w:r w:rsidR="000B45F0" w:rsidRPr="00FD7E5A">
          <w:rPr>
            <w:noProof/>
            <w:webHidden/>
            <w:sz w:val="16"/>
          </w:rPr>
          <w:instrText xml:space="preserve"> PAGEREF _Toc345444520 \h </w:instrText>
        </w:r>
        <w:r w:rsidR="000B45F0" w:rsidRPr="00FD7E5A">
          <w:rPr>
            <w:noProof/>
            <w:webHidden/>
            <w:sz w:val="16"/>
          </w:rPr>
        </w:r>
        <w:r w:rsidR="000B45F0" w:rsidRPr="00FD7E5A">
          <w:rPr>
            <w:noProof/>
            <w:webHidden/>
            <w:sz w:val="16"/>
          </w:rPr>
          <w:fldChar w:fldCharType="separate"/>
        </w:r>
        <w:r w:rsidR="00F81AFC">
          <w:rPr>
            <w:noProof/>
            <w:webHidden/>
            <w:sz w:val="16"/>
          </w:rPr>
          <w:t>58</w:t>
        </w:r>
        <w:r w:rsidR="000B45F0" w:rsidRPr="00FD7E5A">
          <w:rPr>
            <w:noProof/>
            <w:webHidden/>
            <w:sz w:val="16"/>
          </w:rPr>
          <w:fldChar w:fldCharType="end"/>
        </w:r>
      </w:hyperlink>
    </w:p>
    <w:p w:rsidR="002A5675" w:rsidRPr="002A5675" w:rsidRDefault="000B45F0" w:rsidP="00FD7E5A">
      <w:pPr>
        <w:pStyle w:val="TOCHeading"/>
        <w:spacing w:before="0" w:line="360" w:lineRule="auto"/>
      </w:pPr>
      <w:r w:rsidRPr="00FD7E5A">
        <w:rPr>
          <w:rFonts w:asciiTheme="minorHAnsi" w:eastAsia="Droid Sans Fallback" w:hAnsiTheme="minorHAnsi" w:cstheme="minorHAnsi"/>
          <w:color w:val="00000A"/>
          <w:kern w:val="1"/>
          <w:sz w:val="18"/>
          <w:szCs w:val="24"/>
          <w:lang w:val="de-DE" w:eastAsia="fa-IR" w:bidi="fa-IR"/>
        </w:rPr>
        <w:fldChar w:fldCharType="end"/>
      </w:r>
      <w:bookmarkStart w:id="1" w:name="_Toc331347288"/>
      <w:r w:rsidR="002A5675" w:rsidRPr="002A5675">
        <w:br w:type="page"/>
      </w:r>
    </w:p>
    <w:p w:rsidR="00A05316" w:rsidRPr="000737D1" w:rsidRDefault="00996ACA" w:rsidP="000737D1">
      <w:pPr>
        <w:pStyle w:val="Heading1"/>
      </w:pPr>
      <w:bookmarkStart w:id="2" w:name="__RefHeading__3272_1581367703"/>
      <w:bookmarkStart w:id="3" w:name="_Toc304452565"/>
      <w:bookmarkStart w:id="4" w:name="_Toc331347312"/>
      <w:bookmarkStart w:id="5" w:name="_Toc345443790"/>
      <w:bookmarkStart w:id="6" w:name="_Toc345444392"/>
      <w:bookmarkStart w:id="7" w:name="_Toc345444501"/>
      <w:bookmarkEnd w:id="1"/>
      <w:bookmarkEnd w:id="2"/>
      <w:bookmarkEnd w:id="3"/>
      <w:r w:rsidRPr="000737D1">
        <w:lastRenderedPageBreak/>
        <w:t>Magi</w:t>
      </w:r>
      <w:r w:rsidR="00E27CCB" w:rsidRPr="000737D1">
        <w:t>c</w:t>
      </w:r>
      <w:bookmarkEnd w:id="4"/>
      <w:bookmarkEnd w:id="5"/>
      <w:bookmarkEnd w:id="6"/>
      <w:bookmarkEnd w:id="7"/>
    </w:p>
    <w:p w:rsidR="00113E4A" w:rsidRDefault="00F63184" w:rsidP="00CD2B01">
      <w:pPr>
        <w:pStyle w:val="Heading2"/>
      </w:pPr>
      <w:bookmarkStart w:id="8" w:name="__RefHeading__3372_1581367703"/>
      <w:bookmarkStart w:id="9" w:name="_Toc304452620"/>
      <w:bookmarkStart w:id="10" w:name="_Toc345443791"/>
      <w:bookmarkStart w:id="11" w:name="_Toc345444393"/>
      <w:bookmarkStart w:id="12" w:name="_Toc345444502"/>
      <w:bookmarkEnd w:id="8"/>
      <w:bookmarkEnd w:id="9"/>
      <w:r>
        <w:t xml:space="preserve">Domains and </w:t>
      </w:r>
      <w:r w:rsidR="0056192B">
        <w:t>Spells</w:t>
      </w:r>
      <w:bookmarkEnd w:id="10"/>
      <w:bookmarkEnd w:id="11"/>
      <w:bookmarkEnd w:id="12"/>
    </w:p>
    <w:p w:rsidR="00216245" w:rsidRDefault="00102279" w:rsidP="00216245">
      <w:pPr>
        <w:pStyle w:val="Heading3"/>
      </w:pPr>
      <w:r>
        <w:t>Learning</w:t>
      </w:r>
    </w:p>
    <w:p w:rsidR="006F1B69" w:rsidRDefault="00033C78" w:rsidP="00033C78">
      <w:r>
        <w:t>In order to cast spells, character must</w:t>
      </w:r>
      <w:r w:rsidR="006F1B69">
        <w:t xml:space="preserve"> be acquainted with one or more</w:t>
      </w:r>
      <w:r>
        <w:t xml:space="preserve"> </w:t>
      </w:r>
      <w:r w:rsidR="00FB69AA">
        <w:rPr>
          <w:b/>
        </w:rPr>
        <w:t>Domain</w:t>
      </w:r>
      <w:r w:rsidR="006F1B69">
        <w:rPr>
          <w:b/>
        </w:rPr>
        <w:t>s</w:t>
      </w:r>
      <w:r>
        <w:t>, by having access to the appropriate knowledge in form of</w:t>
      </w:r>
      <w:r w:rsidR="00FB69AA">
        <w:t xml:space="preserve"> </w:t>
      </w:r>
      <w:r>
        <w:t>a</w:t>
      </w:r>
      <w:r w:rsidR="006F1B69">
        <w:t xml:space="preserve"> willing</w:t>
      </w:r>
      <w:r>
        <w:t xml:space="preserve"> </w:t>
      </w:r>
      <w:r w:rsidRPr="00FB69AA">
        <w:rPr>
          <w:b/>
        </w:rPr>
        <w:t>teacher</w:t>
      </w:r>
      <w:r w:rsidR="00775840">
        <w:t>.</w:t>
      </w:r>
    </w:p>
    <w:p w:rsidR="006F1B69" w:rsidRDefault="006F1B69" w:rsidP="00033C78">
      <w:r>
        <w:t>After he accessed the knowledge, the character can get acquainted to the Domain</w:t>
      </w:r>
      <w:r w:rsidR="00016EEF">
        <w:t xml:space="preserve"> by purchasing the talent </w:t>
      </w:r>
      <w:r w:rsidR="00016EEF" w:rsidRPr="00016EEF">
        <w:rPr>
          <w:b/>
        </w:rPr>
        <w:t>Sorcery (Domain)</w:t>
      </w:r>
      <w:r w:rsidR="00016EEF">
        <w:t xml:space="preserve"> at the cost of </w:t>
      </w:r>
      <w:r w:rsidR="00AC3B54" w:rsidRPr="00AC3B54">
        <w:rPr>
          <w:b/>
        </w:rPr>
        <w:t>10</w:t>
      </w:r>
      <w:r w:rsidR="00016EEF" w:rsidRPr="00016EEF">
        <w:rPr>
          <w:b/>
        </w:rPr>
        <w:t xml:space="preserve"> </w:t>
      </w:r>
      <w:r w:rsidR="00016EEF" w:rsidRPr="002143BD">
        <w:t>Development Points</w:t>
      </w:r>
      <w:r w:rsidR="00016EEF">
        <w:t>.</w:t>
      </w:r>
    </w:p>
    <w:p w:rsidR="00775840" w:rsidRPr="002143BD" w:rsidRDefault="00775840" w:rsidP="00033C78">
      <w:r>
        <w:t xml:space="preserve">The character can </w:t>
      </w:r>
      <w:r w:rsidRPr="002E7182">
        <w:rPr>
          <w:b/>
        </w:rPr>
        <w:t>learn Spells</w:t>
      </w:r>
      <w:r>
        <w:t xml:space="preserve"> from Domains he is acquainted with. In order to learn a spell, the character must</w:t>
      </w:r>
      <w:r w:rsidR="002E7182">
        <w:t xml:space="preserve"> have access to the appropriate </w:t>
      </w:r>
      <w:r w:rsidR="002E7182" w:rsidRPr="002E7182">
        <w:rPr>
          <w:b/>
        </w:rPr>
        <w:t>Spell Tome</w:t>
      </w:r>
      <w:r w:rsidR="002E7182">
        <w:t xml:space="preserve"> and purchase the talent </w:t>
      </w:r>
      <w:r w:rsidR="00AC3B54">
        <w:rPr>
          <w:b/>
        </w:rPr>
        <w:t>Arcane Arts</w:t>
      </w:r>
      <w:r w:rsidR="002E7182" w:rsidRPr="002E7182">
        <w:rPr>
          <w:b/>
        </w:rPr>
        <w:t xml:space="preserve"> (Spell – Domain)</w:t>
      </w:r>
      <w:r w:rsidR="002E7182">
        <w:t xml:space="preserve"> at the cost of </w:t>
      </w:r>
      <w:r w:rsidR="00AC3B54">
        <w:t>5</w:t>
      </w:r>
      <w:r w:rsidR="002E7182" w:rsidRPr="002E7182">
        <w:rPr>
          <w:b/>
        </w:rPr>
        <w:t xml:space="preserve"> </w:t>
      </w:r>
      <w:r w:rsidR="002E7182" w:rsidRPr="002143BD">
        <w:t>Development Points</w:t>
      </w:r>
      <w:r w:rsidR="002143BD">
        <w:t>.</w:t>
      </w:r>
    </w:p>
    <w:p w:rsidR="00DA1ECA" w:rsidRDefault="007F4D75" w:rsidP="00DA1ECA">
      <w:pPr>
        <w:pStyle w:val="Heading2"/>
        <w:numPr>
          <w:ilvl w:val="0"/>
          <w:numId w:val="0"/>
        </w:numPr>
      </w:pPr>
      <w:bookmarkStart w:id="13" w:name="_Toc345443792"/>
      <w:bookmarkStart w:id="14" w:name="_Toc345444394"/>
      <w:r>
        <w:t xml:space="preserve">Casting </w:t>
      </w:r>
      <w:r w:rsidR="00DA1ECA">
        <w:t>S</w:t>
      </w:r>
      <w:r>
        <w:t>pells</w:t>
      </w:r>
    </w:p>
    <w:p w:rsidR="007F4D75" w:rsidRDefault="00DA1ECA" w:rsidP="00DA1ECA">
      <w:pPr>
        <w:pStyle w:val="Heading3"/>
      </w:pPr>
      <w:r>
        <w:t>O</w:t>
      </w:r>
      <w:r w:rsidR="007F4D75">
        <w:t>utside combat</w:t>
      </w:r>
      <w:bookmarkEnd w:id="13"/>
      <w:bookmarkEnd w:id="14"/>
    </w:p>
    <w:p w:rsidR="007F4D75" w:rsidRDefault="007F4D75" w:rsidP="007F4D75">
      <w:r>
        <w:t xml:space="preserve">Casting spells outside combat is straightforward. </w:t>
      </w:r>
      <w:r w:rsidR="000D4985">
        <w:t>Every s</w:t>
      </w:r>
      <w:r>
        <w:t>pells take</w:t>
      </w:r>
      <w:r w:rsidR="000D4985">
        <w:t>s</w:t>
      </w:r>
      <w:r>
        <w:t xml:space="preserve"> </w:t>
      </w:r>
      <w:r w:rsidR="00B403E4">
        <w:t>some time to be cast during which the caster performs the appropriate ritual</w:t>
      </w:r>
      <w:r w:rsidR="000D4985">
        <w:t>.</w:t>
      </w:r>
      <w:r w:rsidR="00B403E4">
        <w:t xml:space="preserve"> </w:t>
      </w:r>
    </w:p>
    <w:p w:rsidR="00B403E4" w:rsidRDefault="001675F9" w:rsidP="001675F9">
      <w:r>
        <w:t>The c</w:t>
      </w:r>
      <w:r w:rsidR="00B403E4">
        <w:t xml:space="preserve">asting time </w:t>
      </w:r>
      <w:r>
        <w:t>is</w:t>
      </w:r>
      <w:r w:rsidR="00B403E4">
        <w:t xml:space="preserve"> </w:t>
      </w:r>
      <w:r>
        <w:t>1 minute per Level of the spell</w:t>
      </w:r>
    </w:p>
    <w:p w:rsidR="005C12D9" w:rsidRDefault="00B403E4" w:rsidP="007F4D75">
      <w:r>
        <w:t>While casting a</w:t>
      </w:r>
      <w:r w:rsidR="000D4985">
        <w:t xml:space="preserve"> spell, the character can take no other action. </w:t>
      </w:r>
      <w:r>
        <w:t xml:space="preserve">At the end of the </w:t>
      </w:r>
      <w:r w:rsidR="001E7737">
        <w:t>casting time</w:t>
      </w:r>
      <w:r>
        <w:t>,</w:t>
      </w:r>
      <w:r w:rsidR="000D4985">
        <w:t xml:space="preserve"> </w:t>
      </w:r>
      <w:r w:rsidR="008D4EE5">
        <w:t xml:space="preserve">the caster performs </w:t>
      </w:r>
      <w:r>
        <w:t xml:space="preserve">the appropriate </w:t>
      </w:r>
      <w:r w:rsidR="008D4EE5">
        <w:t xml:space="preserve">Spell </w:t>
      </w:r>
      <w:r>
        <w:t>C</w:t>
      </w:r>
      <w:r w:rsidR="008D4EE5">
        <w:t>asting roll</w:t>
      </w:r>
      <w:r>
        <w:t>.</w:t>
      </w:r>
    </w:p>
    <w:p w:rsidR="00761BFB" w:rsidRDefault="00B403E4" w:rsidP="007F4D75">
      <w:pPr>
        <w:rPr>
          <w:b/>
        </w:rPr>
      </w:pPr>
      <w:r>
        <w:t>I</w:t>
      </w:r>
      <w:r w:rsidR="008D4EE5">
        <w:t xml:space="preserve">f </w:t>
      </w:r>
      <w:r w:rsidR="00761BFB">
        <w:t xml:space="preserve">the roll </w:t>
      </w:r>
      <w:r w:rsidR="008D4EE5">
        <w:t xml:space="preserve">successful the spell works as intended, otherwise </w:t>
      </w:r>
      <w:r w:rsidR="00761BFB">
        <w:t>nothing happens. In the case of a fumble, which is a natural 01 on the die roll or if the roll totals below zero, the caster</w:t>
      </w:r>
      <w:r w:rsidR="001E7737">
        <w:t xml:space="preserve"> must take a </w:t>
      </w:r>
      <w:r w:rsidR="00761BFB" w:rsidRPr="00761BFB">
        <w:rPr>
          <w:b/>
        </w:rPr>
        <w:t>Spell Failure Roll</w:t>
      </w:r>
      <w:r w:rsidR="00761BFB">
        <w:rPr>
          <w:b/>
        </w:rPr>
        <w:t>.</w:t>
      </w:r>
    </w:p>
    <w:p w:rsidR="000D4985" w:rsidRPr="00761BFB" w:rsidRDefault="00761BFB" w:rsidP="007F4D75">
      <w:r>
        <w:t>I</w:t>
      </w:r>
      <w:r w:rsidR="001E7737">
        <w:t xml:space="preserve">f the spell </w:t>
      </w:r>
      <w:r>
        <w:t>level is above</w:t>
      </w:r>
      <w:r w:rsidR="001E7737">
        <w:t xml:space="preserve"> </w:t>
      </w:r>
      <w:r>
        <w:t xml:space="preserve">the caster’s level, a </w:t>
      </w:r>
      <w:r w:rsidRPr="00761BFB">
        <w:rPr>
          <w:b/>
        </w:rPr>
        <w:t>Spell Failure Roll</w:t>
      </w:r>
      <w:r>
        <w:rPr>
          <w:b/>
        </w:rPr>
        <w:t xml:space="preserve"> </w:t>
      </w:r>
      <w:r>
        <w:t>must be taken whenever the roll is not successful.</w:t>
      </w:r>
    </w:p>
    <w:p w:rsidR="007F4D75" w:rsidRDefault="00DA1ECA" w:rsidP="007F4D75">
      <w:pPr>
        <w:pStyle w:val="Heading3"/>
      </w:pPr>
      <w:bookmarkStart w:id="15" w:name="_Toc345443793"/>
      <w:bookmarkStart w:id="16" w:name="_Toc345444395"/>
      <w:r>
        <w:t>D</w:t>
      </w:r>
      <w:r w:rsidR="00DC5D02">
        <w:t>uring</w:t>
      </w:r>
      <w:r w:rsidR="007F4D75">
        <w:t xml:space="preserve"> combat</w:t>
      </w:r>
      <w:bookmarkEnd w:id="15"/>
      <w:bookmarkEnd w:id="16"/>
    </w:p>
    <w:p w:rsidR="007F4D75" w:rsidRDefault="00DC5D02" w:rsidP="007F4D75">
      <w:r>
        <w:t xml:space="preserve">Casting spells during combat is </w:t>
      </w:r>
      <w:r w:rsidR="007F4D75">
        <w:t>a</w:t>
      </w:r>
      <w:r>
        <w:t xml:space="preserve"> very demanding activity. Everything must be hurried, and the caster needs to access his inner energy reserve in form of</w:t>
      </w:r>
      <w:r w:rsidR="00BC19DE">
        <w:t xml:space="preserve"> </w:t>
      </w:r>
      <w:r w:rsidR="00BC19DE" w:rsidRPr="00603E29">
        <w:rPr>
          <w:b/>
        </w:rPr>
        <w:t>P</w:t>
      </w:r>
      <w:r w:rsidRPr="00603E29">
        <w:rPr>
          <w:b/>
        </w:rPr>
        <w:t xml:space="preserve">ower </w:t>
      </w:r>
      <w:r w:rsidR="00BC19DE" w:rsidRPr="00603E29">
        <w:rPr>
          <w:b/>
        </w:rPr>
        <w:t>P</w:t>
      </w:r>
      <w:r w:rsidRPr="00603E29">
        <w:rPr>
          <w:b/>
        </w:rPr>
        <w:t>oints</w:t>
      </w:r>
      <w:r>
        <w:t>.</w:t>
      </w:r>
      <w:r w:rsidR="00603E29">
        <w:t xml:space="preserve"> The Power Point cost of a spell is equal to the spell level. </w:t>
      </w:r>
    </w:p>
    <w:p w:rsidR="00761BFB" w:rsidRDefault="003E4762" w:rsidP="00761BFB">
      <w:r>
        <w:t xml:space="preserve">Casting a spell is accomplished by taking a </w:t>
      </w:r>
      <w:r w:rsidRPr="003E4762">
        <w:rPr>
          <w:b/>
        </w:rPr>
        <w:t>Cast a Spell</w:t>
      </w:r>
      <w:r w:rsidR="00761BFB">
        <w:t xml:space="preserve"> Action, and thus performing a </w:t>
      </w:r>
      <w:r w:rsidR="00761BFB" w:rsidRPr="00761BFB">
        <w:rPr>
          <w:b/>
        </w:rPr>
        <w:t>Spell Casting roll</w:t>
      </w:r>
      <w:r w:rsidR="00761BFB">
        <w:t>.</w:t>
      </w:r>
    </w:p>
    <w:p w:rsidR="00761BFB" w:rsidRDefault="00761BFB" w:rsidP="00761BFB">
      <w:r>
        <w:t xml:space="preserve">If the roll is successful the spell works as intended, otherwise the caster must take a </w:t>
      </w:r>
      <w:r w:rsidRPr="00761BFB">
        <w:rPr>
          <w:b/>
        </w:rPr>
        <w:t>Spell Failure Roll</w:t>
      </w:r>
      <w:r>
        <w:t>.</w:t>
      </w:r>
    </w:p>
    <w:p w:rsidR="00BC19DE" w:rsidRDefault="00BC19DE" w:rsidP="000878C7"/>
    <w:p w:rsidR="0056192B" w:rsidRPr="00486901" w:rsidRDefault="00E74254" w:rsidP="007E33E9">
      <w:pPr>
        <w:pStyle w:val="Heading3"/>
      </w:pPr>
      <w:bookmarkStart w:id="17" w:name="_Toc345443794"/>
      <w:bookmarkStart w:id="18" w:name="_Toc345444396"/>
      <w:r w:rsidRPr="00486901">
        <w:lastRenderedPageBreak/>
        <w:t xml:space="preserve">Casting </w:t>
      </w:r>
      <w:r w:rsidR="00014097" w:rsidRPr="00486901">
        <w:t>Standard Spells</w:t>
      </w:r>
      <w:bookmarkEnd w:id="17"/>
      <w:bookmarkEnd w:id="18"/>
    </w:p>
    <w:p w:rsidR="00014097" w:rsidRDefault="00014097" w:rsidP="00CD2B01">
      <w:pPr>
        <w:pStyle w:val="ListParagraph"/>
        <w:numPr>
          <w:ilvl w:val="0"/>
          <w:numId w:val="1"/>
        </w:numPr>
      </w:pPr>
      <w:r>
        <w:rPr>
          <w:noProof/>
          <w:lang w:val="it-IT"/>
        </w:rPr>
        <mc:AlternateContent>
          <mc:Choice Requires="wpc">
            <w:drawing>
              <wp:inline distT="0" distB="0" distL="0" distR="0" wp14:anchorId="1A9E54B8" wp14:editId="4724E6F1">
                <wp:extent cx="6695191" cy="2505694"/>
                <wp:effectExtent l="0" t="0" r="10795" b="28575"/>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a:ln w="25400">
                          <a:solidFill>
                            <a:schemeClr val="tx2">
                              <a:lumMod val="60000"/>
                              <a:lumOff val="40000"/>
                            </a:schemeClr>
                          </a:solidFill>
                        </a:ln>
                      </wpc:whole>
                      <wps:wsp>
                        <wps:cNvPr id="8" name="Rectangle 8"/>
                        <wps:cNvSpPr/>
                        <wps:spPr>
                          <a:xfrm>
                            <a:off x="137337" y="107501"/>
                            <a:ext cx="1700882" cy="33251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713673" w:rsidRPr="00E27640" w:rsidRDefault="00713673" w:rsidP="00CD2B01">
                              <w:r w:rsidRPr="004C0297">
                                <w:t>Spell Casting Roll</w:t>
                              </w:r>
                            </w:p>
                            <w:p w:rsidR="00713673" w:rsidRPr="00E27640" w:rsidRDefault="00713673" w:rsidP="00CD2B0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4876070" y="2069231"/>
                            <a:ext cx="1705800" cy="330234"/>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713673" w:rsidRPr="00486901" w:rsidRDefault="00713673" w:rsidP="00395CCB">
                              <w:pPr>
                                <w:pStyle w:val="NormalWeb"/>
                              </w:pPr>
                              <w:r w:rsidRPr="00486901">
                                <w:t>Spell Works as intended</w:t>
                              </w:r>
                            </w:p>
                            <w:p w:rsidR="00713673" w:rsidRPr="00486901" w:rsidRDefault="00713673" w:rsidP="00395CCB">
                              <w:pPr>
                                <w:pStyle w:val="NormalWeb"/>
                              </w:pPr>
                              <w:r w:rsidRPr="00486901">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4876070" y="109045"/>
                            <a:ext cx="1706058" cy="33406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713673" w:rsidRPr="00486901" w:rsidRDefault="00713673" w:rsidP="00395CCB">
                              <w:pPr>
                                <w:pStyle w:val="NormalWeb"/>
                              </w:pPr>
                              <w:r w:rsidRPr="00486901">
                                <w:t>Spell Failure Roll</w:t>
                              </w:r>
                            </w:p>
                            <w:p w:rsidR="00713673" w:rsidRPr="00486901" w:rsidRDefault="00713673" w:rsidP="00395CCB">
                              <w:pPr>
                                <w:pStyle w:val="NormalWeb"/>
                              </w:pPr>
                              <w:r w:rsidRPr="00486901">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Elbow Connector 22"/>
                        <wps:cNvCnPr>
                          <a:stCxn id="8" idx="3"/>
                          <a:endCxn id="14" idx="1"/>
                        </wps:cNvCnPr>
                        <wps:spPr>
                          <a:xfrm>
                            <a:off x="1838219" y="273756"/>
                            <a:ext cx="3037851" cy="2321"/>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3" name="Elbow Connector 23"/>
                        <wps:cNvCnPr>
                          <a:stCxn id="8" idx="2"/>
                          <a:endCxn id="13" idx="1"/>
                        </wps:cNvCnPr>
                        <wps:spPr>
                          <a:xfrm rot="16200000" flipH="1">
                            <a:off x="2034756" y="-606967"/>
                            <a:ext cx="1794337" cy="3888292"/>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 name="Text Box 34"/>
                        <wps:cNvSpPr txBox="1"/>
                        <wps:spPr>
                          <a:xfrm>
                            <a:off x="3071476" y="242163"/>
                            <a:ext cx="264795" cy="244475"/>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486901" w:rsidRDefault="00713673" w:rsidP="00395CCB">
                              <w:pPr>
                                <w:pStyle w:val="NormalWeb"/>
                              </w:pPr>
                              <w:r w:rsidRPr="00486901">
                                <w:t>FAIL</w:t>
                              </w:r>
                            </w:p>
                          </w:txbxContent>
                        </wps:txbx>
                        <wps:bodyPr rot="0" spcFirstLastPara="0" vert="horz" wrap="none" lIns="0" tIns="0" rIns="0" bIns="0" numCol="1" spcCol="0" rtlCol="0" fromWordArt="0" anchor="t" anchorCtr="0" forceAA="0" compatLnSpc="1">
                          <a:prstTxWarp prst="textNoShape">
                            <a:avLst/>
                          </a:prstTxWarp>
                          <a:noAutofit/>
                        </wps:bodyPr>
                      </wps:wsp>
                      <wps:wsp>
                        <wps:cNvPr id="12" name="Rectangle 12"/>
                        <wps:cNvSpPr/>
                        <wps:spPr>
                          <a:xfrm>
                            <a:off x="1102475" y="781837"/>
                            <a:ext cx="692086" cy="226377"/>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1F05F3" w:rsidRDefault="00713673" w:rsidP="00CD2B01">
                              <w:pPr>
                                <w:rPr>
                                  <w:lang w:val="it-IT"/>
                                </w:rPr>
                              </w:pPr>
                              <w:r w:rsidRPr="001F05F3">
                                <w:rPr>
                                  <w:lang w:val="it-IT"/>
                                </w:rPr>
                                <w:t>SUCCESS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c:wpc>
                  </a:graphicData>
                </a:graphic>
              </wp:inline>
            </w:drawing>
          </mc:Choice>
          <mc:Fallback>
            <w:pict>
              <v:group id="Canvas 11" o:spid="_x0000_s1026" editas="canvas" style="width:527.2pt;height:197.3pt;mso-position-horizontal-relative:char;mso-position-vertical-relative:line" coordsize="66948,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948;height:25050;visibility:visible;mso-wrap-style:square" filled="t" fillcolor="white [3212]" stroked="t" strokecolor="#548dd4 [1951]" strokeweight="2pt">
                  <v:fill o:detectmouseclick="t"/>
                  <v:path o:connecttype="none"/>
                </v:shape>
                <v:rect id="Rectangle 8" o:spid="_x0000_s1028" style="position:absolute;left:1373;top:1075;width:17009;height:3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93AsEA&#10;AADaAAAADwAAAGRycy9kb3ducmV2LnhtbERPy4rCMBTdD/gP4QpuhmmqiEinUcQHKC58Dszy0lzb&#10;YnNTmqjVrzeLgVkezjudtqYSd2pcaVlBP4pBEGdWl5wrOJ9WX2MQziNrrCyTgic5mE46Hykm2j74&#10;QPejz0UIYZeggsL7OpHSZQUZdJGtiQN3sY1BH2CTS93gI4SbSg7ieCQNlhwaCqxpXlB2Pd6MghqH&#10;8WC3uG5+zr/L1Xbx2d++9pVSvW47+wbhqfX/4j/3WisIW8OVcAPk5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dwLBAAAA2gAAAA8AAAAAAAAAAAAAAAAAmAIAAGRycy9kb3du&#10;cmV2LnhtbFBLBQYAAAAABAAEAPUAAACGAwAAAAA=&#10;" fillcolor="#a7bfde [1620]" strokecolor="#4579b8 [3044]">
                  <v:fill color2="#e4ecf5 [500]" rotate="t" angle="180" colors="0 #a3c4ff;22938f #bfd5ff;1 #e5eeff" focus="100%" type="gradient"/>
                  <v:shadow on="t" color="black" opacity="24903f" origin=",.5" offset="0,.55556mm"/>
                  <v:textbox>
                    <w:txbxContent>
                      <w:p w:rsidR="00713673" w:rsidRPr="00E27640" w:rsidRDefault="00713673" w:rsidP="00CD2B01">
                        <w:r w:rsidRPr="004C0297">
                          <w:t>Spell Casting Roll</w:t>
                        </w:r>
                      </w:p>
                      <w:p w:rsidR="00713673" w:rsidRPr="00E27640" w:rsidRDefault="00713673" w:rsidP="00CD2B01"/>
                    </w:txbxContent>
                  </v:textbox>
                </v:rect>
                <v:rect id="Rectangle 13" o:spid="_x0000_s1029" style="position:absolute;left:48760;top:20692;width:17058;height:33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gylcMA&#10;AADbAAAADwAAAGRycy9kb3ducmV2LnhtbERPTWvCQBC9F/oflhF6qxst2DbNRjQo5NCCpoo9Dtkx&#10;Cc3Ohuyq6b93BaG3ebzPSeaDacWZetdYVjAZRyCIS6sbrhTsvtfPbyCcR9bYWiYFf+Rgnj4+JBhr&#10;e+EtnQtfiRDCLkYFtfddLKUrazLoxrYjDtzR9gZ9gH0ldY+XEG5aOY2imTTYcGiosaOspvK3OBkF&#10;2SGfZJuv9eaQ/7x+mj0tu9X7Vqmn0bD4AOFp8P/iuzvXYf4L3H4JB8j0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gylcMAAADb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w:txbxContent>
                      <w:p w:rsidR="00713673" w:rsidRPr="00486901" w:rsidRDefault="00713673" w:rsidP="00395CCB">
                        <w:pPr>
                          <w:pStyle w:val="NormalWeb"/>
                        </w:pPr>
                        <w:r w:rsidRPr="00486901">
                          <w:t>Spell Works as intended</w:t>
                        </w:r>
                      </w:p>
                      <w:p w:rsidR="00713673" w:rsidRPr="00486901" w:rsidRDefault="00713673" w:rsidP="00395CCB">
                        <w:pPr>
                          <w:pStyle w:val="NormalWeb"/>
                        </w:pPr>
                        <w:r w:rsidRPr="00486901">
                          <w:t> </w:t>
                        </w:r>
                      </w:p>
                    </w:txbxContent>
                  </v:textbox>
                </v:rect>
                <v:rect id="Rectangle 14" o:spid="_x0000_s1030" style="position:absolute;left:48760;top:1090;width:17061;height:33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i3rcEA&#10;AADbAAAADwAAAGRycy9kb3ducmV2LnhtbERPS4vCMBC+C/sfwix4EU19UKQaZVFELwrr6n1oxrbY&#10;TLpJ1PrvzcKCt/n4njNftqYWd3K+sqxgOEhAEOdWV1woOP1s+lMQPiBrrC2Tgid5WC4+OnPMtH3w&#10;N92PoRAxhH2GCsoQmkxKn5dk0A9sQxy5i3UGQ4SukNrhI4abWo6SJJUGK44NJTa0Kim/Hm9GwX7i&#10;3ah3PfeKw+84Xbfb1S3dP5XqfrZfMxCB2vAW/7t3Os6fwN8v8QC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9Yt63BAAAA2wAAAA8AAAAAAAAAAAAAAAAAmAIAAGRycy9kb3du&#10;cmV2LnhtbFBLBQYAAAAABAAEAPUAAACGAwAAAAA=&#10;" fillcolor="#dfa7a6 [1621]" strokecolor="#bc4542 [3045]">
                  <v:fill color2="#f5e4e4 [501]" rotate="t" angle="180" colors="0 #ffa2a1;22938f #ffbebd;1 #ffe5e5" focus="100%" type="gradient"/>
                  <v:shadow on="t" color="black" opacity="24903f" origin=",.5" offset="0,.55556mm"/>
                  <v:textbox>
                    <w:txbxContent>
                      <w:p w:rsidR="00713673" w:rsidRPr="00486901" w:rsidRDefault="00713673" w:rsidP="00395CCB">
                        <w:pPr>
                          <w:pStyle w:val="NormalWeb"/>
                        </w:pPr>
                        <w:r w:rsidRPr="00486901">
                          <w:t>Spell Failure Roll</w:t>
                        </w:r>
                      </w:p>
                      <w:p w:rsidR="00713673" w:rsidRPr="00486901" w:rsidRDefault="00713673" w:rsidP="00395CCB">
                        <w:pPr>
                          <w:pStyle w:val="NormalWeb"/>
                        </w:pPr>
                        <w:r w:rsidRPr="00486901">
                          <w:t>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2" o:spid="_x0000_s1031" type="#_x0000_t34" style="position:absolute;left:18382;top:2737;width:30378;height:2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EomcIAAADbAAAADwAAAGRycy9kb3ducmV2LnhtbESPzWrDMBCE74G+g9hCb7FcH0pwrYQQ&#10;aEigh8bxAyzW+odaK2MpkZOnrwqBHIeZ+YYpNrMZxJUm11tW8J6kIIhrq3tuFVTnr+UKhPPIGgfL&#10;pOBGDjbrl0WBubaBT3QtfSsihF2OCjrvx1xKV3dk0CV2JI5eYyeDPsqplXrCEOFmkFmafkiDPceF&#10;DkfadVT/lhejwHxXp7mUO5KmCffjPrT0E7ZKvb3O208Qnmb/DD/aB60gy+D/S/wBcv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AEomcIAAADbAAAADwAAAAAAAAAAAAAA&#10;AAChAgAAZHJzL2Rvd25yZXYueG1sUEsFBgAAAAAEAAQA+QAAAJADAAAAAA==&#10;" strokecolor="#4579b8 [3044]">
                  <v:stroke endarrow="open"/>
                </v:shape>
                <v:shapetype id="_x0000_t33" coordsize="21600,21600" o:spt="33" o:oned="t" path="m,l21600,r,21600e" filled="f">
                  <v:stroke joinstyle="miter"/>
                  <v:path arrowok="t" fillok="f" o:connecttype="none"/>
                  <o:lock v:ext="edit" shapetype="t"/>
                </v:shapetype>
                <v:shape id="Elbow Connector 23" o:spid="_x0000_s1032" type="#_x0000_t33" style="position:absolute;left:20347;top:-6070;width:17943;height:3888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WkfMMAAADbAAAADwAAAGRycy9kb3ducmV2LnhtbESPQWvCQBSE74L/YXlCb2ajLVWjq4jQ&#10;UiwUGj14fGafSTD7NuxuNf77riB4HGbmG2ax6kwjLuR8bVnBKElBEBdW11wq2O8+hlMQPiBrbCyT&#10;ght5WC37vQVm2l75ly55KEWEsM9QQRVCm0npi4oM+sS2xNE7WWcwROlKqR1eI9w0cpym79JgzXGh&#10;wpY2FRXn/M8osIc6p9nnGt/4/DM5bkffkm9OqZdBt56DCNSFZ/jR/tIKxq9w/xJ/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a1pHzDAAAA2wAAAA8AAAAAAAAAAAAA&#10;AAAAoQIAAGRycy9kb3ducmV2LnhtbFBLBQYAAAAABAAEAPkAAACRAwAAAAA=&#10;" strokecolor="#4579b8 [3044]">
                  <v:stroke endarrow="open"/>
                </v:shape>
                <v:shapetype id="_x0000_t202" coordsize="21600,21600" o:spt="202" path="m,l,21600r21600,l21600,xe">
                  <v:stroke joinstyle="miter"/>
                  <v:path gradientshapeok="t" o:connecttype="rect"/>
                </v:shapetype>
                <v:shape id="Text Box 34" o:spid="_x0000_s1033" type="#_x0000_t202" style="position:absolute;left:30714;top:2421;width:2648;height:24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rWC8QA&#10;AADbAAAADwAAAGRycy9kb3ducmV2LnhtbESPQWvCQBSE74L/YXkFb7pppVaiGxGLtSdBKxVvj+xL&#10;Nph9G7LbmP77riD0OMzMN8xy1dtadNT6yrGC50kCgjh3uuJSwelrO56D8AFZY+2YFPySh1U2HCwx&#10;1e7GB+qOoRQRwj5FBSaEJpXS54Ys+olriKNXuNZiiLItpW7xFuG2li9JMpMWK44LBhvaGMqvxx+r&#10;oO6+N9v5296cL2534PemOO0+OqVGT/16ASJQH/7Dj/anVjB9hfu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61gvEAAAA2wAAAA8AAAAAAAAAAAAAAAAAmAIAAGRycy9k&#10;b3ducmV2LnhtbFBLBQYAAAAABAAEAPUAAACJAwAAAAA=&#10;" filled="f" stroked="f" strokeweight="2pt">
                  <v:textbox inset="0,0,0,0">
                    <w:txbxContent>
                      <w:p w:rsidR="00713673" w:rsidRPr="00486901" w:rsidRDefault="00713673" w:rsidP="00395CCB">
                        <w:pPr>
                          <w:pStyle w:val="NormalWeb"/>
                        </w:pPr>
                        <w:r w:rsidRPr="00486901">
                          <w:t>FAIL</w:t>
                        </w:r>
                      </w:p>
                    </w:txbxContent>
                  </v:textbox>
                </v:shape>
                <v:rect id="Rectangle 12" o:spid="_x0000_s1034" style="position:absolute;left:11024;top:7818;width:6921;height:22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65tL0A&#10;AADbAAAADwAAAGRycy9kb3ducmV2LnhtbERPSwrCMBDdC94hjOBOU0VFqlFEEcSdv4W7sRnbYjMp&#10;TbT19kYQ3M3jfWe+bEwhXlS53LKCQT8CQZxYnXOq4Hza9qYgnEfWWFgmBW9ysFy0W3OMta35QK+j&#10;T0UIYRejgsz7MpbSJRkZdH1bEgfubiuDPsAqlbrCOoSbQg6jaCIN5hwaMixpnVHyOD6NgvFlW45H&#10;q3Vzvm6iWl55P8IbKtXtNKsZCE+N/4t/7p0O84fw/SUcIBc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o65tL0AAADbAAAADwAAAAAAAAAAAAAAAACYAgAAZHJzL2Rvd25yZXYu&#10;eG1sUEsFBgAAAAAEAAQA9QAAAIIDAAAAAA==&#10;" filled="f" stroked="f" strokeweight="2pt">
                  <v:textbox inset="0,0,0,0">
                    <w:txbxContent>
                      <w:p w:rsidR="00713673" w:rsidRPr="001F05F3" w:rsidRDefault="00713673" w:rsidP="00CD2B01">
                        <w:pPr>
                          <w:rPr>
                            <w:lang w:val="it-IT"/>
                          </w:rPr>
                        </w:pPr>
                        <w:r w:rsidRPr="001F05F3">
                          <w:rPr>
                            <w:lang w:val="it-IT"/>
                          </w:rPr>
                          <w:t>SUCCESS</w:t>
                        </w:r>
                      </w:p>
                    </w:txbxContent>
                  </v:textbox>
                </v:rect>
                <w10:anchorlock/>
              </v:group>
            </w:pict>
          </mc:Fallback>
        </mc:AlternateContent>
      </w:r>
    </w:p>
    <w:p w:rsidR="00B403E4" w:rsidRDefault="00B403E4">
      <w:pPr>
        <w:jc w:val="left"/>
        <w:rPr>
          <w:rFonts w:asciiTheme="majorHAnsi" w:eastAsiaTheme="majorEastAsia" w:hAnsiTheme="majorHAnsi" w:cstheme="majorBidi"/>
          <w:b/>
          <w:bCs/>
          <w:color w:val="4F81BD" w:themeColor="accent1"/>
        </w:rPr>
      </w:pPr>
      <w:r>
        <w:br w:type="page"/>
      </w:r>
    </w:p>
    <w:p w:rsidR="009A0194" w:rsidRPr="00D74920" w:rsidRDefault="009A0194" w:rsidP="007E33E9">
      <w:pPr>
        <w:pStyle w:val="Heading3"/>
      </w:pPr>
      <w:bookmarkStart w:id="19" w:name="_Toc345443795"/>
      <w:bookmarkStart w:id="20" w:name="_Toc345444397"/>
      <w:r w:rsidRPr="00D74920">
        <w:lastRenderedPageBreak/>
        <w:t>Casting</w:t>
      </w:r>
      <w:r w:rsidR="00D969CD">
        <w:t xml:space="preserve"> Force</w:t>
      </w:r>
      <w:r w:rsidRPr="00D74920">
        <w:t xml:space="preserve"> Spells</w:t>
      </w:r>
      <w:bookmarkEnd w:id="19"/>
      <w:bookmarkEnd w:id="20"/>
    </w:p>
    <w:p w:rsidR="009A0194" w:rsidRPr="009A0194" w:rsidRDefault="00A679F0" w:rsidP="00CD2B01">
      <w:pPr>
        <w:pStyle w:val="ListParagraph"/>
        <w:numPr>
          <w:ilvl w:val="0"/>
          <w:numId w:val="1"/>
        </w:numPr>
      </w:pPr>
      <w:r>
        <w:rPr>
          <w:noProof/>
          <w:lang w:val="it-IT"/>
        </w:rPr>
        <mc:AlternateContent>
          <mc:Choice Requires="wpc">
            <w:drawing>
              <wp:inline distT="0" distB="0" distL="0" distR="0" wp14:anchorId="6DBC8C0E" wp14:editId="7555F37D">
                <wp:extent cx="6638306" cy="4037611"/>
                <wp:effectExtent l="0" t="0" r="10160" b="20320"/>
                <wp:docPr id="61" name="Canvas 6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a:ln w="25400">
                          <a:solidFill>
                            <a:schemeClr val="tx2">
                              <a:lumMod val="60000"/>
                              <a:lumOff val="40000"/>
                            </a:schemeClr>
                          </a:solidFill>
                        </a:ln>
                      </wpc:whole>
                      <wps:wsp>
                        <wps:cNvPr id="44" name="Rectangle 44"/>
                        <wps:cNvSpPr/>
                        <wps:spPr>
                          <a:xfrm>
                            <a:off x="137337" y="107501"/>
                            <a:ext cx="1700882" cy="33251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713673" w:rsidRPr="00E27640" w:rsidRDefault="00713673" w:rsidP="00CD2B01">
                              <w:r w:rsidRPr="004C0297">
                                <w:t>Spell Casting Roll</w:t>
                              </w:r>
                            </w:p>
                            <w:p w:rsidR="00713673" w:rsidRPr="00E27640" w:rsidRDefault="00713673" w:rsidP="00CD2B0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859654" y="3446863"/>
                            <a:ext cx="1705800" cy="330234"/>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713673" w:rsidRPr="00023550" w:rsidRDefault="00713673" w:rsidP="00395CCB">
                              <w:pPr>
                                <w:pStyle w:val="NormalWeb"/>
                              </w:pPr>
                              <w:r w:rsidRPr="00023550">
                                <w:t>Spell Works as intended</w:t>
                              </w:r>
                            </w:p>
                            <w:p w:rsidR="00713673" w:rsidRPr="00023550" w:rsidRDefault="00713673" w:rsidP="00395CCB">
                              <w:pPr>
                                <w:pStyle w:val="NormalWeb"/>
                              </w:pPr>
                              <w:r w:rsidRPr="00023550">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4804820" y="109045"/>
                            <a:ext cx="1706058" cy="33406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713673" w:rsidRPr="00023550" w:rsidRDefault="00713673" w:rsidP="00395CCB">
                              <w:pPr>
                                <w:pStyle w:val="NormalWeb"/>
                              </w:pPr>
                              <w:r w:rsidRPr="00023550">
                                <w:t>Spell Failure Roll</w:t>
                              </w:r>
                            </w:p>
                            <w:p w:rsidR="00713673" w:rsidRPr="00023550" w:rsidRDefault="00713673" w:rsidP="00395CCB">
                              <w:pPr>
                                <w:pStyle w:val="NormalWeb"/>
                              </w:pPr>
                              <w:r w:rsidRPr="00023550">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Elbow Connector 48"/>
                        <wps:cNvCnPr>
                          <a:stCxn id="44" idx="3"/>
                          <a:endCxn id="46" idx="1"/>
                        </wps:cNvCnPr>
                        <wps:spPr>
                          <a:xfrm>
                            <a:off x="1838219" y="273756"/>
                            <a:ext cx="2966601" cy="2321"/>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0" name="Elbow Connector 50"/>
                        <wps:cNvCnPr>
                          <a:stCxn id="44" idx="2"/>
                          <a:endCxn id="62" idx="1"/>
                        </wps:cNvCnPr>
                        <wps:spPr>
                          <a:xfrm rot="16200000" flipH="1">
                            <a:off x="767090" y="660698"/>
                            <a:ext cx="1577307" cy="1135931"/>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4" name="Text Box 34"/>
                        <wps:cNvSpPr txBox="1"/>
                        <wps:spPr>
                          <a:xfrm>
                            <a:off x="3073912" y="230999"/>
                            <a:ext cx="447675" cy="245110"/>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1F05F3" w:rsidRDefault="00713673" w:rsidP="00395CCB">
                              <w:pPr>
                                <w:pStyle w:val="NormalWeb"/>
                              </w:pPr>
                              <w:r w:rsidRPr="001F05F3">
                                <w:t>FAIL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56" name="Text Box 34"/>
                        <wps:cNvSpPr txBox="1"/>
                        <wps:spPr>
                          <a:xfrm>
                            <a:off x="5311123" y="953267"/>
                            <a:ext cx="447675" cy="244475"/>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1F05F3" w:rsidRDefault="00713673" w:rsidP="00395CCB">
                              <w:pPr>
                                <w:pStyle w:val="NormalWeb"/>
                              </w:pPr>
                              <w:r w:rsidRPr="001F05F3">
                                <w:t>FAIL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2" name="Rectangle 62"/>
                        <wps:cNvSpPr/>
                        <wps:spPr>
                          <a:xfrm>
                            <a:off x="2123709" y="1851583"/>
                            <a:ext cx="1700530" cy="331470"/>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713673" w:rsidRPr="00023550" w:rsidRDefault="00713673" w:rsidP="00395CCB">
                              <w:pPr>
                                <w:pStyle w:val="NormalWeb"/>
                              </w:pPr>
                              <w:r>
                                <w:t>Target Resistance</w:t>
                              </w:r>
                              <w:r w:rsidRPr="00023550">
                                <w:t xml:space="preserve"> Roll</w:t>
                              </w:r>
                            </w:p>
                            <w:p w:rsidR="00713673" w:rsidRPr="00023550" w:rsidRDefault="00713673" w:rsidP="00395CCB">
                              <w:pPr>
                                <w:pStyle w:val="NormalWeb"/>
                              </w:pPr>
                              <w:r w:rsidRPr="00023550">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4" name="Elbow Connector 64"/>
                        <wps:cNvCnPr>
                          <a:stCxn id="62" idx="3"/>
                          <a:endCxn id="46" idx="2"/>
                        </wps:cNvCnPr>
                        <wps:spPr>
                          <a:xfrm flipV="1">
                            <a:off x="3824239" y="443108"/>
                            <a:ext cx="1833610" cy="1574210"/>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5" name="Text Box 34"/>
                        <wps:cNvSpPr txBox="1"/>
                        <wps:spPr>
                          <a:xfrm>
                            <a:off x="5100042" y="1811085"/>
                            <a:ext cx="684530" cy="243840"/>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A425B5" w:rsidRDefault="00713673" w:rsidP="00395CCB">
                              <w:pPr>
                                <w:pStyle w:val="NormalWeb"/>
                                <w:rPr>
                                  <w:lang w:val="it-IT"/>
                                </w:rPr>
                              </w:pPr>
                              <w:r>
                                <w:rPr>
                                  <w:lang w:val="it-IT"/>
                                </w:rPr>
                                <w:t>FUMBLE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8" name="Elbow Connector 68"/>
                        <wps:cNvCnPr>
                          <a:stCxn id="62" idx="2"/>
                          <a:endCxn id="45" idx="0"/>
                        </wps:cNvCnPr>
                        <wps:spPr>
                          <a:xfrm rot="5400000">
                            <a:off x="1711359" y="2184248"/>
                            <a:ext cx="1263810" cy="1261420"/>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69" name="Text Box 34"/>
                        <wps:cNvSpPr txBox="1"/>
                        <wps:spPr>
                          <a:xfrm>
                            <a:off x="4603099" y="2773457"/>
                            <a:ext cx="708025" cy="244475"/>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1F05F3" w:rsidRDefault="00713673" w:rsidP="00395CCB">
                              <w:pPr>
                                <w:pStyle w:val="NormalWeb"/>
                              </w:pPr>
                              <w:r w:rsidRPr="001F05F3">
                                <w:t>SUCCESS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71" name="Rectangle 71"/>
                        <wps:cNvSpPr/>
                        <wps:spPr>
                          <a:xfrm>
                            <a:off x="4804192" y="3576091"/>
                            <a:ext cx="1705610" cy="330200"/>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713673" w:rsidRPr="00023550" w:rsidRDefault="00713673" w:rsidP="00395CCB">
                              <w:pPr>
                                <w:pStyle w:val="NormalWeb"/>
                              </w:pPr>
                              <w:r w:rsidRPr="00023550">
                                <w:t>Spell Resisted</w:t>
                              </w:r>
                            </w:p>
                            <w:p w:rsidR="00713673" w:rsidRPr="00023550" w:rsidRDefault="00713673" w:rsidP="00395CCB">
                              <w:pPr>
                                <w:pStyle w:val="NormalWeb"/>
                              </w:pPr>
                              <w:r w:rsidRPr="00023550">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 name="Elbow Connector 75"/>
                        <wps:cNvCnPr>
                          <a:stCxn id="62" idx="2"/>
                          <a:endCxn id="71" idx="0"/>
                        </wps:cNvCnPr>
                        <wps:spPr>
                          <a:xfrm rot="16200000" flipH="1">
                            <a:off x="3618966" y="1538060"/>
                            <a:ext cx="1393038" cy="2683023"/>
                          </a:xfrm>
                          <a:prstGeom prst="bentConnector3">
                            <a:avLst>
                              <a:gd name="adj1" fmla="val 45737"/>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0" name="Rectangle 100"/>
                        <wps:cNvSpPr/>
                        <wps:spPr>
                          <a:xfrm>
                            <a:off x="1102425" y="560010"/>
                            <a:ext cx="691515" cy="226060"/>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1F05F3" w:rsidRDefault="00713673" w:rsidP="00395CCB">
                              <w:pPr>
                                <w:pStyle w:val="NormalWeb"/>
                              </w:pPr>
                              <w:r w:rsidRPr="001F05F3">
                                <w:t>SUCCESS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02" name="Rectangle 102"/>
                        <wps:cNvSpPr/>
                        <wps:spPr>
                          <a:xfrm>
                            <a:off x="2138949" y="2784349"/>
                            <a:ext cx="691515" cy="226060"/>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E80E47" w:rsidRDefault="00713673" w:rsidP="00395CCB">
                              <w:pPr>
                                <w:pStyle w:val="NormalWeb"/>
                                <w:rPr>
                                  <w:lang w:val="it-IT"/>
                                </w:rPr>
                              </w:pPr>
                              <w:r>
                                <w:rPr>
                                  <w:lang w:val="it-IT"/>
                                </w:rPr>
                                <w:t>FAIL</w:t>
                              </w:r>
                            </w:p>
                          </w:txbxContent>
                        </wps:txbx>
                        <wps:bodyPr rot="0" spcFirstLastPara="0" vert="horz" wrap="square" lIns="0" tIns="0" rIns="0" bIns="0" numCol="1" spcCol="0" rtlCol="0" fromWordArt="0" anchor="ctr" anchorCtr="0" forceAA="0" compatLnSpc="1">
                          <a:prstTxWarp prst="textNoShape">
                            <a:avLst/>
                          </a:prstTxWarp>
                          <a:noAutofit/>
                        </wps:bodyPr>
                      </wps:wsp>
                    </wpc:wpc>
                  </a:graphicData>
                </a:graphic>
              </wp:inline>
            </w:drawing>
          </mc:Choice>
          <mc:Fallback>
            <w:pict>
              <v:group id="Canvas 61" o:spid="_x0000_s1035" editas="canvas" style="width:522.7pt;height:317.9pt;mso-position-horizontal-relative:char;mso-position-vertical-relative:line" coordsize="66382,40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">
                <v:shape id="_x0000_s1036" type="#_x0000_t75" style="position:absolute;width:66382;height:40373;visibility:visible;mso-wrap-style:square" filled="t" fillcolor="white [3212]" stroked="t" strokecolor="#548dd4 [1951]" strokeweight="2pt">
                  <v:fill o:detectmouseclick="t"/>
                  <v:path o:connecttype="none"/>
                </v:shape>
                <v:rect id="Rectangle 44" o:spid="_x0000_s1037" style="position:absolute;left:1373;top:1075;width:17009;height:33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m98YA&#10;AADbAAAADwAAAGRycy9kb3ducmV2LnhtbESPS4vCQBCE7wv+h6EFL6ITJSwSHUV8gOLBXR/gscm0&#10;STDTEzKjZvfXOwvCHouq+oqazBpTigfVrrCsYNCPQBCnVhecKTgd170RCOeRNZaWScEPOZhNWx8T&#10;TLR98jc9Dj4TAcIuQQW591UipUtzMuj6tiIO3tXWBn2QdSZ1jc8AN6UcRtGnNFhwWMixokVO6e1w&#10;NwoqjKPhfnnbnk+X1Xq37A52v1+lUp12Mx+D8NT4//C7vdEK4hj+voQfIK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p/m98YAAADbAAAADwAAAAAAAAAAAAAAAACYAgAAZHJz&#10;L2Rvd25yZXYueG1sUEsFBgAAAAAEAAQA9QAAAIsDAAAAAA==&#10;" fillcolor="#a7bfde [1620]" strokecolor="#4579b8 [3044]">
                  <v:fill color2="#e4ecf5 [500]" rotate="t" angle="180" colors="0 #a3c4ff;22938f #bfd5ff;1 #e5eeff" focus="100%" type="gradient"/>
                  <v:shadow on="t" color="black" opacity="24903f" origin=",.5" offset="0,.55556mm"/>
                  <v:textbox>
                    <w:txbxContent>
                      <w:p w:rsidR="00713673" w:rsidRPr="00E27640" w:rsidRDefault="00713673" w:rsidP="00CD2B01">
                        <w:r w:rsidRPr="004C0297">
                          <w:t>Spell Casting Roll</w:t>
                        </w:r>
                      </w:p>
                      <w:p w:rsidR="00713673" w:rsidRPr="00E27640" w:rsidRDefault="00713673" w:rsidP="00CD2B01"/>
                    </w:txbxContent>
                  </v:textbox>
                </v:rect>
                <v:rect id="Rectangle 45" o:spid="_x0000_s1038" style="position:absolute;left:8596;top:34468;width:17058;height:33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4gZ8YA&#10;AADbAAAADwAAAGRycy9kb3ducmV2LnhtbESPQWvCQBSE70L/w/IK3nQTqbamWcUGhRwqqK3Y4yP7&#10;moRm34bsqum/7xYEj8PMfMOky9404kKdqy0riMcRCOLC6ppLBZ8fm9ELCOeRNTaWScEvOVguHgYp&#10;JtpeeU+Xgy9FgLBLUEHlfZtI6YqKDLqxbYmD9207gz7IrpS6w2uAm0ZOomgmDdYcFipsKauo+Dmc&#10;jYLslMfZbrvZnfKv53dzpLd2Pd8rNXzsV68gPPX+Hr61c63gaQr/X8IP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54gZ8YAAADbAAAADwAAAAAAAAAAAAAAAACYAgAAZHJz&#10;L2Rvd25yZXYueG1sUEsFBgAAAAAEAAQA9QAAAIsDAAAAAA==&#10;" fillcolor="#cdddac [1622]" strokecolor="#94b64e [3046]">
                  <v:fill color2="#f0f4e6 [502]" rotate="t" angle="180" colors="0 #dafda7;22938f #e4fdc2;1 #f5ffe6" focus="100%" type="gradient"/>
                  <v:shadow on="t" color="black" opacity="24903f" origin=",.5" offset="0,.55556mm"/>
                  <v:textbox>
                    <w:txbxContent>
                      <w:p w:rsidR="00713673" w:rsidRPr="00023550" w:rsidRDefault="00713673" w:rsidP="00395CCB">
                        <w:pPr>
                          <w:pStyle w:val="NormalWeb"/>
                        </w:pPr>
                        <w:r w:rsidRPr="00023550">
                          <w:t>Spell Works as intended</w:t>
                        </w:r>
                      </w:p>
                      <w:p w:rsidR="00713673" w:rsidRPr="00023550" w:rsidRDefault="00713673" w:rsidP="00395CCB">
                        <w:pPr>
                          <w:pStyle w:val="NormalWeb"/>
                        </w:pPr>
                        <w:r w:rsidRPr="00023550">
                          <w:t> </w:t>
                        </w:r>
                      </w:p>
                    </w:txbxContent>
                  </v:textbox>
                </v:rect>
                <v:rect id="Rectangle 46" o:spid="_x0000_s1039" style="position:absolute;left:48048;top:1090;width:17060;height:33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jXMUA&#10;AADbAAAADwAAAGRycy9kb3ducmV2LnhtbESPQWsCMRSE7wX/Q3hCL0vN1spStkYRS2kvW1Db+2Pz&#10;ml3cvKxJ1PXfN4LgcZiZb5j5crCdOJEPrWMFz5McBHHtdMtGwc/u4+kVRIjIGjvHpOBCAZaL0cMc&#10;S+3OvKHTNhqRIBxKVNDE2JdShrohi2HieuLk/TlvMSbpjdQezwluOznN80JabDktNNjTuqF6vz1a&#10;BdUs+Gm2/83M9+GleB8+18eiuij1OB5WbyAiDfEevrW/tIJZAdcv6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daNcxQAAANsAAAAPAAAAAAAAAAAAAAAAAJgCAABkcnMv&#10;ZG93bnJldi54bWxQSwUGAAAAAAQABAD1AAAAigMAAAAA&#10;" fillcolor="#dfa7a6 [1621]" strokecolor="#bc4542 [3045]">
                  <v:fill color2="#f5e4e4 [501]" rotate="t" angle="180" colors="0 #ffa2a1;22938f #ffbebd;1 #ffe5e5" focus="100%" type="gradient"/>
                  <v:shadow on="t" color="black" opacity="24903f" origin=",.5" offset="0,.55556mm"/>
                  <v:textbox>
                    <w:txbxContent>
                      <w:p w:rsidR="00713673" w:rsidRPr="00023550" w:rsidRDefault="00713673" w:rsidP="00395CCB">
                        <w:pPr>
                          <w:pStyle w:val="NormalWeb"/>
                        </w:pPr>
                        <w:r w:rsidRPr="00023550">
                          <w:t>Spell Failure Roll</w:t>
                        </w:r>
                      </w:p>
                      <w:p w:rsidR="00713673" w:rsidRPr="00023550" w:rsidRDefault="00713673" w:rsidP="00395CCB">
                        <w:pPr>
                          <w:pStyle w:val="NormalWeb"/>
                        </w:pPr>
                        <w:r w:rsidRPr="00023550">
                          <w:t> </w:t>
                        </w:r>
                      </w:p>
                    </w:txbxContent>
                  </v:textbox>
                </v:rect>
                <v:shape id="Elbow Connector 48" o:spid="_x0000_s1040" type="#_x0000_t34" style="position:absolute;left:18382;top:2737;width:29666;height:23;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b6074AAADbAAAADwAAAGRycy9kb3ducmV2LnhtbERPy4rCMBTdC/5DuMLsNFUGkWoqIjgo&#10;uNDqB1ya2wc2N6XJmDpfP1kILg/nvdkOphVP6l1jWcF8loAgLqxuuFJwvx2mKxDOI2tsLZOCFznY&#10;ZuPRBlNtA1/pmftKxBB2KSqove9SKV1Rk0E3sx1x5ErbG/QR9pXUPYYYblq5SJKlNNhwbKixo31N&#10;xSP/NQrM+X4dcrknacrwd/oJFV3CTqmvybBbg/A0+I/47T5qBd9xbPwSf4DM/g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INvrTvgAAANsAAAAPAAAAAAAAAAAAAAAAAKEC&#10;AABkcnMvZG93bnJldi54bWxQSwUGAAAAAAQABAD5AAAAjAMAAAAA&#10;" strokecolor="#4579b8 [3044]">
                  <v:stroke endarrow="open"/>
                </v:shape>
                <v:shape id="Elbow Connector 50" o:spid="_x0000_s1041" type="#_x0000_t33" style="position:absolute;left:7670;top:6607;width:15773;height:1136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FJdsEAAADbAAAADwAAAGRycy9kb3ducmV2LnhtbERPy2rCQBTdF/yH4Qrd1YnSVo2OEgot&#10;xUKh0YXLa+aaBDN3wsw0j793FoUuD+e93Q+mER05X1tWMJ8lIIgLq2suFZyO708rED4ga2wsk4KR&#10;POx3k4ctptr2/ENdHkoRQ9inqKAKoU2l9EVFBv3MtsSRu1pnMEToSqkd9jHcNHKRJK/SYM2xocKW&#10;3ioqbvmvUWDPdU7rjwyf+fa9vBzmX5JHp9TjdMg2IAIN4V/85/7UCl7i+vgl/gC5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YUl2wQAAANsAAAAPAAAAAAAAAAAAAAAA&#10;AKECAABkcnMvZG93bnJldi54bWxQSwUGAAAAAAQABAD5AAAAjwMAAAAA&#10;" strokecolor="#4579b8 [3044]">
                  <v:stroke endarrow="open"/>
                </v:shape>
                <v:shape id="Text Box 34" o:spid="_x0000_s1042" type="#_x0000_t202" style="position:absolute;left:30739;top:2309;width:4476;height:245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q5MMMA&#10;AADbAAAADwAAAGRycy9kb3ducmV2LnhtbESPQWsCMRSE74L/ITyhNzertFZXo4hQsD2I1R56fGxe&#10;k9DNy7JJdfvvm4LgcZiZb5jVpveNuFAXXWAFk6IEQVwH7dgo+Di/jOcgYkLW2AQmBb8UYbMeDlZY&#10;6XDld7qckhEZwrFCBTaltpIy1pY8xiK0xNn7Cp3HlGVnpO7wmuG+kdOynEmPjvOCxZZ2lurv049X&#10;4I5zi5OFfG3iszH7w/ntc+tQqYdRv12CSNSne/jW3msFT4/w/yX/A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q5MMMAAADbAAAADwAAAAAAAAAAAAAAAACYAgAAZHJzL2Rv&#10;d25yZXYueG1sUEsFBgAAAAAEAAQA9QAAAIgDAAAAAA==&#10;" filled="f" stroked="f" strokeweight="2pt">
                  <v:textbox>
                    <w:txbxContent>
                      <w:p w:rsidR="00713673" w:rsidRPr="001F05F3" w:rsidRDefault="00713673" w:rsidP="00395CCB">
                        <w:pPr>
                          <w:pStyle w:val="NormalWeb"/>
                        </w:pPr>
                        <w:r w:rsidRPr="001F05F3">
                          <w:t>FAIL</w:t>
                        </w:r>
                      </w:p>
                    </w:txbxContent>
                  </v:textbox>
                </v:shape>
                <v:shape id="Text Box 34" o:spid="_x0000_s1043" type="#_x0000_t202" style="position:absolute;left:53111;top:9532;width:4476;height:24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SC3MIA&#10;AADbAAAADwAAAGRycy9kb3ducmV2LnhtbESPQWsCMRSE7wX/Q3hCbzVrodauRpGCoB5K1R48PjbP&#10;JLh5WTZR139vCoLHYWa+YabzztfiQm10gRUMBwUI4ipox0bB3375NgYRE7LGOjApuFGE+az3MsVS&#10;hytv6bJLRmQIxxIV2JSaUspYWfIYB6Ehzt4xtB5Tlq2RusVrhvtavhfFSHp0nBcsNvRtqTrtzl6B&#10;+x1bHH7JdR0/jVn97DeHhUOlXvvdYgIiUZee4Ud7pRV8jOD/S/4B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RILcwgAAANsAAAAPAAAAAAAAAAAAAAAAAJgCAABkcnMvZG93&#10;bnJldi54bWxQSwUGAAAAAAQABAD1AAAAhwMAAAAA&#10;" filled="f" stroked="f" strokeweight="2pt">
                  <v:textbox>
                    <w:txbxContent>
                      <w:p w:rsidR="00713673" w:rsidRPr="001F05F3" w:rsidRDefault="00713673" w:rsidP="00395CCB">
                        <w:pPr>
                          <w:pStyle w:val="NormalWeb"/>
                        </w:pPr>
                        <w:r w:rsidRPr="001F05F3">
                          <w:t>FAIL</w:t>
                        </w:r>
                      </w:p>
                    </w:txbxContent>
                  </v:textbox>
                </v:shape>
                <v:rect id="Rectangle 62" o:spid="_x0000_s1044" style="position:absolute;left:21237;top:18515;width:17005;height:33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KL5cEA&#10;AADbAAAADwAAAGRycy9kb3ducmV2LnhtbESPT6vCMBDE7w/8DmEFb89UxSLVKPrgiR79A70uzdpW&#10;m01totZvbwTB4zA7v9mZLVpTiTs1rrSsYNCPQBBnVpecKzge/n8nIJxH1lhZJgVPcrCYd35mmGj7&#10;4B3d9z4XAcIuQQWF93UipcsKMuj6tiYO3sk2Bn2QTS51g48AN5UcRlEsDZYcGgqs6a+g7LK/mfDG&#10;9jm6VqM4GvMmPqe7cWrWq1SpXrddTkF4av33+JPeaAXxEN5bAgDk/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7yi+XBAAAA2wAAAA8AAAAAAAAAAAAAAAAAmAIAAGRycy9kb3du&#10;cmV2LnhtbFBLBQYAAAAABAAEAPUAAACGAwAAAAA=&#10;" fillcolor="#bfb1d0 [1623]" strokecolor="#795d9b [3047]">
                  <v:fill color2="#ece7f1 [503]" rotate="t" angle="180" colors="0 #c9b5e8;22938f #d9cbee;1 #f0eaf9" focus="100%" type="gradient"/>
                  <v:shadow on="t" color="black" opacity="24903f" origin=",.5" offset="0,.55556mm"/>
                  <v:textbox>
                    <w:txbxContent>
                      <w:p w:rsidR="00713673" w:rsidRPr="00023550" w:rsidRDefault="00713673" w:rsidP="00395CCB">
                        <w:pPr>
                          <w:pStyle w:val="NormalWeb"/>
                        </w:pPr>
                        <w:r>
                          <w:t>Target Resistance</w:t>
                        </w:r>
                        <w:r w:rsidRPr="00023550">
                          <w:t xml:space="preserve"> Roll</w:t>
                        </w:r>
                      </w:p>
                      <w:p w:rsidR="00713673" w:rsidRPr="00023550" w:rsidRDefault="00713673" w:rsidP="00395CCB">
                        <w:pPr>
                          <w:pStyle w:val="NormalWeb"/>
                        </w:pPr>
                        <w:r w:rsidRPr="00023550">
                          <w:t> </w:t>
                        </w:r>
                      </w:p>
                    </w:txbxContent>
                  </v:textbox>
                </v:rect>
                <v:shape id="Elbow Connector 64" o:spid="_x0000_s1045" type="#_x0000_t33" style="position:absolute;left:38242;top:4431;width:18336;height:15742;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yzcsUAAADbAAAADwAAAGRycy9kb3ducmV2LnhtbESPQWvCQBSE74X+h+UVehHdpBSR1FXa&#10;giB6sVELvb1mn0ls9m3YXTX5925B8DjMzDfMdN6ZRpzJ+dqygnSUgCAurK65VLDbLoYTED4ga2ws&#10;k4KePMxnjw9TzLS98Bed81CKCGGfoYIqhDaT0hcVGfQj2xJH72CdwRClK6V2eIlw08iXJBlLgzXH&#10;hQpb+qyo+MtPRsG+3m9+jikPVr/sJvg96D9O616p56fu/Q1EoC7cw7f2UisYv8L/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GyzcsUAAADbAAAADwAAAAAAAAAA&#10;AAAAAAChAgAAZHJzL2Rvd25yZXYueG1sUEsFBgAAAAAEAAQA+QAAAJMDAAAAAA==&#10;" strokecolor="#4579b8 [3044]">
                  <v:stroke endarrow="open"/>
                </v:shape>
                <v:shape id="Text Box 34" o:spid="_x0000_s1046" type="#_x0000_t202" style="position:absolute;left:51000;top:18110;width:6845;height:243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rWFsIA&#10;AADbAAAADwAAAGRycy9kb3ducmV2LnhtbESPQWsCMRSE7wX/Q3hCbzVrodauRpGCoB5K1R48PjbP&#10;JLh5WTZR139vCoLHYWa+YabzztfiQm10gRUMBwUI4ipox0bB3375NgYRE7LGOjApuFGE+az3MsVS&#10;hytv6bJLRmQIxxIV2JSaUspYWfIYB6Ehzt4xtB5Tlq2RusVrhvtavhfFSHp0nBcsNvRtqTrtzl6B&#10;+x1bHH7JdR0/jVn97DeHhUOlXvvdYgIiUZee4Ud7pRWMPuD/S/4Bcn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tYWwgAAANsAAAAPAAAAAAAAAAAAAAAAAJgCAABkcnMvZG93&#10;bnJldi54bWxQSwUGAAAAAAQABAD1AAAAhwMAAAAA&#10;" filled="f" stroked="f" strokeweight="2pt">
                  <v:textbox>
                    <w:txbxContent>
                      <w:p w:rsidR="00713673" w:rsidRPr="00A425B5" w:rsidRDefault="00713673" w:rsidP="00395CCB">
                        <w:pPr>
                          <w:pStyle w:val="NormalWeb"/>
                          <w:rPr>
                            <w:lang w:val="it-IT"/>
                          </w:rPr>
                        </w:pPr>
                        <w:r>
                          <w:rPr>
                            <w:lang w:val="it-IT"/>
                          </w:rPr>
                          <w:t>FUMBLE</w:t>
                        </w:r>
                      </w:p>
                    </w:txbxContent>
                  </v:textbox>
                </v:shape>
                <v:shape id="Elbow Connector 68" o:spid="_x0000_s1047" type="#_x0000_t34" style="position:absolute;left:17113;top:21842;width:12638;height:1261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OdQ8IAAADbAAAADwAAAGRycy9kb3ducmV2LnhtbERPy2rCQBTdC/7DcAtupE4UlDZ1FBEC&#10;TbvRtNDtJXObDM3cSTOTR//eWRRcHs57f5xsIwbqvHGsYL1KQBCXThuuFHx+ZI9PIHxA1tg4JgV/&#10;5OF4mM/2mGo38pWGIlQihrBPUUEdQptK6cuaLPqVa4kj9+06iyHCrpK6wzGG20ZukmQnLRqODTW2&#10;dK6p/Cl6q+A3fw+XNWft85hve41fZvlmzkotHqbTC4hAU7iL/92vWsEujo1f4g+Qh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OOdQ8IAAADbAAAADwAAAAAAAAAAAAAA&#10;AAChAgAAZHJzL2Rvd25yZXYueG1sUEsFBgAAAAAEAAQA+QAAAJADAAAAAA==&#10;" strokecolor="#4579b8 [3044]">
                  <v:stroke endarrow="open"/>
                </v:shape>
                <v:shape id="Text Box 34" o:spid="_x0000_s1048" type="#_x0000_t202" style="position:absolute;left:46030;top:27734;width:7081;height:2445;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fcE8MA&#10;AADbAAAADwAAAGRycy9kb3ducmV2LnhtbESPQWsCMRSE74X+h/AK3mpWD1a3ZhcRBO2htKuHHh+b&#10;ZxLcvCybqNt/3xQKPQ4z8w2zrkffiRsN0QVWMJsWIIjboB0bBafj7nkJIiZkjV1gUvBNEerq8WGN&#10;pQ53/qRbk4zIEI4lKrAp9aWUsbXkMU5DT5y9cxg8piwHI/WA9wz3nZwXxUJ6dJwXLPa0tdRemqtX&#10;4D6WFmcreejiizH79+Pb18ahUpOncfMKItGY/sN/7b1WsFjB75f8A2T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fcE8MAAADbAAAADwAAAAAAAAAAAAAAAACYAgAAZHJzL2Rv&#10;d25yZXYueG1sUEsFBgAAAAAEAAQA9QAAAIgDAAAAAA==&#10;" filled="f" stroked="f" strokeweight="2pt">
                  <v:textbox>
                    <w:txbxContent>
                      <w:p w:rsidR="00713673" w:rsidRPr="001F05F3" w:rsidRDefault="00713673" w:rsidP="00395CCB">
                        <w:pPr>
                          <w:pStyle w:val="NormalWeb"/>
                        </w:pPr>
                        <w:r w:rsidRPr="001F05F3">
                          <w:t>SUCCESS</w:t>
                        </w:r>
                      </w:p>
                    </w:txbxContent>
                  </v:textbox>
                </v:shape>
                <v:rect id="Rectangle 71" o:spid="_x0000_s1049" style="position:absolute;left:48041;top:35760;width:17057;height:33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xlcUA&#10;AADbAAAADwAAAGRycy9kb3ducmV2LnhtbESPT2vCQBTE74V+h+UVehHd+IdUYlYpllIvFmr1/sg+&#10;k5Ds23R31fjtXUHocZiZ3zD5qjetOJPztWUF41ECgriwuuZSwf73czgH4QOyxtYyKbiSh9Xy+SnH&#10;TNsL/9B5F0oRIewzVFCF0GVS+qIig35kO+LoHa0zGKJ0pdQOLxFuWjlJklQarDkuVNjRuqKi2Z2M&#10;gu3Mu8mgOQzK779p+tF/rU/p9qrU60v/vgARqA//4Ud7oxW8jeH+Jf4A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8PGVxQAAANsAAAAPAAAAAAAAAAAAAAAAAJgCAABkcnMv&#10;ZG93bnJldi54bWxQSwUGAAAAAAQABAD1AAAAigMAAAAA&#10;" fillcolor="#dfa7a6 [1621]" strokecolor="#bc4542 [3045]">
                  <v:fill color2="#f5e4e4 [501]" rotate="t" angle="180" colors="0 #ffa2a1;22938f #ffbebd;1 #ffe5e5" focus="100%" type="gradient"/>
                  <v:shadow on="t" color="black" opacity="24903f" origin=",.5" offset="0,.55556mm"/>
                  <v:textbox>
                    <w:txbxContent>
                      <w:p w:rsidR="00713673" w:rsidRPr="00023550" w:rsidRDefault="00713673" w:rsidP="00395CCB">
                        <w:pPr>
                          <w:pStyle w:val="NormalWeb"/>
                        </w:pPr>
                        <w:r w:rsidRPr="00023550">
                          <w:t>Spell Resisted</w:t>
                        </w:r>
                      </w:p>
                      <w:p w:rsidR="00713673" w:rsidRPr="00023550" w:rsidRDefault="00713673" w:rsidP="00395CCB">
                        <w:pPr>
                          <w:pStyle w:val="NormalWeb"/>
                        </w:pPr>
                        <w:r w:rsidRPr="00023550">
                          <w:t> </w:t>
                        </w:r>
                      </w:p>
                    </w:txbxContent>
                  </v:textbox>
                </v:rect>
                <v:shape id="Elbow Connector 75" o:spid="_x0000_s1050" type="#_x0000_t34" style="position:absolute;left:36189;top:15380;width:13930;height:2683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dYkcMAAADbAAAADwAAAGRycy9kb3ducmV2LnhtbESPQWvCQBSE7wX/w/KE3urGalWiq0hB&#10;9FKKMXh+ZJ9JMPs27m5N/PfdQsHjMDPfMKtNbxpxJ+drywrGowQEcWF1zaWC/LR7W4DwAVljY5kU&#10;PMjDZj14WWGqbcdHumehFBHCPkUFVQhtKqUvKjLoR7Yljt7FOoMhSldK7bCLcNPI9ySZSYM1x4UK&#10;W/qsqLhmP0bBNy3c7Pa1y/Jufz0XJp+003qi1Ouw3y5BBOrDM/zfPmgF8w/4+xJ/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t3WJHDAAAA2wAAAA8AAAAAAAAAAAAA&#10;AAAAoQIAAGRycy9kb3ducmV2LnhtbFBLBQYAAAAABAAEAPkAAACRAwAAAAA=&#10;" adj="9879" strokecolor="#4579b8 [3044]">
                  <v:stroke endarrow="open"/>
                </v:shape>
                <v:rect id="Rectangle 100" o:spid="_x0000_s1051" style="position:absolute;left:11024;top:5600;width:6915;height:22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EHFsMA&#10;AADcAAAADwAAAGRycy9kb3ducmV2LnhtbESPQWvCQBCF7wX/wzKCt7qrqJToKqII0lvVHryN2TEJ&#10;ZmdDdjXpv+8cCr3N8N68981q0/tavaiNVWALk7EBRZwHV3Fh4XI+vH+AignZYR2YLPxQhM168LbC&#10;zIWOv+h1SoWSEI4ZWihTajKtY16SxzgODbFo99B6TLK2hXYtdhLuaz01ZqE9ViwNJTa0Kyl/nJ7e&#10;wvz70Mxn211/ue5Np6/8OcMbWjsa9tslqER9+jf/XR+d4BvBl2dkAr3+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EHFsMAAADcAAAADwAAAAAAAAAAAAAAAACYAgAAZHJzL2Rv&#10;d25yZXYueG1sUEsFBgAAAAAEAAQA9QAAAIgDAAAAAA==&#10;" filled="f" stroked="f" strokeweight="2pt">
                  <v:textbox inset="0,0,0,0">
                    <w:txbxContent>
                      <w:p w:rsidR="00713673" w:rsidRPr="001F05F3" w:rsidRDefault="00713673" w:rsidP="00395CCB">
                        <w:pPr>
                          <w:pStyle w:val="NormalWeb"/>
                        </w:pPr>
                        <w:r w:rsidRPr="001F05F3">
                          <w:t>SUCCESS</w:t>
                        </w:r>
                      </w:p>
                    </w:txbxContent>
                  </v:textbox>
                </v:rect>
                <v:rect id="Rectangle 102" o:spid="_x0000_s1052" style="position:absolute;left:21389;top:27843;width:6915;height:22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88+sEA&#10;AADcAAAADwAAAGRycy9kb3ducmV2LnhtbERPTWvCQBC9F/wPywje6q6SlBJdRRSheGtqD97G7JgE&#10;s7Mhu03iv3cLhd7m8T5nvR1tI3rqfO1Yw2KuQBAXztRcajh/HV/fQfiAbLBxTBoe5GG7mbysMTNu&#10;4E/q81CKGMI+Qw1VCG0mpS8qsujnriWO3M11FkOEXSlNh0MMt41cKvUmLdYcGypsaV9Rcc9/rIb0&#10;+9imyW4/ni8HNcgLnxK8otaz6bhbgQg0hn/xn/vDxPlqCb/PxAv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i/PPrBAAAA3AAAAA8AAAAAAAAAAAAAAAAAmAIAAGRycy9kb3du&#10;cmV2LnhtbFBLBQYAAAAABAAEAPUAAACGAwAAAAA=&#10;" filled="f" stroked="f" strokeweight="2pt">
                  <v:textbox inset="0,0,0,0">
                    <w:txbxContent>
                      <w:p w:rsidR="00713673" w:rsidRPr="00E80E47" w:rsidRDefault="00713673" w:rsidP="00395CCB">
                        <w:pPr>
                          <w:pStyle w:val="NormalWeb"/>
                          <w:rPr>
                            <w:lang w:val="it-IT"/>
                          </w:rPr>
                        </w:pPr>
                        <w:r>
                          <w:rPr>
                            <w:lang w:val="it-IT"/>
                          </w:rPr>
                          <w:t>FAIL</w:t>
                        </w:r>
                      </w:p>
                    </w:txbxContent>
                  </v:textbox>
                </v:rect>
                <w10:anchorlock/>
              </v:group>
            </w:pict>
          </mc:Fallback>
        </mc:AlternateContent>
      </w:r>
    </w:p>
    <w:p w:rsidR="009A0194" w:rsidRDefault="009A0194" w:rsidP="00B403E4">
      <w:pPr>
        <w:pStyle w:val="Heading3"/>
      </w:pPr>
      <w:bookmarkStart w:id="21" w:name="_Toc345443796"/>
      <w:bookmarkStart w:id="22" w:name="_Toc345444398"/>
      <w:r w:rsidRPr="00D74920">
        <w:t>Casting Directed</w:t>
      </w:r>
      <w:r w:rsidR="00F4408D" w:rsidRPr="00D74920">
        <w:t xml:space="preserve"> Spells</w:t>
      </w:r>
      <w:bookmarkEnd w:id="21"/>
      <w:bookmarkEnd w:id="22"/>
    </w:p>
    <w:p w:rsidR="0056192B" w:rsidRDefault="00BB0985" w:rsidP="00CD2B01">
      <w:r>
        <w:rPr>
          <w:noProof/>
          <w:lang w:val="it-IT"/>
        </w:rPr>
        <mc:AlternateContent>
          <mc:Choice Requires="wpc">
            <w:drawing>
              <wp:inline distT="0" distB="0" distL="0" distR="0" wp14:anchorId="7D6AECBB" wp14:editId="0A08B88C">
                <wp:extent cx="6638306" cy="3123210"/>
                <wp:effectExtent l="0" t="0" r="10160" b="20320"/>
                <wp:docPr id="104" name="Canvas 10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1"/>
                        </a:solidFill>
                      </wpc:bg>
                      <wpc:whole>
                        <a:ln w="25400">
                          <a:solidFill>
                            <a:schemeClr val="tx2">
                              <a:lumMod val="60000"/>
                              <a:lumOff val="40000"/>
                            </a:schemeClr>
                          </a:solidFill>
                        </a:ln>
                      </wpc:whole>
                      <wps:wsp>
                        <wps:cNvPr id="76" name="Rectangle 76"/>
                        <wps:cNvSpPr/>
                        <wps:spPr>
                          <a:xfrm>
                            <a:off x="137335" y="110595"/>
                            <a:ext cx="1700882" cy="332510"/>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713673" w:rsidRPr="00E27640" w:rsidRDefault="00713673" w:rsidP="00CD2B01">
                              <w:r w:rsidRPr="004C0297">
                                <w:t>Spell Casting Roll</w:t>
                              </w:r>
                            </w:p>
                            <w:p w:rsidR="00713673" w:rsidRPr="00E27640" w:rsidRDefault="00713673" w:rsidP="00CD2B0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137338" y="1401562"/>
                            <a:ext cx="1700879" cy="549157"/>
                          </a:xfrm>
                          <a:prstGeom prst="rect">
                            <a:avLst/>
                          </a:prstGeom>
                        </wps:spPr>
                        <wps:style>
                          <a:lnRef idx="1">
                            <a:schemeClr val="accent3"/>
                          </a:lnRef>
                          <a:fillRef idx="2">
                            <a:schemeClr val="accent3"/>
                          </a:fillRef>
                          <a:effectRef idx="1">
                            <a:schemeClr val="accent3"/>
                          </a:effectRef>
                          <a:fontRef idx="minor">
                            <a:schemeClr val="dk1"/>
                          </a:fontRef>
                        </wps:style>
                        <wps:txbx>
                          <w:txbxContent>
                            <w:p w:rsidR="00713673" w:rsidRPr="00E51836" w:rsidRDefault="00713673" w:rsidP="00395CCB">
                              <w:pPr>
                                <w:pStyle w:val="NormalWeb"/>
                              </w:pPr>
                              <w:r>
                                <w:t>Spell works as a Combat – Ranged Attack</w:t>
                              </w:r>
                            </w:p>
                            <w:p w:rsidR="00713673" w:rsidRPr="00E51836" w:rsidRDefault="00713673" w:rsidP="00395CCB">
                              <w:pPr>
                                <w:pStyle w:val="NormalWeb"/>
                              </w:pPr>
                              <w:r w:rsidRPr="00E51836">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4804820" y="109045"/>
                            <a:ext cx="1706058" cy="334063"/>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713673" w:rsidRPr="00E51836" w:rsidRDefault="00713673" w:rsidP="00395CCB">
                              <w:pPr>
                                <w:pStyle w:val="NormalWeb"/>
                              </w:pPr>
                              <w:r w:rsidRPr="00E51836">
                                <w:t>Spell Failure Roll</w:t>
                              </w:r>
                            </w:p>
                            <w:p w:rsidR="00713673" w:rsidRPr="00E51836" w:rsidRDefault="00713673" w:rsidP="00395CCB">
                              <w:pPr>
                                <w:pStyle w:val="NormalWeb"/>
                              </w:pPr>
                              <w:r w:rsidRPr="00E51836">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 name="Elbow Connector 80"/>
                        <wps:cNvCnPr>
                          <a:stCxn id="76" idx="3"/>
                          <a:endCxn id="78" idx="1"/>
                        </wps:cNvCnPr>
                        <wps:spPr>
                          <a:xfrm flipV="1">
                            <a:off x="1838217" y="276077"/>
                            <a:ext cx="2966603" cy="773"/>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1" name="Elbow Connector 81"/>
                        <wps:cNvCnPr>
                          <a:stCxn id="76" idx="2"/>
                          <a:endCxn id="77" idx="0"/>
                        </wps:cNvCnPr>
                        <wps:spPr>
                          <a:xfrm rot="16200000" flipH="1">
                            <a:off x="508549" y="922332"/>
                            <a:ext cx="958457" cy="2"/>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4" name="Text Box 84"/>
                        <wps:cNvSpPr txBox="1"/>
                        <wps:spPr>
                          <a:xfrm>
                            <a:off x="1085916" y="774889"/>
                            <a:ext cx="708025" cy="246380"/>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1F05F3" w:rsidRDefault="00713673" w:rsidP="00CD2B01">
                              <w:r w:rsidRPr="001F05F3">
                                <w:t>SUCCESS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5" name="Text Box 34"/>
                        <wps:cNvSpPr txBox="1"/>
                        <wps:spPr>
                          <a:xfrm>
                            <a:off x="3073800" y="230633"/>
                            <a:ext cx="447675" cy="245110"/>
                          </a:xfrm>
                          <a:prstGeom prst="rect">
                            <a:avLst/>
                          </a:prstGeom>
                          <a:noFill/>
                          <a:ln>
                            <a:noFill/>
                          </a:ln>
                        </wps:spPr>
                        <wps:style>
                          <a:lnRef idx="2">
                            <a:schemeClr val="accent3"/>
                          </a:lnRef>
                          <a:fillRef idx="1">
                            <a:schemeClr val="lt1"/>
                          </a:fillRef>
                          <a:effectRef idx="0">
                            <a:schemeClr val="accent3"/>
                          </a:effectRef>
                          <a:fontRef idx="minor">
                            <a:schemeClr val="dk1"/>
                          </a:fontRef>
                        </wps:style>
                        <wps:txbx>
                          <w:txbxContent>
                            <w:p w:rsidR="00713673" w:rsidRPr="00010C8C" w:rsidRDefault="00713673" w:rsidP="00395CCB">
                              <w:pPr>
                                <w:pStyle w:val="NormalWeb"/>
                                <w:rPr>
                                  <w:lang w:val="it-IT"/>
                                </w:rPr>
                              </w:pPr>
                              <w:r>
                                <w:rPr>
                                  <w:lang w:val="it-IT"/>
                                </w:rPr>
                                <w:t>FAIL</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4" o:spid="_x0000_s1053" editas="canvas" style="width:522.7pt;height:245.9pt;mso-position-horizontal-relative:char;mso-position-vertical-relative:line" coordsize="66382,31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">
                <v:shape id="_x0000_s1054" type="#_x0000_t75" style="position:absolute;width:66382;height:31229;visibility:visible;mso-wrap-style:square" filled="t" fillcolor="white [3212]" stroked="t" strokecolor="#548dd4 [1951]" strokeweight="2pt">
                  <v:fill o:detectmouseclick="t"/>
                  <v:path o:connecttype="none"/>
                </v:shape>
                <v:rect id="Rectangle 76" o:spid="_x0000_s1055" style="position:absolute;left:1373;top:1105;width:17009;height:33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XpsUA&#10;AADbAAAADwAAAGRycy9kb3ducmV2LnhtbESPQYvCMBSE74L/ITzBi2iqiLtUoyyrguLBXXVhj4/m&#10;2Rabl9JErf56Iwgeh5n5hpnMalOIC1Uut6yg34tAECdW55wqOOyX3U8QziNrLCyTghs5mE2bjQnG&#10;2l75ly47n4oAYRejgsz7MpbSJRkZdD1bEgfvaCuDPsgqlbrCa4CbQg6iaCQN5hwWMizpO6PktDsb&#10;BSUOo8F2flr/Hf4Xy82809/cfwql2q36awzCU+3f4Vd7pRV8jOD5JfwAOX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RemxQAAANsAAAAPAAAAAAAAAAAAAAAAAJgCAABkcnMv&#10;ZG93bnJldi54bWxQSwUGAAAAAAQABAD1AAAAigMAAAAA&#10;" fillcolor="#a7bfde [1620]" strokecolor="#4579b8 [3044]">
                  <v:fill color2="#e4ecf5 [500]" rotate="t" angle="180" colors="0 #a3c4ff;22938f #bfd5ff;1 #e5eeff" focus="100%" type="gradient"/>
                  <v:shadow on="t" color="black" opacity="24903f" origin=",.5" offset="0,.55556mm"/>
                  <v:textbox>
                    <w:txbxContent>
                      <w:p w:rsidR="00713673" w:rsidRPr="00E27640" w:rsidRDefault="00713673" w:rsidP="00CD2B01">
                        <w:r w:rsidRPr="004C0297">
                          <w:t>Spell Casting Roll</w:t>
                        </w:r>
                      </w:p>
                      <w:p w:rsidR="00713673" w:rsidRPr="00E27640" w:rsidRDefault="00713673" w:rsidP="00CD2B01"/>
                    </w:txbxContent>
                  </v:textbox>
                </v:rect>
                <v:rect id="Rectangle 77" o:spid="_x0000_s1056" style="position:absolute;left:1373;top:14015;width:17009;height:54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zRNsUA&#10;AADbAAAADwAAAGRycy9kb3ducmV2LnhtbESPT2vCQBTE74LfYXlCb7qxh6amrqKhQg4K/mmxx0f2&#10;mQSzb0N21fjtXaHgcZiZ3zDTeWdqcaXWVZYVjEcRCOLc6ooLBT+H1fAThPPIGmvLpOBODuazfm+K&#10;ibY33tF17wsRIOwSVFB63yRSurwkg25kG+LgnWxr0AfZFlK3eAtwU8v3KPqQBisOCyU2lJaUn/cX&#10;oyA9ZuN0u1ltj9lfvDa/tGy+Jzul3gbd4guEp86/wv/tTCuIY3h+CT9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bNE2xQAAANs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713673" w:rsidRPr="00E51836" w:rsidRDefault="00713673" w:rsidP="00395CCB">
                        <w:pPr>
                          <w:pStyle w:val="NormalWeb"/>
                        </w:pPr>
                        <w:r>
                          <w:t>Spell works as a Combat – Ranged Attack</w:t>
                        </w:r>
                      </w:p>
                      <w:p w:rsidR="00713673" w:rsidRPr="00E51836" w:rsidRDefault="00713673" w:rsidP="00395CCB">
                        <w:pPr>
                          <w:pStyle w:val="NormalWeb"/>
                        </w:pPr>
                        <w:r w:rsidRPr="00E51836">
                          <w:t> </w:t>
                        </w:r>
                      </w:p>
                    </w:txbxContent>
                  </v:textbox>
                </v:rect>
                <v:rect id="Rectangle 78" o:spid="_x0000_s1057" style="position:absolute;left:48048;top:1090;width:17060;height:33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pYCMEA&#10;AADbAAAADwAAAGRycy9kb3ducmV2LnhtbERPTYvCMBC9C/sfwix4EU3Xla5UoyyKrBcFXb0PzdgW&#10;m0lNotZ/bw6Cx8f7ns5bU4sbOV9ZVvA1SEAQ51ZXXCg4/K/6YxA+IGusLZOCB3mYzz46U8y0vfOO&#10;bvtQiBjCPkMFZQhNJqXPSzLoB7YhjtzJOoMhQldI7fAew00th0mSSoMVx4YSG1qUlJ/3V6NgM/Ju&#10;2Dsfe8X28p0u27/FNd08lOp+tr8TEIHa8Ba/3Gut4CeOjV/iD5C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KWAjBAAAA2wAAAA8AAAAAAAAAAAAAAAAAmAIAAGRycy9kb3du&#10;cmV2LnhtbFBLBQYAAAAABAAEAPUAAACGAwAAAAA=&#10;" fillcolor="#dfa7a6 [1621]" strokecolor="#bc4542 [3045]">
                  <v:fill color2="#f5e4e4 [501]" rotate="t" angle="180" colors="0 #ffa2a1;22938f #ffbebd;1 #ffe5e5" focus="100%" type="gradient"/>
                  <v:shadow on="t" color="black" opacity="24903f" origin=",.5" offset="0,.55556mm"/>
                  <v:textbox>
                    <w:txbxContent>
                      <w:p w:rsidR="00713673" w:rsidRPr="00E51836" w:rsidRDefault="00713673" w:rsidP="00395CCB">
                        <w:pPr>
                          <w:pStyle w:val="NormalWeb"/>
                        </w:pPr>
                        <w:r w:rsidRPr="00E51836">
                          <w:t>Spell Failure Roll</w:t>
                        </w:r>
                      </w:p>
                      <w:p w:rsidR="00713673" w:rsidRPr="00E51836" w:rsidRDefault="00713673" w:rsidP="00395CCB">
                        <w:pPr>
                          <w:pStyle w:val="NormalWeb"/>
                        </w:pPr>
                        <w:r w:rsidRPr="00E51836">
                          <w:t> </w:t>
                        </w:r>
                      </w:p>
                    </w:txbxContent>
                  </v:textbox>
                </v:rect>
                <v:shape id="Elbow Connector 80" o:spid="_x0000_s1058" type="#_x0000_t34" style="position:absolute;left:18382;top:2760;width:29666;height:8;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98YEcEAAADbAAAADwAAAGRycy9kb3ducmV2LnhtbERPTWvCQBC9F/wPywjemo1Ki0RXUUtp&#10;eykmEbyO2TEJZmdDdpuk/757KHh8vO/NbjSN6KlztWUF8ygGQVxYXXOp4Jy/P69AOI+ssbFMCn7J&#10;wW47edpgou3AKfWZL0UIYZeggsr7NpHSFRUZdJFtiQN3s51BH2BXSt3hEMJNIxdx/CoN1hwaKmzp&#10;WFFxz36MgvFFfl1ldvg4OZuevi/Lt/xocqVm03G/BuFp9A/xv/tTK1iF9eFL+AFy+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3xgRwQAAANsAAAAPAAAAAAAAAAAAAAAA&#10;AKECAABkcnMvZG93bnJldi54bWxQSwUGAAAAAAQABAD5AAAAjwMAAAAA&#10;" strokecolor="#4579b8 [3044]">
                  <v:stroke endarrow="open"/>
                </v:shape>
                <v:shape id="Elbow Connector 81" o:spid="_x0000_s1059" type="#_x0000_t34" style="position:absolute;left:5085;top:9223;width:9584;height:0;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I6o8MAAADbAAAADwAAAGRycy9kb3ducmV2LnhtbESPQWsCMRSE7wX/Q3iF3mp2LS2yNYoo&#10;gmW9VAU9Pjavm6WblyWJ7vbfN4LgcZiZb5jZYrCtuJIPjWMF+TgDQVw53XCt4HjYvE5BhIissXVM&#10;Cv4owGI+epphoV3P33Tdx1okCIcCFZgYu0LKUBmyGMauI07ej/MWY5K+ltpjn+C2lZMs+5AWG04L&#10;BjtaGap+9xer4KuXhzWV52Zp3Bvnq51/P5WlUi/Pw/ITRKQhPsL39lYrmOZw+5J+g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iOqPDAAAA2wAAAA8AAAAAAAAAAAAA&#10;AAAAoQIAAGRycy9kb3ducmV2LnhtbFBLBQYAAAAABAAEAPkAAACRAwAAAAA=&#10;" strokecolor="#4579b8 [3044]">
                  <v:stroke endarrow="open"/>
                </v:shape>
                <v:shape id="Text Box 84" o:spid="_x0000_s1060" type="#_x0000_t202" style="position:absolute;left:10859;top:7748;width:7080;height:246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qVd8MA&#10;AADbAAAADwAAAGRycy9kb3ducmV2LnhtbESPQWsCMRSE7wX/Q3iCt5q1SLuuRhGhoD2UVnvw+Ng8&#10;k+DmZdlE3f77piB4HGbmG2ax6n0jrtRFF1jBZFyAIK6DdmwU/Bzen0sQMSFrbAKTgl+KsFoOnhZY&#10;6XDjb7rukxEZwrFCBTaltpIy1pY8xnFoibN3Cp3HlGVnpO7wluG+kS9F8So9Os4LFlvaWKrP+4tX&#10;4L5Ki5OZ3DXxzZjt5+HjuHao1GjYr+cgEvXpEb63t1pBOYX/L/kH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7qVd8MAAADbAAAADwAAAAAAAAAAAAAAAACYAgAAZHJzL2Rv&#10;d25yZXYueG1sUEsFBgAAAAAEAAQA9QAAAIgDAAAAAA==&#10;" filled="f" stroked="f" strokeweight="2pt">
                  <v:textbox>
                    <w:txbxContent>
                      <w:p w:rsidR="00713673" w:rsidRPr="001F05F3" w:rsidRDefault="00713673" w:rsidP="00CD2B01">
                        <w:r w:rsidRPr="001F05F3">
                          <w:t>SUCCESS</w:t>
                        </w:r>
                      </w:p>
                    </w:txbxContent>
                  </v:textbox>
                </v:shape>
                <v:shape id="Text Box 34" o:spid="_x0000_s1061" type="#_x0000_t202" style="position:absolute;left:30738;top:2306;width:4476;height:245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Yw7MMA&#10;AADbAAAADwAAAGRycy9kb3ducmV2LnhtbESPQWsCMRSE7wX/Q3iCt5q1YLuuRhGhoD2UVnvw+Ng8&#10;k+DmZdlE3f77piB4HGbmG2ax6n0jrtRFF1jBZFyAIK6DdmwU/Bzen0sQMSFrbAKTgl+KsFoOnhZY&#10;6XDjb7rukxEZwrFCBTaltpIy1pY8xnFoibN3Cp3HlGVnpO7wluG+kS9F8So9Os4LFlvaWKrP+4tX&#10;4L5Ki5OZ3DXxzZjt5+HjuHao1GjYr+cgEvXpEb63t1pBOYX/L/kH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Yw7MMAAADbAAAADwAAAAAAAAAAAAAAAACYAgAAZHJzL2Rv&#10;d25yZXYueG1sUEsFBgAAAAAEAAQA9QAAAIgDAAAAAA==&#10;" filled="f" stroked="f" strokeweight="2pt">
                  <v:textbox>
                    <w:txbxContent>
                      <w:p w:rsidR="00713673" w:rsidRPr="00010C8C" w:rsidRDefault="00713673" w:rsidP="00395CCB">
                        <w:pPr>
                          <w:pStyle w:val="NormalWeb"/>
                          <w:rPr>
                            <w:lang w:val="it-IT"/>
                          </w:rPr>
                        </w:pPr>
                        <w:r>
                          <w:rPr>
                            <w:lang w:val="it-IT"/>
                          </w:rPr>
                          <w:t>FAIL</w:t>
                        </w:r>
                      </w:p>
                    </w:txbxContent>
                  </v:textbox>
                </v:shape>
                <w10:anchorlock/>
              </v:group>
            </w:pict>
          </mc:Fallback>
        </mc:AlternateContent>
      </w:r>
    </w:p>
    <w:p w:rsidR="00B403E4" w:rsidRDefault="00B403E4">
      <w:pPr>
        <w:jc w:val="left"/>
        <w:rPr>
          <w:rFonts w:asciiTheme="majorHAnsi" w:eastAsiaTheme="majorEastAsia" w:hAnsiTheme="majorHAnsi" w:cstheme="majorBidi"/>
          <w:b/>
          <w:bCs/>
          <w:color w:val="4F81BD" w:themeColor="accent1"/>
        </w:rPr>
      </w:pPr>
      <w:r>
        <w:br w:type="page"/>
      </w:r>
    </w:p>
    <w:p w:rsidR="00E27640" w:rsidRDefault="00E27640" w:rsidP="00395CCB">
      <w:pPr>
        <w:pStyle w:val="Heading3"/>
      </w:pPr>
      <w:bookmarkStart w:id="23" w:name="_Toc345443797"/>
      <w:bookmarkStart w:id="24" w:name="_Toc345444399"/>
      <w:r w:rsidRPr="00322699">
        <w:lastRenderedPageBreak/>
        <w:t>Spell Casting Roll</w:t>
      </w:r>
      <w:bookmarkEnd w:id="23"/>
      <w:bookmarkEnd w:id="24"/>
    </w:p>
    <w:p w:rsidR="00BC19DE" w:rsidRDefault="00BC19DE" w:rsidP="00BC19DE">
      <w:r>
        <w:t>Spell Casting roll difficulty is 100 + 10 per level of the spell.</w:t>
      </w:r>
    </w:p>
    <w:p w:rsidR="00C37D0A" w:rsidRDefault="00BC19DE" w:rsidP="00DE606D">
      <w:pPr>
        <w:spacing w:before="240"/>
      </w:pPr>
      <w:r>
        <w:t>There may be modifiers</w:t>
      </w:r>
      <w:r w:rsidR="00DE606D">
        <w:t xml:space="preserve"> to base difficulty:</w:t>
      </w:r>
    </w:p>
    <w:tbl>
      <w:tblPr>
        <w:tblStyle w:val="MediumShading1-Accent1"/>
        <w:tblW w:w="5000" w:type="pct"/>
        <w:tblLook w:val="04A0" w:firstRow="1" w:lastRow="0" w:firstColumn="1" w:lastColumn="0" w:noHBand="0" w:noVBand="1"/>
      </w:tblPr>
      <w:tblGrid>
        <w:gridCol w:w="4213"/>
        <w:gridCol w:w="6470"/>
      </w:tblGrid>
      <w:tr w:rsidR="00DE606D" w:rsidRPr="00DE606D" w:rsidTr="00D7325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00" w:type="pct"/>
            <w:gridSpan w:val="2"/>
            <w:noWrap/>
            <w:hideMark/>
          </w:tcPr>
          <w:p w:rsidR="00DE606D" w:rsidRPr="00DE606D" w:rsidRDefault="00DE606D" w:rsidP="00DE606D">
            <w:pPr>
              <w:jc w:val="center"/>
              <w:rPr>
                <w:rFonts w:ascii="Calibri" w:eastAsia="Times New Roman" w:hAnsi="Calibri" w:cs="Times New Roman"/>
                <w:color w:val="FFFFFF"/>
                <w:szCs w:val="22"/>
                <w:lang w:val="it-IT"/>
              </w:rPr>
            </w:pPr>
            <w:r w:rsidRPr="00DE606D">
              <w:rPr>
                <w:rFonts w:ascii="Calibri" w:eastAsia="Times New Roman" w:hAnsi="Calibri" w:cs="Times New Roman"/>
                <w:color w:val="FFFFFF"/>
                <w:szCs w:val="22"/>
                <w:lang w:val="it-IT"/>
              </w:rPr>
              <w:t>Spell Casting Difficulty Modifiers</w:t>
            </w:r>
          </w:p>
        </w:tc>
      </w:tr>
      <w:tr w:rsidR="00DE606D" w:rsidRPr="00DE606D" w:rsidTr="00D73257">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972" w:type="pct"/>
            <w:noWrap/>
            <w:hideMark/>
          </w:tcPr>
          <w:p w:rsidR="00DE606D" w:rsidRPr="00DE606D" w:rsidRDefault="00DE606D" w:rsidP="00DE606D">
            <w:pPr>
              <w:jc w:val="center"/>
              <w:rPr>
                <w:rFonts w:ascii="Calibri" w:eastAsia="Times New Roman" w:hAnsi="Calibri" w:cs="Times New Roman"/>
                <w:color w:val="000000"/>
                <w:szCs w:val="22"/>
                <w:lang w:val="it-IT"/>
              </w:rPr>
            </w:pPr>
            <w:r w:rsidRPr="00DE606D">
              <w:rPr>
                <w:rFonts w:ascii="Calibri" w:eastAsia="Times New Roman" w:hAnsi="Calibri" w:cs="Times New Roman"/>
                <w:color w:val="000000"/>
                <w:szCs w:val="22"/>
                <w:lang w:val="it-IT"/>
              </w:rPr>
              <w:t>Modifier</w:t>
            </w:r>
          </w:p>
        </w:tc>
        <w:tc>
          <w:tcPr>
            <w:tcW w:w="3028" w:type="pct"/>
            <w:noWrap/>
            <w:hideMark/>
          </w:tcPr>
          <w:p w:rsidR="00DE606D" w:rsidRPr="00DE606D" w:rsidRDefault="00DE606D" w:rsidP="00DE606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b/>
                <w:bCs/>
                <w:color w:val="000000"/>
                <w:szCs w:val="22"/>
                <w:lang w:val="it-IT"/>
              </w:rPr>
            </w:pPr>
            <w:r w:rsidRPr="00DE606D">
              <w:rPr>
                <w:rFonts w:ascii="Calibri" w:eastAsia="Times New Roman" w:hAnsi="Calibri" w:cs="Times New Roman"/>
                <w:b/>
                <w:bCs/>
                <w:color w:val="000000"/>
                <w:szCs w:val="22"/>
                <w:lang w:val="it-IT"/>
              </w:rPr>
              <w:t>Option</w:t>
            </w:r>
          </w:p>
        </w:tc>
      </w:tr>
      <w:tr w:rsidR="00DE606D" w:rsidRPr="00DE606D" w:rsidTr="00D73257">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972" w:type="pct"/>
            <w:noWrap/>
            <w:hideMark/>
          </w:tcPr>
          <w:p w:rsidR="00DE606D" w:rsidRPr="00DE606D" w:rsidRDefault="00DE606D" w:rsidP="00DE606D">
            <w:pPr>
              <w:jc w:val="center"/>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25</w:t>
            </w:r>
          </w:p>
        </w:tc>
        <w:tc>
          <w:tcPr>
            <w:tcW w:w="3028" w:type="pct"/>
            <w:noWrap/>
            <w:hideMark/>
          </w:tcPr>
          <w:p w:rsidR="00DE606D" w:rsidRPr="00DE606D" w:rsidRDefault="00DE606D" w:rsidP="00DE606D">
            <w:pPr>
              <w:jc w:val="cente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not talking</w:t>
            </w:r>
          </w:p>
        </w:tc>
      </w:tr>
      <w:tr w:rsidR="00DE606D" w:rsidRPr="00DE606D" w:rsidTr="00D73257">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972" w:type="pct"/>
            <w:noWrap/>
            <w:hideMark/>
          </w:tcPr>
          <w:p w:rsidR="00DE606D" w:rsidRPr="00DE606D" w:rsidRDefault="00DE606D" w:rsidP="00DE606D">
            <w:pPr>
              <w:jc w:val="center"/>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25</w:t>
            </w:r>
          </w:p>
        </w:tc>
        <w:tc>
          <w:tcPr>
            <w:tcW w:w="3028" w:type="pct"/>
            <w:noWrap/>
            <w:hideMark/>
          </w:tcPr>
          <w:p w:rsidR="00DE606D" w:rsidRPr="00DE606D" w:rsidRDefault="00DE606D" w:rsidP="00DE606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no gestures</w:t>
            </w:r>
          </w:p>
        </w:tc>
      </w:tr>
      <w:tr w:rsidR="00DE606D" w:rsidRPr="00DE606D" w:rsidTr="00D73257">
        <w:trPr>
          <w:cnfStyle w:val="000000010000" w:firstRow="0" w:lastRow="0" w:firstColumn="0" w:lastColumn="0" w:oddVBand="0" w:evenVBand="0" w:oddHBand="0" w:evenHBand="1"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972" w:type="pct"/>
            <w:noWrap/>
            <w:hideMark/>
          </w:tcPr>
          <w:p w:rsidR="00DE606D" w:rsidRPr="00DE606D" w:rsidRDefault="00DE606D" w:rsidP="00DE606D">
            <w:pPr>
              <w:jc w:val="center"/>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10</w:t>
            </w:r>
          </w:p>
        </w:tc>
        <w:tc>
          <w:tcPr>
            <w:tcW w:w="3028" w:type="pct"/>
            <w:noWrap/>
            <w:hideMark/>
          </w:tcPr>
          <w:p w:rsidR="00DE606D" w:rsidRPr="00DE606D" w:rsidRDefault="00DE606D" w:rsidP="00DE606D">
            <w:pPr>
              <w:jc w:val="center"/>
              <w:cnfStyle w:val="000000010000" w:firstRow="0" w:lastRow="0" w:firstColumn="0" w:lastColumn="0" w:oddVBand="0" w:evenVBand="0" w:oddHBand="0" w:evenHBand="1" w:firstRowFirstColumn="0" w:firstRowLastColumn="0" w:lastRowFirstColumn="0" w:lastRowLastColumn="0"/>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Whispering</w:t>
            </w:r>
          </w:p>
        </w:tc>
      </w:tr>
      <w:tr w:rsidR="00DE606D" w:rsidRPr="00DE606D" w:rsidTr="00D73257">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972" w:type="pct"/>
            <w:noWrap/>
            <w:hideMark/>
          </w:tcPr>
          <w:p w:rsidR="00DE606D" w:rsidRPr="00DE606D" w:rsidRDefault="00DE606D" w:rsidP="00DE606D">
            <w:pPr>
              <w:jc w:val="center"/>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10</w:t>
            </w:r>
          </w:p>
        </w:tc>
        <w:tc>
          <w:tcPr>
            <w:tcW w:w="3028" w:type="pct"/>
            <w:noWrap/>
            <w:hideMark/>
          </w:tcPr>
          <w:p w:rsidR="00DE606D" w:rsidRPr="00DE606D" w:rsidRDefault="00DE606D" w:rsidP="00DE606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sz w:val="20"/>
                <w:szCs w:val="20"/>
                <w:lang w:val="it-IT"/>
              </w:rPr>
            </w:pPr>
            <w:r w:rsidRPr="00DE606D">
              <w:rPr>
                <w:rFonts w:ascii="Calibri" w:eastAsia="Times New Roman" w:hAnsi="Calibri" w:cs="Times New Roman"/>
                <w:color w:val="000000"/>
                <w:sz w:val="20"/>
                <w:szCs w:val="20"/>
                <w:lang w:val="it-IT"/>
              </w:rPr>
              <w:t>subtle gestures</w:t>
            </w:r>
          </w:p>
        </w:tc>
      </w:tr>
    </w:tbl>
    <w:p w:rsidR="00E27640" w:rsidRPr="00E51836" w:rsidRDefault="00E27640" w:rsidP="00395CCB">
      <w:pPr>
        <w:pStyle w:val="Heading3"/>
      </w:pPr>
      <w:bookmarkStart w:id="25" w:name="_Toc345443798"/>
      <w:bookmarkStart w:id="26" w:name="_Toc345444400"/>
      <w:r w:rsidRPr="00E51836">
        <w:t>Spell Failure Roll</w:t>
      </w:r>
      <w:bookmarkEnd w:id="25"/>
      <w:bookmarkEnd w:id="26"/>
    </w:p>
    <w:p w:rsidR="00E27640" w:rsidRDefault="001D2CF6" w:rsidP="00CD2B01">
      <w:r>
        <w:t>Apply all the eventual modifiers and r</w:t>
      </w:r>
      <w:r w:rsidR="00A425B5">
        <w:t>oll on the appropriate Spell Failure Table.</w:t>
      </w:r>
    </w:p>
    <w:p w:rsidR="00E27640" w:rsidRPr="00E51836" w:rsidRDefault="00E27640" w:rsidP="00395CCB">
      <w:pPr>
        <w:pStyle w:val="Heading3"/>
      </w:pPr>
      <w:bookmarkStart w:id="27" w:name="_Toc345443799"/>
      <w:bookmarkStart w:id="28" w:name="_Toc345444401"/>
      <w:r w:rsidRPr="00E51836">
        <w:t>Spell Attack Roll</w:t>
      </w:r>
      <w:bookmarkEnd w:id="27"/>
      <w:bookmarkEnd w:id="28"/>
    </w:p>
    <w:p w:rsidR="00E27640" w:rsidRDefault="00A425B5" w:rsidP="00CD2B01">
      <w:r>
        <w:t xml:space="preserve">Make a </w:t>
      </w:r>
      <w:r w:rsidRPr="007B375C">
        <w:rPr>
          <w:i/>
        </w:rPr>
        <w:t xml:space="preserve">Magic </w:t>
      </w:r>
      <w:r w:rsidR="006150E2" w:rsidRPr="007B375C">
        <w:rPr>
          <w:i/>
        </w:rPr>
        <w:t>–</w:t>
      </w:r>
      <w:r w:rsidRPr="007B375C">
        <w:rPr>
          <w:i/>
        </w:rPr>
        <w:t xml:space="preserve"> Spell Attack</w:t>
      </w:r>
      <w:r>
        <w:t xml:space="preserve"> skill roll against the target’s Resistance – Magical roll.</w:t>
      </w:r>
    </w:p>
    <w:p w:rsidR="00E27640" w:rsidRPr="00E51836" w:rsidRDefault="00E27640" w:rsidP="00395CCB">
      <w:pPr>
        <w:pStyle w:val="Heading3"/>
      </w:pPr>
      <w:bookmarkStart w:id="29" w:name="_Toc345443800"/>
      <w:bookmarkStart w:id="30" w:name="_Toc345444402"/>
      <w:r w:rsidRPr="00E51836">
        <w:t>Directed Spells Roll</w:t>
      </w:r>
      <w:bookmarkEnd w:id="29"/>
      <w:bookmarkEnd w:id="30"/>
    </w:p>
    <w:p w:rsidR="00E27640" w:rsidRPr="00666BE2" w:rsidRDefault="006150E2" w:rsidP="00CD2B01">
      <w:r>
        <w:t xml:space="preserve">Make a </w:t>
      </w:r>
      <w:r w:rsidRPr="007B375C">
        <w:rPr>
          <w:i/>
        </w:rPr>
        <w:t>Magic – Directed Spells</w:t>
      </w:r>
      <w:r>
        <w:t xml:space="preserve"> </w:t>
      </w:r>
      <w:r w:rsidR="00E72ECF">
        <w:t xml:space="preserve">against the target’s Defensive Bonus </w:t>
      </w:r>
      <w:r>
        <w:t xml:space="preserve">on the appropriate </w:t>
      </w:r>
      <w:r w:rsidR="00E72ECF">
        <w:t xml:space="preserve">attack </w:t>
      </w:r>
      <w:r>
        <w:t>table</w:t>
      </w:r>
      <w:r w:rsidR="00666BE2">
        <w:t>.</w:t>
      </w:r>
    </w:p>
    <w:p w:rsidR="00E51836" w:rsidRPr="00666BE2" w:rsidRDefault="00E51836" w:rsidP="00CD2B01">
      <w:r w:rsidRPr="00666BE2">
        <w:br w:type="page"/>
      </w:r>
    </w:p>
    <w:p w:rsidR="00113E4A" w:rsidRDefault="009E666D" w:rsidP="00CD2B01">
      <w:pPr>
        <w:pStyle w:val="Heading2"/>
      </w:pPr>
      <w:bookmarkStart w:id="31" w:name="__RefHeading__3374_1581367703"/>
      <w:bookmarkStart w:id="32" w:name="_Toc304452621"/>
      <w:bookmarkStart w:id="33" w:name="_Toc345443801"/>
      <w:bookmarkStart w:id="34" w:name="_Toc345444403"/>
      <w:bookmarkStart w:id="35" w:name="_Toc345444503"/>
      <w:bookmarkEnd w:id="31"/>
      <w:bookmarkEnd w:id="32"/>
      <w:r>
        <w:lastRenderedPageBreak/>
        <w:t>Entity s</w:t>
      </w:r>
      <w:r w:rsidR="00E429D3">
        <w:t>ummoning</w:t>
      </w:r>
      <w:r>
        <w:t xml:space="preserve"> and contracting</w:t>
      </w:r>
      <w:bookmarkEnd w:id="33"/>
      <w:bookmarkEnd w:id="34"/>
      <w:bookmarkEnd w:id="35"/>
    </w:p>
    <w:p w:rsidR="00113E4A" w:rsidRDefault="00E800DC" w:rsidP="00CD2B01">
      <w:r w:rsidRPr="00E800DC">
        <w:t xml:space="preserve">Spells and Rituals can be used to contact or transport entities from other planes. Some spells </w:t>
      </w:r>
      <w:r>
        <w:t>grant control over the summoned entity, while others just call the entity on the caster’s plane without granting any control.</w:t>
      </w:r>
    </w:p>
    <w:p w:rsidR="002B32FD" w:rsidRPr="00E800DC" w:rsidRDefault="002B32FD" w:rsidP="00CD2B01">
      <w:r>
        <w:t>In the second case, it’s up to the summoner to communicate with the entity in order to make some deal. The entity will behave as its nature suggests, and will react to the summoner’s proposals according to the Game Master.</w:t>
      </w:r>
    </w:p>
    <w:p w:rsidR="00113E4A" w:rsidRPr="002B32FD" w:rsidRDefault="009A1395" w:rsidP="00CD2B01">
      <w:pPr>
        <w:pStyle w:val="Heading3"/>
      </w:pPr>
      <w:bookmarkStart w:id="36" w:name="_Toc345443802"/>
      <w:bookmarkStart w:id="37" w:name="_Toc345444404"/>
      <w:r w:rsidRPr="002B32FD">
        <w:t>Dealing with Entities</w:t>
      </w:r>
      <w:bookmarkEnd w:id="36"/>
      <w:bookmarkEnd w:id="37"/>
    </w:p>
    <w:p w:rsidR="002B32FD" w:rsidRDefault="002B32FD" w:rsidP="00CD2B01">
      <w:r w:rsidRPr="002B32FD">
        <w:t>Usually, the Game Master will ask f</w:t>
      </w:r>
      <w:r>
        <w:t xml:space="preserve">or an Influence Roll against a base DC of 100 for Mundane entities, altered </w:t>
      </w:r>
      <w:r w:rsidRPr="002B32FD">
        <w:t>by the</w:t>
      </w:r>
      <w:r>
        <w:t xml:space="preserve"> kind of entity summoned and by its</w:t>
      </w:r>
      <w:r w:rsidRPr="002B32FD">
        <w:t xml:space="preserve"> League.</w:t>
      </w:r>
      <w:r>
        <w:t xml:space="preserve"> </w:t>
      </w:r>
    </w:p>
    <w:p w:rsidR="002B32FD" w:rsidRDefault="002B32FD" w:rsidP="00CD2B01">
      <w:r>
        <w:t>Influencing Heroic entities has a base DC of 125, Exemplary ones have DC 150, Lord entities have DC 200 and Epic entities have DC 250.</w:t>
      </w:r>
    </w:p>
    <w:p w:rsidR="002B32FD" w:rsidRDefault="002B32FD" w:rsidP="00CD2B01">
      <w:r>
        <w:t>Depending on how successful the Influence Roll has been, the entity will ask for a Price for the demanded service. If the Price is too high for the character, he may either not reach a deal with the entity, letting it free do to as it wishes, typically returning to its plane. Otherwise he may try to subdue the entity into giving him the Service by fighting it.</w:t>
      </w:r>
    </w:p>
    <w:p w:rsidR="00113E4A" w:rsidRPr="00097B13" w:rsidRDefault="002B32FD" w:rsidP="00CD2B01">
      <w:pPr>
        <w:pStyle w:val="Heading3"/>
        <w:rPr>
          <w:lang w:val="it-IT"/>
        </w:rPr>
      </w:pPr>
      <w:bookmarkStart w:id="38" w:name="_Toc345443803"/>
      <w:bookmarkStart w:id="39" w:name="_Toc345444405"/>
      <w:r>
        <w:rPr>
          <w:lang w:val="it-IT"/>
        </w:rPr>
        <w:t>Leagues</w:t>
      </w:r>
      <w:r w:rsidR="009A1395">
        <w:rPr>
          <w:lang w:val="it-IT"/>
        </w:rPr>
        <w:t xml:space="preserve"> and Services</w:t>
      </w:r>
      <w:bookmarkEnd w:id="38"/>
      <w:bookmarkEnd w:id="39"/>
    </w:p>
    <w:p w:rsidR="002B32FD" w:rsidRPr="00097B13" w:rsidRDefault="002B32FD" w:rsidP="002B32FD">
      <w:pPr>
        <w:rPr>
          <w:lang w:val="it-IT"/>
        </w:rPr>
      </w:pPr>
      <w:r>
        <w:rPr>
          <w:lang w:val="it-IT"/>
        </w:rPr>
        <w:t>Mundane entities</w:t>
      </w:r>
      <w:r w:rsidRPr="00097B13">
        <w:rPr>
          <w:lang w:val="it-IT"/>
        </w:rPr>
        <w:t xml:space="preserve"> sono relativamente facili da convocare e piegare ai propri voleri, ma hanno delle capacità piuttosto limitate. In genere sono in grado di combattere contro i nemici dell'evocatore; custodire un luogo per un periodo limitato (un numero di giorni pari ai ranghi in Stregoneria dell'evocatore); trasportare fisicamente cose e persone da un luogo all'altro (nei limiti delle loro capacità) o raccogliere informazioni esplorando il mondo materiale di persona, usando i propri sensi. Molte entità della prima cerchia hanno un'intelligenza limitata, di poco superiore a quella animale.</w:t>
      </w:r>
    </w:p>
    <w:p w:rsidR="002B32FD" w:rsidRPr="00097B13" w:rsidRDefault="002B32FD" w:rsidP="002B32FD">
      <w:pPr>
        <w:rPr>
          <w:lang w:val="it-IT"/>
        </w:rPr>
      </w:pPr>
      <w:r>
        <w:rPr>
          <w:lang w:val="it-IT"/>
        </w:rPr>
        <w:t>Heroic e</w:t>
      </w:r>
      <w:r w:rsidRPr="00097B13">
        <w:rPr>
          <w:lang w:val="it-IT"/>
        </w:rPr>
        <w:t>ntit</w:t>
      </w:r>
      <w:r>
        <w:rPr>
          <w:lang w:val="it-IT"/>
        </w:rPr>
        <w:t>ies</w:t>
      </w:r>
      <w:r w:rsidRPr="00097B13">
        <w:rPr>
          <w:lang w:val="it-IT"/>
        </w:rPr>
        <w:t xml:space="preserve"> </w:t>
      </w:r>
      <w:r>
        <w:rPr>
          <w:lang w:val="it-IT"/>
        </w:rPr>
        <w:t>are more versatile</w:t>
      </w:r>
      <w:r w:rsidRPr="00097B13">
        <w:rPr>
          <w:lang w:val="it-IT"/>
        </w:rPr>
        <w:t>: oltre a poter svolgere le stesse funzioni degli esseri di cerchie inferiori con maggior efficienza, spesso hanno accesso a qualche limitato potere magico e possono individuare la posizione di cose senza doversi muovere fisicamente (un'abilità condivisa anche dagli spiriti superiori, la cui percentuale di successo dipende dalla cerchia di appartenenza: per quelle della terza è pari al 10%, per la quarta al 30%, quinta 60% e sesta 90%).</w:t>
      </w:r>
    </w:p>
    <w:p w:rsidR="002B32FD" w:rsidRPr="00097B13" w:rsidRDefault="002B32FD" w:rsidP="002B32FD">
      <w:pPr>
        <w:rPr>
          <w:lang w:val="it-IT"/>
        </w:rPr>
      </w:pPr>
      <w:r>
        <w:rPr>
          <w:lang w:val="it-IT"/>
        </w:rPr>
        <w:t xml:space="preserve">Exemplary </w:t>
      </w:r>
      <w:r w:rsidRPr="00097B13">
        <w:rPr>
          <w:lang w:val="it-IT"/>
        </w:rPr>
        <w:t>entit</w:t>
      </w:r>
      <w:r>
        <w:rPr>
          <w:lang w:val="it-IT"/>
        </w:rPr>
        <w:t xml:space="preserve">ies can offer all of the lesser </w:t>
      </w:r>
      <w:r w:rsidR="007742E0">
        <w:rPr>
          <w:lang w:val="it-IT"/>
        </w:rPr>
        <w:t>L</w:t>
      </w:r>
      <w:r>
        <w:rPr>
          <w:lang w:val="it-IT"/>
        </w:rPr>
        <w:t>eague</w:t>
      </w:r>
      <w:r w:rsidR="007742E0">
        <w:rPr>
          <w:lang w:val="it-IT"/>
        </w:rPr>
        <w:t>s services</w:t>
      </w:r>
      <w:r w:rsidRPr="00097B13">
        <w:rPr>
          <w:lang w:val="it-IT"/>
        </w:rPr>
        <w:t>, il più delle volte conoscono diversi incantesimi; sono in grado di teletrasportare singole persone od oggetti attraverso spazi limitati nel mondo materiale (in genere, 100 metri per livello); possono custodire luoghi per un numero di settimane pari ai ranghi di stregoneria dell'evocatore e possono rispondere a fino a tre domande sì/no riguardo ad un argomento (con accuratezza identica a quella di trovare gli oggetti).</w:t>
      </w:r>
    </w:p>
    <w:p w:rsidR="002B32FD" w:rsidRPr="00097B13" w:rsidRDefault="002B32FD" w:rsidP="002B32FD">
      <w:pPr>
        <w:rPr>
          <w:lang w:val="it-IT"/>
        </w:rPr>
      </w:pPr>
      <w:r>
        <w:rPr>
          <w:lang w:val="it-IT"/>
        </w:rPr>
        <w:t xml:space="preserve">Lord </w:t>
      </w:r>
      <w:r w:rsidR="007742E0">
        <w:rPr>
          <w:lang w:val="it-IT"/>
        </w:rPr>
        <w:t>entities are</w:t>
      </w:r>
      <w:r w:rsidRPr="00097B13">
        <w:rPr>
          <w:lang w:val="it-IT"/>
        </w:rPr>
        <w:t xml:space="preserve"> </w:t>
      </w:r>
      <w:r w:rsidR="007742E0">
        <w:rPr>
          <w:lang w:val="it-IT"/>
        </w:rPr>
        <w:t>extremelu powerful</w:t>
      </w:r>
      <w:r w:rsidRPr="00097B13">
        <w:rPr>
          <w:lang w:val="it-IT"/>
        </w:rPr>
        <w:t>, dispongono di numerose formule e spesso di altre conoscenze o capacità arcane precluse ai mortali. Possono teletrasportare diverse (una per livello) persone od oggetti attraverso spazi limitati nel mondo materiale o un numero minore attraverso lunghe distanze (fino a 10km per livello per piccoli gruppi di 3-4 individui) o custodire luoghi per un numero di anni pari ai ranghi di Stregoneria dell'evocatore.</w:t>
      </w:r>
    </w:p>
    <w:p w:rsidR="002B32FD" w:rsidRPr="00097B13" w:rsidRDefault="002B32FD" w:rsidP="002B32FD">
      <w:pPr>
        <w:rPr>
          <w:lang w:val="it-IT"/>
        </w:rPr>
      </w:pPr>
      <w:r w:rsidRPr="007742E0">
        <w:t>Epic</w:t>
      </w:r>
      <w:r w:rsidR="007742E0" w:rsidRPr="007742E0">
        <w:t xml:space="preserve"> entities are the most powerful and dangerous</w:t>
      </w:r>
      <w:r w:rsidRPr="007742E0">
        <w:t xml:space="preserve">. </w:t>
      </w:r>
      <w:r w:rsidRPr="00097B13">
        <w:rPr>
          <w:lang w:val="it-IT"/>
        </w:rPr>
        <w:t>Oltre alle capacità elencate prima, sono in grado di trasportare persone ed oggetti attraverso i piani, custodire luoghi per un numero di decenni  pari ai ranghi di Stregoneria dell'evocatore; conferire poteri magici ad oggetti; distruggere oggetti incantati e molto altro.</w:t>
      </w:r>
    </w:p>
    <w:p w:rsidR="00113E4A" w:rsidRPr="00097B13" w:rsidRDefault="00B94C18" w:rsidP="00CD2B01">
      <w:pPr>
        <w:pStyle w:val="Heading3"/>
        <w:rPr>
          <w:lang w:val="it-IT"/>
        </w:rPr>
      </w:pPr>
      <w:bookmarkStart w:id="40" w:name="_Toc345443804"/>
      <w:bookmarkStart w:id="41" w:name="_Toc345444406"/>
      <w:r>
        <w:rPr>
          <w:lang w:val="it-IT"/>
        </w:rPr>
        <w:t>Paying the Price</w:t>
      </w:r>
      <w:bookmarkEnd w:id="40"/>
      <w:bookmarkEnd w:id="41"/>
    </w:p>
    <w:p w:rsidR="00113E4A" w:rsidRPr="00097B13" w:rsidRDefault="00113E4A" w:rsidP="00CD2B01">
      <w:pPr>
        <w:rPr>
          <w:lang w:val="it-IT"/>
        </w:rPr>
      </w:pPr>
      <w:r w:rsidRPr="00097B13">
        <w:rPr>
          <w:lang w:val="it-IT"/>
        </w:rPr>
        <w:t xml:space="preserve">L'effettiva natura del prezzo richiesto dipende dall'origine dell'entità evocata: i demoni pretenderanno offerte molto diverse da quelle chieste dagli elementali o dalle creature del Vuoto. Nel caso in cui il prezzo includa un guadagno di </w:t>
      </w:r>
      <w:r w:rsidRPr="00097B13">
        <w:rPr>
          <w:lang w:val="it-IT"/>
        </w:rPr>
        <w:lastRenderedPageBreak/>
        <w:t>punti Corruzione, è sottointeso che si tratta di Corruzione Oscura nel caso l'entità evocata sia un demone; Corruzione Elementale se invece è un elementale e Follia se si tratta di un essere del Vuoto.</w:t>
      </w:r>
    </w:p>
    <w:p w:rsidR="00113E4A" w:rsidRPr="00097B13" w:rsidRDefault="007742E0" w:rsidP="00CD2B01">
      <w:pPr>
        <w:rPr>
          <w:lang w:val="it-IT"/>
        </w:rPr>
      </w:pPr>
      <w:r>
        <w:rPr>
          <w:b/>
          <w:bCs/>
          <w:lang w:val="it-IT"/>
        </w:rPr>
        <w:t>Mundane</w:t>
      </w:r>
      <w:r w:rsidR="00113E4A" w:rsidRPr="00097B13">
        <w:rPr>
          <w:b/>
          <w:bCs/>
          <w:lang w:val="it-IT"/>
        </w:rPr>
        <w:t>:</w:t>
      </w:r>
      <w:r w:rsidR="00113E4A" w:rsidRPr="00097B13">
        <w:rPr>
          <w:lang w:val="it-IT"/>
        </w:rPr>
        <w:t xml:space="preserve"> l'evocatore paga il servigio consegnando all'entità un oggetto magico o di valore.</w:t>
      </w:r>
    </w:p>
    <w:p w:rsidR="00113E4A" w:rsidRPr="00097B13" w:rsidRDefault="007742E0" w:rsidP="00CD2B01">
      <w:pPr>
        <w:rPr>
          <w:lang w:val="it-IT"/>
        </w:rPr>
      </w:pPr>
      <w:r>
        <w:rPr>
          <w:b/>
          <w:bCs/>
          <w:lang w:val="it-IT"/>
        </w:rPr>
        <w:t>Heroic</w:t>
      </w:r>
      <w:r w:rsidR="00113E4A" w:rsidRPr="00097B13">
        <w:rPr>
          <w:b/>
          <w:bCs/>
          <w:lang w:val="it-IT"/>
        </w:rPr>
        <w:t>:</w:t>
      </w:r>
      <w:r w:rsidR="00113E4A" w:rsidRPr="00097B13">
        <w:rPr>
          <w:lang w:val="it-IT"/>
        </w:rPr>
        <w:t xml:space="preserve"> l'evocatore deve portare il marchio indelebile dell'entità o del suo padrone sul suo corpo, in un luogo ben visibile. Il marchio in seguito può essere coperto (anche se tenderà a mostrarsi nei momenti meno opportuni) ma non può essere cancellato. Nel momento in cui accetta un marchio, il personaggio riceve 1d10 punti Corruzione.</w:t>
      </w:r>
    </w:p>
    <w:p w:rsidR="00113E4A" w:rsidRPr="00097B13" w:rsidRDefault="007742E0" w:rsidP="00CD2B01">
      <w:pPr>
        <w:rPr>
          <w:lang w:val="it-IT"/>
        </w:rPr>
      </w:pPr>
      <w:r>
        <w:rPr>
          <w:b/>
          <w:bCs/>
          <w:lang w:val="it-IT"/>
        </w:rPr>
        <w:t>Exemplary</w:t>
      </w:r>
      <w:r w:rsidR="00113E4A" w:rsidRPr="00097B13">
        <w:rPr>
          <w:b/>
          <w:bCs/>
          <w:lang w:val="it-IT"/>
        </w:rPr>
        <w:t>:</w:t>
      </w:r>
      <w:r w:rsidR="00113E4A" w:rsidRPr="00097B13">
        <w:rPr>
          <w:lang w:val="it-IT"/>
        </w:rPr>
        <w:t xml:space="preserve"> l'evocatore paga il servigio con un altro servigio, come la costruzione di un santuario in nome dell'entità o l'uccisione di un suo nemico (ad esempio, uno stregone che conosce il suo Vero Nome).</w:t>
      </w:r>
    </w:p>
    <w:p w:rsidR="00113E4A" w:rsidRPr="00097B13" w:rsidRDefault="007742E0" w:rsidP="00CD2B01">
      <w:pPr>
        <w:rPr>
          <w:lang w:val="it-IT"/>
        </w:rPr>
      </w:pPr>
      <w:r>
        <w:rPr>
          <w:b/>
          <w:bCs/>
          <w:lang w:val="it-IT"/>
        </w:rPr>
        <w:t>Lord</w:t>
      </w:r>
      <w:r w:rsidR="00113E4A" w:rsidRPr="00097B13">
        <w:rPr>
          <w:b/>
          <w:bCs/>
          <w:lang w:val="it-IT"/>
        </w:rPr>
        <w:t xml:space="preserve">: </w:t>
      </w:r>
      <w:r w:rsidR="00113E4A" w:rsidRPr="00097B13">
        <w:rPr>
          <w:lang w:val="it-IT"/>
        </w:rPr>
        <w:t>l'evocatore cede parte della propria Essenza all'entità, in segno di sottomissione o come pagamento. In termini di gioco, ciò significa che il personaggio guadagna 5d10 punti Corruzione. Se ciò basta a portare i suoi PC sopra il 100, l'entità potrà divorare la sua anima a termine del servigio.</w:t>
      </w:r>
    </w:p>
    <w:p w:rsidR="00113E4A" w:rsidRPr="00097B13" w:rsidRDefault="007742E0" w:rsidP="00CD2B01">
      <w:pPr>
        <w:rPr>
          <w:lang w:val="it-IT"/>
        </w:rPr>
      </w:pPr>
      <w:r>
        <w:rPr>
          <w:b/>
          <w:bCs/>
          <w:lang w:val="it-IT"/>
        </w:rPr>
        <w:t>Epic</w:t>
      </w:r>
      <w:r w:rsidR="00113E4A" w:rsidRPr="00097B13">
        <w:rPr>
          <w:b/>
          <w:bCs/>
          <w:lang w:val="it-IT"/>
        </w:rPr>
        <w:t>:</w:t>
      </w:r>
      <w:r w:rsidR="00113E4A" w:rsidRPr="00097B13">
        <w:rPr>
          <w:lang w:val="it-IT"/>
        </w:rPr>
        <w:t xml:space="preserve"> l'evocatore offre un'anima all'entità. Può essere la propria, quella di un altro essere senzienta che la offre spontaneamente, oppure quella di una vittima inerme e ritualmente preparata. Offrire la propria anima equivale a guadagnare immediatamente 100 punti Corruzione.</w:t>
      </w:r>
    </w:p>
    <w:p w:rsidR="00113E4A" w:rsidRPr="00097B13" w:rsidRDefault="00113E4A" w:rsidP="00CD2B01">
      <w:pPr>
        <w:rPr>
          <w:lang w:val="it-IT"/>
        </w:rPr>
      </w:pPr>
      <w:r w:rsidRPr="00097B13">
        <w:rPr>
          <w:b/>
          <w:bCs/>
          <w:lang w:val="it-IT"/>
        </w:rPr>
        <w:t>Ecatombe:</w:t>
      </w:r>
      <w:r w:rsidRPr="00097B13">
        <w:rPr>
          <w:lang w:val="it-IT"/>
        </w:rPr>
        <w:t xml:space="preserve"> l'evocatore offre 10 o più anime all'entità, secondo le modalità descritte nel prezzo precedente.</w:t>
      </w:r>
    </w:p>
    <w:p w:rsidR="00577A2E" w:rsidRDefault="00577A2E" w:rsidP="00577A2E">
      <w:pPr>
        <w:pStyle w:val="Heading2"/>
      </w:pPr>
      <w:r>
        <w:t>Domains</w:t>
      </w:r>
    </w:p>
    <w:p w:rsidR="00195EF9" w:rsidRDefault="00195EF9" w:rsidP="00195EF9">
      <w:r w:rsidRPr="00AE4A1A">
        <w:rPr>
          <w:b/>
        </w:rPr>
        <w:t>Domains</w:t>
      </w:r>
      <w:r>
        <w:t xml:space="preserve"> represent the spheres of Magic.</w:t>
      </w:r>
    </w:p>
    <w:p w:rsidR="00D764E3" w:rsidRDefault="00D764E3">
      <w:pPr>
        <w:jc w:val="left"/>
        <w:rPr>
          <w:rFonts w:asciiTheme="majorHAnsi" w:eastAsiaTheme="majorEastAsia" w:hAnsiTheme="majorHAnsi" w:cstheme="majorBidi"/>
          <w:b/>
          <w:bCs/>
          <w:color w:val="4F81BD" w:themeColor="accent1"/>
        </w:rPr>
      </w:pPr>
      <w:r>
        <w:br w:type="page"/>
      </w:r>
    </w:p>
    <w:p w:rsidR="00D764E3" w:rsidRDefault="00D764E3" w:rsidP="00D764E3">
      <w:pPr>
        <w:pStyle w:val="Heading3"/>
      </w:pPr>
      <w:r>
        <w:lastRenderedPageBreak/>
        <w:t>Elemental Domains</w:t>
      </w:r>
    </w:p>
    <w:p w:rsidR="00D764E3" w:rsidRDefault="00D764E3" w:rsidP="00D764E3">
      <w:pPr>
        <w:pStyle w:val="Heading4"/>
      </w:pPr>
      <w:r>
        <w:t>Fire</w:t>
      </w:r>
    </w:p>
    <w:p w:rsidR="00D764E3" w:rsidRDefault="00D764E3" w:rsidP="00D764E3">
      <w:r>
        <w:t>Heat critical hits</w:t>
      </w:r>
    </w:p>
    <w:p w:rsidR="00B75ADF" w:rsidRDefault="00B75ADF" w:rsidP="00B75ADF">
      <w:pPr>
        <w:pStyle w:val="Heading4"/>
      </w:pPr>
      <w:r>
        <w:t>Ice</w:t>
      </w:r>
    </w:p>
    <w:p w:rsidR="00B75ADF" w:rsidRDefault="00B75ADF" w:rsidP="00B75ADF">
      <w:r>
        <w:t>Frost critical hits</w:t>
      </w:r>
    </w:p>
    <w:p w:rsidR="00D764E3" w:rsidRDefault="00D764E3" w:rsidP="00D764E3">
      <w:pPr>
        <w:pStyle w:val="Heading4"/>
      </w:pPr>
      <w:r>
        <w:t>Air</w:t>
      </w:r>
    </w:p>
    <w:p w:rsidR="00D764E3" w:rsidRDefault="00D764E3" w:rsidP="00D764E3">
      <w:r>
        <w:t>Impact critical hits</w:t>
      </w:r>
    </w:p>
    <w:p w:rsidR="00B75ADF" w:rsidRDefault="00B75ADF" w:rsidP="00B75ADF">
      <w:pPr>
        <w:pStyle w:val="Heading4"/>
      </w:pPr>
      <w:r>
        <w:t>Earth</w:t>
      </w:r>
    </w:p>
    <w:p w:rsidR="00B75ADF" w:rsidRDefault="00B75ADF" w:rsidP="00B75ADF">
      <w:r>
        <w:t>Impact critical hits</w:t>
      </w:r>
    </w:p>
    <w:p w:rsidR="00D764E3" w:rsidRDefault="00D764E3" w:rsidP="00D764E3">
      <w:pPr>
        <w:pStyle w:val="Heading4"/>
      </w:pPr>
      <w:r>
        <w:t>Water</w:t>
      </w:r>
    </w:p>
    <w:p w:rsidR="00D764E3" w:rsidRDefault="00D764E3" w:rsidP="00D764E3">
      <w:r>
        <w:t>Impact critical hits</w:t>
      </w:r>
    </w:p>
    <w:p w:rsidR="00D764E3" w:rsidRDefault="00D764E3" w:rsidP="00D764E3">
      <w:pPr>
        <w:pStyle w:val="Heading4"/>
      </w:pPr>
      <w:r>
        <w:t>Light</w:t>
      </w:r>
    </w:p>
    <w:p w:rsidR="00D764E3" w:rsidRDefault="00D764E3" w:rsidP="00D764E3">
      <w:r>
        <w:t>Electricity critical hits</w:t>
      </w:r>
    </w:p>
    <w:p w:rsidR="00D764E3" w:rsidRDefault="00D764E3" w:rsidP="00D764E3">
      <w:pPr>
        <w:pStyle w:val="Heading4"/>
      </w:pPr>
      <w:r>
        <w:t>Darkness</w:t>
      </w:r>
    </w:p>
    <w:p w:rsidR="00D764E3" w:rsidRDefault="00751956" w:rsidP="00D764E3">
      <w:r>
        <w:t>Void critical hits</w:t>
      </w:r>
    </w:p>
    <w:p w:rsidR="00D764E3" w:rsidRDefault="00D764E3" w:rsidP="00D764E3">
      <w:pPr>
        <w:pStyle w:val="Heading4"/>
      </w:pPr>
      <w:r>
        <w:rPr>
          <w:rFonts w:ascii="Cambria" w:hAnsi="Cambria"/>
        </w:rPr>
        <w:t>Æ</w:t>
      </w:r>
      <w:r>
        <w:t>ther</w:t>
      </w:r>
    </w:p>
    <w:p w:rsidR="00D764E3" w:rsidRDefault="00751956" w:rsidP="00D764E3">
      <w:r>
        <w:t>Aether critical hits</w:t>
      </w:r>
    </w:p>
    <w:p w:rsidR="00D764E3" w:rsidRDefault="00D764E3" w:rsidP="00D764E3">
      <w:pPr>
        <w:pStyle w:val="Heading4"/>
      </w:pPr>
      <w:r>
        <w:t>Nether</w:t>
      </w:r>
    </w:p>
    <w:p w:rsidR="00D764E3" w:rsidRDefault="00751956" w:rsidP="00D764E3">
      <w:r>
        <w:t>Nether critical hits</w:t>
      </w:r>
    </w:p>
    <w:p w:rsidR="0010369E" w:rsidRDefault="0010369E">
      <w:pPr>
        <w:jc w:val="left"/>
        <w:rPr>
          <w:rFonts w:asciiTheme="majorHAnsi" w:eastAsiaTheme="majorEastAsia" w:hAnsiTheme="majorHAnsi" w:cstheme="majorBidi"/>
          <w:b/>
          <w:bCs/>
          <w:color w:val="4F81BD" w:themeColor="accent1"/>
        </w:rPr>
      </w:pPr>
      <w:r>
        <w:br w:type="page"/>
      </w:r>
    </w:p>
    <w:p w:rsidR="0010369E" w:rsidRDefault="0010369E" w:rsidP="0010369E">
      <w:pPr>
        <w:pStyle w:val="Heading3"/>
      </w:pPr>
      <w:r>
        <w:lastRenderedPageBreak/>
        <w:t>Natur</w:t>
      </w:r>
      <w:r w:rsidR="00230A2B">
        <w:t>al</w:t>
      </w:r>
      <w:r>
        <w:t xml:space="preserve"> Domains</w:t>
      </w:r>
    </w:p>
    <w:p w:rsidR="0010369E" w:rsidRDefault="00933205" w:rsidP="0010369E">
      <w:pPr>
        <w:pStyle w:val="Heading4"/>
      </w:pPr>
      <w:r>
        <w:t>Plant</w:t>
      </w:r>
    </w:p>
    <w:p w:rsidR="0010369E" w:rsidRDefault="0010369E">
      <w:pPr>
        <w:jc w:val="left"/>
      </w:pPr>
      <w:r>
        <w:t>Aa</w:t>
      </w:r>
    </w:p>
    <w:p w:rsidR="0010369E" w:rsidRDefault="00933205" w:rsidP="0010369E">
      <w:pPr>
        <w:pStyle w:val="Heading4"/>
      </w:pPr>
      <w:r>
        <w:t>Animal</w:t>
      </w:r>
    </w:p>
    <w:p w:rsidR="0010369E" w:rsidRDefault="0010369E">
      <w:pPr>
        <w:jc w:val="left"/>
      </w:pPr>
      <w:r>
        <w:t>Aa</w:t>
      </w:r>
    </w:p>
    <w:p w:rsidR="0010369E" w:rsidRDefault="0010369E" w:rsidP="0010369E">
      <w:pPr>
        <w:pStyle w:val="Heading4"/>
      </w:pPr>
      <w:r>
        <w:t>Poison</w:t>
      </w:r>
    </w:p>
    <w:p w:rsidR="00671A30" w:rsidRDefault="00933205">
      <w:pPr>
        <w:jc w:val="left"/>
      </w:pPr>
      <w:r>
        <w:t>Poison Critical Hits</w:t>
      </w:r>
    </w:p>
    <w:p w:rsidR="00933205" w:rsidRDefault="00933205" w:rsidP="00933205">
      <w:pPr>
        <w:pStyle w:val="Heading4"/>
      </w:pPr>
      <w:r>
        <w:t>Time</w:t>
      </w:r>
    </w:p>
    <w:p w:rsidR="00933205" w:rsidRDefault="00933205" w:rsidP="00933205">
      <w:pPr>
        <w:jc w:val="left"/>
      </w:pPr>
      <w:r w:rsidRPr="00933205">
        <w:t>Rot/Decay/Age/Flesh/(Un)death</w:t>
      </w:r>
      <w:r>
        <w:t xml:space="preserve"> Critical Hits</w:t>
      </w:r>
    </w:p>
    <w:p w:rsidR="00671A30" w:rsidRDefault="00671A30" w:rsidP="00671A30">
      <w:pPr>
        <w:pStyle w:val="Heading4"/>
      </w:pPr>
      <w:r>
        <w:t>Life</w:t>
      </w:r>
    </w:p>
    <w:p w:rsidR="00671A30" w:rsidRDefault="00671A30">
      <w:pPr>
        <w:jc w:val="left"/>
      </w:pPr>
      <w:r>
        <w:t>Aa</w:t>
      </w:r>
    </w:p>
    <w:p w:rsidR="00671A30" w:rsidRDefault="00671A30" w:rsidP="00671A30">
      <w:pPr>
        <w:pStyle w:val="Heading4"/>
      </w:pPr>
      <w:r w:rsidRPr="00671A30">
        <w:t>Death</w:t>
      </w:r>
    </w:p>
    <w:p w:rsidR="00860BBA" w:rsidRPr="00933205" w:rsidRDefault="00933205">
      <w:pPr>
        <w:jc w:val="left"/>
      </w:pPr>
      <w:r w:rsidRPr="00933205">
        <w:t>Rot/Decay/Age/Flesh/(Un)death</w:t>
      </w:r>
      <w:r>
        <w:t xml:space="preserve"> Critical Hits</w:t>
      </w:r>
      <w:r w:rsidR="00860BBA">
        <w:br w:type="page"/>
      </w:r>
    </w:p>
    <w:p w:rsidR="00D72D60" w:rsidRDefault="00D72D60" w:rsidP="00D72D60">
      <w:pPr>
        <w:pStyle w:val="Heading3"/>
      </w:pPr>
      <w:r>
        <w:lastRenderedPageBreak/>
        <w:t>Planar Domains</w:t>
      </w:r>
    </w:p>
    <w:p w:rsidR="00D72D60" w:rsidRDefault="006F614E" w:rsidP="00D72D60">
      <w:pPr>
        <w:pStyle w:val="Heading4"/>
      </w:pPr>
      <w:r>
        <w:t>Demonic</w:t>
      </w:r>
    </w:p>
    <w:p w:rsidR="00D72D60" w:rsidRDefault="00D72D60" w:rsidP="00D72D60">
      <w:pPr>
        <w:jc w:val="left"/>
      </w:pPr>
      <w:r>
        <w:t>Aaa</w:t>
      </w:r>
    </w:p>
    <w:p w:rsidR="00D72D60" w:rsidRDefault="006F614E" w:rsidP="00D72D60">
      <w:pPr>
        <w:pStyle w:val="Heading4"/>
      </w:pPr>
      <w:r>
        <w:t>Spiritual</w:t>
      </w:r>
    </w:p>
    <w:p w:rsidR="00D72D60" w:rsidRDefault="00C869D0" w:rsidP="00D72D60">
      <w:pPr>
        <w:jc w:val="left"/>
      </w:pPr>
      <w:r>
        <w:t>Spirit/Soul Critical Hits</w:t>
      </w:r>
    </w:p>
    <w:p w:rsidR="00D72D60" w:rsidRDefault="00230A2B" w:rsidP="00D72D60">
      <w:pPr>
        <w:pStyle w:val="Heading4"/>
      </w:pPr>
      <w:r>
        <w:t>Astral</w:t>
      </w:r>
    </w:p>
    <w:p w:rsidR="00D72D60" w:rsidRDefault="00D72D60" w:rsidP="00D72D60">
      <w:pPr>
        <w:jc w:val="left"/>
      </w:pPr>
      <w:r>
        <w:t>Aa</w:t>
      </w:r>
    </w:p>
    <w:p w:rsidR="00860BBA" w:rsidRDefault="00860BBA">
      <w:pPr>
        <w:jc w:val="left"/>
        <w:rPr>
          <w:rFonts w:asciiTheme="majorHAnsi" w:eastAsiaTheme="majorEastAsia" w:hAnsiTheme="majorHAnsi" w:cstheme="majorBidi"/>
          <w:b/>
          <w:bCs/>
          <w:color w:val="4F81BD" w:themeColor="accent1"/>
        </w:rPr>
      </w:pPr>
      <w:r>
        <w:br w:type="page"/>
      </w:r>
    </w:p>
    <w:p w:rsidR="00230A2B" w:rsidRDefault="00860BBA" w:rsidP="00230A2B">
      <w:pPr>
        <w:pStyle w:val="Heading3"/>
      </w:pPr>
      <w:r>
        <w:lastRenderedPageBreak/>
        <w:t>Humane</w:t>
      </w:r>
      <w:r w:rsidR="00230A2B">
        <w:t xml:space="preserve"> Domains</w:t>
      </w:r>
    </w:p>
    <w:p w:rsidR="00230A2B" w:rsidRDefault="00860BBA" w:rsidP="00230A2B">
      <w:pPr>
        <w:pStyle w:val="Heading4"/>
      </w:pPr>
      <w:r>
        <w:t>Mental</w:t>
      </w:r>
    </w:p>
    <w:p w:rsidR="00230A2B" w:rsidRDefault="00C869D0" w:rsidP="00230A2B">
      <w:pPr>
        <w:jc w:val="left"/>
      </w:pPr>
      <w:r>
        <w:t>Mind/Sanity Critical Hits</w:t>
      </w:r>
    </w:p>
    <w:p w:rsidR="00230A2B" w:rsidRDefault="00860BBA" w:rsidP="00230A2B">
      <w:pPr>
        <w:pStyle w:val="Heading4"/>
      </w:pPr>
      <w:r>
        <w:t>Physical</w:t>
      </w:r>
    </w:p>
    <w:p w:rsidR="0010369E" w:rsidRPr="00671A30" w:rsidRDefault="00C869D0" w:rsidP="00D72D60">
      <w:pPr>
        <w:jc w:val="left"/>
      </w:pPr>
      <w:r w:rsidRPr="00C869D0">
        <w:t>Rot/Decay/Age/Flesh/(Un)death</w:t>
      </w:r>
      <w:r>
        <w:t xml:space="preserve"> Critical Hits</w:t>
      </w:r>
      <w:r w:rsidR="00D764E3" w:rsidRPr="00671A30">
        <w:br w:type="page"/>
      </w:r>
    </w:p>
    <w:p w:rsidR="00671A30" w:rsidRDefault="00671A30">
      <w:pPr>
        <w:jc w:val="left"/>
        <w:rPr>
          <w:rFonts w:asciiTheme="majorHAnsi" w:eastAsiaTheme="majorEastAsia" w:hAnsiTheme="majorHAnsi" w:cstheme="majorBidi"/>
          <w:b/>
          <w:bCs/>
          <w:color w:val="4F81BD" w:themeColor="accent1"/>
          <w:sz w:val="26"/>
          <w:szCs w:val="26"/>
        </w:rPr>
      </w:pPr>
    </w:p>
    <w:p w:rsidR="00F63184" w:rsidRDefault="00F63184" w:rsidP="00F63184">
      <w:pPr>
        <w:pStyle w:val="Heading2"/>
      </w:pPr>
      <w:r>
        <w:t>Spells</w:t>
      </w:r>
    </w:p>
    <w:p w:rsidR="00577A2E" w:rsidRDefault="00577A2E" w:rsidP="00577A2E">
      <w:r w:rsidRPr="00AE4A1A">
        <w:rPr>
          <w:b/>
        </w:rPr>
        <w:t>Spells</w:t>
      </w:r>
      <w:r>
        <w:t xml:space="preserve"> represent specific formulas that work in one or more Domains.</w:t>
      </w:r>
    </w:p>
    <w:p w:rsidR="00577A2E" w:rsidRDefault="00577A2E" w:rsidP="00577A2E">
      <w:r>
        <w:t>Each spell is structured as follows:</w:t>
      </w:r>
    </w:p>
    <w:p w:rsidR="00577A2E" w:rsidRPr="00D36AE8" w:rsidRDefault="00577A2E" w:rsidP="00CB02CC">
      <w:pPr>
        <w:pStyle w:val="ListParagraph"/>
        <w:numPr>
          <w:ilvl w:val="0"/>
          <w:numId w:val="2"/>
        </w:numPr>
        <w:rPr>
          <w:b/>
        </w:rPr>
      </w:pPr>
      <w:r w:rsidRPr="00D36AE8">
        <w:rPr>
          <w:b/>
        </w:rPr>
        <w:t>Spell Name</w:t>
      </w:r>
    </w:p>
    <w:p w:rsidR="00577A2E" w:rsidRDefault="00577A2E" w:rsidP="00577A2E">
      <w:pPr>
        <w:pStyle w:val="ListParagraph"/>
      </w:pPr>
      <w:r>
        <w:t>Aaa</w:t>
      </w:r>
    </w:p>
    <w:p w:rsidR="00577A2E" w:rsidRPr="00D36AE8" w:rsidRDefault="00577A2E" w:rsidP="00CB02CC">
      <w:pPr>
        <w:pStyle w:val="ListParagraph"/>
        <w:numPr>
          <w:ilvl w:val="0"/>
          <w:numId w:val="2"/>
        </w:numPr>
        <w:rPr>
          <w:b/>
        </w:rPr>
      </w:pPr>
      <w:r w:rsidRPr="00D36AE8">
        <w:rPr>
          <w:b/>
        </w:rPr>
        <w:t>Domain(s)</w:t>
      </w:r>
    </w:p>
    <w:p w:rsidR="00577A2E" w:rsidRDefault="00577A2E" w:rsidP="00577A2E">
      <w:pPr>
        <w:pStyle w:val="ListParagraph"/>
      </w:pPr>
      <w:r>
        <w:t>Aaa</w:t>
      </w:r>
    </w:p>
    <w:p w:rsidR="00577A2E" w:rsidRPr="00D36AE8" w:rsidRDefault="00577A2E" w:rsidP="00CB02CC">
      <w:pPr>
        <w:pStyle w:val="ListParagraph"/>
        <w:numPr>
          <w:ilvl w:val="0"/>
          <w:numId w:val="2"/>
        </w:numPr>
        <w:rPr>
          <w:b/>
        </w:rPr>
      </w:pPr>
      <w:r w:rsidRPr="00D36AE8">
        <w:rPr>
          <w:b/>
        </w:rPr>
        <w:t>Base Cost</w:t>
      </w:r>
    </w:p>
    <w:p w:rsidR="00577A2E" w:rsidRDefault="00577A2E" w:rsidP="00577A2E">
      <w:pPr>
        <w:pStyle w:val="ListParagraph"/>
      </w:pPr>
      <w:r>
        <w:t>Aaa</w:t>
      </w:r>
    </w:p>
    <w:p w:rsidR="00577A2E" w:rsidRPr="00D36AE8" w:rsidRDefault="00577A2E" w:rsidP="00CB02CC">
      <w:pPr>
        <w:pStyle w:val="ListParagraph"/>
        <w:numPr>
          <w:ilvl w:val="0"/>
          <w:numId w:val="2"/>
        </w:numPr>
        <w:rPr>
          <w:b/>
        </w:rPr>
      </w:pPr>
      <w:r w:rsidRPr="00D36AE8">
        <w:rPr>
          <w:b/>
        </w:rPr>
        <w:t>Duration</w:t>
      </w:r>
    </w:p>
    <w:p w:rsidR="00577A2E" w:rsidRDefault="00577A2E" w:rsidP="00577A2E">
      <w:pPr>
        <w:pStyle w:val="ListParagraph"/>
      </w:pPr>
      <w:r>
        <w:t>Aaa</w:t>
      </w:r>
    </w:p>
    <w:p w:rsidR="00577A2E" w:rsidRPr="00D36AE8" w:rsidRDefault="00577A2E" w:rsidP="00CB02CC">
      <w:pPr>
        <w:pStyle w:val="ListParagraph"/>
        <w:numPr>
          <w:ilvl w:val="0"/>
          <w:numId w:val="2"/>
        </w:numPr>
        <w:rPr>
          <w:b/>
        </w:rPr>
      </w:pPr>
      <w:r w:rsidRPr="00D36AE8">
        <w:rPr>
          <w:b/>
        </w:rPr>
        <w:t>Range</w:t>
      </w:r>
    </w:p>
    <w:p w:rsidR="00577A2E" w:rsidRDefault="00C17680" w:rsidP="00577A2E">
      <w:pPr>
        <w:pStyle w:val="ListParagraph"/>
      </w:pPr>
      <w:r>
        <w:t>Defines how far from the caster the point of effect of the spell can be.</w:t>
      </w:r>
    </w:p>
    <w:p w:rsidR="00577A2E" w:rsidRPr="00D36AE8" w:rsidRDefault="00C17680" w:rsidP="00CB02CC">
      <w:pPr>
        <w:pStyle w:val="ListParagraph"/>
        <w:numPr>
          <w:ilvl w:val="0"/>
          <w:numId w:val="2"/>
        </w:numPr>
        <w:rPr>
          <w:b/>
        </w:rPr>
      </w:pPr>
      <w:r>
        <w:rPr>
          <w:b/>
        </w:rPr>
        <w:t>Effects</w:t>
      </w:r>
    </w:p>
    <w:p w:rsidR="00577A2E" w:rsidRDefault="00577A2E" w:rsidP="00577A2E">
      <w:pPr>
        <w:pStyle w:val="ListParagraph"/>
      </w:pPr>
      <w:r>
        <w:t>Aaa</w:t>
      </w:r>
    </w:p>
    <w:p w:rsidR="00577A2E" w:rsidRPr="00D36AE8" w:rsidRDefault="00C17680" w:rsidP="00CB02CC">
      <w:pPr>
        <w:pStyle w:val="ListParagraph"/>
        <w:numPr>
          <w:ilvl w:val="0"/>
          <w:numId w:val="2"/>
        </w:numPr>
        <w:rPr>
          <w:b/>
        </w:rPr>
      </w:pPr>
      <w:r>
        <w:rPr>
          <w:b/>
        </w:rPr>
        <w:t>Area/</w:t>
      </w:r>
      <w:r w:rsidR="00577A2E" w:rsidRPr="00D36AE8">
        <w:rPr>
          <w:b/>
        </w:rPr>
        <w:t>Target(s)</w:t>
      </w:r>
    </w:p>
    <w:p w:rsidR="00577A2E" w:rsidRDefault="00577A2E" w:rsidP="00577A2E">
      <w:pPr>
        <w:pStyle w:val="ListParagraph"/>
      </w:pPr>
      <w:r>
        <w:t>Aaa</w:t>
      </w:r>
    </w:p>
    <w:p w:rsidR="00577A2E" w:rsidRDefault="00577A2E" w:rsidP="00577A2E">
      <w:r>
        <w:t>A spell might have one or more options that increase its cost in PP and, consequently, its level and casting difficulty.</w:t>
      </w:r>
    </w:p>
    <w:p w:rsidR="005D0588" w:rsidRDefault="005D0588">
      <w:pPr>
        <w:jc w:val="left"/>
        <w:rPr>
          <w:rFonts w:asciiTheme="majorHAnsi" w:eastAsiaTheme="majorEastAsia" w:hAnsiTheme="majorHAnsi" w:cstheme="majorBidi"/>
          <w:b/>
          <w:bCs/>
          <w:color w:val="4F81BD" w:themeColor="accent1"/>
        </w:rPr>
      </w:pPr>
      <w:r>
        <w:br w:type="page"/>
      </w:r>
    </w:p>
    <w:p w:rsidR="004E66BF" w:rsidRPr="004E66BF" w:rsidRDefault="00AC4A78" w:rsidP="004E66BF">
      <w:pPr>
        <w:pStyle w:val="Heading3"/>
      </w:pPr>
      <w:r>
        <w:lastRenderedPageBreak/>
        <w:t>Direct Magical</w:t>
      </w:r>
      <w:r w:rsidR="004E66BF" w:rsidRPr="004E66BF">
        <w:t xml:space="preserve"> </w:t>
      </w:r>
      <w:r>
        <w:t>Attack</w:t>
      </w:r>
      <w:r w:rsidR="004E66BF" w:rsidRPr="004E66BF">
        <w:t xml:space="preserve"> </w:t>
      </w:r>
    </w:p>
    <w:p w:rsidR="0099460A" w:rsidRPr="0099460A" w:rsidRDefault="0099460A" w:rsidP="004E66BF">
      <w:r w:rsidRPr="0099460A">
        <w:t xml:space="preserve">This </w:t>
      </w:r>
      <w:r>
        <w:t xml:space="preserve">spell enables the caster to </w:t>
      </w:r>
      <w:r w:rsidR="00E126DA">
        <w:t>directly attach one or more targets by using one domain’s Magic to disrupt the body, the mind or both.</w:t>
      </w:r>
    </w:p>
    <w:p w:rsidR="004E66BF" w:rsidRPr="004E66BF" w:rsidRDefault="004E66BF" w:rsidP="004E66BF">
      <w:pPr>
        <w:rPr>
          <w:b/>
        </w:rPr>
      </w:pPr>
      <w:r w:rsidRPr="004E66BF">
        <w:rPr>
          <w:b/>
        </w:rPr>
        <w:t>Domain(s)</w:t>
      </w:r>
    </w:p>
    <w:p w:rsidR="004E66BF" w:rsidRDefault="00AC4A78" w:rsidP="00CB02CC">
      <w:pPr>
        <w:pStyle w:val="ListParagraph"/>
        <w:numPr>
          <w:ilvl w:val="0"/>
          <w:numId w:val="3"/>
        </w:numPr>
      </w:pPr>
      <w:r>
        <w:t>Elemental Domains (</w:t>
      </w:r>
      <w:r w:rsidR="00792E5C">
        <w:t>All</w:t>
      </w:r>
      <w:r>
        <w:t>)</w:t>
      </w:r>
    </w:p>
    <w:p w:rsidR="00AC4A78" w:rsidRDefault="00AC4A78" w:rsidP="00CB02CC">
      <w:pPr>
        <w:pStyle w:val="ListParagraph"/>
        <w:numPr>
          <w:ilvl w:val="0"/>
          <w:numId w:val="3"/>
        </w:numPr>
      </w:pPr>
      <w:r>
        <w:t xml:space="preserve">Natural Domains (Poison, </w:t>
      </w:r>
      <w:r w:rsidR="0099460A">
        <w:t xml:space="preserve">Time, </w:t>
      </w:r>
      <w:r>
        <w:t>Death)</w:t>
      </w:r>
    </w:p>
    <w:p w:rsidR="00AC4A78" w:rsidRDefault="00AC4A78" w:rsidP="00CB02CC">
      <w:pPr>
        <w:pStyle w:val="ListParagraph"/>
        <w:numPr>
          <w:ilvl w:val="0"/>
          <w:numId w:val="3"/>
        </w:numPr>
      </w:pPr>
      <w:r>
        <w:t>Planar Domains (Spiritual)</w:t>
      </w:r>
    </w:p>
    <w:p w:rsidR="00AC4A78" w:rsidRDefault="00AC4A78" w:rsidP="00CB02CC">
      <w:pPr>
        <w:pStyle w:val="ListParagraph"/>
        <w:numPr>
          <w:ilvl w:val="0"/>
          <w:numId w:val="3"/>
        </w:numPr>
      </w:pPr>
      <w:r>
        <w:t>Humane Domains (Mental, Physical)</w:t>
      </w:r>
    </w:p>
    <w:p w:rsidR="004E66BF" w:rsidRPr="004E66BF" w:rsidRDefault="004E66BF" w:rsidP="004E66BF">
      <w:pPr>
        <w:rPr>
          <w:b/>
        </w:rPr>
      </w:pPr>
      <w:r w:rsidRPr="004E66BF">
        <w:rPr>
          <w:b/>
        </w:rPr>
        <w:t>Base Cost</w:t>
      </w:r>
    </w:p>
    <w:p w:rsidR="004E66BF" w:rsidRDefault="007024E2" w:rsidP="00CB02CC">
      <w:pPr>
        <w:pStyle w:val="ListParagraph"/>
        <w:numPr>
          <w:ilvl w:val="0"/>
          <w:numId w:val="8"/>
        </w:numPr>
      </w:pPr>
      <w:r>
        <w:t xml:space="preserve">0 </w:t>
      </w:r>
      <w:r w:rsidR="004E66BF">
        <w:t>PP (difficulty 1</w:t>
      </w:r>
      <w:r>
        <w:t>0</w:t>
      </w:r>
      <w:r w:rsidR="004E66BF">
        <w:t>0)</w:t>
      </w:r>
    </w:p>
    <w:p w:rsidR="004E66BF" w:rsidRPr="004E66BF" w:rsidRDefault="004E66BF" w:rsidP="004E66BF">
      <w:pPr>
        <w:rPr>
          <w:b/>
        </w:rPr>
      </w:pPr>
      <w:r w:rsidRPr="004E66BF">
        <w:rPr>
          <w:b/>
        </w:rPr>
        <w:t>Duration</w:t>
      </w:r>
    </w:p>
    <w:p w:rsidR="001A540F" w:rsidRDefault="004E66BF" w:rsidP="00CB02CC">
      <w:pPr>
        <w:pStyle w:val="ListParagraph"/>
        <w:numPr>
          <w:ilvl w:val="0"/>
          <w:numId w:val="7"/>
        </w:numPr>
      </w:pPr>
      <w:r>
        <w:t>1 Action (1 sec)</w:t>
      </w:r>
    </w:p>
    <w:p w:rsidR="004E66BF" w:rsidRDefault="004E66BF" w:rsidP="00CB02CC">
      <w:pPr>
        <w:pStyle w:val="ListParagraph"/>
        <w:numPr>
          <w:ilvl w:val="0"/>
          <w:numId w:val="7"/>
        </w:numPr>
      </w:pPr>
      <w:r>
        <w:t>+3PP for each additional Action (1 sec)</w:t>
      </w:r>
    </w:p>
    <w:p w:rsidR="004E66BF" w:rsidRPr="004E66BF" w:rsidRDefault="004E66BF" w:rsidP="004E66BF">
      <w:pPr>
        <w:rPr>
          <w:b/>
        </w:rPr>
      </w:pPr>
      <w:r w:rsidRPr="004E66BF">
        <w:rPr>
          <w:b/>
        </w:rPr>
        <w:t>Range</w:t>
      </w:r>
    </w:p>
    <w:p w:rsidR="001A540F" w:rsidRDefault="001A540F" w:rsidP="00CB02CC">
      <w:pPr>
        <w:pStyle w:val="ListParagraph"/>
        <w:numPr>
          <w:ilvl w:val="0"/>
          <w:numId w:val="6"/>
        </w:numPr>
      </w:pPr>
      <w:r>
        <w:t>Touch</w:t>
      </w:r>
    </w:p>
    <w:p w:rsidR="004E66BF" w:rsidRDefault="004E66BF" w:rsidP="00CB02CC">
      <w:pPr>
        <w:pStyle w:val="ListParagraph"/>
        <w:numPr>
          <w:ilvl w:val="0"/>
          <w:numId w:val="6"/>
        </w:numPr>
      </w:pPr>
      <w:r>
        <w:t>+1</w:t>
      </w:r>
      <w:r w:rsidR="007024E2">
        <w:t xml:space="preserve"> </w:t>
      </w:r>
      <w:r>
        <w:t>PP for every 10 Actions (30m)</w:t>
      </w:r>
    </w:p>
    <w:p w:rsidR="004E66BF" w:rsidRPr="004E66BF" w:rsidRDefault="00C17680" w:rsidP="004E66BF">
      <w:pPr>
        <w:rPr>
          <w:b/>
        </w:rPr>
      </w:pPr>
      <w:r>
        <w:rPr>
          <w:b/>
        </w:rPr>
        <w:t>Effects</w:t>
      </w:r>
    </w:p>
    <w:p w:rsidR="00C17680" w:rsidRDefault="00C17680" w:rsidP="00CB02CC">
      <w:pPr>
        <w:pStyle w:val="ListParagraph"/>
        <w:numPr>
          <w:ilvl w:val="0"/>
          <w:numId w:val="4"/>
        </w:numPr>
      </w:pPr>
      <w:r>
        <w:t>Spell Casting roll as a Combat-Ranged Attack. Base damage is c</w:t>
      </w:r>
      <w:r w:rsidR="004E66BF">
        <w:t>aster</w:t>
      </w:r>
      <w:r w:rsidR="005D0588">
        <w:t>'s IN</w:t>
      </w:r>
    </w:p>
    <w:p w:rsidR="00C17680" w:rsidRDefault="005D0588" w:rsidP="00CB02CC">
      <w:pPr>
        <w:pStyle w:val="ListParagraph"/>
        <w:numPr>
          <w:ilvl w:val="0"/>
          <w:numId w:val="4"/>
        </w:numPr>
      </w:pPr>
      <w:r>
        <w:t>+2</w:t>
      </w:r>
      <w:r w:rsidR="007024E2">
        <w:t xml:space="preserve"> </w:t>
      </w:r>
      <w:r>
        <w:t>PP for</w:t>
      </w:r>
      <w:r w:rsidR="00C17680">
        <w:t xml:space="preserve"> each</w:t>
      </w:r>
      <w:r>
        <w:t xml:space="preserve"> </w:t>
      </w:r>
      <w:r w:rsidR="00C17680">
        <w:t xml:space="preserve">additional </w:t>
      </w:r>
      <w:r>
        <w:t>d10, max 10d10</w:t>
      </w:r>
    </w:p>
    <w:p w:rsidR="005D0588" w:rsidRDefault="005D0588" w:rsidP="00CB02CC">
      <w:pPr>
        <w:pStyle w:val="ListParagraph"/>
        <w:numPr>
          <w:ilvl w:val="0"/>
          <w:numId w:val="4"/>
        </w:numPr>
      </w:pPr>
      <w:r>
        <w:t>Critical hits based on the Domain</w:t>
      </w:r>
    </w:p>
    <w:p w:rsidR="004E66BF" w:rsidRPr="004E66BF" w:rsidRDefault="001F1160" w:rsidP="004E66BF">
      <w:pPr>
        <w:rPr>
          <w:b/>
        </w:rPr>
      </w:pPr>
      <w:r>
        <w:rPr>
          <w:b/>
        </w:rPr>
        <w:t>Area/</w:t>
      </w:r>
      <w:r w:rsidR="004E66BF" w:rsidRPr="004E66BF">
        <w:rPr>
          <w:b/>
        </w:rPr>
        <w:t>Target(s)</w:t>
      </w:r>
    </w:p>
    <w:p w:rsidR="00457A07" w:rsidRDefault="004E66BF" w:rsidP="00CB02CC">
      <w:pPr>
        <w:pStyle w:val="ListParagraph"/>
        <w:numPr>
          <w:ilvl w:val="0"/>
          <w:numId w:val="5"/>
        </w:numPr>
      </w:pPr>
      <w:r>
        <w:t>1 target</w:t>
      </w:r>
    </w:p>
    <w:p w:rsidR="004E66BF" w:rsidRDefault="004E66BF" w:rsidP="00CB02CC">
      <w:pPr>
        <w:pStyle w:val="ListParagraph"/>
        <w:numPr>
          <w:ilvl w:val="0"/>
          <w:numId w:val="5"/>
        </w:numPr>
      </w:pPr>
      <w:r>
        <w:t xml:space="preserve">+2PP for all in melee range with primary target (1 Action/3m), +2PP for each additional </w:t>
      </w:r>
      <w:r w:rsidR="00457A07">
        <w:t>Action (3m) of additional range</w:t>
      </w:r>
    </w:p>
    <w:p w:rsidR="007F2C0E" w:rsidRDefault="007F2C0E">
      <w:pPr>
        <w:jc w:val="left"/>
        <w:rPr>
          <w:rFonts w:asciiTheme="majorHAnsi" w:eastAsiaTheme="majorEastAsia" w:hAnsiTheme="majorHAnsi" w:cstheme="majorBidi"/>
          <w:b/>
          <w:bCs/>
          <w:color w:val="4F81BD" w:themeColor="accent1"/>
        </w:rPr>
      </w:pPr>
      <w:r>
        <w:br w:type="page"/>
      </w:r>
    </w:p>
    <w:p w:rsidR="00792E5C" w:rsidRPr="004E66BF" w:rsidRDefault="00792E5C" w:rsidP="00792E5C">
      <w:pPr>
        <w:pStyle w:val="Heading3"/>
      </w:pPr>
      <w:r>
        <w:lastRenderedPageBreak/>
        <w:t>Entity Summon</w:t>
      </w:r>
    </w:p>
    <w:p w:rsidR="00792E5C" w:rsidRPr="0099460A" w:rsidRDefault="00792E5C" w:rsidP="00792E5C">
      <w:r w:rsidRPr="0099460A">
        <w:t xml:space="preserve">This </w:t>
      </w:r>
      <w:r>
        <w:t>spell enables the caster to summon an entity.</w:t>
      </w:r>
    </w:p>
    <w:p w:rsidR="00792E5C" w:rsidRPr="004E66BF" w:rsidRDefault="00792E5C" w:rsidP="00792E5C">
      <w:pPr>
        <w:rPr>
          <w:b/>
        </w:rPr>
      </w:pPr>
      <w:r w:rsidRPr="004E66BF">
        <w:rPr>
          <w:b/>
        </w:rPr>
        <w:t>Domain(s)</w:t>
      </w:r>
    </w:p>
    <w:p w:rsidR="00792E5C" w:rsidRDefault="00792E5C" w:rsidP="00CB02CC">
      <w:pPr>
        <w:pStyle w:val="ListParagraph"/>
        <w:numPr>
          <w:ilvl w:val="0"/>
          <w:numId w:val="3"/>
        </w:numPr>
      </w:pPr>
      <w:r>
        <w:t>Elemental Domains (All)</w:t>
      </w:r>
    </w:p>
    <w:p w:rsidR="00792E5C" w:rsidRDefault="00792E5C" w:rsidP="00CB02CC">
      <w:pPr>
        <w:pStyle w:val="ListParagraph"/>
        <w:numPr>
          <w:ilvl w:val="0"/>
          <w:numId w:val="3"/>
        </w:numPr>
      </w:pPr>
      <w:r>
        <w:t>Natural Domains (Plant, Animal, Death)</w:t>
      </w:r>
    </w:p>
    <w:p w:rsidR="00792E5C" w:rsidRDefault="00792E5C" w:rsidP="00CB02CC">
      <w:pPr>
        <w:pStyle w:val="ListParagraph"/>
        <w:numPr>
          <w:ilvl w:val="0"/>
          <w:numId w:val="3"/>
        </w:numPr>
      </w:pPr>
      <w:r>
        <w:t>Planar Domains (Demonic, Spiritual, Astral)</w:t>
      </w:r>
    </w:p>
    <w:p w:rsidR="00792E5C" w:rsidRPr="004E66BF" w:rsidRDefault="00792E5C" w:rsidP="00792E5C">
      <w:pPr>
        <w:rPr>
          <w:b/>
        </w:rPr>
      </w:pPr>
      <w:r w:rsidRPr="004E66BF">
        <w:rPr>
          <w:b/>
        </w:rPr>
        <w:t>Base Cost</w:t>
      </w:r>
    </w:p>
    <w:p w:rsidR="00792E5C" w:rsidRDefault="00792E5C" w:rsidP="00CB02CC">
      <w:pPr>
        <w:pStyle w:val="ListParagraph"/>
        <w:numPr>
          <w:ilvl w:val="0"/>
          <w:numId w:val="8"/>
        </w:numPr>
      </w:pPr>
      <w:r>
        <w:t>0 PP (difficulty 100)</w:t>
      </w:r>
    </w:p>
    <w:p w:rsidR="00C9239D" w:rsidRPr="004E66BF" w:rsidRDefault="00C9239D" w:rsidP="00C9239D">
      <w:pPr>
        <w:rPr>
          <w:b/>
        </w:rPr>
      </w:pPr>
      <w:r>
        <w:rPr>
          <w:b/>
        </w:rPr>
        <w:t>Area/</w:t>
      </w:r>
      <w:r w:rsidRPr="004E66BF">
        <w:rPr>
          <w:b/>
        </w:rPr>
        <w:t>Target(s)</w:t>
      </w:r>
    </w:p>
    <w:p w:rsidR="00C9239D" w:rsidRDefault="00C9239D" w:rsidP="00C9239D">
      <w:pPr>
        <w:pStyle w:val="ListParagraph"/>
        <w:numPr>
          <w:ilvl w:val="0"/>
          <w:numId w:val="8"/>
        </w:numPr>
      </w:pPr>
      <w:r>
        <w:t>1 target</w:t>
      </w:r>
    </w:p>
    <w:p w:rsidR="00C9239D" w:rsidRDefault="00C9239D" w:rsidP="00C9239D">
      <w:pPr>
        <w:pStyle w:val="ListParagraph"/>
        <w:numPr>
          <w:ilvl w:val="0"/>
          <w:numId w:val="8"/>
        </w:numPr>
      </w:pPr>
      <w:r>
        <w:t>+2PP for all in melee range with primary target (1 Action/3m), +2PP for each additional Action (3m) of additional range</w:t>
      </w:r>
    </w:p>
    <w:p w:rsidR="00792E5C" w:rsidRPr="004E66BF" w:rsidRDefault="00792E5C" w:rsidP="00792E5C">
      <w:pPr>
        <w:rPr>
          <w:b/>
        </w:rPr>
      </w:pPr>
      <w:r w:rsidRPr="004E66BF">
        <w:rPr>
          <w:b/>
        </w:rPr>
        <w:t>Duration</w:t>
      </w:r>
    </w:p>
    <w:p w:rsidR="00792E5C" w:rsidRDefault="00372874" w:rsidP="00CB02CC">
      <w:pPr>
        <w:pStyle w:val="ListParagraph"/>
        <w:numPr>
          <w:ilvl w:val="0"/>
          <w:numId w:val="7"/>
        </w:numPr>
      </w:pPr>
      <w:r>
        <w:t>Summoned entity appears at 3m from the caster over the course of 1 Round/3 Actions</w:t>
      </w:r>
    </w:p>
    <w:p w:rsidR="00792E5C" w:rsidRPr="004E66BF" w:rsidRDefault="00792E5C" w:rsidP="00792E5C">
      <w:pPr>
        <w:rPr>
          <w:b/>
        </w:rPr>
      </w:pPr>
      <w:r w:rsidRPr="004E66BF">
        <w:rPr>
          <w:b/>
        </w:rPr>
        <w:t>Range</w:t>
      </w:r>
    </w:p>
    <w:p w:rsidR="00792E5C" w:rsidRDefault="00F26FF6" w:rsidP="00CB02CC">
      <w:pPr>
        <w:pStyle w:val="ListParagraph"/>
        <w:numPr>
          <w:ilvl w:val="0"/>
          <w:numId w:val="6"/>
        </w:numPr>
      </w:pPr>
      <w:r>
        <w:t xml:space="preserve">Summon from same plane: +1PP for </w:t>
      </w:r>
      <w:r w:rsidR="00792E5C">
        <w:t>1Km, +</w:t>
      </w:r>
      <w:r>
        <w:t>2</w:t>
      </w:r>
      <w:r w:rsidR="00792E5C">
        <w:t>PP for 10Km, +</w:t>
      </w:r>
      <w:r>
        <w:t>3</w:t>
      </w:r>
      <w:r w:rsidR="00792E5C">
        <w:t>PP for 100Km, +</w:t>
      </w:r>
      <w:r>
        <w:t>4</w:t>
      </w:r>
      <w:r w:rsidR="00792E5C">
        <w:t xml:space="preserve">PP for </w:t>
      </w:r>
      <w:r w:rsidR="00B669A8">
        <w:t>1000Km, +5PP for whole Planet</w:t>
      </w:r>
    </w:p>
    <w:p w:rsidR="00F26FF6" w:rsidRDefault="00F26FF6" w:rsidP="00CB02CC">
      <w:pPr>
        <w:pStyle w:val="ListParagraph"/>
        <w:numPr>
          <w:ilvl w:val="0"/>
          <w:numId w:val="6"/>
        </w:numPr>
      </w:pPr>
      <w:r>
        <w:t>Summon from other plane: +5PP for Demonic, Spiritual, Astral or Elemental</w:t>
      </w:r>
      <w:r w:rsidR="00B669A8">
        <w:t>, based on Domain</w:t>
      </w:r>
    </w:p>
    <w:p w:rsidR="00792E5C" w:rsidRPr="004E66BF" w:rsidRDefault="00792E5C" w:rsidP="00792E5C">
      <w:pPr>
        <w:rPr>
          <w:b/>
        </w:rPr>
      </w:pPr>
      <w:r>
        <w:rPr>
          <w:b/>
        </w:rPr>
        <w:t>Effects</w:t>
      </w:r>
    </w:p>
    <w:p w:rsidR="00792E5C" w:rsidRDefault="00792E5C" w:rsidP="00CB02CC">
      <w:pPr>
        <w:pStyle w:val="ListParagraph"/>
        <w:numPr>
          <w:ilvl w:val="0"/>
          <w:numId w:val="4"/>
        </w:numPr>
      </w:pPr>
      <w:r>
        <w:t>Spell Casting roll as a Combat-Ranged Attack. Base damage is caster's IN</w:t>
      </w:r>
    </w:p>
    <w:p w:rsidR="00792E5C" w:rsidRDefault="00792E5C" w:rsidP="00CB02CC">
      <w:pPr>
        <w:pStyle w:val="ListParagraph"/>
        <w:numPr>
          <w:ilvl w:val="0"/>
          <w:numId w:val="4"/>
        </w:numPr>
      </w:pPr>
      <w:r>
        <w:t>+2 PP for each additional d10, max 10d10</w:t>
      </w:r>
    </w:p>
    <w:p w:rsidR="00792E5C" w:rsidRDefault="00792E5C" w:rsidP="00CB02CC">
      <w:pPr>
        <w:pStyle w:val="ListParagraph"/>
        <w:numPr>
          <w:ilvl w:val="0"/>
          <w:numId w:val="4"/>
        </w:numPr>
      </w:pPr>
      <w:r>
        <w:t>Critical hits based on the Domain</w:t>
      </w:r>
    </w:p>
    <w:p w:rsidR="00A16E59" w:rsidRDefault="00A16E59">
      <w:pPr>
        <w:jc w:val="left"/>
        <w:rPr>
          <w:rFonts w:asciiTheme="majorHAnsi" w:eastAsiaTheme="majorEastAsia" w:hAnsiTheme="majorHAnsi" w:cstheme="majorBidi"/>
          <w:b/>
          <w:bCs/>
          <w:color w:val="4F81BD" w:themeColor="accent1"/>
        </w:rPr>
      </w:pPr>
      <w:r>
        <w:br w:type="page"/>
      </w:r>
    </w:p>
    <w:p w:rsidR="00F807F0" w:rsidRPr="004E66BF" w:rsidRDefault="00F807F0" w:rsidP="00F807F0">
      <w:pPr>
        <w:pStyle w:val="Heading3"/>
      </w:pPr>
      <w:r>
        <w:lastRenderedPageBreak/>
        <w:t>Soul Extirpation</w:t>
      </w:r>
    </w:p>
    <w:p w:rsidR="00505924" w:rsidRDefault="00F807F0" w:rsidP="00F807F0">
      <w:r w:rsidRPr="0099460A">
        <w:t xml:space="preserve">This </w:t>
      </w:r>
      <w:r>
        <w:t xml:space="preserve">spell enables the caster to forcedly </w:t>
      </w:r>
      <w:r>
        <w:rPr>
          <w:b/>
        </w:rPr>
        <w:t>extirpate</w:t>
      </w:r>
      <w:r>
        <w:t xml:space="preserve"> a target soul from its natural or artificial </w:t>
      </w:r>
      <w:r w:rsidRPr="00F807F0">
        <w:rPr>
          <w:b/>
        </w:rPr>
        <w:t>vessel</w:t>
      </w:r>
      <w:r>
        <w:rPr>
          <w:b/>
        </w:rPr>
        <w:t>.</w:t>
      </w:r>
      <w:r>
        <w:t xml:space="preserve"> The soul is </w:t>
      </w:r>
      <w:r w:rsidRPr="00452D06">
        <w:rPr>
          <w:i/>
        </w:rPr>
        <w:t>disembodied</w:t>
      </w:r>
      <w:r>
        <w:t xml:space="preserve"> for a </w:t>
      </w:r>
      <w:r w:rsidRPr="00F807F0">
        <w:rPr>
          <w:b/>
        </w:rPr>
        <w:t>limited time</w:t>
      </w:r>
      <w:r>
        <w:t xml:space="preserve">, then returns to its </w:t>
      </w:r>
      <w:r w:rsidRPr="00F807F0">
        <w:rPr>
          <w:b/>
        </w:rPr>
        <w:t>original vessel</w:t>
      </w:r>
      <w:r>
        <w:t>.</w:t>
      </w:r>
    </w:p>
    <w:p w:rsidR="00F807F0" w:rsidRPr="0099460A" w:rsidRDefault="00F807F0" w:rsidP="00F807F0">
      <w:r>
        <w:t>This spell is considered evil and unnatural by most.</w:t>
      </w:r>
    </w:p>
    <w:p w:rsidR="00F807F0" w:rsidRPr="004E66BF" w:rsidRDefault="00F807F0" w:rsidP="00F807F0">
      <w:pPr>
        <w:rPr>
          <w:b/>
        </w:rPr>
      </w:pPr>
      <w:r w:rsidRPr="004E66BF">
        <w:rPr>
          <w:b/>
        </w:rPr>
        <w:t>Domain(s)</w:t>
      </w:r>
    </w:p>
    <w:p w:rsidR="00F807F0" w:rsidRDefault="00F807F0" w:rsidP="00F807F0">
      <w:pPr>
        <w:pStyle w:val="ListParagraph"/>
        <w:numPr>
          <w:ilvl w:val="0"/>
          <w:numId w:val="3"/>
        </w:numPr>
      </w:pPr>
      <w:r>
        <w:t>Natural Domains (Death, Life)</w:t>
      </w:r>
    </w:p>
    <w:p w:rsidR="00F807F0" w:rsidRDefault="00F807F0" w:rsidP="00F807F0">
      <w:pPr>
        <w:pStyle w:val="ListParagraph"/>
        <w:numPr>
          <w:ilvl w:val="0"/>
          <w:numId w:val="3"/>
        </w:numPr>
      </w:pPr>
      <w:r>
        <w:t>Planar Domains (Demonic, Spiritual)</w:t>
      </w:r>
    </w:p>
    <w:p w:rsidR="00F807F0" w:rsidRPr="004E66BF" w:rsidRDefault="00F807F0" w:rsidP="00F807F0">
      <w:pPr>
        <w:rPr>
          <w:b/>
        </w:rPr>
      </w:pPr>
      <w:r w:rsidRPr="004E66BF">
        <w:rPr>
          <w:b/>
        </w:rPr>
        <w:t>Base Cost</w:t>
      </w:r>
    </w:p>
    <w:p w:rsidR="00F807F0" w:rsidRDefault="007B638F" w:rsidP="00F807F0">
      <w:pPr>
        <w:pStyle w:val="ListParagraph"/>
        <w:numPr>
          <w:ilvl w:val="0"/>
          <w:numId w:val="8"/>
        </w:numPr>
      </w:pPr>
      <w:r>
        <w:t>5</w:t>
      </w:r>
      <w:r w:rsidR="00F807F0">
        <w:t xml:space="preserve"> PP (difficulty </w:t>
      </w:r>
      <w:r>
        <w:t>150</w:t>
      </w:r>
      <w:r w:rsidR="00F807F0">
        <w:t>)</w:t>
      </w:r>
    </w:p>
    <w:p w:rsidR="00D14ED2" w:rsidRPr="004E66BF" w:rsidRDefault="00D14ED2" w:rsidP="00D14ED2">
      <w:pPr>
        <w:rPr>
          <w:b/>
        </w:rPr>
      </w:pPr>
      <w:r>
        <w:rPr>
          <w:b/>
        </w:rPr>
        <w:t>Area/</w:t>
      </w:r>
      <w:r w:rsidRPr="004E66BF">
        <w:rPr>
          <w:b/>
        </w:rPr>
        <w:t>Target(s)</w:t>
      </w:r>
    </w:p>
    <w:p w:rsidR="00D14ED2" w:rsidRDefault="00740431" w:rsidP="00D14ED2">
      <w:pPr>
        <w:pStyle w:val="ListParagraph"/>
        <w:numPr>
          <w:ilvl w:val="0"/>
          <w:numId w:val="5"/>
        </w:numPr>
      </w:pPr>
      <w:r>
        <w:t xml:space="preserve">+0 PP: </w:t>
      </w:r>
      <w:r w:rsidR="00D14ED2">
        <w:t>1 soul</w:t>
      </w:r>
    </w:p>
    <w:p w:rsidR="00200C91" w:rsidRDefault="00200C91" w:rsidP="00D14ED2">
      <w:pPr>
        <w:pStyle w:val="ListParagraph"/>
        <w:numPr>
          <w:ilvl w:val="0"/>
          <w:numId w:val="5"/>
        </w:numPr>
      </w:pPr>
      <w:r>
        <w:t>+ 5 PP: 1 additional soul</w:t>
      </w:r>
    </w:p>
    <w:p w:rsidR="00F807F0" w:rsidRPr="004E66BF" w:rsidRDefault="00F807F0" w:rsidP="00F807F0">
      <w:pPr>
        <w:rPr>
          <w:b/>
        </w:rPr>
      </w:pPr>
      <w:r w:rsidRPr="004E66BF">
        <w:rPr>
          <w:b/>
        </w:rPr>
        <w:t>Duration</w:t>
      </w:r>
    </w:p>
    <w:p w:rsidR="00E763BA" w:rsidRDefault="00E763BA" w:rsidP="00E763BA">
      <w:pPr>
        <w:pStyle w:val="ListParagraph"/>
        <w:numPr>
          <w:ilvl w:val="0"/>
          <w:numId w:val="5"/>
        </w:numPr>
      </w:pPr>
      <w:r>
        <w:t>+0 PP: The effect takes place over the course of 1 Minute (60 Rounds)</w:t>
      </w:r>
    </w:p>
    <w:p w:rsidR="00E763BA" w:rsidRDefault="00E763BA" w:rsidP="00E763BA">
      <w:pPr>
        <w:pStyle w:val="ListParagraph"/>
        <w:numPr>
          <w:ilvl w:val="0"/>
          <w:numId w:val="5"/>
        </w:numPr>
      </w:pPr>
      <w:r>
        <w:t>+3 PP: The effect takes place over the course of 1 Round (3 Actions)</w:t>
      </w:r>
    </w:p>
    <w:p w:rsidR="00E763BA" w:rsidRDefault="00E763BA" w:rsidP="00E763BA">
      <w:pPr>
        <w:pStyle w:val="ListParagraph"/>
        <w:numPr>
          <w:ilvl w:val="0"/>
          <w:numId w:val="5"/>
        </w:numPr>
      </w:pPr>
      <w:r>
        <w:t>+5 PP: The effect takes place over the course of 1 Action</w:t>
      </w:r>
    </w:p>
    <w:p w:rsidR="00E763BA" w:rsidRDefault="00E763BA" w:rsidP="00E763BA">
      <w:pPr>
        <w:pStyle w:val="ListParagraph"/>
      </w:pPr>
    </w:p>
    <w:p w:rsidR="00F807F0" w:rsidRDefault="00E763BA" w:rsidP="00AA7EA6">
      <w:pPr>
        <w:pStyle w:val="ListParagraph"/>
        <w:numPr>
          <w:ilvl w:val="0"/>
          <w:numId w:val="5"/>
        </w:numPr>
      </w:pPr>
      <w:r>
        <w:t xml:space="preserve">+0 PP: </w:t>
      </w:r>
      <w:r w:rsidR="00F807F0">
        <w:t xml:space="preserve">The soul is </w:t>
      </w:r>
      <w:r w:rsidR="00F807F0" w:rsidRPr="00AA7EA6">
        <w:rPr>
          <w:i/>
        </w:rPr>
        <w:t>disembodied</w:t>
      </w:r>
      <w:r w:rsidR="00F807F0">
        <w:t xml:space="preserve"> for 3 Seconds/1 Round/3 Actions.</w:t>
      </w:r>
    </w:p>
    <w:p w:rsidR="00F807F0" w:rsidRDefault="00F807F0" w:rsidP="00F807F0">
      <w:pPr>
        <w:pStyle w:val="ListParagraph"/>
        <w:numPr>
          <w:ilvl w:val="0"/>
          <w:numId w:val="7"/>
        </w:numPr>
      </w:pPr>
      <w:r>
        <w:t xml:space="preserve">+2 PP: The soul is </w:t>
      </w:r>
      <w:r w:rsidRPr="00F807F0">
        <w:rPr>
          <w:i/>
        </w:rPr>
        <w:t>disembodied</w:t>
      </w:r>
      <w:r>
        <w:t xml:space="preserve"> for</w:t>
      </w:r>
      <w:r w:rsidR="003531F0">
        <w:t xml:space="preserve"> additional</w:t>
      </w:r>
      <w:r>
        <w:t xml:space="preserve"> 3 Seconds/1 Round/3 Actions</w:t>
      </w:r>
    </w:p>
    <w:p w:rsidR="00F807F0" w:rsidRDefault="00F807F0" w:rsidP="00F807F0">
      <w:pPr>
        <w:pStyle w:val="ListParagraph"/>
        <w:numPr>
          <w:ilvl w:val="0"/>
          <w:numId w:val="7"/>
        </w:numPr>
      </w:pPr>
      <w:r>
        <w:t xml:space="preserve">+10 PP: The soul is </w:t>
      </w:r>
      <w:r w:rsidRPr="00F807F0">
        <w:rPr>
          <w:i/>
        </w:rPr>
        <w:t>disembodied</w:t>
      </w:r>
      <w:r>
        <w:t xml:space="preserve"> for 10 minutes</w:t>
      </w:r>
    </w:p>
    <w:p w:rsidR="00F807F0" w:rsidRPr="004E66BF" w:rsidRDefault="00F807F0" w:rsidP="00F807F0">
      <w:pPr>
        <w:rPr>
          <w:b/>
        </w:rPr>
      </w:pPr>
      <w:r w:rsidRPr="004E66BF">
        <w:rPr>
          <w:b/>
        </w:rPr>
        <w:t>Range</w:t>
      </w:r>
    </w:p>
    <w:p w:rsidR="00F807F0" w:rsidRDefault="00200C91" w:rsidP="00F807F0">
      <w:pPr>
        <w:pStyle w:val="ListParagraph"/>
        <w:numPr>
          <w:ilvl w:val="0"/>
          <w:numId w:val="6"/>
        </w:numPr>
      </w:pPr>
      <w:r>
        <w:t xml:space="preserve">+0 PP: </w:t>
      </w:r>
      <w:r w:rsidR="00F807F0">
        <w:t>Touch</w:t>
      </w:r>
    </w:p>
    <w:p w:rsidR="00F807F0" w:rsidRPr="006B76C1" w:rsidRDefault="00F807F0" w:rsidP="00F807F0">
      <w:pPr>
        <w:pStyle w:val="ListParagraph"/>
        <w:numPr>
          <w:ilvl w:val="0"/>
          <w:numId w:val="6"/>
        </w:numPr>
        <w:rPr>
          <w:b/>
        </w:rPr>
      </w:pPr>
      <w:r>
        <w:t>+1 PP for each 3m (1 Action), max 30m</w:t>
      </w:r>
    </w:p>
    <w:p w:rsidR="00EB4D70" w:rsidRDefault="00EB4D70">
      <w:pPr>
        <w:jc w:val="left"/>
        <w:rPr>
          <w:rFonts w:asciiTheme="majorHAnsi" w:eastAsiaTheme="majorEastAsia" w:hAnsiTheme="majorHAnsi" w:cstheme="majorBidi"/>
          <w:b/>
          <w:bCs/>
          <w:color w:val="4F81BD" w:themeColor="accent1"/>
        </w:rPr>
      </w:pPr>
      <w:r>
        <w:br w:type="page"/>
      </w:r>
    </w:p>
    <w:p w:rsidR="007F2C0E" w:rsidRPr="004E66BF" w:rsidRDefault="00A16E59" w:rsidP="007F2C0E">
      <w:pPr>
        <w:pStyle w:val="Heading3"/>
      </w:pPr>
      <w:r>
        <w:lastRenderedPageBreak/>
        <w:t xml:space="preserve">Soul </w:t>
      </w:r>
      <w:r w:rsidR="00F424B2">
        <w:t>Transfer</w:t>
      </w:r>
    </w:p>
    <w:p w:rsidR="00505924" w:rsidRDefault="007F2C0E" w:rsidP="007F2C0E">
      <w:r w:rsidRPr="0099460A">
        <w:t xml:space="preserve">This </w:t>
      </w:r>
      <w:r>
        <w:t xml:space="preserve">spell enables the caster to </w:t>
      </w:r>
      <w:r w:rsidR="00C22859" w:rsidRPr="00C22859">
        <w:rPr>
          <w:b/>
        </w:rPr>
        <w:t>transfer</w:t>
      </w:r>
      <w:r w:rsidR="00C22859">
        <w:t xml:space="preserve"> a target</w:t>
      </w:r>
      <w:r>
        <w:t xml:space="preserve"> </w:t>
      </w:r>
      <w:r w:rsidR="00F807F0" w:rsidRPr="00452D06">
        <w:rPr>
          <w:i/>
        </w:rPr>
        <w:t>disembodied</w:t>
      </w:r>
      <w:r w:rsidR="00F807F0">
        <w:t xml:space="preserve"> </w:t>
      </w:r>
      <w:r w:rsidRPr="00C22859">
        <w:rPr>
          <w:b/>
        </w:rPr>
        <w:t>soul</w:t>
      </w:r>
      <w:r w:rsidR="00C22859">
        <w:t xml:space="preserve"> to an empty </w:t>
      </w:r>
      <w:r w:rsidR="00C22859" w:rsidRPr="00C22859">
        <w:rPr>
          <w:b/>
        </w:rPr>
        <w:t>vessel</w:t>
      </w:r>
      <w:r>
        <w:t>.</w:t>
      </w:r>
      <w:r w:rsidR="00710114">
        <w:t xml:space="preserve"> </w:t>
      </w:r>
      <w:r w:rsidR="004311D5">
        <w:t>The soul is no longer disembodied and takes control of the vessel.</w:t>
      </w:r>
    </w:p>
    <w:p w:rsidR="007F2C0E" w:rsidRPr="0099460A" w:rsidRDefault="00710114" w:rsidP="007F2C0E">
      <w:r>
        <w:t>This spell is considered evil and unnatural by most</w:t>
      </w:r>
      <w:r w:rsidR="004311D5">
        <w:t xml:space="preserve"> when used for aims different than returning a soul to its original body</w:t>
      </w:r>
      <w:r>
        <w:t>.</w:t>
      </w:r>
    </w:p>
    <w:p w:rsidR="007F2C0E" w:rsidRDefault="007F2C0E" w:rsidP="007F2C0E">
      <w:pPr>
        <w:rPr>
          <w:b/>
        </w:rPr>
      </w:pPr>
      <w:r w:rsidRPr="004E66BF">
        <w:rPr>
          <w:b/>
        </w:rPr>
        <w:t>Domain(s)</w:t>
      </w:r>
    </w:p>
    <w:p w:rsidR="00740431" w:rsidRPr="00740431" w:rsidRDefault="00740431" w:rsidP="007F2C0E">
      <w:r>
        <w:t xml:space="preserve">This spell in the </w:t>
      </w:r>
      <w:r w:rsidRPr="00740431">
        <w:t xml:space="preserve">Demonic </w:t>
      </w:r>
      <w:r>
        <w:t>Domain only affects souls of Demons.</w:t>
      </w:r>
    </w:p>
    <w:p w:rsidR="007F2C0E" w:rsidRDefault="007F2C0E" w:rsidP="00CB02CC">
      <w:pPr>
        <w:pStyle w:val="ListParagraph"/>
        <w:numPr>
          <w:ilvl w:val="0"/>
          <w:numId w:val="3"/>
        </w:numPr>
      </w:pPr>
      <w:r>
        <w:t>Natural Domains (Death</w:t>
      </w:r>
      <w:r w:rsidR="001006C7">
        <w:t>,</w:t>
      </w:r>
      <w:r w:rsidR="0095553F">
        <w:t xml:space="preserve"> </w:t>
      </w:r>
      <w:r w:rsidR="001006C7">
        <w:t>Life</w:t>
      </w:r>
      <w:r>
        <w:t>)</w:t>
      </w:r>
    </w:p>
    <w:p w:rsidR="007F2C0E" w:rsidRDefault="007F2C0E" w:rsidP="00CB02CC">
      <w:pPr>
        <w:pStyle w:val="ListParagraph"/>
        <w:numPr>
          <w:ilvl w:val="0"/>
          <w:numId w:val="3"/>
        </w:numPr>
      </w:pPr>
      <w:r>
        <w:t>Planar Domains (</w:t>
      </w:r>
      <w:r w:rsidR="006B76C1">
        <w:t>Demonic, Spiritual</w:t>
      </w:r>
      <w:r>
        <w:t>)</w:t>
      </w:r>
    </w:p>
    <w:p w:rsidR="007F2C0E" w:rsidRPr="004E66BF" w:rsidRDefault="007F2C0E" w:rsidP="007F2C0E">
      <w:pPr>
        <w:rPr>
          <w:b/>
        </w:rPr>
      </w:pPr>
      <w:r w:rsidRPr="004E66BF">
        <w:rPr>
          <w:b/>
        </w:rPr>
        <w:t>Base Cost</w:t>
      </w:r>
    </w:p>
    <w:p w:rsidR="007F2C0E" w:rsidRDefault="00713673" w:rsidP="00CB02CC">
      <w:pPr>
        <w:pStyle w:val="ListParagraph"/>
        <w:numPr>
          <w:ilvl w:val="0"/>
          <w:numId w:val="8"/>
        </w:numPr>
      </w:pPr>
      <w:r>
        <w:t>5</w:t>
      </w:r>
      <w:r w:rsidR="000512D5">
        <w:t xml:space="preserve"> </w:t>
      </w:r>
      <w:r w:rsidR="007F2C0E">
        <w:t xml:space="preserve">PP (difficulty </w:t>
      </w:r>
      <w:r w:rsidR="000512D5">
        <w:t>1</w:t>
      </w:r>
      <w:r>
        <w:t>5</w:t>
      </w:r>
      <w:r w:rsidR="007F2C0E">
        <w:t>0)</w:t>
      </w:r>
    </w:p>
    <w:p w:rsidR="00EB4D70" w:rsidRPr="004E66BF" w:rsidRDefault="00EB4D70" w:rsidP="00EB4D70">
      <w:pPr>
        <w:rPr>
          <w:b/>
        </w:rPr>
      </w:pPr>
      <w:r>
        <w:rPr>
          <w:b/>
        </w:rPr>
        <w:t>Area/</w:t>
      </w:r>
      <w:r w:rsidRPr="004E66BF">
        <w:rPr>
          <w:b/>
        </w:rPr>
        <w:t>Target(s)</w:t>
      </w:r>
    </w:p>
    <w:p w:rsidR="00AA7EA6" w:rsidRDefault="00EB4D70" w:rsidP="00C9239D">
      <w:pPr>
        <w:pStyle w:val="ListParagraph"/>
        <w:numPr>
          <w:ilvl w:val="0"/>
          <w:numId w:val="8"/>
        </w:numPr>
      </w:pPr>
      <w:r>
        <w:t xml:space="preserve">1 </w:t>
      </w:r>
      <w:r w:rsidRPr="00AA7EA6">
        <w:rPr>
          <w:i/>
        </w:rPr>
        <w:t>disembodied</w:t>
      </w:r>
      <w:r>
        <w:t xml:space="preserve"> soul</w:t>
      </w:r>
    </w:p>
    <w:p w:rsidR="007F2C0E" w:rsidRPr="004E66BF" w:rsidRDefault="007F2C0E" w:rsidP="007F2C0E">
      <w:pPr>
        <w:rPr>
          <w:b/>
        </w:rPr>
      </w:pPr>
      <w:r w:rsidRPr="004E66BF">
        <w:rPr>
          <w:b/>
        </w:rPr>
        <w:t>Duration</w:t>
      </w:r>
    </w:p>
    <w:p w:rsidR="0032008E" w:rsidRDefault="0032008E" w:rsidP="00CB02CC">
      <w:pPr>
        <w:pStyle w:val="ListParagraph"/>
        <w:numPr>
          <w:ilvl w:val="0"/>
          <w:numId w:val="7"/>
        </w:numPr>
      </w:pPr>
      <w:r>
        <w:t xml:space="preserve">Effect on </w:t>
      </w:r>
      <w:r w:rsidR="00A10DC4">
        <w:t>affected</w:t>
      </w:r>
      <w:r>
        <w:t xml:space="preserve"> soul</w:t>
      </w:r>
      <w:r w:rsidR="00A10DC4">
        <w:t>(s)</w:t>
      </w:r>
      <w:r>
        <w:t xml:space="preserve"> is </w:t>
      </w:r>
      <w:r w:rsidRPr="00F97EB6">
        <w:t>permanent</w:t>
      </w:r>
      <w:r>
        <w:t>.</w:t>
      </w:r>
    </w:p>
    <w:p w:rsidR="00F42334" w:rsidRDefault="00F42334" w:rsidP="00CB02CC">
      <w:pPr>
        <w:pStyle w:val="ListParagraph"/>
        <w:numPr>
          <w:ilvl w:val="0"/>
          <w:numId w:val="7"/>
        </w:numPr>
      </w:pPr>
      <w:r>
        <w:t>+0 PP: The effect takes place over the course of 1 Minute (60 Rounds)</w:t>
      </w:r>
    </w:p>
    <w:p w:rsidR="007F2C0E" w:rsidRDefault="00F42334" w:rsidP="00CB02CC">
      <w:pPr>
        <w:pStyle w:val="ListParagraph"/>
        <w:numPr>
          <w:ilvl w:val="0"/>
          <w:numId w:val="7"/>
        </w:numPr>
      </w:pPr>
      <w:r>
        <w:t>+</w:t>
      </w:r>
      <w:r w:rsidR="00AD641E">
        <w:t>3</w:t>
      </w:r>
      <w:r>
        <w:t xml:space="preserve"> PP: The effect takes place </w:t>
      </w:r>
      <w:r w:rsidR="006B76C1">
        <w:t>over the course of 1 Round (3 Actions)</w:t>
      </w:r>
    </w:p>
    <w:p w:rsidR="00F42334" w:rsidRDefault="00F42334" w:rsidP="00CB02CC">
      <w:pPr>
        <w:pStyle w:val="ListParagraph"/>
        <w:numPr>
          <w:ilvl w:val="0"/>
          <w:numId w:val="7"/>
        </w:numPr>
      </w:pPr>
      <w:r>
        <w:t>+</w:t>
      </w:r>
      <w:r w:rsidR="00AD641E">
        <w:t>5</w:t>
      </w:r>
      <w:r>
        <w:t xml:space="preserve"> PP: The effect takes place over the course of 1 Action</w:t>
      </w:r>
    </w:p>
    <w:p w:rsidR="007F2C0E" w:rsidRPr="004E66BF" w:rsidRDefault="007F2C0E" w:rsidP="007F2C0E">
      <w:pPr>
        <w:rPr>
          <w:b/>
        </w:rPr>
      </w:pPr>
      <w:r w:rsidRPr="004E66BF">
        <w:rPr>
          <w:b/>
        </w:rPr>
        <w:t>Range</w:t>
      </w:r>
    </w:p>
    <w:p w:rsidR="006B76C1" w:rsidRDefault="006B76C1" w:rsidP="00CB02CC">
      <w:pPr>
        <w:pStyle w:val="ListParagraph"/>
        <w:numPr>
          <w:ilvl w:val="0"/>
          <w:numId w:val="6"/>
        </w:numPr>
      </w:pPr>
      <w:r>
        <w:t>Touch</w:t>
      </w:r>
    </w:p>
    <w:p w:rsidR="006B76C1" w:rsidRPr="006B76C1" w:rsidRDefault="006B76C1" w:rsidP="00CB02CC">
      <w:pPr>
        <w:pStyle w:val="ListParagraph"/>
        <w:numPr>
          <w:ilvl w:val="0"/>
          <w:numId w:val="6"/>
        </w:numPr>
        <w:rPr>
          <w:b/>
        </w:rPr>
      </w:pPr>
      <w:r>
        <w:t xml:space="preserve">+1 PP for </w:t>
      </w:r>
      <w:r w:rsidR="00B733BE">
        <w:t>each 3m (</w:t>
      </w:r>
      <w:r>
        <w:t>1 Action</w:t>
      </w:r>
      <w:r w:rsidR="00B733BE">
        <w:t>), max 30m</w:t>
      </w:r>
    </w:p>
    <w:p w:rsidR="00F807F0" w:rsidRDefault="00F807F0">
      <w:pPr>
        <w:jc w:val="left"/>
        <w:rPr>
          <w:rFonts w:asciiTheme="majorHAnsi" w:eastAsiaTheme="majorEastAsia" w:hAnsiTheme="majorHAnsi" w:cstheme="majorBidi"/>
          <w:b/>
          <w:bCs/>
          <w:color w:val="4F81BD" w:themeColor="accent1"/>
        </w:rPr>
      </w:pPr>
      <w:r>
        <w:br w:type="page"/>
      </w:r>
    </w:p>
    <w:p w:rsidR="00F424B2" w:rsidRPr="004E66BF" w:rsidRDefault="00F424B2" w:rsidP="00F424B2">
      <w:pPr>
        <w:pStyle w:val="Heading3"/>
      </w:pPr>
      <w:r>
        <w:lastRenderedPageBreak/>
        <w:t>Soul Exchange</w:t>
      </w:r>
    </w:p>
    <w:p w:rsidR="00CC3316" w:rsidRDefault="00CC3316" w:rsidP="00CC3316">
      <w:r>
        <w:t>This powerful spell allows the caster to exchange two souls</w:t>
      </w:r>
      <w:r w:rsidR="00374291">
        <w:t>, effectively switching the control of their vessels or bodies</w:t>
      </w:r>
      <w:r>
        <w:t>.</w:t>
      </w:r>
    </w:p>
    <w:p w:rsidR="00CC3316" w:rsidRDefault="00CC3316" w:rsidP="00CC3316">
      <w:r w:rsidRPr="00CC3316">
        <w:t xml:space="preserve">Perform a </w:t>
      </w:r>
      <w:r w:rsidRPr="00CC3316">
        <w:rPr>
          <w:i/>
        </w:rPr>
        <w:t>Magic – Spell Casting</w:t>
      </w:r>
      <w:r>
        <w:t xml:space="preserve"> vs </w:t>
      </w:r>
      <w:r w:rsidRPr="00CC3316">
        <w:rPr>
          <w:i/>
        </w:rPr>
        <w:t>Resistance – Magical</w:t>
      </w:r>
      <w:r>
        <w:t xml:space="preserve"> of both targets to transfer the soul from one target to the other and vice-versa.</w:t>
      </w:r>
    </w:p>
    <w:p w:rsidR="00F424B2" w:rsidRPr="0099460A" w:rsidRDefault="00F424B2" w:rsidP="00F424B2">
      <w:r w:rsidRPr="0099460A">
        <w:t xml:space="preserve">This </w:t>
      </w:r>
      <w:r w:rsidR="00C22859">
        <w:t>spell is often considered evil and unnatural</w:t>
      </w:r>
      <w:r>
        <w:t>.</w:t>
      </w:r>
    </w:p>
    <w:p w:rsidR="00F424B2" w:rsidRPr="004E66BF" w:rsidRDefault="00F424B2" w:rsidP="00F424B2">
      <w:pPr>
        <w:rPr>
          <w:b/>
        </w:rPr>
      </w:pPr>
      <w:r w:rsidRPr="004E66BF">
        <w:rPr>
          <w:b/>
        </w:rPr>
        <w:t>Domain(s)</w:t>
      </w:r>
    </w:p>
    <w:p w:rsidR="00F424B2" w:rsidRDefault="00F424B2" w:rsidP="00F424B2">
      <w:pPr>
        <w:pStyle w:val="ListParagraph"/>
        <w:numPr>
          <w:ilvl w:val="0"/>
          <w:numId w:val="3"/>
        </w:numPr>
      </w:pPr>
      <w:r>
        <w:t>Natural Domains (Death)</w:t>
      </w:r>
    </w:p>
    <w:p w:rsidR="00F424B2" w:rsidRDefault="00F424B2" w:rsidP="00F424B2">
      <w:pPr>
        <w:pStyle w:val="ListParagraph"/>
        <w:numPr>
          <w:ilvl w:val="0"/>
          <w:numId w:val="3"/>
        </w:numPr>
      </w:pPr>
      <w:r>
        <w:t>Planar Domains (Spiritual)</w:t>
      </w:r>
    </w:p>
    <w:p w:rsidR="00F424B2" w:rsidRPr="004E66BF" w:rsidRDefault="00F424B2" w:rsidP="00F424B2">
      <w:pPr>
        <w:rPr>
          <w:b/>
        </w:rPr>
      </w:pPr>
      <w:r w:rsidRPr="004E66BF">
        <w:rPr>
          <w:b/>
        </w:rPr>
        <w:t>Base Cost</w:t>
      </w:r>
    </w:p>
    <w:p w:rsidR="00F424B2" w:rsidRDefault="00C22859" w:rsidP="00F424B2">
      <w:pPr>
        <w:pStyle w:val="ListParagraph"/>
        <w:numPr>
          <w:ilvl w:val="0"/>
          <w:numId w:val="8"/>
        </w:numPr>
      </w:pPr>
      <w:r>
        <w:t>1</w:t>
      </w:r>
      <w:r w:rsidR="00F424B2">
        <w:t xml:space="preserve">0 PP (difficulty </w:t>
      </w:r>
      <w:r>
        <w:t>2</w:t>
      </w:r>
      <w:r w:rsidR="00F424B2">
        <w:t>00)</w:t>
      </w:r>
    </w:p>
    <w:p w:rsidR="00C9239D" w:rsidRPr="004E66BF" w:rsidRDefault="00C9239D" w:rsidP="00C9239D">
      <w:pPr>
        <w:rPr>
          <w:b/>
        </w:rPr>
      </w:pPr>
      <w:r>
        <w:rPr>
          <w:b/>
        </w:rPr>
        <w:t>Area/</w:t>
      </w:r>
      <w:r w:rsidRPr="004E66BF">
        <w:rPr>
          <w:b/>
        </w:rPr>
        <w:t>Target(s)</w:t>
      </w:r>
    </w:p>
    <w:p w:rsidR="00C9239D" w:rsidRDefault="00A22D79" w:rsidP="00C9239D">
      <w:pPr>
        <w:pStyle w:val="ListParagraph"/>
        <w:numPr>
          <w:ilvl w:val="0"/>
          <w:numId w:val="8"/>
        </w:numPr>
      </w:pPr>
      <w:r>
        <w:t>2</w:t>
      </w:r>
      <w:r w:rsidR="00C9239D">
        <w:t xml:space="preserve"> target</w:t>
      </w:r>
      <w:r>
        <w:t>s</w:t>
      </w:r>
      <w:bookmarkStart w:id="42" w:name="_GoBack"/>
      <w:bookmarkEnd w:id="42"/>
    </w:p>
    <w:p w:rsidR="00F424B2" w:rsidRPr="004E66BF" w:rsidRDefault="00F424B2" w:rsidP="00F424B2">
      <w:pPr>
        <w:rPr>
          <w:b/>
        </w:rPr>
      </w:pPr>
      <w:r w:rsidRPr="004E66BF">
        <w:rPr>
          <w:b/>
        </w:rPr>
        <w:t>Duration</w:t>
      </w:r>
    </w:p>
    <w:p w:rsidR="00F424B2" w:rsidRDefault="00F424B2" w:rsidP="00F424B2">
      <w:pPr>
        <w:pStyle w:val="ListParagraph"/>
        <w:numPr>
          <w:ilvl w:val="0"/>
          <w:numId w:val="7"/>
        </w:numPr>
      </w:pPr>
      <w:r>
        <w:t xml:space="preserve">Effect on affected soul(s) is </w:t>
      </w:r>
      <w:r w:rsidRPr="00F97EB6">
        <w:t>permanent</w:t>
      </w:r>
      <w:r>
        <w:t>.</w:t>
      </w:r>
    </w:p>
    <w:p w:rsidR="00F424B2" w:rsidRDefault="00F424B2" w:rsidP="00F424B2">
      <w:pPr>
        <w:pStyle w:val="ListParagraph"/>
        <w:numPr>
          <w:ilvl w:val="0"/>
          <w:numId w:val="7"/>
        </w:numPr>
      </w:pPr>
      <w:r>
        <w:t>+0 PP: The effect takes place over the course of 1 Minute (60 Rounds)</w:t>
      </w:r>
    </w:p>
    <w:p w:rsidR="00F424B2" w:rsidRDefault="00F424B2" w:rsidP="00F424B2">
      <w:pPr>
        <w:pStyle w:val="ListParagraph"/>
        <w:numPr>
          <w:ilvl w:val="0"/>
          <w:numId w:val="7"/>
        </w:numPr>
      </w:pPr>
      <w:r>
        <w:t>+3 PP: The effect takes place over the course of 1 Round (3 Actions)</w:t>
      </w:r>
    </w:p>
    <w:p w:rsidR="00F424B2" w:rsidRDefault="00F424B2" w:rsidP="00F424B2">
      <w:pPr>
        <w:pStyle w:val="ListParagraph"/>
        <w:numPr>
          <w:ilvl w:val="0"/>
          <w:numId w:val="7"/>
        </w:numPr>
      </w:pPr>
      <w:r>
        <w:t>+5 PP: The effect takes place over the course of 1 Action</w:t>
      </w:r>
    </w:p>
    <w:p w:rsidR="00F424B2" w:rsidRPr="004E66BF" w:rsidRDefault="00F424B2" w:rsidP="00F424B2">
      <w:pPr>
        <w:rPr>
          <w:b/>
        </w:rPr>
      </w:pPr>
      <w:r w:rsidRPr="004E66BF">
        <w:rPr>
          <w:b/>
        </w:rPr>
        <w:t>Range</w:t>
      </w:r>
    </w:p>
    <w:p w:rsidR="00F424B2" w:rsidRDefault="00F424B2" w:rsidP="00F424B2">
      <w:pPr>
        <w:pStyle w:val="ListParagraph"/>
        <w:numPr>
          <w:ilvl w:val="0"/>
          <w:numId w:val="6"/>
        </w:numPr>
      </w:pPr>
      <w:r>
        <w:t>Touch</w:t>
      </w:r>
    </w:p>
    <w:p w:rsidR="00F424B2" w:rsidRPr="006B76C1" w:rsidRDefault="00F424B2" w:rsidP="00F424B2">
      <w:pPr>
        <w:pStyle w:val="ListParagraph"/>
        <w:numPr>
          <w:ilvl w:val="0"/>
          <w:numId w:val="6"/>
        </w:numPr>
        <w:rPr>
          <w:b/>
        </w:rPr>
      </w:pPr>
      <w:r>
        <w:t>+1 PP for each 3m (1 Action), max 30m</w:t>
      </w:r>
    </w:p>
    <w:p w:rsidR="007F21EC" w:rsidRDefault="007F21EC">
      <w:pPr>
        <w:jc w:val="left"/>
        <w:rPr>
          <w:rFonts w:asciiTheme="majorHAnsi" w:eastAsiaTheme="majorEastAsia" w:hAnsiTheme="majorHAnsi" w:cstheme="majorBidi"/>
          <w:b/>
          <w:bCs/>
          <w:color w:val="4F81BD" w:themeColor="accent1"/>
        </w:rPr>
      </w:pPr>
      <w:r>
        <w:br w:type="page"/>
      </w:r>
    </w:p>
    <w:p w:rsidR="00F424B2" w:rsidRPr="004E66BF" w:rsidRDefault="00F424B2" w:rsidP="00F424B2">
      <w:pPr>
        <w:pStyle w:val="Heading3"/>
      </w:pPr>
      <w:r>
        <w:lastRenderedPageBreak/>
        <w:t>Soul Trap</w:t>
      </w:r>
    </w:p>
    <w:p w:rsidR="00F424B2" w:rsidRPr="0099460A" w:rsidRDefault="00F424B2" w:rsidP="00F424B2">
      <w:r w:rsidRPr="0099460A">
        <w:t xml:space="preserve">This </w:t>
      </w:r>
      <w:r>
        <w:t xml:space="preserve">spell enables the caster to </w:t>
      </w:r>
      <w:r w:rsidR="007F21EC">
        <w:t xml:space="preserve">put a </w:t>
      </w:r>
      <w:r w:rsidR="009243E4" w:rsidRPr="00530D7B">
        <w:rPr>
          <w:i/>
        </w:rPr>
        <w:t>disembodied</w:t>
      </w:r>
      <w:r w:rsidR="009243E4">
        <w:t xml:space="preserve"> </w:t>
      </w:r>
      <w:r w:rsidR="007F21EC">
        <w:t>soul into an inanimate object</w:t>
      </w:r>
      <w:r>
        <w:t>.</w:t>
      </w:r>
    </w:p>
    <w:p w:rsidR="00F424B2" w:rsidRPr="004E66BF" w:rsidRDefault="00F424B2" w:rsidP="00F424B2">
      <w:pPr>
        <w:rPr>
          <w:b/>
        </w:rPr>
      </w:pPr>
      <w:r w:rsidRPr="004E66BF">
        <w:rPr>
          <w:b/>
        </w:rPr>
        <w:t>Domain(s)</w:t>
      </w:r>
    </w:p>
    <w:p w:rsidR="00F424B2" w:rsidRDefault="00F424B2" w:rsidP="00F424B2">
      <w:pPr>
        <w:pStyle w:val="ListParagraph"/>
        <w:numPr>
          <w:ilvl w:val="0"/>
          <w:numId w:val="3"/>
        </w:numPr>
      </w:pPr>
      <w:r>
        <w:t>Natural Domains (Plant, Animal, Death, Life)</w:t>
      </w:r>
    </w:p>
    <w:p w:rsidR="00F424B2" w:rsidRDefault="00F424B2" w:rsidP="00F424B2">
      <w:pPr>
        <w:pStyle w:val="ListParagraph"/>
        <w:numPr>
          <w:ilvl w:val="0"/>
          <w:numId w:val="3"/>
        </w:numPr>
      </w:pPr>
      <w:r>
        <w:t>Planar Domains (Demonic, Spiritual)</w:t>
      </w:r>
    </w:p>
    <w:p w:rsidR="00F424B2" w:rsidRPr="004E66BF" w:rsidRDefault="00F424B2" w:rsidP="00F424B2">
      <w:pPr>
        <w:rPr>
          <w:b/>
        </w:rPr>
      </w:pPr>
      <w:r w:rsidRPr="004E66BF">
        <w:rPr>
          <w:b/>
        </w:rPr>
        <w:t>Base Cost</w:t>
      </w:r>
    </w:p>
    <w:p w:rsidR="00F424B2" w:rsidRDefault="009243E4" w:rsidP="00F424B2">
      <w:pPr>
        <w:pStyle w:val="ListParagraph"/>
        <w:numPr>
          <w:ilvl w:val="0"/>
          <w:numId w:val="8"/>
        </w:numPr>
      </w:pPr>
      <w:r>
        <w:t>1</w:t>
      </w:r>
      <w:r w:rsidR="00F424B2">
        <w:t xml:space="preserve">0 PP (difficulty </w:t>
      </w:r>
      <w:r>
        <w:t>2</w:t>
      </w:r>
      <w:r w:rsidR="00F424B2">
        <w:t>00)</w:t>
      </w:r>
    </w:p>
    <w:p w:rsidR="00C9239D" w:rsidRPr="004E66BF" w:rsidRDefault="00C9239D" w:rsidP="00C9239D">
      <w:pPr>
        <w:rPr>
          <w:b/>
        </w:rPr>
      </w:pPr>
      <w:r>
        <w:rPr>
          <w:b/>
        </w:rPr>
        <w:t>Area/</w:t>
      </w:r>
      <w:r w:rsidRPr="004E66BF">
        <w:rPr>
          <w:b/>
        </w:rPr>
        <w:t>Target(s)</w:t>
      </w:r>
    </w:p>
    <w:p w:rsidR="00C9239D" w:rsidRDefault="00C9239D" w:rsidP="00C9239D">
      <w:pPr>
        <w:pStyle w:val="ListParagraph"/>
        <w:numPr>
          <w:ilvl w:val="0"/>
          <w:numId w:val="8"/>
        </w:numPr>
      </w:pPr>
      <w:r>
        <w:t xml:space="preserve">1 </w:t>
      </w:r>
      <w:r w:rsidR="00A22D79">
        <w:t>disembodied</w:t>
      </w:r>
    </w:p>
    <w:p w:rsidR="00C9239D" w:rsidRDefault="00C9239D" w:rsidP="00C9239D">
      <w:pPr>
        <w:pStyle w:val="ListParagraph"/>
        <w:numPr>
          <w:ilvl w:val="0"/>
          <w:numId w:val="8"/>
        </w:numPr>
      </w:pPr>
      <w:r>
        <w:t>+2PP for all in melee range with primary target (1 Action/3m), +2PP for each additional Action (3m) of additional range</w:t>
      </w:r>
    </w:p>
    <w:p w:rsidR="00F424B2" w:rsidRPr="004E66BF" w:rsidRDefault="00F424B2" w:rsidP="00F424B2">
      <w:pPr>
        <w:rPr>
          <w:b/>
        </w:rPr>
      </w:pPr>
      <w:r w:rsidRPr="004E66BF">
        <w:rPr>
          <w:b/>
        </w:rPr>
        <w:t>Duration</w:t>
      </w:r>
    </w:p>
    <w:p w:rsidR="00F424B2" w:rsidRDefault="009243E4" w:rsidP="00F424B2">
      <w:pPr>
        <w:pStyle w:val="ListParagraph"/>
        <w:numPr>
          <w:ilvl w:val="0"/>
          <w:numId w:val="7"/>
        </w:numPr>
      </w:pPr>
      <w:r>
        <w:t xml:space="preserve">+ 0 PP: </w:t>
      </w:r>
      <w:r w:rsidR="00F424B2">
        <w:t xml:space="preserve">Effect on affected soul(s) is </w:t>
      </w:r>
      <w:r w:rsidR="00F424B2" w:rsidRPr="00F97EB6">
        <w:t>permanent</w:t>
      </w:r>
      <w:r w:rsidR="00F424B2">
        <w:t>.</w:t>
      </w:r>
    </w:p>
    <w:p w:rsidR="00F424B2" w:rsidRDefault="009243E4" w:rsidP="00F424B2">
      <w:pPr>
        <w:pStyle w:val="ListParagraph"/>
        <w:numPr>
          <w:ilvl w:val="0"/>
          <w:numId w:val="7"/>
        </w:numPr>
      </w:pPr>
      <w:r>
        <w:t xml:space="preserve">+ 0 PP: </w:t>
      </w:r>
      <w:r w:rsidR="00F424B2">
        <w:t>The effect takes place over the course of 1 Action</w:t>
      </w:r>
    </w:p>
    <w:p w:rsidR="00F424B2" w:rsidRPr="004E66BF" w:rsidRDefault="00F424B2" w:rsidP="00F424B2">
      <w:pPr>
        <w:rPr>
          <w:b/>
        </w:rPr>
      </w:pPr>
      <w:r w:rsidRPr="004E66BF">
        <w:rPr>
          <w:b/>
        </w:rPr>
        <w:t>Range</w:t>
      </w:r>
    </w:p>
    <w:p w:rsidR="00F424B2" w:rsidRDefault="0008002D" w:rsidP="00F424B2">
      <w:pPr>
        <w:pStyle w:val="ListParagraph"/>
        <w:numPr>
          <w:ilvl w:val="0"/>
          <w:numId w:val="6"/>
        </w:numPr>
      </w:pPr>
      <w:r>
        <w:t xml:space="preserve">+0 PP: </w:t>
      </w:r>
      <w:r w:rsidR="00F424B2">
        <w:t>Touch</w:t>
      </w:r>
    </w:p>
    <w:p w:rsidR="00F424B2" w:rsidRPr="006B76C1" w:rsidRDefault="00F424B2" w:rsidP="00F424B2">
      <w:pPr>
        <w:pStyle w:val="ListParagraph"/>
        <w:numPr>
          <w:ilvl w:val="0"/>
          <w:numId w:val="6"/>
        </w:numPr>
        <w:rPr>
          <w:b/>
        </w:rPr>
      </w:pPr>
      <w:r>
        <w:t>+1 PP</w:t>
      </w:r>
      <w:r w:rsidR="0008002D">
        <w:t>:</w:t>
      </w:r>
      <w:r>
        <w:t xml:space="preserve"> </w:t>
      </w:r>
      <w:r w:rsidR="0008002D">
        <w:t>Add</w:t>
      </w:r>
      <w:r>
        <w:t xml:space="preserve"> 3m (1 Action), max 30m</w:t>
      </w:r>
    </w:p>
    <w:p w:rsidR="00F4357B" w:rsidRDefault="00F4357B">
      <w:pPr>
        <w:jc w:val="left"/>
        <w:rPr>
          <w:rFonts w:asciiTheme="majorHAnsi" w:eastAsiaTheme="majorEastAsia" w:hAnsiTheme="majorHAnsi" w:cstheme="majorBidi"/>
          <w:b/>
          <w:bCs/>
          <w:color w:val="4F81BD" w:themeColor="accent1"/>
        </w:rPr>
      </w:pPr>
      <w:r>
        <w:br w:type="page"/>
      </w:r>
    </w:p>
    <w:p w:rsidR="00F424B2" w:rsidRPr="004E66BF" w:rsidRDefault="00F424B2" w:rsidP="00F424B2">
      <w:pPr>
        <w:pStyle w:val="Heading3"/>
      </w:pPr>
      <w:r>
        <w:lastRenderedPageBreak/>
        <w:t>Soul Banishment</w:t>
      </w:r>
    </w:p>
    <w:p w:rsidR="00F424B2" w:rsidRPr="0099460A" w:rsidRDefault="00F424B2" w:rsidP="00F424B2">
      <w:r w:rsidRPr="0099460A">
        <w:t xml:space="preserve">This </w:t>
      </w:r>
      <w:r>
        <w:t>spell enables the caster to manipulate souls.</w:t>
      </w:r>
    </w:p>
    <w:p w:rsidR="00F424B2" w:rsidRPr="004E66BF" w:rsidRDefault="00F424B2" w:rsidP="00F424B2">
      <w:pPr>
        <w:rPr>
          <w:b/>
        </w:rPr>
      </w:pPr>
      <w:r w:rsidRPr="004E66BF">
        <w:rPr>
          <w:b/>
        </w:rPr>
        <w:t>Domain(s)</w:t>
      </w:r>
    </w:p>
    <w:p w:rsidR="00F424B2" w:rsidRDefault="00F424B2" w:rsidP="00F424B2">
      <w:pPr>
        <w:pStyle w:val="ListParagraph"/>
        <w:numPr>
          <w:ilvl w:val="0"/>
          <w:numId w:val="3"/>
        </w:numPr>
      </w:pPr>
      <w:r>
        <w:t>Natural Domains (Death)</w:t>
      </w:r>
    </w:p>
    <w:p w:rsidR="00F424B2" w:rsidRDefault="00F424B2" w:rsidP="00F424B2">
      <w:pPr>
        <w:pStyle w:val="ListParagraph"/>
        <w:numPr>
          <w:ilvl w:val="0"/>
          <w:numId w:val="3"/>
        </w:numPr>
      </w:pPr>
      <w:r>
        <w:t>Planar Domains (Spiritual)</w:t>
      </w:r>
    </w:p>
    <w:p w:rsidR="00F424B2" w:rsidRPr="004E66BF" w:rsidRDefault="00F424B2" w:rsidP="00F424B2">
      <w:pPr>
        <w:rPr>
          <w:b/>
        </w:rPr>
      </w:pPr>
      <w:r w:rsidRPr="004E66BF">
        <w:rPr>
          <w:b/>
        </w:rPr>
        <w:t>Base Cost</w:t>
      </w:r>
    </w:p>
    <w:p w:rsidR="00F424B2" w:rsidRDefault="00F424B2" w:rsidP="00F424B2">
      <w:pPr>
        <w:pStyle w:val="ListParagraph"/>
        <w:numPr>
          <w:ilvl w:val="0"/>
          <w:numId w:val="8"/>
        </w:numPr>
      </w:pPr>
      <w:r>
        <w:t>0 PP (difficulty 100)</w:t>
      </w:r>
    </w:p>
    <w:p w:rsidR="00230D6A" w:rsidRPr="004E66BF" w:rsidRDefault="00230D6A" w:rsidP="00230D6A">
      <w:pPr>
        <w:rPr>
          <w:b/>
        </w:rPr>
      </w:pPr>
      <w:r>
        <w:rPr>
          <w:b/>
        </w:rPr>
        <w:t>Area/</w:t>
      </w:r>
      <w:r w:rsidRPr="004E66BF">
        <w:rPr>
          <w:b/>
        </w:rPr>
        <w:t>Target(s)</w:t>
      </w:r>
    </w:p>
    <w:p w:rsidR="00230D6A" w:rsidRDefault="00230D6A" w:rsidP="00230D6A">
      <w:pPr>
        <w:pStyle w:val="ListParagraph"/>
        <w:numPr>
          <w:ilvl w:val="0"/>
          <w:numId w:val="8"/>
        </w:numPr>
      </w:pPr>
      <w:r>
        <w:t>1 target</w:t>
      </w:r>
    </w:p>
    <w:p w:rsidR="00230D6A" w:rsidRDefault="00230D6A" w:rsidP="00230D6A">
      <w:pPr>
        <w:pStyle w:val="ListParagraph"/>
        <w:numPr>
          <w:ilvl w:val="0"/>
          <w:numId w:val="8"/>
        </w:numPr>
      </w:pPr>
      <w:r>
        <w:t>+2PP for all in melee range with primary target (1 Action/3m), +2PP for each additional Action (3m) of additional range</w:t>
      </w:r>
    </w:p>
    <w:p w:rsidR="00F424B2" w:rsidRPr="004E66BF" w:rsidRDefault="00F424B2" w:rsidP="00F424B2">
      <w:pPr>
        <w:rPr>
          <w:b/>
        </w:rPr>
      </w:pPr>
      <w:r w:rsidRPr="004E66BF">
        <w:rPr>
          <w:b/>
        </w:rPr>
        <w:t>Duration</w:t>
      </w:r>
    </w:p>
    <w:p w:rsidR="00F424B2" w:rsidRDefault="00F424B2" w:rsidP="00F424B2">
      <w:pPr>
        <w:pStyle w:val="ListParagraph"/>
        <w:numPr>
          <w:ilvl w:val="0"/>
          <w:numId w:val="7"/>
        </w:numPr>
      </w:pPr>
      <w:r>
        <w:t xml:space="preserve">Effect on affected soul(s) is </w:t>
      </w:r>
      <w:r w:rsidRPr="00F97EB6">
        <w:t>permanent</w:t>
      </w:r>
      <w:r>
        <w:t>.</w:t>
      </w:r>
    </w:p>
    <w:p w:rsidR="00F424B2" w:rsidRDefault="00F424B2" w:rsidP="00F424B2">
      <w:pPr>
        <w:pStyle w:val="ListParagraph"/>
        <w:numPr>
          <w:ilvl w:val="0"/>
          <w:numId w:val="7"/>
        </w:numPr>
      </w:pPr>
      <w:r>
        <w:t>+0 PP: The effect takes place over the course of 1 Minute (60 Rounds)</w:t>
      </w:r>
    </w:p>
    <w:p w:rsidR="00F424B2" w:rsidRDefault="00F424B2" w:rsidP="00F424B2">
      <w:pPr>
        <w:pStyle w:val="ListParagraph"/>
        <w:numPr>
          <w:ilvl w:val="0"/>
          <w:numId w:val="7"/>
        </w:numPr>
      </w:pPr>
      <w:r>
        <w:t>+3 PP: The effect takes place over the course of 1 Round (3 Actions)</w:t>
      </w:r>
    </w:p>
    <w:p w:rsidR="00F424B2" w:rsidRDefault="00F424B2" w:rsidP="00F424B2">
      <w:pPr>
        <w:pStyle w:val="ListParagraph"/>
        <w:numPr>
          <w:ilvl w:val="0"/>
          <w:numId w:val="7"/>
        </w:numPr>
      </w:pPr>
      <w:r>
        <w:t>+5 PP: The effect takes place over the course of 1 Action</w:t>
      </w:r>
    </w:p>
    <w:p w:rsidR="00F424B2" w:rsidRPr="004E66BF" w:rsidRDefault="00F424B2" w:rsidP="00F424B2">
      <w:pPr>
        <w:rPr>
          <w:b/>
        </w:rPr>
      </w:pPr>
      <w:r w:rsidRPr="004E66BF">
        <w:rPr>
          <w:b/>
        </w:rPr>
        <w:t>Range</w:t>
      </w:r>
    </w:p>
    <w:p w:rsidR="00F424B2" w:rsidRDefault="00F424B2" w:rsidP="00F424B2">
      <w:pPr>
        <w:pStyle w:val="ListParagraph"/>
        <w:numPr>
          <w:ilvl w:val="0"/>
          <w:numId w:val="6"/>
        </w:numPr>
      </w:pPr>
      <w:r>
        <w:t>Touch</w:t>
      </w:r>
    </w:p>
    <w:p w:rsidR="00F424B2" w:rsidRPr="006B76C1" w:rsidRDefault="00F424B2" w:rsidP="00F424B2">
      <w:pPr>
        <w:pStyle w:val="ListParagraph"/>
        <w:numPr>
          <w:ilvl w:val="0"/>
          <w:numId w:val="6"/>
        </w:numPr>
        <w:rPr>
          <w:b/>
        </w:rPr>
      </w:pPr>
      <w:r>
        <w:t>+1 PP for each 3m (1 Action), max 30m</w:t>
      </w:r>
    </w:p>
    <w:p w:rsidR="00F424B2" w:rsidRPr="006B76C1" w:rsidRDefault="00F424B2" w:rsidP="00F424B2">
      <w:pPr>
        <w:rPr>
          <w:b/>
        </w:rPr>
      </w:pPr>
      <w:r w:rsidRPr="006B76C1">
        <w:rPr>
          <w:b/>
        </w:rPr>
        <w:t>Effects</w:t>
      </w:r>
    </w:p>
    <w:p w:rsidR="00F424B2" w:rsidRDefault="00F424B2" w:rsidP="00F424B2">
      <w:pPr>
        <w:pStyle w:val="ListParagraph"/>
        <w:numPr>
          <w:ilvl w:val="0"/>
          <w:numId w:val="4"/>
        </w:numPr>
      </w:pPr>
      <w:r w:rsidRPr="00C9225B">
        <w:rPr>
          <w:b/>
        </w:rPr>
        <w:t>Plant</w:t>
      </w:r>
      <w:r>
        <w:rPr>
          <w:b/>
        </w:rPr>
        <w:t xml:space="preserve"> and Animal </w:t>
      </w:r>
      <w:r w:rsidRPr="00EC70A0">
        <w:rPr>
          <w:b/>
        </w:rPr>
        <w:t>Domain</w:t>
      </w:r>
      <w:r>
        <w:rPr>
          <w:b/>
        </w:rPr>
        <w:t>s</w:t>
      </w:r>
      <w:r>
        <w:t xml:space="preserve">: </w:t>
      </w:r>
    </w:p>
    <w:p w:rsidR="00F424B2" w:rsidRDefault="00F424B2" w:rsidP="00F424B2">
      <w:pPr>
        <w:pStyle w:val="ListParagraph"/>
      </w:pPr>
      <w:r w:rsidRPr="008D0AA2">
        <w:t>Targets</w:t>
      </w:r>
      <w:r>
        <w:t xml:space="preserve"> must be Plants or Animals, depending on the Domain</w:t>
      </w:r>
    </w:p>
    <w:p w:rsidR="00F424B2" w:rsidRPr="008D0AA2" w:rsidRDefault="00F424B2" w:rsidP="00F424B2">
      <w:pPr>
        <w:pStyle w:val="ListParagraph"/>
      </w:pPr>
    </w:p>
    <w:p w:rsidR="00F424B2" w:rsidRDefault="00F424B2" w:rsidP="00F424B2">
      <w:pPr>
        <w:pStyle w:val="ListParagraph"/>
        <w:numPr>
          <w:ilvl w:val="1"/>
          <w:numId w:val="4"/>
        </w:numPr>
      </w:pPr>
      <w:r w:rsidRPr="00D41C9D">
        <w:rPr>
          <w:b/>
        </w:rPr>
        <w:t>Soul Transfer</w:t>
      </w:r>
      <w:r>
        <w:t xml:space="preserve"> (+5PP): </w:t>
      </w:r>
      <w:r w:rsidRPr="00EE19C2">
        <w:rPr>
          <w:i/>
        </w:rPr>
        <w:t>Magic – Spell Casting</w:t>
      </w:r>
      <w:r>
        <w:t xml:space="preserve"> vs </w:t>
      </w:r>
      <w:r w:rsidRPr="00EE19C2">
        <w:rPr>
          <w:i/>
        </w:rPr>
        <w:t>Resistance – Magical</w:t>
      </w:r>
      <w:r>
        <w:t xml:space="preserve"> to transfer the soul from the target to an object.</w:t>
      </w:r>
    </w:p>
    <w:p w:rsidR="00F424B2" w:rsidRDefault="00F424B2" w:rsidP="00F424B2">
      <w:pPr>
        <w:pStyle w:val="ListParagraph"/>
        <w:numPr>
          <w:ilvl w:val="1"/>
          <w:numId w:val="4"/>
        </w:numPr>
      </w:pPr>
      <w:r w:rsidRPr="00D41C9D">
        <w:rPr>
          <w:b/>
        </w:rPr>
        <w:t>Soul Switch</w:t>
      </w:r>
      <w:r>
        <w:t xml:space="preserve"> (+10PP): </w:t>
      </w:r>
      <w:r w:rsidRPr="00EE19C2">
        <w:rPr>
          <w:i/>
        </w:rPr>
        <w:t>Magic – Spell Casting</w:t>
      </w:r>
      <w:r>
        <w:t xml:space="preserve"> vs </w:t>
      </w:r>
      <w:r w:rsidRPr="00EE19C2">
        <w:rPr>
          <w:i/>
        </w:rPr>
        <w:t>Resistance – Magical</w:t>
      </w:r>
      <w:r>
        <w:t xml:space="preserve"> of both targets to transfer the soul from one target to the other and vice-versa.</w:t>
      </w:r>
    </w:p>
    <w:p w:rsidR="00F424B2" w:rsidRDefault="00F424B2" w:rsidP="00F424B2">
      <w:pPr>
        <w:pStyle w:val="ListParagraph"/>
        <w:numPr>
          <w:ilvl w:val="1"/>
          <w:numId w:val="4"/>
        </w:numPr>
      </w:pPr>
      <w:r w:rsidRPr="00D41C9D">
        <w:rPr>
          <w:b/>
        </w:rPr>
        <w:t xml:space="preserve">Soul </w:t>
      </w:r>
      <w:r>
        <w:rPr>
          <w:b/>
        </w:rPr>
        <w:t>Trap</w:t>
      </w:r>
      <w:r>
        <w:t xml:space="preserve"> (+10PP): </w:t>
      </w:r>
      <w:r w:rsidRPr="00EE19C2">
        <w:rPr>
          <w:i/>
        </w:rPr>
        <w:t>Magic – Spell Casting</w:t>
      </w:r>
      <w:r>
        <w:t xml:space="preserve"> roll vs </w:t>
      </w:r>
      <w:r w:rsidRPr="00EE19C2">
        <w:rPr>
          <w:i/>
        </w:rPr>
        <w:t>Resistance – Magical</w:t>
      </w:r>
      <w:r>
        <w:t xml:space="preserve"> to transfer the soul from the target to an object, leaving the target </w:t>
      </w:r>
      <w:r w:rsidRPr="0096389B">
        <w:rPr>
          <w:i/>
        </w:rPr>
        <w:t>disembodied</w:t>
      </w:r>
      <w:r>
        <w:t>.</w:t>
      </w:r>
    </w:p>
    <w:p w:rsidR="00F424B2" w:rsidRDefault="00F424B2" w:rsidP="00F424B2">
      <w:pPr>
        <w:pStyle w:val="ListParagraph"/>
        <w:numPr>
          <w:ilvl w:val="1"/>
          <w:numId w:val="4"/>
        </w:numPr>
      </w:pPr>
      <w:r w:rsidRPr="00D41C9D">
        <w:rPr>
          <w:b/>
        </w:rPr>
        <w:t xml:space="preserve">Soul </w:t>
      </w:r>
      <w:r>
        <w:rPr>
          <w:b/>
        </w:rPr>
        <w:t>Banishment</w:t>
      </w:r>
      <w:r>
        <w:t xml:space="preserve"> (+15PP): </w:t>
      </w:r>
      <w:r w:rsidRPr="00EE19C2">
        <w:rPr>
          <w:i/>
        </w:rPr>
        <w:t>Magic – Spell Casting</w:t>
      </w:r>
      <w:r>
        <w:t xml:space="preserve"> roll vs </w:t>
      </w:r>
      <w:r w:rsidRPr="00EE19C2">
        <w:rPr>
          <w:i/>
        </w:rPr>
        <w:t>Resistance – Magical</w:t>
      </w:r>
      <w:r>
        <w:t xml:space="preserve"> to banish the soul from the target to the Astral plane.</w:t>
      </w:r>
    </w:p>
    <w:p w:rsidR="00F424B2" w:rsidRDefault="00F424B2" w:rsidP="00F424B2">
      <w:pPr>
        <w:pStyle w:val="ListParagraph"/>
        <w:numPr>
          <w:ilvl w:val="1"/>
          <w:numId w:val="4"/>
        </w:numPr>
      </w:pPr>
      <w:r w:rsidRPr="00447675">
        <w:rPr>
          <w:b/>
        </w:rPr>
        <w:t>Soul Destruction</w:t>
      </w:r>
      <w:r>
        <w:t xml:space="preserve"> (+15PP): </w:t>
      </w:r>
      <w:r w:rsidRPr="00EE19C2">
        <w:rPr>
          <w:i/>
        </w:rPr>
        <w:t>Magic – Spell Casting</w:t>
      </w:r>
      <w:r>
        <w:t xml:space="preserve"> roll vs </w:t>
      </w:r>
      <w:r w:rsidRPr="00EE19C2">
        <w:rPr>
          <w:i/>
        </w:rPr>
        <w:t>Resistance – Magical</w:t>
      </w:r>
      <w:r>
        <w:t xml:space="preserve"> to destroy target’s soul, leaving a </w:t>
      </w:r>
      <w:r w:rsidRPr="0096389B">
        <w:rPr>
          <w:i/>
        </w:rPr>
        <w:t>soulless</w:t>
      </w:r>
      <w:r>
        <w:t xml:space="preserve"> body in vegetating state.</w:t>
      </w:r>
    </w:p>
    <w:p w:rsidR="00F424B2" w:rsidRDefault="00F424B2" w:rsidP="00F424B2">
      <w:pPr>
        <w:pStyle w:val="ListParagraph"/>
        <w:ind w:left="1440"/>
      </w:pPr>
    </w:p>
    <w:p w:rsidR="00F424B2" w:rsidRDefault="00F424B2" w:rsidP="00F424B2">
      <w:pPr>
        <w:pStyle w:val="ListParagraph"/>
        <w:numPr>
          <w:ilvl w:val="0"/>
          <w:numId w:val="4"/>
        </w:numPr>
      </w:pPr>
      <w:r>
        <w:rPr>
          <w:b/>
        </w:rPr>
        <w:t>Life</w:t>
      </w:r>
      <w:r w:rsidRPr="00EC70A0">
        <w:rPr>
          <w:b/>
        </w:rPr>
        <w:t xml:space="preserve"> Domain</w:t>
      </w:r>
      <w:r>
        <w:t xml:space="preserve">: </w:t>
      </w:r>
    </w:p>
    <w:p w:rsidR="00F424B2" w:rsidRDefault="00F424B2" w:rsidP="00F424B2">
      <w:pPr>
        <w:pStyle w:val="ListParagraph"/>
      </w:pPr>
    </w:p>
    <w:p w:rsidR="00F424B2" w:rsidRDefault="00F424B2" w:rsidP="00F424B2">
      <w:pPr>
        <w:pStyle w:val="ListParagraph"/>
        <w:numPr>
          <w:ilvl w:val="1"/>
          <w:numId w:val="4"/>
        </w:numPr>
      </w:pPr>
      <w:r w:rsidRPr="00D41C9D">
        <w:rPr>
          <w:b/>
        </w:rPr>
        <w:t>Soul Switch</w:t>
      </w:r>
      <w:r>
        <w:t xml:space="preserve"> (+10PP): </w:t>
      </w:r>
      <w:r w:rsidRPr="00EE19C2">
        <w:rPr>
          <w:i/>
        </w:rPr>
        <w:t>Magic – Spell Casting</w:t>
      </w:r>
      <w:r>
        <w:t xml:space="preserve"> vs </w:t>
      </w:r>
      <w:r w:rsidRPr="00EE19C2">
        <w:rPr>
          <w:i/>
        </w:rPr>
        <w:t>Resistance – Magical</w:t>
      </w:r>
      <w:r>
        <w:t xml:space="preserve"> of both targets to transfer the soul from one target to the other and vice-versa.</w:t>
      </w:r>
    </w:p>
    <w:p w:rsidR="00F424B2" w:rsidRDefault="00F424B2" w:rsidP="00F424B2">
      <w:pPr>
        <w:pStyle w:val="ListParagraph"/>
        <w:numPr>
          <w:ilvl w:val="1"/>
          <w:numId w:val="4"/>
        </w:numPr>
      </w:pPr>
      <w:r w:rsidRPr="00D41C9D">
        <w:rPr>
          <w:b/>
        </w:rPr>
        <w:t xml:space="preserve">Soul </w:t>
      </w:r>
      <w:r>
        <w:rPr>
          <w:b/>
        </w:rPr>
        <w:t>Trap</w:t>
      </w:r>
      <w:r>
        <w:t xml:space="preserve"> (+10PP): </w:t>
      </w:r>
      <w:r w:rsidRPr="00EE19C2">
        <w:rPr>
          <w:i/>
        </w:rPr>
        <w:t>Magic – Spell Casting</w:t>
      </w:r>
      <w:r>
        <w:t xml:space="preserve"> roll vs </w:t>
      </w:r>
      <w:r w:rsidRPr="00EE19C2">
        <w:rPr>
          <w:i/>
        </w:rPr>
        <w:t>Resistance – Magical</w:t>
      </w:r>
      <w:r>
        <w:t xml:space="preserve"> to transfer the soul from the target to an object, leaving the target </w:t>
      </w:r>
      <w:r w:rsidRPr="0096389B">
        <w:rPr>
          <w:i/>
        </w:rPr>
        <w:t>disembodied</w:t>
      </w:r>
      <w:r>
        <w:t>.</w:t>
      </w:r>
    </w:p>
    <w:p w:rsidR="00F424B2" w:rsidRDefault="00F424B2" w:rsidP="00F424B2">
      <w:pPr>
        <w:pStyle w:val="ListParagraph"/>
        <w:numPr>
          <w:ilvl w:val="1"/>
          <w:numId w:val="4"/>
        </w:numPr>
      </w:pPr>
      <w:r w:rsidRPr="00D41C9D">
        <w:rPr>
          <w:b/>
        </w:rPr>
        <w:lastRenderedPageBreak/>
        <w:t xml:space="preserve">Soul </w:t>
      </w:r>
      <w:r>
        <w:rPr>
          <w:b/>
        </w:rPr>
        <w:t>Preservation</w:t>
      </w:r>
      <w:r>
        <w:t xml:space="preserve"> (+10PP): Anchors the soul to a body, thus preventing it from leave it unless the body is utterly destroyed. Grants an additional </w:t>
      </w:r>
      <w:r w:rsidRPr="00152A2E">
        <w:rPr>
          <w:i/>
        </w:rPr>
        <w:t>Resistance – Magical</w:t>
      </w:r>
      <w:r>
        <w:t xml:space="preserve"> roll against other soul manipulation spells.</w:t>
      </w:r>
    </w:p>
    <w:p w:rsidR="00F424B2" w:rsidRDefault="00F424B2" w:rsidP="00F424B2">
      <w:pPr>
        <w:pStyle w:val="ListParagraph"/>
        <w:numPr>
          <w:ilvl w:val="1"/>
          <w:numId w:val="4"/>
        </w:numPr>
      </w:pPr>
      <w:r w:rsidRPr="00D41C9D">
        <w:rPr>
          <w:b/>
        </w:rPr>
        <w:t xml:space="preserve">Soul </w:t>
      </w:r>
      <w:r>
        <w:rPr>
          <w:b/>
        </w:rPr>
        <w:t>Restore</w:t>
      </w:r>
      <w:r>
        <w:t xml:space="preserve"> (+20PP): Restores the original Soul of the targeted </w:t>
      </w:r>
      <w:r w:rsidRPr="00867A6F">
        <w:rPr>
          <w:i/>
        </w:rPr>
        <w:t>dead</w:t>
      </w:r>
      <w:r>
        <w:t xml:space="preserve"> body into the body itself. If the body can sustain life, which means it is healed and not rotting or decayed, it is brought back to life.</w:t>
      </w:r>
    </w:p>
    <w:p w:rsidR="00F424B2" w:rsidRDefault="00F424B2" w:rsidP="00F424B2">
      <w:pPr>
        <w:pStyle w:val="ListParagraph"/>
        <w:ind w:left="1440"/>
        <w:rPr>
          <w:b/>
        </w:rPr>
      </w:pPr>
    </w:p>
    <w:p w:rsidR="00F424B2" w:rsidRDefault="00F424B2" w:rsidP="00F424B2">
      <w:pPr>
        <w:pStyle w:val="ListParagraph"/>
        <w:ind w:left="1440"/>
      </w:pPr>
    </w:p>
    <w:p w:rsidR="00F424B2" w:rsidRPr="00076C1E" w:rsidRDefault="00F424B2" w:rsidP="00F424B2">
      <w:pPr>
        <w:pStyle w:val="ListParagraph"/>
        <w:numPr>
          <w:ilvl w:val="0"/>
          <w:numId w:val="4"/>
        </w:numPr>
      </w:pPr>
      <w:r w:rsidRPr="00C9225B">
        <w:rPr>
          <w:b/>
        </w:rPr>
        <w:t>Death</w:t>
      </w:r>
      <w:r>
        <w:rPr>
          <w:b/>
        </w:rPr>
        <w:t xml:space="preserve"> Domain:</w:t>
      </w:r>
    </w:p>
    <w:p w:rsidR="00F424B2" w:rsidRPr="00A62C16" w:rsidRDefault="00F424B2" w:rsidP="00F424B2">
      <w:pPr>
        <w:pStyle w:val="ListParagraph"/>
      </w:pPr>
    </w:p>
    <w:p w:rsidR="00F424B2" w:rsidRDefault="00F424B2" w:rsidP="00F424B2">
      <w:pPr>
        <w:pStyle w:val="ListParagraph"/>
        <w:numPr>
          <w:ilvl w:val="1"/>
          <w:numId w:val="4"/>
        </w:numPr>
      </w:pPr>
      <w:r w:rsidRPr="00D41C9D">
        <w:rPr>
          <w:b/>
        </w:rPr>
        <w:t>Soul Switch</w:t>
      </w:r>
      <w:r>
        <w:t xml:space="preserve"> (+10PP): </w:t>
      </w:r>
      <w:r w:rsidRPr="00EE19C2">
        <w:rPr>
          <w:i/>
        </w:rPr>
        <w:t>Magic – Spell Casting</w:t>
      </w:r>
      <w:r>
        <w:t xml:space="preserve"> vs </w:t>
      </w:r>
      <w:r w:rsidRPr="00EE19C2">
        <w:rPr>
          <w:i/>
        </w:rPr>
        <w:t>Resistance – Magical</w:t>
      </w:r>
      <w:r>
        <w:t xml:space="preserve"> of both targets to transfer the soul from one target to the other and vice-versa.</w:t>
      </w:r>
    </w:p>
    <w:p w:rsidR="00F424B2" w:rsidRDefault="00F424B2" w:rsidP="00F424B2">
      <w:pPr>
        <w:pStyle w:val="ListParagraph"/>
        <w:numPr>
          <w:ilvl w:val="1"/>
          <w:numId w:val="4"/>
        </w:numPr>
      </w:pPr>
      <w:r w:rsidRPr="00D41C9D">
        <w:rPr>
          <w:b/>
        </w:rPr>
        <w:t xml:space="preserve">Soul </w:t>
      </w:r>
      <w:r>
        <w:rPr>
          <w:b/>
        </w:rPr>
        <w:t>Trap</w:t>
      </w:r>
      <w:r>
        <w:t xml:space="preserve"> (+10PP): </w:t>
      </w:r>
      <w:r w:rsidRPr="00EE19C2">
        <w:rPr>
          <w:i/>
        </w:rPr>
        <w:t>Magic – Spell Casting</w:t>
      </w:r>
      <w:r>
        <w:t xml:space="preserve"> roll vs </w:t>
      </w:r>
      <w:r w:rsidRPr="00EE19C2">
        <w:rPr>
          <w:i/>
        </w:rPr>
        <w:t>Resistance – Magical</w:t>
      </w:r>
      <w:r>
        <w:t xml:space="preserve"> to transfer the soul from the target to an object, leaving the target </w:t>
      </w:r>
      <w:r w:rsidRPr="0096389B">
        <w:rPr>
          <w:i/>
        </w:rPr>
        <w:t>disembodied</w:t>
      </w:r>
      <w:r>
        <w:t>.</w:t>
      </w:r>
    </w:p>
    <w:p w:rsidR="00F424B2" w:rsidRDefault="00F424B2" w:rsidP="00F424B2">
      <w:pPr>
        <w:pStyle w:val="ListParagraph"/>
        <w:numPr>
          <w:ilvl w:val="1"/>
          <w:numId w:val="4"/>
        </w:numPr>
      </w:pPr>
      <w:r w:rsidRPr="00D41C9D">
        <w:rPr>
          <w:b/>
        </w:rPr>
        <w:t xml:space="preserve">Soul </w:t>
      </w:r>
      <w:r>
        <w:rPr>
          <w:b/>
        </w:rPr>
        <w:t>Banishment</w:t>
      </w:r>
      <w:r>
        <w:t xml:space="preserve"> (+15PP): </w:t>
      </w:r>
      <w:r w:rsidRPr="00EE19C2">
        <w:rPr>
          <w:i/>
        </w:rPr>
        <w:t>Magic – Spell Casting</w:t>
      </w:r>
      <w:r>
        <w:t xml:space="preserve"> roll vs </w:t>
      </w:r>
      <w:r w:rsidRPr="00EE19C2">
        <w:rPr>
          <w:i/>
        </w:rPr>
        <w:t>Resistance – Magical</w:t>
      </w:r>
      <w:r>
        <w:t xml:space="preserve"> to banish the soul from the target to the Astral plane.</w:t>
      </w:r>
    </w:p>
    <w:p w:rsidR="00F424B2" w:rsidRDefault="00F424B2" w:rsidP="00F424B2">
      <w:pPr>
        <w:pStyle w:val="ListParagraph"/>
        <w:numPr>
          <w:ilvl w:val="1"/>
          <w:numId w:val="4"/>
        </w:numPr>
      </w:pPr>
      <w:r w:rsidRPr="00447675">
        <w:rPr>
          <w:b/>
        </w:rPr>
        <w:t>Soul Destruction</w:t>
      </w:r>
      <w:r>
        <w:t xml:space="preserve"> (+15PP): </w:t>
      </w:r>
      <w:r w:rsidRPr="00EE19C2">
        <w:rPr>
          <w:i/>
        </w:rPr>
        <w:t>Magic – Spell Casting</w:t>
      </w:r>
      <w:r>
        <w:t xml:space="preserve"> roll vs </w:t>
      </w:r>
      <w:r w:rsidRPr="00EE19C2">
        <w:rPr>
          <w:i/>
        </w:rPr>
        <w:t>Resistance – Magical</w:t>
      </w:r>
      <w:r>
        <w:t xml:space="preserve"> to destroy target’s soul, leaving a </w:t>
      </w:r>
      <w:r w:rsidRPr="0096389B">
        <w:rPr>
          <w:i/>
        </w:rPr>
        <w:t>soulless</w:t>
      </w:r>
      <w:r>
        <w:t xml:space="preserve"> body in vegetating state.</w:t>
      </w:r>
    </w:p>
    <w:p w:rsidR="00F424B2" w:rsidRDefault="00F424B2" w:rsidP="00F424B2">
      <w:pPr>
        <w:pStyle w:val="ListParagraph"/>
        <w:numPr>
          <w:ilvl w:val="1"/>
          <w:numId w:val="4"/>
        </w:numPr>
      </w:pPr>
      <w:r>
        <w:rPr>
          <w:b/>
        </w:rPr>
        <w:t xml:space="preserve">Soul Force </w:t>
      </w:r>
      <w:r>
        <w:t xml:space="preserve">(+20PP): </w:t>
      </w:r>
      <w:r w:rsidRPr="00EE19C2">
        <w:rPr>
          <w:i/>
        </w:rPr>
        <w:t>Magic – Spell Casting</w:t>
      </w:r>
      <w:r>
        <w:t xml:space="preserve"> roll vs </w:t>
      </w:r>
      <w:r w:rsidRPr="00EE19C2">
        <w:rPr>
          <w:i/>
        </w:rPr>
        <w:t>Resistance – Magical</w:t>
      </w:r>
      <w:r>
        <w:t xml:space="preserve"> to forces target soul into target dead, soulless body. The targeted soul takes control of it, creating a sentient undead depending on the nature of the soul and the body that have been united.</w:t>
      </w:r>
    </w:p>
    <w:p w:rsidR="00F424B2" w:rsidRPr="00720FA0" w:rsidRDefault="00F424B2" w:rsidP="00F424B2">
      <w:pPr>
        <w:pStyle w:val="ListParagraph"/>
      </w:pPr>
    </w:p>
    <w:p w:rsidR="00F424B2" w:rsidRDefault="00F424B2" w:rsidP="00F424B2">
      <w:pPr>
        <w:pStyle w:val="ListParagraph"/>
        <w:numPr>
          <w:ilvl w:val="0"/>
          <w:numId w:val="4"/>
        </w:numPr>
      </w:pPr>
      <w:r w:rsidRPr="00A16E59">
        <w:rPr>
          <w:b/>
        </w:rPr>
        <w:t>Demonic</w:t>
      </w:r>
      <w:r>
        <w:t xml:space="preserve"> </w:t>
      </w:r>
      <w:r w:rsidRPr="004D33FD">
        <w:rPr>
          <w:b/>
        </w:rPr>
        <w:t>Domain</w:t>
      </w:r>
      <w:r>
        <w:t>:</w:t>
      </w:r>
    </w:p>
    <w:p w:rsidR="00F424B2" w:rsidRDefault="00F424B2" w:rsidP="00F424B2">
      <w:pPr>
        <w:pStyle w:val="ListParagraph"/>
      </w:pPr>
      <w:r>
        <w:t>Primary target must be a Demon, secondary target can vary depending on the chosen effect.</w:t>
      </w:r>
    </w:p>
    <w:p w:rsidR="00F424B2" w:rsidRDefault="00F424B2" w:rsidP="00F424B2">
      <w:pPr>
        <w:pStyle w:val="ListParagraph"/>
      </w:pPr>
    </w:p>
    <w:p w:rsidR="00F424B2" w:rsidRDefault="00F424B2" w:rsidP="00F424B2">
      <w:pPr>
        <w:pStyle w:val="ListParagraph"/>
        <w:numPr>
          <w:ilvl w:val="1"/>
          <w:numId w:val="4"/>
        </w:numPr>
      </w:pPr>
    </w:p>
    <w:p w:rsidR="00F424B2" w:rsidRPr="00246686" w:rsidRDefault="00F424B2" w:rsidP="00F424B2">
      <w:pPr>
        <w:pStyle w:val="ListParagraph"/>
      </w:pPr>
    </w:p>
    <w:p w:rsidR="00F424B2" w:rsidRDefault="00F424B2" w:rsidP="00F424B2">
      <w:pPr>
        <w:pStyle w:val="ListParagraph"/>
        <w:numPr>
          <w:ilvl w:val="0"/>
          <w:numId w:val="4"/>
        </w:numPr>
      </w:pPr>
      <w:r w:rsidRPr="00A16E59">
        <w:rPr>
          <w:b/>
        </w:rPr>
        <w:t>Spiritual</w:t>
      </w:r>
      <w:r>
        <w:t xml:space="preserve"> </w:t>
      </w:r>
      <w:r w:rsidRPr="00902873">
        <w:rPr>
          <w:b/>
        </w:rPr>
        <w:t>Domain</w:t>
      </w:r>
      <w:r>
        <w:t>:</w:t>
      </w:r>
    </w:p>
    <w:p w:rsidR="00F424B2" w:rsidRDefault="00F424B2" w:rsidP="00F424B2">
      <w:pPr>
        <w:pStyle w:val="ListParagraph"/>
      </w:pPr>
    </w:p>
    <w:p w:rsidR="00F424B2" w:rsidRPr="00902873" w:rsidRDefault="00F424B2" w:rsidP="00F424B2">
      <w:pPr>
        <w:pStyle w:val="ListParagraph"/>
        <w:numPr>
          <w:ilvl w:val="1"/>
          <w:numId w:val="4"/>
        </w:numPr>
      </w:pPr>
      <w:r>
        <w:rPr>
          <w:b/>
        </w:rPr>
        <w:t>Soul Merge</w:t>
      </w:r>
    </w:p>
    <w:p w:rsidR="00F424B2" w:rsidRDefault="00F424B2" w:rsidP="00F424B2">
      <w:pPr>
        <w:pStyle w:val="ListParagraph"/>
        <w:numPr>
          <w:ilvl w:val="1"/>
          <w:numId w:val="4"/>
        </w:numPr>
      </w:pPr>
      <w:r>
        <w:rPr>
          <w:b/>
        </w:rPr>
        <w:t>Soul Healing</w:t>
      </w:r>
    </w:p>
    <w:p w:rsidR="00F424B2" w:rsidRPr="004E66BF" w:rsidRDefault="00F424B2" w:rsidP="00F424B2">
      <w:pPr>
        <w:rPr>
          <w:b/>
        </w:rPr>
      </w:pPr>
      <w:r>
        <w:rPr>
          <w:b/>
        </w:rPr>
        <w:t>Area/</w:t>
      </w:r>
      <w:r w:rsidRPr="004E66BF">
        <w:rPr>
          <w:b/>
        </w:rPr>
        <w:t>Target(s)</w:t>
      </w:r>
    </w:p>
    <w:p w:rsidR="00F424B2" w:rsidRDefault="00F424B2" w:rsidP="00F424B2">
      <w:pPr>
        <w:pStyle w:val="ListParagraph"/>
        <w:numPr>
          <w:ilvl w:val="0"/>
          <w:numId w:val="5"/>
        </w:numPr>
      </w:pPr>
      <w:r>
        <w:t>1 or 2 targets, depending on effect.</w:t>
      </w:r>
    </w:p>
    <w:p w:rsidR="00F424B2" w:rsidRPr="004E66BF" w:rsidRDefault="00F424B2" w:rsidP="00F424B2">
      <w:pPr>
        <w:pStyle w:val="Heading3"/>
      </w:pPr>
      <w:r>
        <w:t>Soul Destruction</w:t>
      </w:r>
    </w:p>
    <w:p w:rsidR="00F424B2" w:rsidRPr="0099460A" w:rsidRDefault="00F424B2" w:rsidP="00F424B2">
      <w:r w:rsidRPr="0099460A">
        <w:t xml:space="preserve">This </w:t>
      </w:r>
      <w:r>
        <w:t>spell enables the caster to manipulate souls.</w:t>
      </w:r>
    </w:p>
    <w:p w:rsidR="00F424B2" w:rsidRPr="004E66BF" w:rsidRDefault="00F424B2" w:rsidP="00F424B2">
      <w:pPr>
        <w:rPr>
          <w:b/>
        </w:rPr>
      </w:pPr>
      <w:r w:rsidRPr="004E66BF">
        <w:rPr>
          <w:b/>
        </w:rPr>
        <w:t>Domain(s)</w:t>
      </w:r>
    </w:p>
    <w:p w:rsidR="00F424B2" w:rsidRDefault="00C22859" w:rsidP="00F424B2">
      <w:pPr>
        <w:pStyle w:val="ListParagraph"/>
        <w:numPr>
          <w:ilvl w:val="0"/>
          <w:numId w:val="3"/>
        </w:numPr>
      </w:pPr>
      <w:r>
        <w:t>Natural Domains (</w:t>
      </w:r>
      <w:r w:rsidR="00F424B2">
        <w:t>Death)</w:t>
      </w:r>
    </w:p>
    <w:p w:rsidR="00F424B2" w:rsidRDefault="00F424B2" w:rsidP="00F424B2">
      <w:pPr>
        <w:pStyle w:val="ListParagraph"/>
        <w:numPr>
          <w:ilvl w:val="0"/>
          <w:numId w:val="3"/>
        </w:numPr>
      </w:pPr>
      <w:r>
        <w:t>Planar Domains (Spiritual)</w:t>
      </w:r>
    </w:p>
    <w:p w:rsidR="00F424B2" w:rsidRPr="004E66BF" w:rsidRDefault="00F424B2" w:rsidP="00F424B2">
      <w:pPr>
        <w:rPr>
          <w:b/>
        </w:rPr>
      </w:pPr>
      <w:r w:rsidRPr="004E66BF">
        <w:rPr>
          <w:b/>
        </w:rPr>
        <w:t>Base Cost</w:t>
      </w:r>
    </w:p>
    <w:p w:rsidR="00F424B2" w:rsidRDefault="00F424B2" w:rsidP="00F424B2">
      <w:pPr>
        <w:pStyle w:val="ListParagraph"/>
        <w:numPr>
          <w:ilvl w:val="0"/>
          <w:numId w:val="8"/>
        </w:numPr>
      </w:pPr>
      <w:r>
        <w:t>0 PP (difficulty 100)</w:t>
      </w:r>
    </w:p>
    <w:p w:rsidR="00230D6A" w:rsidRPr="004E66BF" w:rsidRDefault="00230D6A" w:rsidP="00230D6A">
      <w:pPr>
        <w:rPr>
          <w:b/>
        </w:rPr>
      </w:pPr>
      <w:r>
        <w:rPr>
          <w:b/>
        </w:rPr>
        <w:t>Area/</w:t>
      </w:r>
      <w:r w:rsidRPr="004E66BF">
        <w:rPr>
          <w:b/>
        </w:rPr>
        <w:t>Target(s)</w:t>
      </w:r>
    </w:p>
    <w:p w:rsidR="00230D6A" w:rsidRDefault="00230D6A" w:rsidP="00230D6A">
      <w:pPr>
        <w:pStyle w:val="ListParagraph"/>
        <w:numPr>
          <w:ilvl w:val="0"/>
          <w:numId w:val="8"/>
        </w:numPr>
      </w:pPr>
      <w:r>
        <w:t>1 target</w:t>
      </w:r>
    </w:p>
    <w:p w:rsidR="00230D6A" w:rsidRDefault="00230D6A" w:rsidP="00230D6A">
      <w:pPr>
        <w:pStyle w:val="ListParagraph"/>
        <w:numPr>
          <w:ilvl w:val="0"/>
          <w:numId w:val="8"/>
        </w:numPr>
      </w:pPr>
      <w:r>
        <w:t>+2PP for all in melee range with primary target (1 Action/3m), +2PP for each additional Action (3m) of additional range</w:t>
      </w:r>
    </w:p>
    <w:p w:rsidR="00F424B2" w:rsidRPr="004E66BF" w:rsidRDefault="00F424B2" w:rsidP="00F424B2">
      <w:pPr>
        <w:rPr>
          <w:b/>
        </w:rPr>
      </w:pPr>
      <w:r w:rsidRPr="004E66BF">
        <w:rPr>
          <w:b/>
        </w:rPr>
        <w:lastRenderedPageBreak/>
        <w:t>Duration</w:t>
      </w:r>
    </w:p>
    <w:p w:rsidR="00F424B2" w:rsidRDefault="00F424B2" w:rsidP="00F424B2">
      <w:pPr>
        <w:pStyle w:val="ListParagraph"/>
        <w:numPr>
          <w:ilvl w:val="0"/>
          <w:numId w:val="7"/>
        </w:numPr>
      </w:pPr>
      <w:r>
        <w:t xml:space="preserve">Effect on affected soul(s) is </w:t>
      </w:r>
      <w:r w:rsidRPr="00F97EB6">
        <w:t>permanent</w:t>
      </w:r>
      <w:r>
        <w:t>.</w:t>
      </w:r>
    </w:p>
    <w:p w:rsidR="00F424B2" w:rsidRDefault="00F424B2" w:rsidP="00F424B2">
      <w:pPr>
        <w:pStyle w:val="ListParagraph"/>
        <w:numPr>
          <w:ilvl w:val="0"/>
          <w:numId w:val="7"/>
        </w:numPr>
      </w:pPr>
      <w:r>
        <w:t>+0 PP: The effect takes place over the course of 1 Minute (60 Rounds)</w:t>
      </w:r>
    </w:p>
    <w:p w:rsidR="00F424B2" w:rsidRDefault="00F424B2" w:rsidP="00F424B2">
      <w:pPr>
        <w:pStyle w:val="ListParagraph"/>
        <w:numPr>
          <w:ilvl w:val="0"/>
          <w:numId w:val="7"/>
        </w:numPr>
      </w:pPr>
      <w:r>
        <w:t>+3 PP: The effect takes place over the course of 1 Round (3 Actions)</w:t>
      </w:r>
    </w:p>
    <w:p w:rsidR="00F424B2" w:rsidRDefault="00F424B2" w:rsidP="00F424B2">
      <w:pPr>
        <w:pStyle w:val="ListParagraph"/>
        <w:numPr>
          <w:ilvl w:val="0"/>
          <w:numId w:val="7"/>
        </w:numPr>
      </w:pPr>
      <w:r>
        <w:t>+5 PP: The effect takes place over the course of 1 Action</w:t>
      </w:r>
    </w:p>
    <w:p w:rsidR="00F424B2" w:rsidRPr="004E66BF" w:rsidRDefault="00F424B2" w:rsidP="00F424B2">
      <w:pPr>
        <w:rPr>
          <w:b/>
        </w:rPr>
      </w:pPr>
      <w:r w:rsidRPr="004E66BF">
        <w:rPr>
          <w:b/>
        </w:rPr>
        <w:t>Range</w:t>
      </w:r>
    </w:p>
    <w:p w:rsidR="00F424B2" w:rsidRDefault="00F424B2" w:rsidP="00F424B2">
      <w:pPr>
        <w:pStyle w:val="ListParagraph"/>
        <w:numPr>
          <w:ilvl w:val="0"/>
          <w:numId w:val="6"/>
        </w:numPr>
      </w:pPr>
      <w:r>
        <w:t>Touch</w:t>
      </w:r>
    </w:p>
    <w:p w:rsidR="00F424B2" w:rsidRPr="006B76C1" w:rsidRDefault="00F424B2" w:rsidP="00F424B2">
      <w:pPr>
        <w:pStyle w:val="ListParagraph"/>
        <w:numPr>
          <w:ilvl w:val="0"/>
          <w:numId w:val="6"/>
        </w:numPr>
        <w:rPr>
          <w:b/>
        </w:rPr>
      </w:pPr>
      <w:r>
        <w:t>+1 PP for each 3m (1 Action), max 30m</w:t>
      </w:r>
    </w:p>
    <w:p w:rsidR="00F424B2" w:rsidRPr="006B76C1" w:rsidRDefault="00F424B2" w:rsidP="00F424B2">
      <w:pPr>
        <w:rPr>
          <w:b/>
        </w:rPr>
      </w:pPr>
      <w:r w:rsidRPr="006B76C1">
        <w:rPr>
          <w:b/>
        </w:rPr>
        <w:t>Effects</w:t>
      </w:r>
    </w:p>
    <w:p w:rsidR="00F424B2" w:rsidRDefault="00F424B2" w:rsidP="00C22859">
      <w:pPr>
        <w:pStyle w:val="ListParagraph"/>
        <w:numPr>
          <w:ilvl w:val="0"/>
          <w:numId w:val="10"/>
        </w:numPr>
      </w:pPr>
      <w:r w:rsidRPr="00C22859">
        <w:rPr>
          <w:b/>
        </w:rPr>
        <w:t>Soul Destruction</w:t>
      </w:r>
      <w:r>
        <w:t xml:space="preserve"> (+15PP): </w:t>
      </w:r>
      <w:r w:rsidRPr="00C22859">
        <w:rPr>
          <w:i/>
        </w:rPr>
        <w:t>Magic – Spell Casting</w:t>
      </w:r>
      <w:r>
        <w:t xml:space="preserve"> roll vs </w:t>
      </w:r>
      <w:r w:rsidRPr="00C22859">
        <w:rPr>
          <w:i/>
        </w:rPr>
        <w:t>Resistance – Magical</w:t>
      </w:r>
      <w:r>
        <w:t xml:space="preserve"> to destroy target’s soul, leaving a </w:t>
      </w:r>
      <w:r w:rsidRPr="00C22859">
        <w:rPr>
          <w:i/>
        </w:rPr>
        <w:t>soulless</w:t>
      </w:r>
      <w:r>
        <w:t xml:space="preserve"> body in vegetating state.</w:t>
      </w:r>
    </w:p>
    <w:p w:rsidR="00F424B2" w:rsidRPr="004E66BF" w:rsidRDefault="00F424B2" w:rsidP="00F424B2">
      <w:pPr>
        <w:rPr>
          <w:b/>
        </w:rPr>
      </w:pPr>
      <w:r>
        <w:rPr>
          <w:b/>
        </w:rPr>
        <w:t>Area/</w:t>
      </w:r>
      <w:r w:rsidRPr="004E66BF">
        <w:rPr>
          <w:b/>
        </w:rPr>
        <w:t>Target(s)</w:t>
      </w:r>
    </w:p>
    <w:p w:rsidR="00F424B2" w:rsidRDefault="00F424B2" w:rsidP="00F424B2">
      <w:pPr>
        <w:pStyle w:val="ListParagraph"/>
        <w:numPr>
          <w:ilvl w:val="0"/>
          <w:numId w:val="5"/>
        </w:numPr>
      </w:pPr>
      <w:r>
        <w:t>1 or 2 targets, depending on effect.</w:t>
      </w:r>
    </w:p>
    <w:p w:rsidR="00C22859" w:rsidRPr="004E66BF" w:rsidRDefault="00C22859" w:rsidP="00C22859">
      <w:pPr>
        <w:pStyle w:val="Heading3"/>
      </w:pPr>
      <w:r>
        <w:t>Soul Merge</w:t>
      </w:r>
    </w:p>
    <w:p w:rsidR="00C22859" w:rsidRPr="0099460A" w:rsidRDefault="00C22859" w:rsidP="00C22859">
      <w:r w:rsidRPr="0099460A">
        <w:t xml:space="preserve">This </w:t>
      </w:r>
      <w:r>
        <w:t>spell enables the caster to manipulate souls.</w:t>
      </w:r>
    </w:p>
    <w:p w:rsidR="00C22859" w:rsidRPr="004E66BF" w:rsidRDefault="00C22859" w:rsidP="00C22859">
      <w:pPr>
        <w:rPr>
          <w:b/>
        </w:rPr>
      </w:pPr>
      <w:r w:rsidRPr="004E66BF">
        <w:rPr>
          <w:b/>
        </w:rPr>
        <w:t>Domain(s)</w:t>
      </w:r>
    </w:p>
    <w:p w:rsidR="00C22859" w:rsidRDefault="00C22859" w:rsidP="00C22859">
      <w:pPr>
        <w:pStyle w:val="ListParagraph"/>
        <w:numPr>
          <w:ilvl w:val="0"/>
          <w:numId w:val="3"/>
        </w:numPr>
      </w:pPr>
      <w:r>
        <w:t>Planar Domains (Spiritual)</w:t>
      </w:r>
    </w:p>
    <w:p w:rsidR="00C22859" w:rsidRPr="004E66BF" w:rsidRDefault="00C22859" w:rsidP="00C22859">
      <w:pPr>
        <w:rPr>
          <w:b/>
        </w:rPr>
      </w:pPr>
      <w:r w:rsidRPr="004E66BF">
        <w:rPr>
          <w:b/>
        </w:rPr>
        <w:t>Base Cost</w:t>
      </w:r>
    </w:p>
    <w:p w:rsidR="00C22859" w:rsidRDefault="00C22859" w:rsidP="00C22859">
      <w:pPr>
        <w:pStyle w:val="ListParagraph"/>
        <w:numPr>
          <w:ilvl w:val="0"/>
          <w:numId w:val="8"/>
        </w:numPr>
      </w:pPr>
      <w:r>
        <w:t>0 PP (difficulty 100)</w:t>
      </w:r>
    </w:p>
    <w:p w:rsidR="00230D6A" w:rsidRPr="004E66BF" w:rsidRDefault="00230D6A" w:rsidP="00230D6A">
      <w:pPr>
        <w:rPr>
          <w:b/>
        </w:rPr>
      </w:pPr>
      <w:r>
        <w:rPr>
          <w:b/>
        </w:rPr>
        <w:t>Area/</w:t>
      </w:r>
      <w:r w:rsidRPr="004E66BF">
        <w:rPr>
          <w:b/>
        </w:rPr>
        <w:t>Target(s)</w:t>
      </w:r>
    </w:p>
    <w:p w:rsidR="00230D6A" w:rsidRDefault="00230D6A" w:rsidP="00230D6A">
      <w:pPr>
        <w:pStyle w:val="ListParagraph"/>
        <w:numPr>
          <w:ilvl w:val="0"/>
          <w:numId w:val="8"/>
        </w:numPr>
      </w:pPr>
      <w:r>
        <w:t>1 target</w:t>
      </w:r>
    </w:p>
    <w:p w:rsidR="00230D6A" w:rsidRDefault="00230D6A" w:rsidP="00230D6A">
      <w:pPr>
        <w:pStyle w:val="ListParagraph"/>
        <w:numPr>
          <w:ilvl w:val="0"/>
          <w:numId w:val="8"/>
        </w:numPr>
      </w:pPr>
      <w:r>
        <w:t>+2PP for all in melee range with primary target (1 Action/3m), +2PP for each additional Action (3m) of additional range</w:t>
      </w:r>
    </w:p>
    <w:p w:rsidR="00C22859" w:rsidRPr="004E66BF" w:rsidRDefault="00C22859" w:rsidP="00C22859">
      <w:pPr>
        <w:rPr>
          <w:b/>
        </w:rPr>
      </w:pPr>
      <w:r w:rsidRPr="004E66BF">
        <w:rPr>
          <w:b/>
        </w:rPr>
        <w:t>Duration</w:t>
      </w:r>
    </w:p>
    <w:p w:rsidR="00C22859" w:rsidRDefault="00C22859" w:rsidP="00C22859">
      <w:pPr>
        <w:pStyle w:val="ListParagraph"/>
        <w:numPr>
          <w:ilvl w:val="0"/>
          <w:numId w:val="7"/>
        </w:numPr>
      </w:pPr>
      <w:r>
        <w:t xml:space="preserve">Effect on affected soul(s) is </w:t>
      </w:r>
      <w:r w:rsidRPr="00F97EB6">
        <w:t>permanent</w:t>
      </w:r>
      <w:r>
        <w:t>.</w:t>
      </w:r>
    </w:p>
    <w:p w:rsidR="00C22859" w:rsidRDefault="00C22859" w:rsidP="00C22859">
      <w:pPr>
        <w:pStyle w:val="ListParagraph"/>
        <w:numPr>
          <w:ilvl w:val="0"/>
          <w:numId w:val="7"/>
        </w:numPr>
      </w:pPr>
      <w:r>
        <w:t>+0 PP: The effect takes place over the course of 1 Minute (60 Rounds)</w:t>
      </w:r>
    </w:p>
    <w:p w:rsidR="00C22859" w:rsidRDefault="00C22859" w:rsidP="00C22859">
      <w:pPr>
        <w:pStyle w:val="ListParagraph"/>
        <w:numPr>
          <w:ilvl w:val="0"/>
          <w:numId w:val="7"/>
        </w:numPr>
      </w:pPr>
      <w:r>
        <w:t>+3 PP: The effect takes place over the course of 1 Round (3 Actions)</w:t>
      </w:r>
    </w:p>
    <w:p w:rsidR="00C22859" w:rsidRDefault="00C22859" w:rsidP="00C22859">
      <w:pPr>
        <w:pStyle w:val="ListParagraph"/>
        <w:numPr>
          <w:ilvl w:val="0"/>
          <w:numId w:val="7"/>
        </w:numPr>
      </w:pPr>
      <w:r>
        <w:t>+5 PP: The effect takes place over the course of 1 Action</w:t>
      </w:r>
    </w:p>
    <w:p w:rsidR="00C22859" w:rsidRPr="004E66BF" w:rsidRDefault="00C22859" w:rsidP="00C22859">
      <w:pPr>
        <w:rPr>
          <w:b/>
        </w:rPr>
      </w:pPr>
      <w:r w:rsidRPr="004E66BF">
        <w:rPr>
          <w:b/>
        </w:rPr>
        <w:t>Range</w:t>
      </w:r>
    </w:p>
    <w:p w:rsidR="00C22859" w:rsidRDefault="00C22859" w:rsidP="00C22859">
      <w:pPr>
        <w:pStyle w:val="ListParagraph"/>
        <w:numPr>
          <w:ilvl w:val="0"/>
          <w:numId w:val="6"/>
        </w:numPr>
      </w:pPr>
      <w:r>
        <w:t>Touch</w:t>
      </w:r>
    </w:p>
    <w:p w:rsidR="00C22859" w:rsidRPr="006B76C1" w:rsidRDefault="00C22859" w:rsidP="00C22859">
      <w:pPr>
        <w:pStyle w:val="ListParagraph"/>
        <w:numPr>
          <w:ilvl w:val="0"/>
          <w:numId w:val="6"/>
        </w:numPr>
        <w:rPr>
          <w:b/>
        </w:rPr>
      </w:pPr>
      <w:r>
        <w:t>+1 PP for each 3m (1 Action), max 30m</w:t>
      </w:r>
    </w:p>
    <w:p w:rsidR="00C22859" w:rsidRPr="006B76C1" w:rsidRDefault="00C22859" w:rsidP="00C22859">
      <w:pPr>
        <w:rPr>
          <w:b/>
        </w:rPr>
      </w:pPr>
      <w:r w:rsidRPr="006B76C1">
        <w:rPr>
          <w:b/>
        </w:rPr>
        <w:t>Effects</w:t>
      </w:r>
    </w:p>
    <w:p w:rsidR="00C22859" w:rsidRDefault="00C22859" w:rsidP="00C22859">
      <w:pPr>
        <w:pStyle w:val="ListParagraph"/>
        <w:numPr>
          <w:ilvl w:val="0"/>
          <w:numId w:val="10"/>
        </w:numPr>
      </w:pPr>
      <w:r w:rsidRPr="00C22859">
        <w:rPr>
          <w:b/>
        </w:rPr>
        <w:t>Soul Destruction</w:t>
      </w:r>
      <w:r>
        <w:t xml:space="preserve"> (+15PP): </w:t>
      </w:r>
      <w:r w:rsidRPr="00C22859">
        <w:rPr>
          <w:i/>
        </w:rPr>
        <w:t>Magic – Spell Casting</w:t>
      </w:r>
      <w:r>
        <w:t xml:space="preserve"> roll vs </w:t>
      </w:r>
      <w:r w:rsidRPr="00C22859">
        <w:rPr>
          <w:i/>
        </w:rPr>
        <w:t>Resistance – Magical</w:t>
      </w:r>
      <w:r>
        <w:t xml:space="preserve"> to destroy target’s soul, leaving a </w:t>
      </w:r>
      <w:r w:rsidRPr="00C22859">
        <w:rPr>
          <w:i/>
        </w:rPr>
        <w:t>soulless</w:t>
      </w:r>
      <w:r>
        <w:t xml:space="preserve"> body in vegetating state.</w:t>
      </w:r>
    </w:p>
    <w:p w:rsidR="00C22859" w:rsidRPr="004E66BF" w:rsidRDefault="00C22859" w:rsidP="00C22859">
      <w:pPr>
        <w:rPr>
          <w:b/>
        </w:rPr>
      </w:pPr>
      <w:r>
        <w:rPr>
          <w:b/>
        </w:rPr>
        <w:lastRenderedPageBreak/>
        <w:t>Area/</w:t>
      </w:r>
      <w:r w:rsidRPr="004E66BF">
        <w:rPr>
          <w:b/>
        </w:rPr>
        <w:t>Target(s)</w:t>
      </w:r>
    </w:p>
    <w:p w:rsidR="00C22859" w:rsidRDefault="00C22859" w:rsidP="00C22859">
      <w:pPr>
        <w:pStyle w:val="ListParagraph"/>
        <w:numPr>
          <w:ilvl w:val="0"/>
          <w:numId w:val="5"/>
        </w:numPr>
      </w:pPr>
      <w:r>
        <w:t>1 or 2 targets, depending on effect.</w:t>
      </w:r>
    </w:p>
    <w:p w:rsidR="00C22859" w:rsidRPr="004E66BF" w:rsidRDefault="00C22859" w:rsidP="00C22859">
      <w:pPr>
        <w:pStyle w:val="Heading3"/>
      </w:pPr>
      <w:r>
        <w:t>Soul Healing</w:t>
      </w:r>
    </w:p>
    <w:p w:rsidR="00C22859" w:rsidRPr="0099460A" w:rsidRDefault="00C22859" w:rsidP="00C22859">
      <w:r w:rsidRPr="0099460A">
        <w:t xml:space="preserve">This </w:t>
      </w:r>
      <w:r>
        <w:t>spell enables the caster to manipulate souls.</w:t>
      </w:r>
    </w:p>
    <w:p w:rsidR="00C22859" w:rsidRPr="004E66BF" w:rsidRDefault="00C22859" w:rsidP="00C22859">
      <w:pPr>
        <w:rPr>
          <w:b/>
        </w:rPr>
      </w:pPr>
      <w:r w:rsidRPr="004E66BF">
        <w:rPr>
          <w:b/>
        </w:rPr>
        <w:t>Domain(s)</w:t>
      </w:r>
    </w:p>
    <w:p w:rsidR="00C22859" w:rsidRDefault="00C22859" w:rsidP="00C22859">
      <w:pPr>
        <w:pStyle w:val="ListParagraph"/>
        <w:numPr>
          <w:ilvl w:val="0"/>
          <w:numId w:val="3"/>
        </w:numPr>
      </w:pPr>
      <w:r>
        <w:t>Planar Domains (Spiritual)</w:t>
      </w:r>
    </w:p>
    <w:p w:rsidR="00C22859" w:rsidRPr="004E66BF" w:rsidRDefault="00C22859" w:rsidP="00C22859">
      <w:pPr>
        <w:rPr>
          <w:b/>
        </w:rPr>
      </w:pPr>
      <w:r w:rsidRPr="004E66BF">
        <w:rPr>
          <w:b/>
        </w:rPr>
        <w:t>Base Cost</w:t>
      </w:r>
    </w:p>
    <w:p w:rsidR="00C22859" w:rsidRDefault="00C22859" w:rsidP="00C22859">
      <w:pPr>
        <w:pStyle w:val="ListParagraph"/>
        <w:numPr>
          <w:ilvl w:val="0"/>
          <w:numId w:val="8"/>
        </w:numPr>
      </w:pPr>
      <w:r>
        <w:t>0 PP (difficulty 100)</w:t>
      </w:r>
    </w:p>
    <w:p w:rsidR="00230D6A" w:rsidRPr="004E66BF" w:rsidRDefault="00230D6A" w:rsidP="00230D6A">
      <w:pPr>
        <w:rPr>
          <w:b/>
        </w:rPr>
      </w:pPr>
      <w:r>
        <w:rPr>
          <w:b/>
        </w:rPr>
        <w:t>Area/</w:t>
      </w:r>
      <w:r w:rsidRPr="004E66BF">
        <w:rPr>
          <w:b/>
        </w:rPr>
        <w:t>Target(s)</w:t>
      </w:r>
    </w:p>
    <w:p w:rsidR="00230D6A" w:rsidRDefault="00230D6A" w:rsidP="00230D6A">
      <w:pPr>
        <w:pStyle w:val="ListParagraph"/>
        <w:numPr>
          <w:ilvl w:val="0"/>
          <w:numId w:val="8"/>
        </w:numPr>
      </w:pPr>
      <w:r>
        <w:t>1 target</w:t>
      </w:r>
    </w:p>
    <w:p w:rsidR="00230D6A" w:rsidRDefault="00230D6A" w:rsidP="00230D6A">
      <w:pPr>
        <w:pStyle w:val="ListParagraph"/>
        <w:numPr>
          <w:ilvl w:val="0"/>
          <w:numId w:val="8"/>
        </w:numPr>
      </w:pPr>
      <w:r>
        <w:t>+2PP for all in melee range with primary target (1 Action/3m), +2PP for each additional Action (3m) of additional range</w:t>
      </w:r>
    </w:p>
    <w:p w:rsidR="00C22859" w:rsidRPr="004E66BF" w:rsidRDefault="00C22859" w:rsidP="00C22859">
      <w:pPr>
        <w:rPr>
          <w:b/>
        </w:rPr>
      </w:pPr>
      <w:r w:rsidRPr="004E66BF">
        <w:rPr>
          <w:b/>
        </w:rPr>
        <w:t>Duration</w:t>
      </w:r>
    </w:p>
    <w:p w:rsidR="00C22859" w:rsidRDefault="00C22859" w:rsidP="00C22859">
      <w:pPr>
        <w:pStyle w:val="ListParagraph"/>
        <w:numPr>
          <w:ilvl w:val="0"/>
          <w:numId w:val="7"/>
        </w:numPr>
      </w:pPr>
      <w:r>
        <w:t xml:space="preserve">Effect on affected soul(s) is </w:t>
      </w:r>
      <w:r w:rsidRPr="00F97EB6">
        <w:t>permanent</w:t>
      </w:r>
      <w:r>
        <w:t>.</w:t>
      </w:r>
    </w:p>
    <w:p w:rsidR="00C22859" w:rsidRDefault="00C22859" w:rsidP="00C22859">
      <w:pPr>
        <w:pStyle w:val="ListParagraph"/>
        <w:numPr>
          <w:ilvl w:val="0"/>
          <w:numId w:val="7"/>
        </w:numPr>
      </w:pPr>
      <w:r>
        <w:t>+0 PP: The effect takes place over the course of 1 Minute (60 Rounds)</w:t>
      </w:r>
    </w:p>
    <w:p w:rsidR="00C22859" w:rsidRDefault="00C22859" w:rsidP="00C22859">
      <w:pPr>
        <w:pStyle w:val="ListParagraph"/>
        <w:numPr>
          <w:ilvl w:val="0"/>
          <w:numId w:val="7"/>
        </w:numPr>
      </w:pPr>
      <w:r>
        <w:t>+3 PP: The effect takes place over the course of 1 Round (3 Actions)</w:t>
      </w:r>
    </w:p>
    <w:p w:rsidR="00C22859" w:rsidRDefault="00C22859" w:rsidP="00C22859">
      <w:pPr>
        <w:pStyle w:val="ListParagraph"/>
        <w:numPr>
          <w:ilvl w:val="0"/>
          <w:numId w:val="7"/>
        </w:numPr>
      </w:pPr>
      <w:r>
        <w:t>+5 PP: The effect takes place over the course of 1 Action</w:t>
      </w:r>
    </w:p>
    <w:p w:rsidR="00C22859" w:rsidRPr="004E66BF" w:rsidRDefault="00C22859" w:rsidP="00C22859">
      <w:pPr>
        <w:rPr>
          <w:b/>
        </w:rPr>
      </w:pPr>
      <w:r w:rsidRPr="004E66BF">
        <w:rPr>
          <w:b/>
        </w:rPr>
        <w:t>Range</w:t>
      </w:r>
    </w:p>
    <w:p w:rsidR="00C22859" w:rsidRDefault="00C22859" w:rsidP="00C22859">
      <w:pPr>
        <w:pStyle w:val="ListParagraph"/>
        <w:numPr>
          <w:ilvl w:val="0"/>
          <w:numId w:val="6"/>
        </w:numPr>
      </w:pPr>
      <w:r>
        <w:t>Touch</w:t>
      </w:r>
    </w:p>
    <w:p w:rsidR="00C22859" w:rsidRPr="006B76C1" w:rsidRDefault="00C22859" w:rsidP="00C22859">
      <w:pPr>
        <w:pStyle w:val="ListParagraph"/>
        <w:numPr>
          <w:ilvl w:val="0"/>
          <w:numId w:val="6"/>
        </w:numPr>
        <w:rPr>
          <w:b/>
        </w:rPr>
      </w:pPr>
      <w:r>
        <w:t>+1 PP for each 3m (1 Action), max 30m</w:t>
      </w:r>
    </w:p>
    <w:p w:rsidR="00C22859" w:rsidRPr="006B76C1" w:rsidRDefault="00C22859" w:rsidP="00C22859">
      <w:pPr>
        <w:rPr>
          <w:b/>
        </w:rPr>
      </w:pPr>
      <w:r w:rsidRPr="006B76C1">
        <w:rPr>
          <w:b/>
        </w:rPr>
        <w:t>Effects</w:t>
      </w:r>
    </w:p>
    <w:p w:rsidR="00C22859" w:rsidRDefault="00C22859" w:rsidP="00C22859">
      <w:pPr>
        <w:pStyle w:val="ListParagraph"/>
        <w:numPr>
          <w:ilvl w:val="0"/>
          <w:numId w:val="10"/>
        </w:numPr>
      </w:pPr>
      <w:r w:rsidRPr="00C22859">
        <w:rPr>
          <w:b/>
        </w:rPr>
        <w:t>Soul Destruction</w:t>
      </w:r>
      <w:r>
        <w:t xml:space="preserve"> (+15PP): </w:t>
      </w:r>
      <w:r w:rsidRPr="00C22859">
        <w:rPr>
          <w:i/>
        </w:rPr>
        <w:t>Magic – Spell Casting</w:t>
      </w:r>
      <w:r>
        <w:t xml:space="preserve"> roll vs </w:t>
      </w:r>
      <w:r w:rsidRPr="00C22859">
        <w:rPr>
          <w:i/>
        </w:rPr>
        <w:t>Resistance – Magical</w:t>
      </w:r>
      <w:r>
        <w:t xml:space="preserve"> to destroy target’s soul, leaving a </w:t>
      </w:r>
      <w:r w:rsidRPr="00C22859">
        <w:rPr>
          <w:i/>
        </w:rPr>
        <w:t>soulless</w:t>
      </w:r>
      <w:r>
        <w:t xml:space="preserve"> body in vegetating state.</w:t>
      </w:r>
    </w:p>
    <w:p w:rsidR="00C22859" w:rsidRPr="004E66BF" w:rsidRDefault="00C22859" w:rsidP="00C22859">
      <w:pPr>
        <w:rPr>
          <w:b/>
        </w:rPr>
      </w:pPr>
      <w:r>
        <w:rPr>
          <w:b/>
        </w:rPr>
        <w:t>Area/</w:t>
      </w:r>
      <w:r w:rsidRPr="004E66BF">
        <w:rPr>
          <w:b/>
        </w:rPr>
        <w:t>Target(s)</w:t>
      </w:r>
    </w:p>
    <w:p w:rsidR="00C22859" w:rsidRDefault="00C22859" w:rsidP="00C22859">
      <w:pPr>
        <w:pStyle w:val="ListParagraph"/>
        <w:numPr>
          <w:ilvl w:val="0"/>
          <w:numId w:val="5"/>
        </w:numPr>
      </w:pPr>
      <w:r>
        <w:t>1 or 2 targets, depending on effect.</w:t>
      </w:r>
    </w:p>
    <w:p w:rsidR="00C22859" w:rsidRPr="004E66BF" w:rsidRDefault="00C22859" w:rsidP="00C22859">
      <w:pPr>
        <w:pStyle w:val="Heading3"/>
      </w:pPr>
      <w:r>
        <w:t xml:space="preserve">Create </w:t>
      </w:r>
      <w:r w:rsidR="007F21EC">
        <w:t xml:space="preserve">Soul </w:t>
      </w:r>
      <w:r>
        <w:t>Vessel</w:t>
      </w:r>
    </w:p>
    <w:p w:rsidR="00C22859" w:rsidRDefault="00C22859" w:rsidP="00C22859">
      <w:r w:rsidRPr="0099460A">
        <w:t xml:space="preserve">This </w:t>
      </w:r>
      <w:r>
        <w:t xml:space="preserve">spell prepares a </w:t>
      </w:r>
      <w:r w:rsidRPr="00633D40">
        <w:rPr>
          <w:b/>
        </w:rPr>
        <w:t>soulless body</w:t>
      </w:r>
      <w:r>
        <w:t xml:space="preserve"> or an </w:t>
      </w:r>
      <w:r w:rsidRPr="00633D40">
        <w:rPr>
          <w:b/>
        </w:rPr>
        <w:t>artificial construct</w:t>
      </w:r>
      <w:r>
        <w:t xml:space="preserve"> for hosting a soul</w:t>
      </w:r>
      <w:r w:rsidR="00633D40">
        <w:t xml:space="preserve">, thus becoming a </w:t>
      </w:r>
      <w:r w:rsidR="00633D40" w:rsidRPr="00633D40">
        <w:rPr>
          <w:b/>
        </w:rPr>
        <w:t>vessel</w:t>
      </w:r>
      <w:r w:rsidR="00633D40">
        <w:t>.</w:t>
      </w:r>
    </w:p>
    <w:sectPr w:rsidR="00C22859" w:rsidSect="00D84867">
      <w:pgSz w:w="11907" w:h="16839" w:code="9"/>
      <w:pgMar w:top="720" w:right="720" w:bottom="720" w:left="720"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26B1" w:rsidRDefault="00AE26B1" w:rsidP="00CD2B01">
      <w:r>
        <w:separator/>
      </w:r>
    </w:p>
    <w:p w:rsidR="00AE26B1" w:rsidRDefault="00AE26B1" w:rsidP="00CD2B01"/>
  </w:endnote>
  <w:endnote w:type="continuationSeparator" w:id="0">
    <w:p w:rsidR="00AE26B1" w:rsidRDefault="00AE26B1" w:rsidP="00CD2B01">
      <w:r>
        <w:continuationSeparator/>
      </w:r>
    </w:p>
    <w:p w:rsidR="00AE26B1" w:rsidRDefault="00AE26B1" w:rsidP="00CD2B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OpenSymbol">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Droid Sans Fallback">
    <w:altName w:val="Times New Roman"/>
    <w:charset w:val="00"/>
    <w:family w:val="auto"/>
    <w:pitch w:val="variable"/>
  </w:font>
  <w:font w:name="Lohit Hindi">
    <w:altName w:val="Times New Roman"/>
    <w:charset w:val="00"/>
    <w:family w:val="auto"/>
    <w:pitch w:val="variabl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26B1" w:rsidRDefault="00AE26B1" w:rsidP="00CD2B01">
      <w:r>
        <w:separator/>
      </w:r>
    </w:p>
    <w:p w:rsidR="00AE26B1" w:rsidRDefault="00AE26B1" w:rsidP="00CD2B01"/>
  </w:footnote>
  <w:footnote w:type="continuationSeparator" w:id="0">
    <w:p w:rsidR="00AE26B1" w:rsidRDefault="00AE26B1" w:rsidP="00CD2B01">
      <w:r>
        <w:continuationSeparator/>
      </w:r>
    </w:p>
    <w:p w:rsidR="00AE26B1" w:rsidRDefault="00AE26B1" w:rsidP="00CD2B0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3"/>
    <w:multiLevelType w:val="multilevel"/>
    <w:tmpl w:val="CC00AD8A"/>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000004"/>
    <w:multiLevelType w:val="multilevel"/>
    <w:tmpl w:val="00000004"/>
    <w:name w:val="WWNum7"/>
    <w:lvl w:ilvl="0">
      <w:start w:val="1"/>
      <w:numFmt w:val="bullet"/>
      <w:lvlText w:val=""/>
      <w:lvlJc w:val="left"/>
      <w:pPr>
        <w:tabs>
          <w:tab w:val="num" w:pos="0"/>
        </w:tabs>
        <w:ind w:left="720" w:hanging="360"/>
      </w:pPr>
      <w:rPr>
        <w:rFonts w:ascii="Symbol" w:hAnsi="Symbol" w:cs="Symbol"/>
      </w:rPr>
    </w:lvl>
    <w:lvl w:ilvl="1">
      <w:start w:val="1"/>
      <w:numFmt w:val="bullet"/>
      <w:lvlText w:val=""/>
      <w:lvlJc w:val="left"/>
      <w:pPr>
        <w:tabs>
          <w:tab w:val="num" w:pos="0"/>
        </w:tabs>
        <w:ind w:left="1080" w:hanging="360"/>
      </w:pPr>
      <w:rPr>
        <w:rFonts w:ascii="Symbol" w:hAnsi="Symbol" w:cs="Symbol"/>
      </w:rPr>
    </w:lvl>
    <w:lvl w:ilvl="2">
      <w:start w:val="1"/>
      <w:numFmt w:val="bullet"/>
      <w:lvlText w:val=""/>
      <w:lvlJc w:val="left"/>
      <w:pPr>
        <w:tabs>
          <w:tab w:val="num" w:pos="0"/>
        </w:tabs>
        <w:ind w:left="1440" w:hanging="360"/>
      </w:pPr>
      <w:rPr>
        <w:rFonts w:ascii="Symbol" w:hAnsi="Symbol" w:cs="Symbol"/>
      </w:rPr>
    </w:lvl>
    <w:lvl w:ilvl="3">
      <w:start w:val="1"/>
      <w:numFmt w:val="bullet"/>
      <w:lvlText w:val=""/>
      <w:lvlJc w:val="left"/>
      <w:pPr>
        <w:tabs>
          <w:tab w:val="num" w:pos="0"/>
        </w:tabs>
        <w:ind w:left="1800" w:hanging="360"/>
      </w:pPr>
      <w:rPr>
        <w:rFonts w:ascii="Symbol" w:hAnsi="Symbol" w:cs="Symbol"/>
      </w:rPr>
    </w:lvl>
    <w:lvl w:ilvl="4">
      <w:start w:val="1"/>
      <w:numFmt w:val="bullet"/>
      <w:lvlText w:val=""/>
      <w:lvlJc w:val="left"/>
      <w:pPr>
        <w:tabs>
          <w:tab w:val="num" w:pos="0"/>
        </w:tabs>
        <w:ind w:left="2160" w:hanging="360"/>
      </w:pPr>
      <w:rPr>
        <w:rFonts w:ascii="Symbol" w:hAnsi="Symbol" w:cs="Symbol"/>
      </w:rPr>
    </w:lvl>
    <w:lvl w:ilvl="5">
      <w:start w:val="1"/>
      <w:numFmt w:val="bullet"/>
      <w:lvlText w:val=""/>
      <w:lvlJc w:val="left"/>
      <w:pPr>
        <w:tabs>
          <w:tab w:val="num" w:pos="0"/>
        </w:tabs>
        <w:ind w:left="2520" w:hanging="360"/>
      </w:pPr>
      <w:rPr>
        <w:rFonts w:ascii="Symbol" w:hAnsi="Symbol" w:cs="Symbol"/>
      </w:rPr>
    </w:lvl>
    <w:lvl w:ilvl="6">
      <w:start w:val="1"/>
      <w:numFmt w:val="bullet"/>
      <w:lvlText w:val=""/>
      <w:lvlJc w:val="left"/>
      <w:pPr>
        <w:tabs>
          <w:tab w:val="num" w:pos="0"/>
        </w:tabs>
        <w:ind w:left="2880" w:hanging="360"/>
      </w:pPr>
      <w:rPr>
        <w:rFonts w:ascii="Symbol" w:hAnsi="Symbol" w:cs="Symbol"/>
      </w:rPr>
    </w:lvl>
    <w:lvl w:ilvl="7">
      <w:start w:val="1"/>
      <w:numFmt w:val="bullet"/>
      <w:lvlText w:val=""/>
      <w:lvlJc w:val="left"/>
      <w:pPr>
        <w:tabs>
          <w:tab w:val="num" w:pos="0"/>
        </w:tabs>
        <w:ind w:left="3240" w:hanging="360"/>
      </w:pPr>
      <w:rPr>
        <w:rFonts w:ascii="Symbol" w:hAnsi="Symbol" w:cs="Symbol"/>
      </w:rPr>
    </w:lvl>
    <w:lvl w:ilvl="8">
      <w:start w:val="1"/>
      <w:numFmt w:val="bullet"/>
      <w:lvlText w:val=""/>
      <w:lvlJc w:val="left"/>
      <w:pPr>
        <w:tabs>
          <w:tab w:val="num" w:pos="0"/>
        </w:tabs>
        <w:ind w:left="3600" w:hanging="360"/>
      </w:pPr>
      <w:rPr>
        <w:rFonts w:ascii="Symbol" w:hAnsi="Symbol" w:cs="Symbol"/>
      </w:rPr>
    </w:lvl>
  </w:abstractNum>
  <w:abstractNum w:abstractNumId="3">
    <w:nsid w:val="00000005"/>
    <w:multiLevelType w:val="multilevel"/>
    <w:tmpl w:val="00000005"/>
    <w:name w:val="WWNum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0000006"/>
    <w:multiLevelType w:val="multilevel"/>
    <w:tmpl w:val="00000006"/>
    <w:name w:val="WWNum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149304D9"/>
    <w:multiLevelType w:val="hybridMultilevel"/>
    <w:tmpl w:val="6BDC32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150226D4"/>
    <w:multiLevelType w:val="hybridMultilevel"/>
    <w:tmpl w:val="AD840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184C3E84"/>
    <w:multiLevelType w:val="hybridMultilevel"/>
    <w:tmpl w:val="5C6045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18AD5DB4"/>
    <w:multiLevelType w:val="hybridMultilevel"/>
    <w:tmpl w:val="0C16EC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C4373F0"/>
    <w:multiLevelType w:val="hybridMultilevel"/>
    <w:tmpl w:val="199E4C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441049DD"/>
    <w:multiLevelType w:val="hybridMultilevel"/>
    <w:tmpl w:val="E0F0E6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47F07B47"/>
    <w:multiLevelType w:val="hybridMultilevel"/>
    <w:tmpl w:val="3828E3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55584CB6"/>
    <w:multiLevelType w:val="hybridMultilevel"/>
    <w:tmpl w:val="CE9842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7E71065D"/>
    <w:multiLevelType w:val="hybridMultilevel"/>
    <w:tmpl w:val="80107A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9"/>
  </w:num>
  <w:num w:numId="4">
    <w:abstractNumId w:val="8"/>
  </w:num>
  <w:num w:numId="5">
    <w:abstractNumId w:val="12"/>
  </w:num>
  <w:num w:numId="6">
    <w:abstractNumId w:val="5"/>
  </w:num>
  <w:num w:numId="7">
    <w:abstractNumId w:val="11"/>
  </w:num>
  <w:num w:numId="8">
    <w:abstractNumId w:val="7"/>
  </w:num>
  <w:num w:numId="9">
    <w:abstractNumId w:val="6"/>
  </w:num>
  <w:num w:numId="1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283"/>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3"/>
    <w:rsid w:val="00000A8F"/>
    <w:rsid w:val="000016EF"/>
    <w:rsid w:val="00002133"/>
    <w:rsid w:val="0000241C"/>
    <w:rsid w:val="00002E6A"/>
    <w:rsid w:val="00003FF0"/>
    <w:rsid w:val="00004D0C"/>
    <w:rsid w:val="00005D25"/>
    <w:rsid w:val="00006526"/>
    <w:rsid w:val="00006B0B"/>
    <w:rsid w:val="00007859"/>
    <w:rsid w:val="0000789E"/>
    <w:rsid w:val="00010C8C"/>
    <w:rsid w:val="00010CE2"/>
    <w:rsid w:val="00011875"/>
    <w:rsid w:val="00011E0C"/>
    <w:rsid w:val="00012AD6"/>
    <w:rsid w:val="00014097"/>
    <w:rsid w:val="0001451F"/>
    <w:rsid w:val="00014C60"/>
    <w:rsid w:val="000156C3"/>
    <w:rsid w:val="00015D02"/>
    <w:rsid w:val="00016AAD"/>
    <w:rsid w:val="00016EEF"/>
    <w:rsid w:val="000205E3"/>
    <w:rsid w:val="0002061A"/>
    <w:rsid w:val="00020F03"/>
    <w:rsid w:val="00021E16"/>
    <w:rsid w:val="000233AC"/>
    <w:rsid w:val="00023550"/>
    <w:rsid w:val="000248D2"/>
    <w:rsid w:val="00025A13"/>
    <w:rsid w:val="00025D72"/>
    <w:rsid w:val="0002698E"/>
    <w:rsid w:val="00026DA4"/>
    <w:rsid w:val="00027491"/>
    <w:rsid w:val="00030322"/>
    <w:rsid w:val="0003166F"/>
    <w:rsid w:val="00031F6A"/>
    <w:rsid w:val="00032B47"/>
    <w:rsid w:val="00033C70"/>
    <w:rsid w:val="00033C78"/>
    <w:rsid w:val="00035680"/>
    <w:rsid w:val="00040A5D"/>
    <w:rsid w:val="0004125B"/>
    <w:rsid w:val="00041A55"/>
    <w:rsid w:val="000420B4"/>
    <w:rsid w:val="00042E93"/>
    <w:rsid w:val="0004536E"/>
    <w:rsid w:val="00046589"/>
    <w:rsid w:val="00046D05"/>
    <w:rsid w:val="00047B8E"/>
    <w:rsid w:val="000512D5"/>
    <w:rsid w:val="0005187C"/>
    <w:rsid w:val="000522CA"/>
    <w:rsid w:val="00052342"/>
    <w:rsid w:val="0005234A"/>
    <w:rsid w:val="000523BA"/>
    <w:rsid w:val="0005299A"/>
    <w:rsid w:val="00052BDD"/>
    <w:rsid w:val="00053235"/>
    <w:rsid w:val="00053772"/>
    <w:rsid w:val="00053FCF"/>
    <w:rsid w:val="000540C4"/>
    <w:rsid w:val="0005433D"/>
    <w:rsid w:val="00056AA3"/>
    <w:rsid w:val="00057231"/>
    <w:rsid w:val="00060B01"/>
    <w:rsid w:val="000613EB"/>
    <w:rsid w:val="00061D3C"/>
    <w:rsid w:val="0006223B"/>
    <w:rsid w:val="0006394F"/>
    <w:rsid w:val="0006454A"/>
    <w:rsid w:val="00064DF7"/>
    <w:rsid w:val="000661E8"/>
    <w:rsid w:val="00066E22"/>
    <w:rsid w:val="000671F5"/>
    <w:rsid w:val="00067C8F"/>
    <w:rsid w:val="00070C9D"/>
    <w:rsid w:val="00070CDB"/>
    <w:rsid w:val="000710D4"/>
    <w:rsid w:val="000726F1"/>
    <w:rsid w:val="000737D1"/>
    <w:rsid w:val="00073AA5"/>
    <w:rsid w:val="00076C1E"/>
    <w:rsid w:val="0008002D"/>
    <w:rsid w:val="0008059E"/>
    <w:rsid w:val="00081F3F"/>
    <w:rsid w:val="00083867"/>
    <w:rsid w:val="00083ACB"/>
    <w:rsid w:val="00085D14"/>
    <w:rsid w:val="000865C7"/>
    <w:rsid w:val="00087087"/>
    <w:rsid w:val="00087160"/>
    <w:rsid w:val="0008731C"/>
    <w:rsid w:val="000878C7"/>
    <w:rsid w:val="000904F9"/>
    <w:rsid w:val="00090B9D"/>
    <w:rsid w:val="0009271F"/>
    <w:rsid w:val="00092B26"/>
    <w:rsid w:val="000930F4"/>
    <w:rsid w:val="000949B1"/>
    <w:rsid w:val="000953B1"/>
    <w:rsid w:val="00097014"/>
    <w:rsid w:val="00097B13"/>
    <w:rsid w:val="000A2479"/>
    <w:rsid w:val="000A2618"/>
    <w:rsid w:val="000A2D22"/>
    <w:rsid w:val="000A3568"/>
    <w:rsid w:val="000A3E0C"/>
    <w:rsid w:val="000A7B58"/>
    <w:rsid w:val="000A7BC6"/>
    <w:rsid w:val="000A7ED8"/>
    <w:rsid w:val="000B0330"/>
    <w:rsid w:val="000B0511"/>
    <w:rsid w:val="000B230A"/>
    <w:rsid w:val="000B2437"/>
    <w:rsid w:val="000B2FA4"/>
    <w:rsid w:val="000B3048"/>
    <w:rsid w:val="000B35C6"/>
    <w:rsid w:val="000B4509"/>
    <w:rsid w:val="000B45F0"/>
    <w:rsid w:val="000B5768"/>
    <w:rsid w:val="000B6E93"/>
    <w:rsid w:val="000B729B"/>
    <w:rsid w:val="000B7881"/>
    <w:rsid w:val="000B7EF3"/>
    <w:rsid w:val="000C008A"/>
    <w:rsid w:val="000C0D2F"/>
    <w:rsid w:val="000C1654"/>
    <w:rsid w:val="000C2156"/>
    <w:rsid w:val="000C34E8"/>
    <w:rsid w:val="000C4ADE"/>
    <w:rsid w:val="000C59DD"/>
    <w:rsid w:val="000C5B4E"/>
    <w:rsid w:val="000C6432"/>
    <w:rsid w:val="000C7191"/>
    <w:rsid w:val="000C74F5"/>
    <w:rsid w:val="000C76A9"/>
    <w:rsid w:val="000C7EFA"/>
    <w:rsid w:val="000D0FD9"/>
    <w:rsid w:val="000D234D"/>
    <w:rsid w:val="000D31A5"/>
    <w:rsid w:val="000D324A"/>
    <w:rsid w:val="000D34C0"/>
    <w:rsid w:val="000D4576"/>
    <w:rsid w:val="000D4985"/>
    <w:rsid w:val="000D49C3"/>
    <w:rsid w:val="000D4CBF"/>
    <w:rsid w:val="000E0278"/>
    <w:rsid w:val="000E14C1"/>
    <w:rsid w:val="000E1AF4"/>
    <w:rsid w:val="000E2DFB"/>
    <w:rsid w:val="000E361E"/>
    <w:rsid w:val="000E4213"/>
    <w:rsid w:val="000E4403"/>
    <w:rsid w:val="000E532B"/>
    <w:rsid w:val="000E5DA7"/>
    <w:rsid w:val="000E6654"/>
    <w:rsid w:val="000E69C8"/>
    <w:rsid w:val="000E7B7F"/>
    <w:rsid w:val="000F216C"/>
    <w:rsid w:val="000F2933"/>
    <w:rsid w:val="000F441F"/>
    <w:rsid w:val="000F5063"/>
    <w:rsid w:val="000F5926"/>
    <w:rsid w:val="000F6A21"/>
    <w:rsid w:val="001006C7"/>
    <w:rsid w:val="00100D12"/>
    <w:rsid w:val="00100F0A"/>
    <w:rsid w:val="00102279"/>
    <w:rsid w:val="0010369E"/>
    <w:rsid w:val="00104E7D"/>
    <w:rsid w:val="00105348"/>
    <w:rsid w:val="00106411"/>
    <w:rsid w:val="001069B7"/>
    <w:rsid w:val="00106B66"/>
    <w:rsid w:val="00106D28"/>
    <w:rsid w:val="0011072E"/>
    <w:rsid w:val="00110B7F"/>
    <w:rsid w:val="0011247C"/>
    <w:rsid w:val="00112F37"/>
    <w:rsid w:val="00113E4A"/>
    <w:rsid w:val="00113ED4"/>
    <w:rsid w:val="00113EE6"/>
    <w:rsid w:val="00113FCA"/>
    <w:rsid w:val="001140F5"/>
    <w:rsid w:val="00114E2E"/>
    <w:rsid w:val="00115723"/>
    <w:rsid w:val="00115904"/>
    <w:rsid w:val="00116D5D"/>
    <w:rsid w:val="00116F5F"/>
    <w:rsid w:val="001176FB"/>
    <w:rsid w:val="00121F79"/>
    <w:rsid w:val="001224D4"/>
    <w:rsid w:val="001237A0"/>
    <w:rsid w:val="00123F05"/>
    <w:rsid w:val="00124869"/>
    <w:rsid w:val="0012555C"/>
    <w:rsid w:val="00125A6D"/>
    <w:rsid w:val="00126798"/>
    <w:rsid w:val="001271E7"/>
    <w:rsid w:val="001272FA"/>
    <w:rsid w:val="001304FC"/>
    <w:rsid w:val="00131130"/>
    <w:rsid w:val="00131550"/>
    <w:rsid w:val="00131CF9"/>
    <w:rsid w:val="00132704"/>
    <w:rsid w:val="001338A3"/>
    <w:rsid w:val="00134B0A"/>
    <w:rsid w:val="001352B5"/>
    <w:rsid w:val="00135834"/>
    <w:rsid w:val="00136443"/>
    <w:rsid w:val="00136F00"/>
    <w:rsid w:val="001375B3"/>
    <w:rsid w:val="0014133D"/>
    <w:rsid w:val="0014164D"/>
    <w:rsid w:val="0014198B"/>
    <w:rsid w:val="001431EF"/>
    <w:rsid w:val="00144912"/>
    <w:rsid w:val="00146BDC"/>
    <w:rsid w:val="00146BFF"/>
    <w:rsid w:val="0014705B"/>
    <w:rsid w:val="001474B7"/>
    <w:rsid w:val="00150D66"/>
    <w:rsid w:val="00151168"/>
    <w:rsid w:val="00151A2A"/>
    <w:rsid w:val="00152A2E"/>
    <w:rsid w:val="00152B63"/>
    <w:rsid w:val="00152C79"/>
    <w:rsid w:val="00154CC4"/>
    <w:rsid w:val="00155009"/>
    <w:rsid w:val="001556D2"/>
    <w:rsid w:val="001568D5"/>
    <w:rsid w:val="001572A4"/>
    <w:rsid w:val="0015741D"/>
    <w:rsid w:val="00157930"/>
    <w:rsid w:val="00157BB3"/>
    <w:rsid w:val="00157EA2"/>
    <w:rsid w:val="00161666"/>
    <w:rsid w:val="0016189C"/>
    <w:rsid w:val="001624A6"/>
    <w:rsid w:val="00162E64"/>
    <w:rsid w:val="00163347"/>
    <w:rsid w:val="001636BC"/>
    <w:rsid w:val="001638E1"/>
    <w:rsid w:val="00163D3F"/>
    <w:rsid w:val="00164B99"/>
    <w:rsid w:val="00164F43"/>
    <w:rsid w:val="0016562B"/>
    <w:rsid w:val="001672EE"/>
    <w:rsid w:val="001675F9"/>
    <w:rsid w:val="00167B50"/>
    <w:rsid w:val="00167D0E"/>
    <w:rsid w:val="00167F65"/>
    <w:rsid w:val="0017118C"/>
    <w:rsid w:val="00171657"/>
    <w:rsid w:val="0017166D"/>
    <w:rsid w:val="00171958"/>
    <w:rsid w:val="00172336"/>
    <w:rsid w:val="00174D64"/>
    <w:rsid w:val="0017615B"/>
    <w:rsid w:val="001761B8"/>
    <w:rsid w:val="00176248"/>
    <w:rsid w:val="001801CF"/>
    <w:rsid w:val="00182673"/>
    <w:rsid w:val="001826D3"/>
    <w:rsid w:val="00182E0D"/>
    <w:rsid w:val="00184BE1"/>
    <w:rsid w:val="001852EF"/>
    <w:rsid w:val="001858BC"/>
    <w:rsid w:val="001873EF"/>
    <w:rsid w:val="001878D2"/>
    <w:rsid w:val="00187928"/>
    <w:rsid w:val="00191746"/>
    <w:rsid w:val="00191DA0"/>
    <w:rsid w:val="00193620"/>
    <w:rsid w:val="00195438"/>
    <w:rsid w:val="00195598"/>
    <w:rsid w:val="00195E26"/>
    <w:rsid w:val="00195EF9"/>
    <w:rsid w:val="001968D7"/>
    <w:rsid w:val="00197431"/>
    <w:rsid w:val="0019762C"/>
    <w:rsid w:val="001A16D1"/>
    <w:rsid w:val="001A267B"/>
    <w:rsid w:val="001A3468"/>
    <w:rsid w:val="001A397E"/>
    <w:rsid w:val="001A4E00"/>
    <w:rsid w:val="001A4FBC"/>
    <w:rsid w:val="001A540F"/>
    <w:rsid w:val="001A74A3"/>
    <w:rsid w:val="001B03A7"/>
    <w:rsid w:val="001B0532"/>
    <w:rsid w:val="001B0D85"/>
    <w:rsid w:val="001B10C0"/>
    <w:rsid w:val="001B13A4"/>
    <w:rsid w:val="001B3D89"/>
    <w:rsid w:val="001B440B"/>
    <w:rsid w:val="001B5769"/>
    <w:rsid w:val="001C070E"/>
    <w:rsid w:val="001C1337"/>
    <w:rsid w:val="001C2B60"/>
    <w:rsid w:val="001C3936"/>
    <w:rsid w:val="001C41ED"/>
    <w:rsid w:val="001C4CB3"/>
    <w:rsid w:val="001C6146"/>
    <w:rsid w:val="001C6865"/>
    <w:rsid w:val="001C77F1"/>
    <w:rsid w:val="001D01F7"/>
    <w:rsid w:val="001D1240"/>
    <w:rsid w:val="001D12F4"/>
    <w:rsid w:val="001D23C7"/>
    <w:rsid w:val="001D263D"/>
    <w:rsid w:val="001D2CF6"/>
    <w:rsid w:val="001D3A22"/>
    <w:rsid w:val="001D3BEF"/>
    <w:rsid w:val="001D4BE3"/>
    <w:rsid w:val="001D6C7E"/>
    <w:rsid w:val="001D768D"/>
    <w:rsid w:val="001E0DF6"/>
    <w:rsid w:val="001E1E59"/>
    <w:rsid w:val="001E22C5"/>
    <w:rsid w:val="001E2756"/>
    <w:rsid w:val="001E2C55"/>
    <w:rsid w:val="001E364B"/>
    <w:rsid w:val="001E4422"/>
    <w:rsid w:val="001E48CE"/>
    <w:rsid w:val="001E52CB"/>
    <w:rsid w:val="001E7737"/>
    <w:rsid w:val="001E7B81"/>
    <w:rsid w:val="001E7E67"/>
    <w:rsid w:val="001F05F3"/>
    <w:rsid w:val="001F1160"/>
    <w:rsid w:val="001F17D2"/>
    <w:rsid w:val="001F18A2"/>
    <w:rsid w:val="001F21E8"/>
    <w:rsid w:val="001F368D"/>
    <w:rsid w:val="001F4F28"/>
    <w:rsid w:val="001F5CD4"/>
    <w:rsid w:val="001F5FD6"/>
    <w:rsid w:val="001F6373"/>
    <w:rsid w:val="001F6956"/>
    <w:rsid w:val="00200C91"/>
    <w:rsid w:val="00201824"/>
    <w:rsid w:val="00201A29"/>
    <w:rsid w:val="00202DF5"/>
    <w:rsid w:val="00204274"/>
    <w:rsid w:val="002050B5"/>
    <w:rsid w:val="002051DF"/>
    <w:rsid w:val="00205432"/>
    <w:rsid w:val="00205C39"/>
    <w:rsid w:val="00206321"/>
    <w:rsid w:val="00206C5D"/>
    <w:rsid w:val="00207B17"/>
    <w:rsid w:val="00210741"/>
    <w:rsid w:val="002113ED"/>
    <w:rsid w:val="0021164E"/>
    <w:rsid w:val="002119C8"/>
    <w:rsid w:val="00211F98"/>
    <w:rsid w:val="00212EBC"/>
    <w:rsid w:val="002139F4"/>
    <w:rsid w:val="00213FB9"/>
    <w:rsid w:val="002143BD"/>
    <w:rsid w:val="00214BD3"/>
    <w:rsid w:val="00214D73"/>
    <w:rsid w:val="002157C2"/>
    <w:rsid w:val="00215842"/>
    <w:rsid w:val="00216245"/>
    <w:rsid w:val="0021675B"/>
    <w:rsid w:val="00216F98"/>
    <w:rsid w:val="002177DE"/>
    <w:rsid w:val="00221A80"/>
    <w:rsid w:val="00222213"/>
    <w:rsid w:val="0022286E"/>
    <w:rsid w:val="00222959"/>
    <w:rsid w:val="00222A4B"/>
    <w:rsid w:val="002236FA"/>
    <w:rsid w:val="00223F26"/>
    <w:rsid w:val="00224958"/>
    <w:rsid w:val="00225485"/>
    <w:rsid w:val="00225D7E"/>
    <w:rsid w:val="002263A4"/>
    <w:rsid w:val="0022695A"/>
    <w:rsid w:val="00227D4E"/>
    <w:rsid w:val="002305C6"/>
    <w:rsid w:val="002309B4"/>
    <w:rsid w:val="00230A2B"/>
    <w:rsid w:val="00230D6A"/>
    <w:rsid w:val="002330DC"/>
    <w:rsid w:val="00233354"/>
    <w:rsid w:val="00235CEF"/>
    <w:rsid w:val="00236543"/>
    <w:rsid w:val="00236980"/>
    <w:rsid w:val="00237B03"/>
    <w:rsid w:val="00237BB3"/>
    <w:rsid w:val="002404D3"/>
    <w:rsid w:val="00241464"/>
    <w:rsid w:val="00242793"/>
    <w:rsid w:val="00242AB1"/>
    <w:rsid w:val="00243A5E"/>
    <w:rsid w:val="00244068"/>
    <w:rsid w:val="00244F07"/>
    <w:rsid w:val="00246686"/>
    <w:rsid w:val="00246BFC"/>
    <w:rsid w:val="00247897"/>
    <w:rsid w:val="0025132E"/>
    <w:rsid w:val="0025377E"/>
    <w:rsid w:val="00254B99"/>
    <w:rsid w:val="002562E3"/>
    <w:rsid w:val="00256537"/>
    <w:rsid w:val="00256719"/>
    <w:rsid w:val="00256809"/>
    <w:rsid w:val="00260318"/>
    <w:rsid w:val="0026176D"/>
    <w:rsid w:val="00262812"/>
    <w:rsid w:val="00262EB8"/>
    <w:rsid w:val="00263543"/>
    <w:rsid w:val="002636E6"/>
    <w:rsid w:val="00263ABC"/>
    <w:rsid w:val="002655BC"/>
    <w:rsid w:val="00265680"/>
    <w:rsid w:val="00265D99"/>
    <w:rsid w:val="00270C9C"/>
    <w:rsid w:val="00270E78"/>
    <w:rsid w:val="00271346"/>
    <w:rsid w:val="00272828"/>
    <w:rsid w:val="00272B48"/>
    <w:rsid w:val="00273557"/>
    <w:rsid w:val="0027462E"/>
    <w:rsid w:val="00274772"/>
    <w:rsid w:val="002755F2"/>
    <w:rsid w:val="0027583C"/>
    <w:rsid w:val="00275C28"/>
    <w:rsid w:val="0027636D"/>
    <w:rsid w:val="00281266"/>
    <w:rsid w:val="00281A2E"/>
    <w:rsid w:val="0028284E"/>
    <w:rsid w:val="00283577"/>
    <w:rsid w:val="00284CB0"/>
    <w:rsid w:val="002873A6"/>
    <w:rsid w:val="00287836"/>
    <w:rsid w:val="00287B90"/>
    <w:rsid w:val="00292525"/>
    <w:rsid w:val="002927EA"/>
    <w:rsid w:val="002940E9"/>
    <w:rsid w:val="00294783"/>
    <w:rsid w:val="002950E7"/>
    <w:rsid w:val="00295BAD"/>
    <w:rsid w:val="00296072"/>
    <w:rsid w:val="002964C5"/>
    <w:rsid w:val="00296A1E"/>
    <w:rsid w:val="00296C35"/>
    <w:rsid w:val="0029758B"/>
    <w:rsid w:val="00297870"/>
    <w:rsid w:val="002979E9"/>
    <w:rsid w:val="002A00A8"/>
    <w:rsid w:val="002A06D9"/>
    <w:rsid w:val="002A0A05"/>
    <w:rsid w:val="002A14E7"/>
    <w:rsid w:val="002A168A"/>
    <w:rsid w:val="002A1917"/>
    <w:rsid w:val="002A1A8F"/>
    <w:rsid w:val="002A3264"/>
    <w:rsid w:val="002A48F9"/>
    <w:rsid w:val="002A5675"/>
    <w:rsid w:val="002A672A"/>
    <w:rsid w:val="002A735B"/>
    <w:rsid w:val="002B0BFA"/>
    <w:rsid w:val="002B1065"/>
    <w:rsid w:val="002B1C45"/>
    <w:rsid w:val="002B1D2B"/>
    <w:rsid w:val="002B3176"/>
    <w:rsid w:val="002B32FD"/>
    <w:rsid w:val="002B37D6"/>
    <w:rsid w:val="002B5564"/>
    <w:rsid w:val="002B5D21"/>
    <w:rsid w:val="002B64F7"/>
    <w:rsid w:val="002B6F95"/>
    <w:rsid w:val="002C106D"/>
    <w:rsid w:val="002C302B"/>
    <w:rsid w:val="002C3E03"/>
    <w:rsid w:val="002C49A0"/>
    <w:rsid w:val="002C5E8E"/>
    <w:rsid w:val="002C6BCD"/>
    <w:rsid w:val="002C706C"/>
    <w:rsid w:val="002C735A"/>
    <w:rsid w:val="002C73CB"/>
    <w:rsid w:val="002C77F0"/>
    <w:rsid w:val="002C7B55"/>
    <w:rsid w:val="002D11A6"/>
    <w:rsid w:val="002D1CC3"/>
    <w:rsid w:val="002D36AD"/>
    <w:rsid w:val="002D36F1"/>
    <w:rsid w:val="002D3EBB"/>
    <w:rsid w:val="002D5BC1"/>
    <w:rsid w:val="002D6471"/>
    <w:rsid w:val="002E072E"/>
    <w:rsid w:val="002E0BBE"/>
    <w:rsid w:val="002E0CB9"/>
    <w:rsid w:val="002E20C3"/>
    <w:rsid w:val="002E3633"/>
    <w:rsid w:val="002E3C7A"/>
    <w:rsid w:val="002E468B"/>
    <w:rsid w:val="002E493B"/>
    <w:rsid w:val="002E5437"/>
    <w:rsid w:val="002E60A0"/>
    <w:rsid w:val="002E7119"/>
    <w:rsid w:val="002E7182"/>
    <w:rsid w:val="002E7AF1"/>
    <w:rsid w:val="002F053C"/>
    <w:rsid w:val="002F0858"/>
    <w:rsid w:val="002F1384"/>
    <w:rsid w:val="002F2D5D"/>
    <w:rsid w:val="002F2E73"/>
    <w:rsid w:val="002F3BDA"/>
    <w:rsid w:val="002F42B0"/>
    <w:rsid w:val="002F47B8"/>
    <w:rsid w:val="002F4FF4"/>
    <w:rsid w:val="002F6858"/>
    <w:rsid w:val="002F7F9E"/>
    <w:rsid w:val="00300647"/>
    <w:rsid w:val="003013C4"/>
    <w:rsid w:val="00301B5B"/>
    <w:rsid w:val="00301F73"/>
    <w:rsid w:val="00302511"/>
    <w:rsid w:val="003034C0"/>
    <w:rsid w:val="003060A0"/>
    <w:rsid w:val="00307431"/>
    <w:rsid w:val="003077EF"/>
    <w:rsid w:val="00307A1A"/>
    <w:rsid w:val="00307BEF"/>
    <w:rsid w:val="0031112F"/>
    <w:rsid w:val="0031149E"/>
    <w:rsid w:val="003118F1"/>
    <w:rsid w:val="00312607"/>
    <w:rsid w:val="00313268"/>
    <w:rsid w:val="00313440"/>
    <w:rsid w:val="003140ED"/>
    <w:rsid w:val="00314329"/>
    <w:rsid w:val="0031443B"/>
    <w:rsid w:val="00315271"/>
    <w:rsid w:val="00315D6A"/>
    <w:rsid w:val="00316C96"/>
    <w:rsid w:val="0031732E"/>
    <w:rsid w:val="00317392"/>
    <w:rsid w:val="0032008E"/>
    <w:rsid w:val="00320B7A"/>
    <w:rsid w:val="00320F36"/>
    <w:rsid w:val="00321E7E"/>
    <w:rsid w:val="00322699"/>
    <w:rsid w:val="00323634"/>
    <w:rsid w:val="003238D6"/>
    <w:rsid w:val="0032480A"/>
    <w:rsid w:val="00325262"/>
    <w:rsid w:val="00325690"/>
    <w:rsid w:val="0032641A"/>
    <w:rsid w:val="00327AE3"/>
    <w:rsid w:val="00331473"/>
    <w:rsid w:val="003319A0"/>
    <w:rsid w:val="00331C49"/>
    <w:rsid w:val="00331F46"/>
    <w:rsid w:val="0033207E"/>
    <w:rsid w:val="00333971"/>
    <w:rsid w:val="00333FFF"/>
    <w:rsid w:val="00335F3A"/>
    <w:rsid w:val="0033655E"/>
    <w:rsid w:val="0033771A"/>
    <w:rsid w:val="003418FB"/>
    <w:rsid w:val="00341EBA"/>
    <w:rsid w:val="003429A9"/>
    <w:rsid w:val="00342A38"/>
    <w:rsid w:val="0034310C"/>
    <w:rsid w:val="00344EB0"/>
    <w:rsid w:val="00345781"/>
    <w:rsid w:val="00345853"/>
    <w:rsid w:val="00345A5D"/>
    <w:rsid w:val="00345FFE"/>
    <w:rsid w:val="00346D2C"/>
    <w:rsid w:val="00350E25"/>
    <w:rsid w:val="00351D4E"/>
    <w:rsid w:val="003531F0"/>
    <w:rsid w:val="00354303"/>
    <w:rsid w:val="00354670"/>
    <w:rsid w:val="00355E35"/>
    <w:rsid w:val="00356BE4"/>
    <w:rsid w:val="003575FE"/>
    <w:rsid w:val="0036052D"/>
    <w:rsid w:val="00360BDE"/>
    <w:rsid w:val="00363967"/>
    <w:rsid w:val="00363975"/>
    <w:rsid w:val="00363FF1"/>
    <w:rsid w:val="003641EC"/>
    <w:rsid w:val="00364B5A"/>
    <w:rsid w:val="00364FBF"/>
    <w:rsid w:val="00365489"/>
    <w:rsid w:val="00366811"/>
    <w:rsid w:val="00370606"/>
    <w:rsid w:val="00371260"/>
    <w:rsid w:val="00372251"/>
    <w:rsid w:val="00372700"/>
    <w:rsid w:val="00372874"/>
    <w:rsid w:val="00372FA0"/>
    <w:rsid w:val="003731BD"/>
    <w:rsid w:val="003734F1"/>
    <w:rsid w:val="00373FBA"/>
    <w:rsid w:val="00374291"/>
    <w:rsid w:val="003753E0"/>
    <w:rsid w:val="0037545C"/>
    <w:rsid w:val="00376BC5"/>
    <w:rsid w:val="00380A79"/>
    <w:rsid w:val="00381016"/>
    <w:rsid w:val="00382190"/>
    <w:rsid w:val="00382CC1"/>
    <w:rsid w:val="00383019"/>
    <w:rsid w:val="0038424E"/>
    <w:rsid w:val="00386AB5"/>
    <w:rsid w:val="00386EFC"/>
    <w:rsid w:val="003878C8"/>
    <w:rsid w:val="00390B47"/>
    <w:rsid w:val="0039112E"/>
    <w:rsid w:val="003911F0"/>
    <w:rsid w:val="0039122E"/>
    <w:rsid w:val="00392A7A"/>
    <w:rsid w:val="00392D63"/>
    <w:rsid w:val="0039363F"/>
    <w:rsid w:val="00394666"/>
    <w:rsid w:val="00394E8C"/>
    <w:rsid w:val="00395CCB"/>
    <w:rsid w:val="0039649C"/>
    <w:rsid w:val="003964ED"/>
    <w:rsid w:val="00397614"/>
    <w:rsid w:val="00397711"/>
    <w:rsid w:val="003A09CE"/>
    <w:rsid w:val="003A0C75"/>
    <w:rsid w:val="003A20AD"/>
    <w:rsid w:val="003A3B3D"/>
    <w:rsid w:val="003A4A85"/>
    <w:rsid w:val="003A4CDF"/>
    <w:rsid w:val="003A6837"/>
    <w:rsid w:val="003A7357"/>
    <w:rsid w:val="003B0D8A"/>
    <w:rsid w:val="003B139E"/>
    <w:rsid w:val="003B1805"/>
    <w:rsid w:val="003B218A"/>
    <w:rsid w:val="003B3369"/>
    <w:rsid w:val="003B4072"/>
    <w:rsid w:val="003B4A7A"/>
    <w:rsid w:val="003B51AF"/>
    <w:rsid w:val="003B6407"/>
    <w:rsid w:val="003B6A4D"/>
    <w:rsid w:val="003B6C77"/>
    <w:rsid w:val="003B7612"/>
    <w:rsid w:val="003C0E03"/>
    <w:rsid w:val="003C1336"/>
    <w:rsid w:val="003C1C01"/>
    <w:rsid w:val="003C1C5F"/>
    <w:rsid w:val="003C3625"/>
    <w:rsid w:val="003C50E0"/>
    <w:rsid w:val="003C52B3"/>
    <w:rsid w:val="003C52C3"/>
    <w:rsid w:val="003C6246"/>
    <w:rsid w:val="003C794A"/>
    <w:rsid w:val="003D0247"/>
    <w:rsid w:val="003D137E"/>
    <w:rsid w:val="003D17F3"/>
    <w:rsid w:val="003D221D"/>
    <w:rsid w:val="003D378F"/>
    <w:rsid w:val="003D4F0F"/>
    <w:rsid w:val="003D58E8"/>
    <w:rsid w:val="003D5FB7"/>
    <w:rsid w:val="003D6742"/>
    <w:rsid w:val="003D6E95"/>
    <w:rsid w:val="003D6EA7"/>
    <w:rsid w:val="003E030C"/>
    <w:rsid w:val="003E1A13"/>
    <w:rsid w:val="003E25DA"/>
    <w:rsid w:val="003E29F4"/>
    <w:rsid w:val="003E312E"/>
    <w:rsid w:val="003E449B"/>
    <w:rsid w:val="003E4762"/>
    <w:rsid w:val="003E4EC7"/>
    <w:rsid w:val="003E5179"/>
    <w:rsid w:val="003E576A"/>
    <w:rsid w:val="003E5A3D"/>
    <w:rsid w:val="003E6613"/>
    <w:rsid w:val="003E6D5B"/>
    <w:rsid w:val="003F20F7"/>
    <w:rsid w:val="003F25FB"/>
    <w:rsid w:val="003F3220"/>
    <w:rsid w:val="003F4154"/>
    <w:rsid w:val="003F59AB"/>
    <w:rsid w:val="003F62BD"/>
    <w:rsid w:val="003F6E83"/>
    <w:rsid w:val="003F716E"/>
    <w:rsid w:val="003F7367"/>
    <w:rsid w:val="003F749B"/>
    <w:rsid w:val="003F760D"/>
    <w:rsid w:val="004014A3"/>
    <w:rsid w:val="00401932"/>
    <w:rsid w:val="00401C05"/>
    <w:rsid w:val="0040372F"/>
    <w:rsid w:val="00404285"/>
    <w:rsid w:val="00404474"/>
    <w:rsid w:val="004061D1"/>
    <w:rsid w:val="004062FC"/>
    <w:rsid w:val="00406AF8"/>
    <w:rsid w:val="00406C79"/>
    <w:rsid w:val="00406F3E"/>
    <w:rsid w:val="00415616"/>
    <w:rsid w:val="00415A0C"/>
    <w:rsid w:val="00415DEF"/>
    <w:rsid w:val="00416327"/>
    <w:rsid w:val="00416930"/>
    <w:rsid w:val="00416A3E"/>
    <w:rsid w:val="00416CB4"/>
    <w:rsid w:val="00416E3E"/>
    <w:rsid w:val="00421B51"/>
    <w:rsid w:val="00422037"/>
    <w:rsid w:val="004234AE"/>
    <w:rsid w:val="004234DD"/>
    <w:rsid w:val="00423539"/>
    <w:rsid w:val="00423D4D"/>
    <w:rsid w:val="00423FCF"/>
    <w:rsid w:val="00425564"/>
    <w:rsid w:val="00425C0A"/>
    <w:rsid w:val="00430B9D"/>
    <w:rsid w:val="004311D5"/>
    <w:rsid w:val="004359D9"/>
    <w:rsid w:val="004373CA"/>
    <w:rsid w:val="0044111F"/>
    <w:rsid w:val="00441D19"/>
    <w:rsid w:val="004429FF"/>
    <w:rsid w:val="00443ADA"/>
    <w:rsid w:val="00443AEE"/>
    <w:rsid w:val="00443DDA"/>
    <w:rsid w:val="00444DB7"/>
    <w:rsid w:val="0044566D"/>
    <w:rsid w:val="0044596F"/>
    <w:rsid w:val="00445C3D"/>
    <w:rsid w:val="00446CAB"/>
    <w:rsid w:val="00447675"/>
    <w:rsid w:val="00447A10"/>
    <w:rsid w:val="00450133"/>
    <w:rsid w:val="00450249"/>
    <w:rsid w:val="00450B71"/>
    <w:rsid w:val="00452195"/>
    <w:rsid w:val="00452702"/>
    <w:rsid w:val="00452D06"/>
    <w:rsid w:val="00454059"/>
    <w:rsid w:val="00454379"/>
    <w:rsid w:val="00455545"/>
    <w:rsid w:val="004557C7"/>
    <w:rsid w:val="00455903"/>
    <w:rsid w:val="00455952"/>
    <w:rsid w:val="00455C66"/>
    <w:rsid w:val="00456908"/>
    <w:rsid w:val="00456CE4"/>
    <w:rsid w:val="00457016"/>
    <w:rsid w:val="0045785B"/>
    <w:rsid w:val="00457A07"/>
    <w:rsid w:val="00460118"/>
    <w:rsid w:val="00460A56"/>
    <w:rsid w:val="0046221C"/>
    <w:rsid w:val="004633B1"/>
    <w:rsid w:val="0046588F"/>
    <w:rsid w:val="00465F7E"/>
    <w:rsid w:val="0046605A"/>
    <w:rsid w:val="004706F6"/>
    <w:rsid w:val="00470F22"/>
    <w:rsid w:val="004731E6"/>
    <w:rsid w:val="004735CA"/>
    <w:rsid w:val="004744DF"/>
    <w:rsid w:val="00474AB4"/>
    <w:rsid w:val="00475170"/>
    <w:rsid w:val="004756EE"/>
    <w:rsid w:val="00475CB5"/>
    <w:rsid w:val="0047628D"/>
    <w:rsid w:val="004767A5"/>
    <w:rsid w:val="00476961"/>
    <w:rsid w:val="00480466"/>
    <w:rsid w:val="004804FB"/>
    <w:rsid w:val="0048139C"/>
    <w:rsid w:val="00481772"/>
    <w:rsid w:val="00483523"/>
    <w:rsid w:val="004838B4"/>
    <w:rsid w:val="0048451E"/>
    <w:rsid w:val="00484B7E"/>
    <w:rsid w:val="004853DE"/>
    <w:rsid w:val="00485406"/>
    <w:rsid w:val="00485AA0"/>
    <w:rsid w:val="00485E7C"/>
    <w:rsid w:val="00486533"/>
    <w:rsid w:val="00486572"/>
    <w:rsid w:val="00486901"/>
    <w:rsid w:val="00487A70"/>
    <w:rsid w:val="00492D0E"/>
    <w:rsid w:val="00493453"/>
    <w:rsid w:val="00493E18"/>
    <w:rsid w:val="00494225"/>
    <w:rsid w:val="00494448"/>
    <w:rsid w:val="00494BD0"/>
    <w:rsid w:val="004952A7"/>
    <w:rsid w:val="00495D9A"/>
    <w:rsid w:val="0049659B"/>
    <w:rsid w:val="004A2712"/>
    <w:rsid w:val="004A3B3E"/>
    <w:rsid w:val="004A3F34"/>
    <w:rsid w:val="004A450E"/>
    <w:rsid w:val="004A55A9"/>
    <w:rsid w:val="004A7729"/>
    <w:rsid w:val="004B0DC3"/>
    <w:rsid w:val="004B21DA"/>
    <w:rsid w:val="004B5862"/>
    <w:rsid w:val="004B6E1C"/>
    <w:rsid w:val="004B6E31"/>
    <w:rsid w:val="004B75F7"/>
    <w:rsid w:val="004B77ED"/>
    <w:rsid w:val="004C0297"/>
    <w:rsid w:val="004C1007"/>
    <w:rsid w:val="004C110A"/>
    <w:rsid w:val="004C1410"/>
    <w:rsid w:val="004C18B7"/>
    <w:rsid w:val="004C3086"/>
    <w:rsid w:val="004C384C"/>
    <w:rsid w:val="004C418A"/>
    <w:rsid w:val="004C4777"/>
    <w:rsid w:val="004C584A"/>
    <w:rsid w:val="004C6097"/>
    <w:rsid w:val="004C7070"/>
    <w:rsid w:val="004D0C54"/>
    <w:rsid w:val="004D1BA7"/>
    <w:rsid w:val="004D33FD"/>
    <w:rsid w:val="004D5651"/>
    <w:rsid w:val="004D5737"/>
    <w:rsid w:val="004D6CBF"/>
    <w:rsid w:val="004D6E71"/>
    <w:rsid w:val="004D7632"/>
    <w:rsid w:val="004E01DD"/>
    <w:rsid w:val="004E24DB"/>
    <w:rsid w:val="004E25F2"/>
    <w:rsid w:val="004E262F"/>
    <w:rsid w:val="004E330C"/>
    <w:rsid w:val="004E3972"/>
    <w:rsid w:val="004E3E75"/>
    <w:rsid w:val="004E3FD3"/>
    <w:rsid w:val="004E4025"/>
    <w:rsid w:val="004E4A27"/>
    <w:rsid w:val="004E6534"/>
    <w:rsid w:val="004E66BF"/>
    <w:rsid w:val="004E7445"/>
    <w:rsid w:val="004E751C"/>
    <w:rsid w:val="004F0166"/>
    <w:rsid w:val="004F20E1"/>
    <w:rsid w:val="004F2192"/>
    <w:rsid w:val="004F4487"/>
    <w:rsid w:val="004F4CD6"/>
    <w:rsid w:val="004F6115"/>
    <w:rsid w:val="004F66CE"/>
    <w:rsid w:val="004F6DA4"/>
    <w:rsid w:val="004F7865"/>
    <w:rsid w:val="004F7E17"/>
    <w:rsid w:val="004F7EA1"/>
    <w:rsid w:val="00500B3A"/>
    <w:rsid w:val="00501144"/>
    <w:rsid w:val="00501F0C"/>
    <w:rsid w:val="005023D3"/>
    <w:rsid w:val="00504402"/>
    <w:rsid w:val="00504A6B"/>
    <w:rsid w:val="005050F4"/>
    <w:rsid w:val="00505924"/>
    <w:rsid w:val="00510930"/>
    <w:rsid w:val="00510EF8"/>
    <w:rsid w:val="00511FAD"/>
    <w:rsid w:val="00513011"/>
    <w:rsid w:val="005141AC"/>
    <w:rsid w:val="0051421A"/>
    <w:rsid w:val="00514B71"/>
    <w:rsid w:val="005158F0"/>
    <w:rsid w:val="00516637"/>
    <w:rsid w:val="00516BCF"/>
    <w:rsid w:val="0052115A"/>
    <w:rsid w:val="005231A3"/>
    <w:rsid w:val="00524729"/>
    <w:rsid w:val="00526C57"/>
    <w:rsid w:val="005273B3"/>
    <w:rsid w:val="00530191"/>
    <w:rsid w:val="0053040E"/>
    <w:rsid w:val="0053073A"/>
    <w:rsid w:val="00530D7B"/>
    <w:rsid w:val="00530E40"/>
    <w:rsid w:val="00531EC8"/>
    <w:rsid w:val="00532B72"/>
    <w:rsid w:val="00532D56"/>
    <w:rsid w:val="005332E4"/>
    <w:rsid w:val="00534051"/>
    <w:rsid w:val="00534D93"/>
    <w:rsid w:val="00534FF0"/>
    <w:rsid w:val="00535B13"/>
    <w:rsid w:val="00536020"/>
    <w:rsid w:val="0053639F"/>
    <w:rsid w:val="005363CC"/>
    <w:rsid w:val="0053660E"/>
    <w:rsid w:val="005401DC"/>
    <w:rsid w:val="00540A4F"/>
    <w:rsid w:val="005428A7"/>
    <w:rsid w:val="00542E9F"/>
    <w:rsid w:val="005435A1"/>
    <w:rsid w:val="005446E2"/>
    <w:rsid w:val="005463FD"/>
    <w:rsid w:val="005466B3"/>
    <w:rsid w:val="0054754A"/>
    <w:rsid w:val="00547716"/>
    <w:rsid w:val="00547A27"/>
    <w:rsid w:val="00547CD3"/>
    <w:rsid w:val="00550A7E"/>
    <w:rsid w:val="00552DF0"/>
    <w:rsid w:val="00552E69"/>
    <w:rsid w:val="0055324F"/>
    <w:rsid w:val="005538F6"/>
    <w:rsid w:val="00553B00"/>
    <w:rsid w:val="00554502"/>
    <w:rsid w:val="005549B0"/>
    <w:rsid w:val="00555417"/>
    <w:rsid w:val="005568BA"/>
    <w:rsid w:val="0056018C"/>
    <w:rsid w:val="005605FD"/>
    <w:rsid w:val="00560DE2"/>
    <w:rsid w:val="0056192B"/>
    <w:rsid w:val="00562E2B"/>
    <w:rsid w:val="0056341E"/>
    <w:rsid w:val="00563A4D"/>
    <w:rsid w:val="00563EBA"/>
    <w:rsid w:val="005665EE"/>
    <w:rsid w:val="00566DF2"/>
    <w:rsid w:val="00570967"/>
    <w:rsid w:val="005716CF"/>
    <w:rsid w:val="005717D8"/>
    <w:rsid w:val="005720E4"/>
    <w:rsid w:val="00573B20"/>
    <w:rsid w:val="00573F1A"/>
    <w:rsid w:val="00573F55"/>
    <w:rsid w:val="005757AE"/>
    <w:rsid w:val="00576234"/>
    <w:rsid w:val="0057640B"/>
    <w:rsid w:val="005764D4"/>
    <w:rsid w:val="00577A2E"/>
    <w:rsid w:val="00580A33"/>
    <w:rsid w:val="0058190A"/>
    <w:rsid w:val="00581936"/>
    <w:rsid w:val="005824B2"/>
    <w:rsid w:val="00582BE9"/>
    <w:rsid w:val="00582FB7"/>
    <w:rsid w:val="00583BC5"/>
    <w:rsid w:val="00585AFF"/>
    <w:rsid w:val="0058673E"/>
    <w:rsid w:val="00587B50"/>
    <w:rsid w:val="00587D46"/>
    <w:rsid w:val="00591356"/>
    <w:rsid w:val="0059247E"/>
    <w:rsid w:val="00595323"/>
    <w:rsid w:val="005961D4"/>
    <w:rsid w:val="005967DF"/>
    <w:rsid w:val="005968BF"/>
    <w:rsid w:val="00597486"/>
    <w:rsid w:val="0059766B"/>
    <w:rsid w:val="00597B37"/>
    <w:rsid w:val="005A11A1"/>
    <w:rsid w:val="005A31F5"/>
    <w:rsid w:val="005A3C1A"/>
    <w:rsid w:val="005A3DD4"/>
    <w:rsid w:val="005A450D"/>
    <w:rsid w:val="005A4B92"/>
    <w:rsid w:val="005A4BA7"/>
    <w:rsid w:val="005A4D06"/>
    <w:rsid w:val="005A606D"/>
    <w:rsid w:val="005A72E6"/>
    <w:rsid w:val="005B2402"/>
    <w:rsid w:val="005B3207"/>
    <w:rsid w:val="005B46C5"/>
    <w:rsid w:val="005B4770"/>
    <w:rsid w:val="005B4CBE"/>
    <w:rsid w:val="005B562D"/>
    <w:rsid w:val="005B6E02"/>
    <w:rsid w:val="005B7144"/>
    <w:rsid w:val="005C022A"/>
    <w:rsid w:val="005C0E67"/>
    <w:rsid w:val="005C11F2"/>
    <w:rsid w:val="005C12D9"/>
    <w:rsid w:val="005C2C7B"/>
    <w:rsid w:val="005C311D"/>
    <w:rsid w:val="005C3E69"/>
    <w:rsid w:val="005C3F55"/>
    <w:rsid w:val="005C4A6A"/>
    <w:rsid w:val="005C54CC"/>
    <w:rsid w:val="005C6C6C"/>
    <w:rsid w:val="005D0588"/>
    <w:rsid w:val="005D222E"/>
    <w:rsid w:val="005D3B49"/>
    <w:rsid w:val="005D46E4"/>
    <w:rsid w:val="005D4E10"/>
    <w:rsid w:val="005D7BBC"/>
    <w:rsid w:val="005E0D43"/>
    <w:rsid w:val="005E1006"/>
    <w:rsid w:val="005E129F"/>
    <w:rsid w:val="005E1567"/>
    <w:rsid w:val="005E161B"/>
    <w:rsid w:val="005E19DA"/>
    <w:rsid w:val="005E22EA"/>
    <w:rsid w:val="005E24B7"/>
    <w:rsid w:val="005E44C7"/>
    <w:rsid w:val="005E567A"/>
    <w:rsid w:val="005E5F1A"/>
    <w:rsid w:val="005F0D90"/>
    <w:rsid w:val="005F128C"/>
    <w:rsid w:val="005F1DF6"/>
    <w:rsid w:val="005F4355"/>
    <w:rsid w:val="005F4449"/>
    <w:rsid w:val="005F5636"/>
    <w:rsid w:val="005F5A7D"/>
    <w:rsid w:val="005F5D99"/>
    <w:rsid w:val="005F6404"/>
    <w:rsid w:val="005F7D83"/>
    <w:rsid w:val="006018CC"/>
    <w:rsid w:val="00601B5D"/>
    <w:rsid w:val="006032D8"/>
    <w:rsid w:val="00603399"/>
    <w:rsid w:val="00603E29"/>
    <w:rsid w:val="00603EC0"/>
    <w:rsid w:val="0060471B"/>
    <w:rsid w:val="00604BF5"/>
    <w:rsid w:val="00604F80"/>
    <w:rsid w:val="00605B7D"/>
    <w:rsid w:val="0060684C"/>
    <w:rsid w:val="00606AF5"/>
    <w:rsid w:val="00610285"/>
    <w:rsid w:val="006107FB"/>
    <w:rsid w:val="00611994"/>
    <w:rsid w:val="00612DC9"/>
    <w:rsid w:val="0061332F"/>
    <w:rsid w:val="0061378C"/>
    <w:rsid w:val="006144AE"/>
    <w:rsid w:val="006150E2"/>
    <w:rsid w:val="0061510A"/>
    <w:rsid w:val="00615DB3"/>
    <w:rsid w:val="006167FA"/>
    <w:rsid w:val="00616FFE"/>
    <w:rsid w:val="0061758E"/>
    <w:rsid w:val="0061764E"/>
    <w:rsid w:val="0062012C"/>
    <w:rsid w:val="006210BE"/>
    <w:rsid w:val="0062110B"/>
    <w:rsid w:val="00626F96"/>
    <w:rsid w:val="00627043"/>
    <w:rsid w:val="006271EF"/>
    <w:rsid w:val="0062765C"/>
    <w:rsid w:val="00630220"/>
    <w:rsid w:val="006304BE"/>
    <w:rsid w:val="006318E4"/>
    <w:rsid w:val="00633D40"/>
    <w:rsid w:val="00633EEE"/>
    <w:rsid w:val="00634C05"/>
    <w:rsid w:val="006357F0"/>
    <w:rsid w:val="00635CBB"/>
    <w:rsid w:val="00636C80"/>
    <w:rsid w:val="00636E6D"/>
    <w:rsid w:val="00640E82"/>
    <w:rsid w:val="006412C1"/>
    <w:rsid w:val="00641432"/>
    <w:rsid w:val="0064182A"/>
    <w:rsid w:val="00641999"/>
    <w:rsid w:val="00641C29"/>
    <w:rsid w:val="00641F37"/>
    <w:rsid w:val="00642AAB"/>
    <w:rsid w:val="00642E7E"/>
    <w:rsid w:val="006436EA"/>
    <w:rsid w:val="0064475D"/>
    <w:rsid w:val="006447F4"/>
    <w:rsid w:val="00644BBC"/>
    <w:rsid w:val="00645200"/>
    <w:rsid w:val="00646BE1"/>
    <w:rsid w:val="00646E28"/>
    <w:rsid w:val="00647666"/>
    <w:rsid w:val="006512C7"/>
    <w:rsid w:val="006512D0"/>
    <w:rsid w:val="00653160"/>
    <w:rsid w:val="00654340"/>
    <w:rsid w:val="0065455A"/>
    <w:rsid w:val="006557DC"/>
    <w:rsid w:val="00660EBC"/>
    <w:rsid w:val="00661E8D"/>
    <w:rsid w:val="00662E1F"/>
    <w:rsid w:val="0066383E"/>
    <w:rsid w:val="0066428D"/>
    <w:rsid w:val="00665FA0"/>
    <w:rsid w:val="0066689F"/>
    <w:rsid w:val="00666BE2"/>
    <w:rsid w:val="006705FB"/>
    <w:rsid w:val="00671657"/>
    <w:rsid w:val="00671A30"/>
    <w:rsid w:val="0067201F"/>
    <w:rsid w:val="00673E6B"/>
    <w:rsid w:val="0067467B"/>
    <w:rsid w:val="00674823"/>
    <w:rsid w:val="00677AA0"/>
    <w:rsid w:val="00683245"/>
    <w:rsid w:val="00684D78"/>
    <w:rsid w:val="00686EC8"/>
    <w:rsid w:val="00690783"/>
    <w:rsid w:val="006910F4"/>
    <w:rsid w:val="0069184A"/>
    <w:rsid w:val="006919F5"/>
    <w:rsid w:val="00694CAA"/>
    <w:rsid w:val="00696C12"/>
    <w:rsid w:val="006978B7"/>
    <w:rsid w:val="00697A1D"/>
    <w:rsid w:val="00697B89"/>
    <w:rsid w:val="00697C44"/>
    <w:rsid w:val="006A00BF"/>
    <w:rsid w:val="006A0226"/>
    <w:rsid w:val="006A0416"/>
    <w:rsid w:val="006A0EFE"/>
    <w:rsid w:val="006A0F25"/>
    <w:rsid w:val="006A2D33"/>
    <w:rsid w:val="006A3808"/>
    <w:rsid w:val="006A40B5"/>
    <w:rsid w:val="006A53AC"/>
    <w:rsid w:val="006A6094"/>
    <w:rsid w:val="006A67BC"/>
    <w:rsid w:val="006A6B67"/>
    <w:rsid w:val="006A780F"/>
    <w:rsid w:val="006B031F"/>
    <w:rsid w:val="006B0448"/>
    <w:rsid w:val="006B2D93"/>
    <w:rsid w:val="006B6175"/>
    <w:rsid w:val="006B75FD"/>
    <w:rsid w:val="006B76C1"/>
    <w:rsid w:val="006C23DC"/>
    <w:rsid w:val="006C2DFA"/>
    <w:rsid w:val="006C39AB"/>
    <w:rsid w:val="006C4B1F"/>
    <w:rsid w:val="006C55BB"/>
    <w:rsid w:val="006C6338"/>
    <w:rsid w:val="006D0575"/>
    <w:rsid w:val="006D0772"/>
    <w:rsid w:val="006D4A06"/>
    <w:rsid w:val="006D4F73"/>
    <w:rsid w:val="006D58A5"/>
    <w:rsid w:val="006D6B32"/>
    <w:rsid w:val="006D7BA2"/>
    <w:rsid w:val="006D7C0A"/>
    <w:rsid w:val="006E0C6E"/>
    <w:rsid w:val="006E1007"/>
    <w:rsid w:val="006E10B4"/>
    <w:rsid w:val="006E25C0"/>
    <w:rsid w:val="006E2A32"/>
    <w:rsid w:val="006E3351"/>
    <w:rsid w:val="006E3355"/>
    <w:rsid w:val="006E3A89"/>
    <w:rsid w:val="006E3D26"/>
    <w:rsid w:val="006E523B"/>
    <w:rsid w:val="006E5409"/>
    <w:rsid w:val="006E5C48"/>
    <w:rsid w:val="006E60BF"/>
    <w:rsid w:val="006E63D9"/>
    <w:rsid w:val="006E6E1A"/>
    <w:rsid w:val="006E73C2"/>
    <w:rsid w:val="006F1B69"/>
    <w:rsid w:val="006F2C67"/>
    <w:rsid w:val="006F2C73"/>
    <w:rsid w:val="006F39C9"/>
    <w:rsid w:val="006F614E"/>
    <w:rsid w:val="006F6640"/>
    <w:rsid w:val="006F70DC"/>
    <w:rsid w:val="006F72F9"/>
    <w:rsid w:val="00700C53"/>
    <w:rsid w:val="00701750"/>
    <w:rsid w:val="00702007"/>
    <w:rsid w:val="0070210D"/>
    <w:rsid w:val="007024E2"/>
    <w:rsid w:val="007030AA"/>
    <w:rsid w:val="007032C1"/>
    <w:rsid w:val="00704283"/>
    <w:rsid w:val="00704AA5"/>
    <w:rsid w:val="00706612"/>
    <w:rsid w:val="00706AE9"/>
    <w:rsid w:val="00707B08"/>
    <w:rsid w:val="00710114"/>
    <w:rsid w:val="00711241"/>
    <w:rsid w:val="007119C0"/>
    <w:rsid w:val="00711CA7"/>
    <w:rsid w:val="007122EC"/>
    <w:rsid w:val="00712A88"/>
    <w:rsid w:val="00713673"/>
    <w:rsid w:val="0071383D"/>
    <w:rsid w:val="00713BAD"/>
    <w:rsid w:val="00715DAC"/>
    <w:rsid w:val="007169C3"/>
    <w:rsid w:val="00716F37"/>
    <w:rsid w:val="0071719C"/>
    <w:rsid w:val="00717E7A"/>
    <w:rsid w:val="007202D8"/>
    <w:rsid w:val="00720E62"/>
    <w:rsid w:val="00720FA0"/>
    <w:rsid w:val="007210A9"/>
    <w:rsid w:val="00721D6D"/>
    <w:rsid w:val="007224C0"/>
    <w:rsid w:val="00723956"/>
    <w:rsid w:val="00724DA5"/>
    <w:rsid w:val="00725B39"/>
    <w:rsid w:val="00726663"/>
    <w:rsid w:val="00727E96"/>
    <w:rsid w:val="0073351A"/>
    <w:rsid w:val="0073529B"/>
    <w:rsid w:val="00737694"/>
    <w:rsid w:val="00737758"/>
    <w:rsid w:val="00740431"/>
    <w:rsid w:val="0074161D"/>
    <w:rsid w:val="00743D59"/>
    <w:rsid w:val="00744E20"/>
    <w:rsid w:val="00745FC0"/>
    <w:rsid w:val="00747D72"/>
    <w:rsid w:val="00747F20"/>
    <w:rsid w:val="007509BF"/>
    <w:rsid w:val="00751956"/>
    <w:rsid w:val="0075219E"/>
    <w:rsid w:val="00752BF1"/>
    <w:rsid w:val="0075324B"/>
    <w:rsid w:val="00753C5A"/>
    <w:rsid w:val="00755ACE"/>
    <w:rsid w:val="007560CA"/>
    <w:rsid w:val="0075759D"/>
    <w:rsid w:val="007578F8"/>
    <w:rsid w:val="00757C03"/>
    <w:rsid w:val="00760D42"/>
    <w:rsid w:val="00761BFB"/>
    <w:rsid w:val="00762FEB"/>
    <w:rsid w:val="007631AB"/>
    <w:rsid w:val="00764954"/>
    <w:rsid w:val="0076503F"/>
    <w:rsid w:val="0076576D"/>
    <w:rsid w:val="00765F3A"/>
    <w:rsid w:val="00766B72"/>
    <w:rsid w:val="00767334"/>
    <w:rsid w:val="00771275"/>
    <w:rsid w:val="007742E0"/>
    <w:rsid w:val="0077498F"/>
    <w:rsid w:val="00775840"/>
    <w:rsid w:val="00777628"/>
    <w:rsid w:val="00777B16"/>
    <w:rsid w:val="00780DDD"/>
    <w:rsid w:val="00781528"/>
    <w:rsid w:val="007816F3"/>
    <w:rsid w:val="00781C8F"/>
    <w:rsid w:val="00782D21"/>
    <w:rsid w:val="00784022"/>
    <w:rsid w:val="00784103"/>
    <w:rsid w:val="007865FF"/>
    <w:rsid w:val="0078661F"/>
    <w:rsid w:val="0078755E"/>
    <w:rsid w:val="00787998"/>
    <w:rsid w:val="00787E80"/>
    <w:rsid w:val="00791555"/>
    <w:rsid w:val="007916E9"/>
    <w:rsid w:val="00792CE3"/>
    <w:rsid w:val="00792E5C"/>
    <w:rsid w:val="00793819"/>
    <w:rsid w:val="00793B5A"/>
    <w:rsid w:val="007943D9"/>
    <w:rsid w:val="0079506D"/>
    <w:rsid w:val="0079709D"/>
    <w:rsid w:val="007974FD"/>
    <w:rsid w:val="007A0B49"/>
    <w:rsid w:val="007A1CB8"/>
    <w:rsid w:val="007A1E3F"/>
    <w:rsid w:val="007A2895"/>
    <w:rsid w:val="007A2994"/>
    <w:rsid w:val="007A2C78"/>
    <w:rsid w:val="007A334D"/>
    <w:rsid w:val="007A3F57"/>
    <w:rsid w:val="007A6EA9"/>
    <w:rsid w:val="007A6F25"/>
    <w:rsid w:val="007A7505"/>
    <w:rsid w:val="007B32DF"/>
    <w:rsid w:val="007B375C"/>
    <w:rsid w:val="007B638F"/>
    <w:rsid w:val="007B645E"/>
    <w:rsid w:val="007B75A6"/>
    <w:rsid w:val="007C0A44"/>
    <w:rsid w:val="007C0FC7"/>
    <w:rsid w:val="007C164F"/>
    <w:rsid w:val="007C2587"/>
    <w:rsid w:val="007C2F17"/>
    <w:rsid w:val="007C354E"/>
    <w:rsid w:val="007C3AA0"/>
    <w:rsid w:val="007C4D19"/>
    <w:rsid w:val="007C5621"/>
    <w:rsid w:val="007C5CA8"/>
    <w:rsid w:val="007C632C"/>
    <w:rsid w:val="007D001B"/>
    <w:rsid w:val="007D0E3B"/>
    <w:rsid w:val="007D118A"/>
    <w:rsid w:val="007D11CB"/>
    <w:rsid w:val="007D133E"/>
    <w:rsid w:val="007D2161"/>
    <w:rsid w:val="007D3B01"/>
    <w:rsid w:val="007D3F21"/>
    <w:rsid w:val="007D6A34"/>
    <w:rsid w:val="007D6D13"/>
    <w:rsid w:val="007D70E1"/>
    <w:rsid w:val="007D73B5"/>
    <w:rsid w:val="007D7E5A"/>
    <w:rsid w:val="007E2B8D"/>
    <w:rsid w:val="007E33E9"/>
    <w:rsid w:val="007E3F20"/>
    <w:rsid w:val="007E47FD"/>
    <w:rsid w:val="007E5CBC"/>
    <w:rsid w:val="007E5F32"/>
    <w:rsid w:val="007E5F6B"/>
    <w:rsid w:val="007F0D94"/>
    <w:rsid w:val="007F12B9"/>
    <w:rsid w:val="007F1A18"/>
    <w:rsid w:val="007F21EC"/>
    <w:rsid w:val="007F2C0E"/>
    <w:rsid w:val="007F4D75"/>
    <w:rsid w:val="007F4D85"/>
    <w:rsid w:val="007F6502"/>
    <w:rsid w:val="007F7B74"/>
    <w:rsid w:val="00800A55"/>
    <w:rsid w:val="00800CF8"/>
    <w:rsid w:val="00800D34"/>
    <w:rsid w:val="00800E4E"/>
    <w:rsid w:val="008012D9"/>
    <w:rsid w:val="008019C1"/>
    <w:rsid w:val="00801CAB"/>
    <w:rsid w:val="00803A8A"/>
    <w:rsid w:val="008041D8"/>
    <w:rsid w:val="0080439A"/>
    <w:rsid w:val="00806742"/>
    <w:rsid w:val="00810859"/>
    <w:rsid w:val="00811701"/>
    <w:rsid w:val="00811A98"/>
    <w:rsid w:val="0081214B"/>
    <w:rsid w:val="0081236C"/>
    <w:rsid w:val="00813C25"/>
    <w:rsid w:val="008150CD"/>
    <w:rsid w:val="008154D9"/>
    <w:rsid w:val="00815C52"/>
    <w:rsid w:val="00816FEC"/>
    <w:rsid w:val="008170F7"/>
    <w:rsid w:val="008212D8"/>
    <w:rsid w:val="00822DC2"/>
    <w:rsid w:val="00823EB1"/>
    <w:rsid w:val="0082485A"/>
    <w:rsid w:val="0082490B"/>
    <w:rsid w:val="0082522C"/>
    <w:rsid w:val="008259FA"/>
    <w:rsid w:val="00827347"/>
    <w:rsid w:val="0082744C"/>
    <w:rsid w:val="00827945"/>
    <w:rsid w:val="008302A5"/>
    <w:rsid w:val="0083113B"/>
    <w:rsid w:val="00831159"/>
    <w:rsid w:val="00831CFC"/>
    <w:rsid w:val="00832826"/>
    <w:rsid w:val="00833ABA"/>
    <w:rsid w:val="00834353"/>
    <w:rsid w:val="0083438A"/>
    <w:rsid w:val="0083471C"/>
    <w:rsid w:val="0083475A"/>
    <w:rsid w:val="0083556A"/>
    <w:rsid w:val="0083562D"/>
    <w:rsid w:val="00840593"/>
    <w:rsid w:val="008408E2"/>
    <w:rsid w:val="0084248D"/>
    <w:rsid w:val="00842B4B"/>
    <w:rsid w:val="008431F9"/>
    <w:rsid w:val="008437C3"/>
    <w:rsid w:val="00845070"/>
    <w:rsid w:val="00846C19"/>
    <w:rsid w:val="0084719F"/>
    <w:rsid w:val="00847BB7"/>
    <w:rsid w:val="0085248F"/>
    <w:rsid w:val="00852FC0"/>
    <w:rsid w:val="00853983"/>
    <w:rsid w:val="00853BE9"/>
    <w:rsid w:val="00854DC1"/>
    <w:rsid w:val="00856512"/>
    <w:rsid w:val="00856E2E"/>
    <w:rsid w:val="00857128"/>
    <w:rsid w:val="00857793"/>
    <w:rsid w:val="00857999"/>
    <w:rsid w:val="00860BBA"/>
    <w:rsid w:val="00862F0E"/>
    <w:rsid w:val="008632D2"/>
    <w:rsid w:val="00864349"/>
    <w:rsid w:val="00866363"/>
    <w:rsid w:val="0086691D"/>
    <w:rsid w:val="008675CF"/>
    <w:rsid w:val="00867A6F"/>
    <w:rsid w:val="00867CFE"/>
    <w:rsid w:val="008710D9"/>
    <w:rsid w:val="008716A5"/>
    <w:rsid w:val="00873735"/>
    <w:rsid w:val="00873DAF"/>
    <w:rsid w:val="008751E6"/>
    <w:rsid w:val="008753E6"/>
    <w:rsid w:val="008757D7"/>
    <w:rsid w:val="00875E4D"/>
    <w:rsid w:val="00876393"/>
    <w:rsid w:val="00877367"/>
    <w:rsid w:val="00877F9D"/>
    <w:rsid w:val="008818D8"/>
    <w:rsid w:val="008827E8"/>
    <w:rsid w:val="008841BC"/>
    <w:rsid w:val="008843C7"/>
    <w:rsid w:val="008845B0"/>
    <w:rsid w:val="00887969"/>
    <w:rsid w:val="008900A8"/>
    <w:rsid w:val="00890C4E"/>
    <w:rsid w:val="008917FA"/>
    <w:rsid w:val="00892DB2"/>
    <w:rsid w:val="008954DB"/>
    <w:rsid w:val="00896235"/>
    <w:rsid w:val="00896529"/>
    <w:rsid w:val="00896712"/>
    <w:rsid w:val="00896742"/>
    <w:rsid w:val="00897159"/>
    <w:rsid w:val="008A316A"/>
    <w:rsid w:val="008A31F2"/>
    <w:rsid w:val="008A34E8"/>
    <w:rsid w:val="008A4047"/>
    <w:rsid w:val="008A43A5"/>
    <w:rsid w:val="008A4D66"/>
    <w:rsid w:val="008A5613"/>
    <w:rsid w:val="008A598C"/>
    <w:rsid w:val="008A6582"/>
    <w:rsid w:val="008A65B8"/>
    <w:rsid w:val="008A6FDC"/>
    <w:rsid w:val="008A7A95"/>
    <w:rsid w:val="008A7F06"/>
    <w:rsid w:val="008B0237"/>
    <w:rsid w:val="008B1E88"/>
    <w:rsid w:val="008B2971"/>
    <w:rsid w:val="008B2B98"/>
    <w:rsid w:val="008B2D3B"/>
    <w:rsid w:val="008B3339"/>
    <w:rsid w:val="008B3F93"/>
    <w:rsid w:val="008B5072"/>
    <w:rsid w:val="008B65B5"/>
    <w:rsid w:val="008B6C8B"/>
    <w:rsid w:val="008B7CAC"/>
    <w:rsid w:val="008C01FC"/>
    <w:rsid w:val="008C21B4"/>
    <w:rsid w:val="008C261F"/>
    <w:rsid w:val="008C4D4C"/>
    <w:rsid w:val="008C5775"/>
    <w:rsid w:val="008C6F98"/>
    <w:rsid w:val="008C727F"/>
    <w:rsid w:val="008D0AA2"/>
    <w:rsid w:val="008D1012"/>
    <w:rsid w:val="008D10DC"/>
    <w:rsid w:val="008D2DA2"/>
    <w:rsid w:val="008D4731"/>
    <w:rsid w:val="008D49EE"/>
    <w:rsid w:val="008D4EE5"/>
    <w:rsid w:val="008D54D2"/>
    <w:rsid w:val="008D569A"/>
    <w:rsid w:val="008D5DCA"/>
    <w:rsid w:val="008D6281"/>
    <w:rsid w:val="008D69FD"/>
    <w:rsid w:val="008D6EDA"/>
    <w:rsid w:val="008D7033"/>
    <w:rsid w:val="008D7903"/>
    <w:rsid w:val="008D7F74"/>
    <w:rsid w:val="008E027E"/>
    <w:rsid w:val="008E14A3"/>
    <w:rsid w:val="008E1939"/>
    <w:rsid w:val="008E1D24"/>
    <w:rsid w:val="008E1FCC"/>
    <w:rsid w:val="008E3310"/>
    <w:rsid w:val="008E4E1D"/>
    <w:rsid w:val="008E5F5B"/>
    <w:rsid w:val="008E6814"/>
    <w:rsid w:val="008E7D23"/>
    <w:rsid w:val="008F0B2D"/>
    <w:rsid w:val="008F14F0"/>
    <w:rsid w:val="008F2B51"/>
    <w:rsid w:val="008F2F54"/>
    <w:rsid w:val="008F3765"/>
    <w:rsid w:val="008F3E77"/>
    <w:rsid w:val="008F4555"/>
    <w:rsid w:val="008F5370"/>
    <w:rsid w:val="008F554E"/>
    <w:rsid w:val="008F558C"/>
    <w:rsid w:val="008F56CB"/>
    <w:rsid w:val="008F7109"/>
    <w:rsid w:val="008F79B6"/>
    <w:rsid w:val="009023E3"/>
    <w:rsid w:val="00902788"/>
    <w:rsid w:val="00902873"/>
    <w:rsid w:val="00903277"/>
    <w:rsid w:val="00903326"/>
    <w:rsid w:val="00903378"/>
    <w:rsid w:val="009038FB"/>
    <w:rsid w:val="0090398C"/>
    <w:rsid w:val="00904367"/>
    <w:rsid w:val="00904589"/>
    <w:rsid w:val="00904894"/>
    <w:rsid w:val="009072E3"/>
    <w:rsid w:val="00907685"/>
    <w:rsid w:val="0090798F"/>
    <w:rsid w:val="00910487"/>
    <w:rsid w:val="00910F9E"/>
    <w:rsid w:val="0091197C"/>
    <w:rsid w:val="009124CE"/>
    <w:rsid w:val="0091313F"/>
    <w:rsid w:val="00913EEB"/>
    <w:rsid w:val="00914577"/>
    <w:rsid w:val="00914694"/>
    <w:rsid w:val="009158D7"/>
    <w:rsid w:val="00915AB9"/>
    <w:rsid w:val="0091645F"/>
    <w:rsid w:val="00916495"/>
    <w:rsid w:val="00916601"/>
    <w:rsid w:val="00916D36"/>
    <w:rsid w:val="00917C59"/>
    <w:rsid w:val="009200B6"/>
    <w:rsid w:val="009209F7"/>
    <w:rsid w:val="00920E0C"/>
    <w:rsid w:val="0092114A"/>
    <w:rsid w:val="00921420"/>
    <w:rsid w:val="00921BAC"/>
    <w:rsid w:val="0092298E"/>
    <w:rsid w:val="009229DA"/>
    <w:rsid w:val="00922A6E"/>
    <w:rsid w:val="009243A3"/>
    <w:rsid w:val="009243E4"/>
    <w:rsid w:val="00925239"/>
    <w:rsid w:val="0092624F"/>
    <w:rsid w:val="009269E7"/>
    <w:rsid w:val="00926BD4"/>
    <w:rsid w:val="00932E23"/>
    <w:rsid w:val="00933205"/>
    <w:rsid w:val="00934993"/>
    <w:rsid w:val="009350C9"/>
    <w:rsid w:val="00936075"/>
    <w:rsid w:val="0093704F"/>
    <w:rsid w:val="00940851"/>
    <w:rsid w:val="00940C79"/>
    <w:rsid w:val="00940E28"/>
    <w:rsid w:val="00941E1D"/>
    <w:rsid w:val="00942650"/>
    <w:rsid w:val="00943C63"/>
    <w:rsid w:val="00945DD8"/>
    <w:rsid w:val="0094602A"/>
    <w:rsid w:val="00946134"/>
    <w:rsid w:val="009462A8"/>
    <w:rsid w:val="00947508"/>
    <w:rsid w:val="00951473"/>
    <w:rsid w:val="00952F35"/>
    <w:rsid w:val="00955179"/>
    <w:rsid w:val="0095553F"/>
    <w:rsid w:val="00955C7C"/>
    <w:rsid w:val="00957455"/>
    <w:rsid w:val="00957CE8"/>
    <w:rsid w:val="00957E01"/>
    <w:rsid w:val="0096086C"/>
    <w:rsid w:val="009608F0"/>
    <w:rsid w:val="00961C23"/>
    <w:rsid w:val="00962454"/>
    <w:rsid w:val="00962BB7"/>
    <w:rsid w:val="0096389B"/>
    <w:rsid w:val="009657A8"/>
    <w:rsid w:val="00965BF9"/>
    <w:rsid w:val="0097030C"/>
    <w:rsid w:val="0097109E"/>
    <w:rsid w:val="0097276E"/>
    <w:rsid w:val="00973BEA"/>
    <w:rsid w:val="0097452D"/>
    <w:rsid w:val="00977090"/>
    <w:rsid w:val="00977FFC"/>
    <w:rsid w:val="0098079E"/>
    <w:rsid w:val="0098536A"/>
    <w:rsid w:val="00985775"/>
    <w:rsid w:val="00986483"/>
    <w:rsid w:val="00986E5D"/>
    <w:rsid w:val="00987DEF"/>
    <w:rsid w:val="009904F4"/>
    <w:rsid w:val="009922FE"/>
    <w:rsid w:val="00992AA5"/>
    <w:rsid w:val="00992E22"/>
    <w:rsid w:val="0099390D"/>
    <w:rsid w:val="0099460A"/>
    <w:rsid w:val="00995513"/>
    <w:rsid w:val="00996ACA"/>
    <w:rsid w:val="00996E48"/>
    <w:rsid w:val="00997436"/>
    <w:rsid w:val="00997657"/>
    <w:rsid w:val="00997671"/>
    <w:rsid w:val="00997F96"/>
    <w:rsid w:val="009A0194"/>
    <w:rsid w:val="009A058F"/>
    <w:rsid w:val="009A0DE8"/>
    <w:rsid w:val="009A1395"/>
    <w:rsid w:val="009A37B1"/>
    <w:rsid w:val="009A3D42"/>
    <w:rsid w:val="009A479E"/>
    <w:rsid w:val="009A4B82"/>
    <w:rsid w:val="009A5271"/>
    <w:rsid w:val="009A618B"/>
    <w:rsid w:val="009A7183"/>
    <w:rsid w:val="009A74EA"/>
    <w:rsid w:val="009A7809"/>
    <w:rsid w:val="009B1803"/>
    <w:rsid w:val="009B1D35"/>
    <w:rsid w:val="009B3275"/>
    <w:rsid w:val="009B34F1"/>
    <w:rsid w:val="009B4E0D"/>
    <w:rsid w:val="009B5AA4"/>
    <w:rsid w:val="009C1B1D"/>
    <w:rsid w:val="009C26FA"/>
    <w:rsid w:val="009C2AFF"/>
    <w:rsid w:val="009C3E7E"/>
    <w:rsid w:val="009C4A62"/>
    <w:rsid w:val="009C5EAB"/>
    <w:rsid w:val="009C6E24"/>
    <w:rsid w:val="009C6F0F"/>
    <w:rsid w:val="009C70E0"/>
    <w:rsid w:val="009C70F7"/>
    <w:rsid w:val="009D08DE"/>
    <w:rsid w:val="009D0F64"/>
    <w:rsid w:val="009D1597"/>
    <w:rsid w:val="009D1CC8"/>
    <w:rsid w:val="009D309A"/>
    <w:rsid w:val="009D422C"/>
    <w:rsid w:val="009D4670"/>
    <w:rsid w:val="009D4BDE"/>
    <w:rsid w:val="009D536C"/>
    <w:rsid w:val="009D59FB"/>
    <w:rsid w:val="009D5F24"/>
    <w:rsid w:val="009D6142"/>
    <w:rsid w:val="009D65FF"/>
    <w:rsid w:val="009D7256"/>
    <w:rsid w:val="009D729D"/>
    <w:rsid w:val="009D7765"/>
    <w:rsid w:val="009D795F"/>
    <w:rsid w:val="009E0D78"/>
    <w:rsid w:val="009E0D98"/>
    <w:rsid w:val="009E1EC8"/>
    <w:rsid w:val="009E32C4"/>
    <w:rsid w:val="009E45FF"/>
    <w:rsid w:val="009E4A22"/>
    <w:rsid w:val="009E606E"/>
    <w:rsid w:val="009E666D"/>
    <w:rsid w:val="009E737D"/>
    <w:rsid w:val="009E74E5"/>
    <w:rsid w:val="009F01F1"/>
    <w:rsid w:val="009F030A"/>
    <w:rsid w:val="009F082A"/>
    <w:rsid w:val="009F163F"/>
    <w:rsid w:val="009F1D2D"/>
    <w:rsid w:val="009F1D8D"/>
    <w:rsid w:val="009F207E"/>
    <w:rsid w:val="009F31DA"/>
    <w:rsid w:val="009F4C00"/>
    <w:rsid w:val="009F522E"/>
    <w:rsid w:val="00A0000B"/>
    <w:rsid w:val="00A0052B"/>
    <w:rsid w:val="00A01E44"/>
    <w:rsid w:val="00A02182"/>
    <w:rsid w:val="00A0242A"/>
    <w:rsid w:val="00A03C8B"/>
    <w:rsid w:val="00A05177"/>
    <w:rsid w:val="00A05316"/>
    <w:rsid w:val="00A05695"/>
    <w:rsid w:val="00A057E7"/>
    <w:rsid w:val="00A058CB"/>
    <w:rsid w:val="00A05FEA"/>
    <w:rsid w:val="00A0618C"/>
    <w:rsid w:val="00A06C19"/>
    <w:rsid w:val="00A074C7"/>
    <w:rsid w:val="00A105AD"/>
    <w:rsid w:val="00A10D9C"/>
    <w:rsid w:val="00A10DC4"/>
    <w:rsid w:val="00A1195B"/>
    <w:rsid w:val="00A11BCC"/>
    <w:rsid w:val="00A11EC5"/>
    <w:rsid w:val="00A128B8"/>
    <w:rsid w:val="00A1380A"/>
    <w:rsid w:val="00A14CFA"/>
    <w:rsid w:val="00A152B2"/>
    <w:rsid w:val="00A15764"/>
    <w:rsid w:val="00A161BF"/>
    <w:rsid w:val="00A16749"/>
    <w:rsid w:val="00A16B34"/>
    <w:rsid w:val="00A16E59"/>
    <w:rsid w:val="00A1725F"/>
    <w:rsid w:val="00A21853"/>
    <w:rsid w:val="00A21933"/>
    <w:rsid w:val="00A22D79"/>
    <w:rsid w:val="00A23B3C"/>
    <w:rsid w:val="00A23DD0"/>
    <w:rsid w:val="00A23FAD"/>
    <w:rsid w:val="00A241DF"/>
    <w:rsid w:val="00A24453"/>
    <w:rsid w:val="00A247C6"/>
    <w:rsid w:val="00A24B95"/>
    <w:rsid w:val="00A252B1"/>
    <w:rsid w:val="00A25805"/>
    <w:rsid w:val="00A26C5A"/>
    <w:rsid w:val="00A27638"/>
    <w:rsid w:val="00A30056"/>
    <w:rsid w:val="00A321EA"/>
    <w:rsid w:val="00A32A00"/>
    <w:rsid w:val="00A32DB9"/>
    <w:rsid w:val="00A338AC"/>
    <w:rsid w:val="00A33A0A"/>
    <w:rsid w:val="00A34454"/>
    <w:rsid w:val="00A3716F"/>
    <w:rsid w:val="00A3752C"/>
    <w:rsid w:val="00A37869"/>
    <w:rsid w:val="00A37AE4"/>
    <w:rsid w:val="00A41616"/>
    <w:rsid w:val="00A425B5"/>
    <w:rsid w:val="00A42E97"/>
    <w:rsid w:val="00A43E8E"/>
    <w:rsid w:val="00A4467F"/>
    <w:rsid w:val="00A45237"/>
    <w:rsid w:val="00A45D30"/>
    <w:rsid w:val="00A46929"/>
    <w:rsid w:val="00A47010"/>
    <w:rsid w:val="00A50A8A"/>
    <w:rsid w:val="00A50B83"/>
    <w:rsid w:val="00A50F77"/>
    <w:rsid w:val="00A5218D"/>
    <w:rsid w:val="00A52487"/>
    <w:rsid w:val="00A5250C"/>
    <w:rsid w:val="00A53093"/>
    <w:rsid w:val="00A531A2"/>
    <w:rsid w:val="00A537DE"/>
    <w:rsid w:val="00A54532"/>
    <w:rsid w:val="00A54FD1"/>
    <w:rsid w:val="00A55C84"/>
    <w:rsid w:val="00A55D50"/>
    <w:rsid w:val="00A5642B"/>
    <w:rsid w:val="00A57BCE"/>
    <w:rsid w:val="00A6082F"/>
    <w:rsid w:val="00A62C16"/>
    <w:rsid w:val="00A62EB1"/>
    <w:rsid w:val="00A646F9"/>
    <w:rsid w:val="00A65560"/>
    <w:rsid w:val="00A65599"/>
    <w:rsid w:val="00A66BCC"/>
    <w:rsid w:val="00A67444"/>
    <w:rsid w:val="00A679F0"/>
    <w:rsid w:val="00A67C8F"/>
    <w:rsid w:val="00A711D7"/>
    <w:rsid w:val="00A71888"/>
    <w:rsid w:val="00A71A8B"/>
    <w:rsid w:val="00A71ECA"/>
    <w:rsid w:val="00A720A5"/>
    <w:rsid w:val="00A73329"/>
    <w:rsid w:val="00A7532E"/>
    <w:rsid w:val="00A767A7"/>
    <w:rsid w:val="00A76B91"/>
    <w:rsid w:val="00A7766B"/>
    <w:rsid w:val="00A77866"/>
    <w:rsid w:val="00A818CE"/>
    <w:rsid w:val="00A82B5F"/>
    <w:rsid w:val="00A83717"/>
    <w:rsid w:val="00A83BD1"/>
    <w:rsid w:val="00A842BD"/>
    <w:rsid w:val="00A85988"/>
    <w:rsid w:val="00A8683B"/>
    <w:rsid w:val="00A92CC7"/>
    <w:rsid w:val="00A93D9E"/>
    <w:rsid w:val="00A941FD"/>
    <w:rsid w:val="00A95078"/>
    <w:rsid w:val="00A95381"/>
    <w:rsid w:val="00A96051"/>
    <w:rsid w:val="00A97518"/>
    <w:rsid w:val="00A97896"/>
    <w:rsid w:val="00AA1EA2"/>
    <w:rsid w:val="00AA200B"/>
    <w:rsid w:val="00AA3CE2"/>
    <w:rsid w:val="00AA3F92"/>
    <w:rsid w:val="00AA41C9"/>
    <w:rsid w:val="00AA42EA"/>
    <w:rsid w:val="00AA4B75"/>
    <w:rsid w:val="00AA74AF"/>
    <w:rsid w:val="00AA7B76"/>
    <w:rsid w:val="00AA7EA6"/>
    <w:rsid w:val="00AB0172"/>
    <w:rsid w:val="00AB1C25"/>
    <w:rsid w:val="00AB1FC3"/>
    <w:rsid w:val="00AB2CDD"/>
    <w:rsid w:val="00AB3135"/>
    <w:rsid w:val="00AB3F5A"/>
    <w:rsid w:val="00AB4783"/>
    <w:rsid w:val="00AB64D8"/>
    <w:rsid w:val="00AC0903"/>
    <w:rsid w:val="00AC1168"/>
    <w:rsid w:val="00AC2486"/>
    <w:rsid w:val="00AC37D0"/>
    <w:rsid w:val="00AC3B54"/>
    <w:rsid w:val="00AC4A78"/>
    <w:rsid w:val="00AC4ECF"/>
    <w:rsid w:val="00AC5687"/>
    <w:rsid w:val="00AC697B"/>
    <w:rsid w:val="00AD0913"/>
    <w:rsid w:val="00AD0ACB"/>
    <w:rsid w:val="00AD0C4B"/>
    <w:rsid w:val="00AD1B23"/>
    <w:rsid w:val="00AD2080"/>
    <w:rsid w:val="00AD3589"/>
    <w:rsid w:val="00AD3D59"/>
    <w:rsid w:val="00AD4930"/>
    <w:rsid w:val="00AD4C8E"/>
    <w:rsid w:val="00AD5185"/>
    <w:rsid w:val="00AD641E"/>
    <w:rsid w:val="00AD6583"/>
    <w:rsid w:val="00AD7563"/>
    <w:rsid w:val="00AD7DA1"/>
    <w:rsid w:val="00AE0380"/>
    <w:rsid w:val="00AE26B1"/>
    <w:rsid w:val="00AE2C22"/>
    <w:rsid w:val="00AE2CB9"/>
    <w:rsid w:val="00AE3347"/>
    <w:rsid w:val="00AE3E53"/>
    <w:rsid w:val="00AE4A1A"/>
    <w:rsid w:val="00AE7571"/>
    <w:rsid w:val="00AF1068"/>
    <w:rsid w:val="00AF110D"/>
    <w:rsid w:val="00AF1255"/>
    <w:rsid w:val="00AF19BD"/>
    <w:rsid w:val="00AF2D7E"/>
    <w:rsid w:val="00AF3A23"/>
    <w:rsid w:val="00AF4DD8"/>
    <w:rsid w:val="00AF5030"/>
    <w:rsid w:val="00AF51C1"/>
    <w:rsid w:val="00AF5480"/>
    <w:rsid w:val="00AF616D"/>
    <w:rsid w:val="00AF66D4"/>
    <w:rsid w:val="00AF7CE4"/>
    <w:rsid w:val="00B01135"/>
    <w:rsid w:val="00B03E56"/>
    <w:rsid w:val="00B03E8B"/>
    <w:rsid w:val="00B0405A"/>
    <w:rsid w:val="00B041E5"/>
    <w:rsid w:val="00B04856"/>
    <w:rsid w:val="00B04861"/>
    <w:rsid w:val="00B04CDA"/>
    <w:rsid w:val="00B050BF"/>
    <w:rsid w:val="00B10F68"/>
    <w:rsid w:val="00B1177A"/>
    <w:rsid w:val="00B11EB2"/>
    <w:rsid w:val="00B12978"/>
    <w:rsid w:val="00B12A7C"/>
    <w:rsid w:val="00B13C48"/>
    <w:rsid w:val="00B13ED2"/>
    <w:rsid w:val="00B147AD"/>
    <w:rsid w:val="00B14FEA"/>
    <w:rsid w:val="00B1523D"/>
    <w:rsid w:val="00B15AFB"/>
    <w:rsid w:val="00B15D7A"/>
    <w:rsid w:val="00B17301"/>
    <w:rsid w:val="00B17F23"/>
    <w:rsid w:val="00B207A9"/>
    <w:rsid w:val="00B227AE"/>
    <w:rsid w:val="00B22B49"/>
    <w:rsid w:val="00B22E27"/>
    <w:rsid w:val="00B2387E"/>
    <w:rsid w:val="00B23BC4"/>
    <w:rsid w:val="00B25213"/>
    <w:rsid w:val="00B263B0"/>
    <w:rsid w:val="00B272AC"/>
    <w:rsid w:val="00B27989"/>
    <w:rsid w:val="00B27B6E"/>
    <w:rsid w:val="00B30744"/>
    <w:rsid w:val="00B3307F"/>
    <w:rsid w:val="00B35103"/>
    <w:rsid w:val="00B36DE3"/>
    <w:rsid w:val="00B36EDD"/>
    <w:rsid w:val="00B403E4"/>
    <w:rsid w:val="00B407A8"/>
    <w:rsid w:val="00B41461"/>
    <w:rsid w:val="00B41827"/>
    <w:rsid w:val="00B41A0A"/>
    <w:rsid w:val="00B421B1"/>
    <w:rsid w:val="00B426C3"/>
    <w:rsid w:val="00B42E76"/>
    <w:rsid w:val="00B44D53"/>
    <w:rsid w:val="00B45152"/>
    <w:rsid w:val="00B457CA"/>
    <w:rsid w:val="00B463F0"/>
    <w:rsid w:val="00B46400"/>
    <w:rsid w:val="00B4712C"/>
    <w:rsid w:val="00B473A0"/>
    <w:rsid w:val="00B51093"/>
    <w:rsid w:val="00B51EF0"/>
    <w:rsid w:val="00B52215"/>
    <w:rsid w:val="00B52EFF"/>
    <w:rsid w:val="00B54A2F"/>
    <w:rsid w:val="00B5555B"/>
    <w:rsid w:val="00B561BE"/>
    <w:rsid w:val="00B56634"/>
    <w:rsid w:val="00B5670E"/>
    <w:rsid w:val="00B6287E"/>
    <w:rsid w:val="00B62BF2"/>
    <w:rsid w:val="00B63107"/>
    <w:rsid w:val="00B63E8B"/>
    <w:rsid w:val="00B650EF"/>
    <w:rsid w:val="00B656CA"/>
    <w:rsid w:val="00B66114"/>
    <w:rsid w:val="00B669A8"/>
    <w:rsid w:val="00B67345"/>
    <w:rsid w:val="00B70B5D"/>
    <w:rsid w:val="00B70EF1"/>
    <w:rsid w:val="00B713A9"/>
    <w:rsid w:val="00B718F2"/>
    <w:rsid w:val="00B7298E"/>
    <w:rsid w:val="00B72A3C"/>
    <w:rsid w:val="00B72DA4"/>
    <w:rsid w:val="00B72FC7"/>
    <w:rsid w:val="00B733BE"/>
    <w:rsid w:val="00B735F3"/>
    <w:rsid w:val="00B73690"/>
    <w:rsid w:val="00B74CB4"/>
    <w:rsid w:val="00B7590F"/>
    <w:rsid w:val="00B75ADF"/>
    <w:rsid w:val="00B75C04"/>
    <w:rsid w:val="00B80744"/>
    <w:rsid w:val="00B80FEE"/>
    <w:rsid w:val="00B82574"/>
    <w:rsid w:val="00B85F2F"/>
    <w:rsid w:val="00B87A0C"/>
    <w:rsid w:val="00B87BE5"/>
    <w:rsid w:val="00B91555"/>
    <w:rsid w:val="00B93667"/>
    <w:rsid w:val="00B93778"/>
    <w:rsid w:val="00B94691"/>
    <w:rsid w:val="00B948F8"/>
    <w:rsid w:val="00B94C18"/>
    <w:rsid w:val="00B94F18"/>
    <w:rsid w:val="00B9516B"/>
    <w:rsid w:val="00B95618"/>
    <w:rsid w:val="00B966A0"/>
    <w:rsid w:val="00B972F7"/>
    <w:rsid w:val="00B9734E"/>
    <w:rsid w:val="00B97672"/>
    <w:rsid w:val="00B97B7B"/>
    <w:rsid w:val="00BA07B4"/>
    <w:rsid w:val="00BA086B"/>
    <w:rsid w:val="00BA0A29"/>
    <w:rsid w:val="00BA1BA6"/>
    <w:rsid w:val="00BA29B5"/>
    <w:rsid w:val="00BA40F1"/>
    <w:rsid w:val="00BA4201"/>
    <w:rsid w:val="00BA43C6"/>
    <w:rsid w:val="00BA4551"/>
    <w:rsid w:val="00BA4AFC"/>
    <w:rsid w:val="00BA4D09"/>
    <w:rsid w:val="00BA5D40"/>
    <w:rsid w:val="00BA6311"/>
    <w:rsid w:val="00BA7137"/>
    <w:rsid w:val="00BB06B8"/>
    <w:rsid w:val="00BB0985"/>
    <w:rsid w:val="00BB175D"/>
    <w:rsid w:val="00BB2DEE"/>
    <w:rsid w:val="00BB3F41"/>
    <w:rsid w:val="00BB58A1"/>
    <w:rsid w:val="00BB5FD4"/>
    <w:rsid w:val="00BB659F"/>
    <w:rsid w:val="00BB6937"/>
    <w:rsid w:val="00BB6F2A"/>
    <w:rsid w:val="00BC00A0"/>
    <w:rsid w:val="00BC0185"/>
    <w:rsid w:val="00BC19DE"/>
    <w:rsid w:val="00BC1AC3"/>
    <w:rsid w:val="00BC1C4F"/>
    <w:rsid w:val="00BC1D82"/>
    <w:rsid w:val="00BC2C87"/>
    <w:rsid w:val="00BC4554"/>
    <w:rsid w:val="00BC4903"/>
    <w:rsid w:val="00BC52D8"/>
    <w:rsid w:val="00BC581B"/>
    <w:rsid w:val="00BC6668"/>
    <w:rsid w:val="00BC7A34"/>
    <w:rsid w:val="00BD0AFC"/>
    <w:rsid w:val="00BD151F"/>
    <w:rsid w:val="00BD1A53"/>
    <w:rsid w:val="00BD1AB2"/>
    <w:rsid w:val="00BD2F5E"/>
    <w:rsid w:val="00BD3BE0"/>
    <w:rsid w:val="00BD3D6D"/>
    <w:rsid w:val="00BD46AF"/>
    <w:rsid w:val="00BD582D"/>
    <w:rsid w:val="00BD5AF3"/>
    <w:rsid w:val="00BD67F3"/>
    <w:rsid w:val="00BD751E"/>
    <w:rsid w:val="00BD7562"/>
    <w:rsid w:val="00BE072F"/>
    <w:rsid w:val="00BE6821"/>
    <w:rsid w:val="00BE6D8B"/>
    <w:rsid w:val="00BE6F0E"/>
    <w:rsid w:val="00BF0882"/>
    <w:rsid w:val="00BF1D9E"/>
    <w:rsid w:val="00BF31B6"/>
    <w:rsid w:val="00BF32DE"/>
    <w:rsid w:val="00BF53C1"/>
    <w:rsid w:val="00BF77BB"/>
    <w:rsid w:val="00C005D7"/>
    <w:rsid w:val="00C02607"/>
    <w:rsid w:val="00C02C47"/>
    <w:rsid w:val="00C031E8"/>
    <w:rsid w:val="00C033CC"/>
    <w:rsid w:val="00C034EC"/>
    <w:rsid w:val="00C03E93"/>
    <w:rsid w:val="00C05CA4"/>
    <w:rsid w:val="00C06265"/>
    <w:rsid w:val="00C07D10"/>
    <w:rsid w:val="00C07FB0"/>
    <w:rsid w:val="00C11E3A"/>
    <w:rsid w:val="00C12167"/>
    <w:rsid w:val="00C136E2"/>
    <w:rsid w:val="00C15E52"/>
    <w:rsid w:val="00C17680"/>
    <w:rsid w:val="00C17C78"/>
    <w:rsid w:val="00C17EB3"/>
    <w:rsid w:val="00C20701"/>
    <w:rsid w:val="00C22859"/>
    <w:rsid w:val="00C22940"/>
    <w:rsid w:val="00C238F3"/>
    <w:rsid w:val="00C278F7"/>
    <w:rsid w:val="00C27DCA"/>
    <w:rsid w:val="00C30CA7"/>
    <w:rsid w:val="00C3155D"/>
    <w:rsid w:val="00C32DE5"/>
    <w:rsid w:val="00C33416"/>
    <w:rsid w:val="00C34139"/>
    <w:rsid w:val="00C341B7"/>
    <w:rsid w:val="00C343E0"/>
    <w:rsid w:val="00C36586"/>
    <w:rsid w:val="00C3687D"/>
    <w:rsid w:val="00C37509"/>
    <w:rsid w:val="00C37D0A"/>
    <w:rsid w:val="00C40C46"/>
    <w:rsid w:val="00C40F72"/>
    <w:rsid w:val="00C41FB6"/>
    <w:rsid w:val="00C433FB"/>
    <w:rsid w:val="00C4369E"/>
    <w:rsid w:val="00C43A66"/>
    <w:rsid w:val="00C43B52"/>
    <w:rsid w:val="00C45365"/>
    <w:rsid w:val="00C45FBA"/>
    <w:rsid w:val="00C4642F"/>
    <w:rsid w:val="00C5001C"/>
    <w:rsid w:val="00C50298"/>
    <w:rsid w:val="00C504CB"/>
    <w:rsid w:val="00C50B17"/>
    <w:rsid w:val="00C51BCC"/>
    <w:rsid w:val="00C525AC"/>
    <w:rsid w:val="00C5317B"/>
    <w:rsid w:val="00C53789"/>
    <w:rsid w:val="00C53EE4"/>
    <w:rsid w:val="00C550BD"/>
    <w:rsid w:val="00C55428"/>
    <w:rsid w:val="00C55F37"/>
    <w:rsid w:val="00C568C7"/>
    <w:rsid w:val="00C56DDF"/>
    <w:rsid w:val="00C57229"/>
    <w:rsid w:val="00C5790D"/>
    <w:rsid w:val="00C60311"/>
    <w:rsid w:val="00C61CB6"/>
    <w:rsid w:val="00C63887"/>
    <w:rsid w:val="00C641D1"/>
    <w:rsid w:val="00C6439F"/>
    <w:rsid w:val="00C64D37"/>
    <w:rsid w:val="00C67E1E"/>
    <w:rsid w:val="00C701F9"/>
    <w:rsid w:val="00C704D7"/>
    <w:rsid w:val="00C721C0"/>
    <w:rsid w:val="00C724BB"/>
    <w:rsid w:val="00C72EA4"/>
    <w:rsid w:val="00C73307"/>
    <w:rsid w:val="00C73F7A"/>
    <w:rsid w:val="00C740B9"/>
    <w:rsid w:val="00C742F2"/>
    <w:rsid w:val="00C7548B"/>
    <w:rsid w:val="00C75ABB"/>
    <w:rsid w:val="00C75B54"/>
    <w:rsid w:val="00C76C4F"/>
    <w:rsid w:val="00C80B6F"/>
    <w:rsid w:val="00C813E5"/>
    <w:rsid w:val="00C820E6"/>
    <w:rsid w:val="00C830AE"/>
    <w:rsid w:val="00C854CB"/>
    <w:rsid w:val="00C86450"/>
    <w:rsid w:val="00C869D0"/>
    <w:rsid w:val="00C86DC0"/>
    <w:rsid w:val="00C8746F"/>
    <w:rsid w:val="00C87C49"/>
    <w:rsid w:val="00C910EC"/>
    <w:rsid w:val="00C910FA"/>
    <w:rsid w:val="00C9225B"/>
    <w:rsid w:val="00C9239D"/>
    <w:rsid w:val="00C92D8E"/>
    <w:rsid w:val="00C941CB"/>
    <w:rsid w:val="00C95314"/>
    <w:rsid w:val="00C95319"/>
    <w:rsid w:val="00C96529"/>
    <w:rsid w:val="00C96C69"/>
    <w:rsid w:val="00C97774"/>
    <w:rsid w:val="00CA0391"/>
    <w:rsid w:val="00CA1E03"/>
    <w:rsid w:val="00CA297A"/>
    <w:rsid w:val="00CA29EF"/>
    <w:rsid w:val="00CA3A98"/>
    <w:rsid w:val="00CA3FFF"/>
    <w:rsid w:val="00CA4AC8"/>
    <w:rsid w:val="00CA5744"/>
    <w:rsid w:val="00CA5A65"/>
    <w:rsid w:val="00CA73C0"/>
    <w:rsid w:val="00CA79F8"/>
    <w:rsid w:val="00CB0078"/>
    <w:rsid w:val="00CB02CC"/>
    <w:rsid w:val="00CB1871"/>
    <w:rsid w:val="00CB2CE0"/>
    <w:rsid w:val="00CB33B6"/>
    <w:rsid w:val="00CB33FA"/>
    <w:rsid w:val="00CB48BD"/>
    <w:rsid w:val="00CB4B15"/>
    <w:rsid w:val="00CB70B2"/>
    <w:rsid w:val="00CB7866"/>
    <w:rsid w:val="00CC03B8"/>
    <w:rsid w:val="00CC0C6D"/>
    <w:rsid w:val="00CC0EDB"/>
    <w:rsid w:val="00CC13E1"/>
    <w:rsid w:val="00CC30EF"/>
    <w:rsid w:val="00CC3316"/>
    <w:rsid w:val="00CC3B30"/>
    <w:rsid w:val="00CD08F4"/>
    <w:rsid w:val="00CD0E3F"/>
    <w:rsid w:val="00CD1375"/>
    <w:rsid w:val="00CD1EDB"/>
    <w:rsid w:val="00CD2B01"/>
    <w:rsid w:val="00CD2C9D"/>
    <w:rsid w:val="00CD3504"/>
    <w:rsid w:val="00CD3B56"/>
    <w:rsid w:val="00CD466F"/>
    <w:rsid w:val="00CD6A61"/>
    <w:rsid w:val="00CE33DF"/>
    <w:rsid w:val="00CE42A5"/>
    <w:rsid w:val="00CE7A4C"/>
    <w:rsid w:val="00CE7A92"/>
    <w:rsid w:val="00CF0174"/>
    <w:rsid w:val="00CF017B"/>
    <w:rsid w:val="00CF202B"/>
    <w:rsid w:val="00CF3A97"/>
    <w:rsid w:val="00CF413D"/>
    <w:rsid w:val="00CF66DD"/>
    <w:rsid w:val="00CF7001"/>
    <w:rsid w:val="00D00A51"/>
    <w:rsid w:val="00D00EC9"/>
    <w:rsid w:val="00D00F21"/>
    <w:rsid w:val="00D00F26"/>
    <w:rsid w:val="00D01A96"/>
    <w:rsid w:val="00D01ADB"/>
    <w:rsid w:val="00D0273D"/>
    <w:rsid w:val="00D0294F"/>
    <w:rsid w:val="00D04305"/>
    <w:rsid w:val="00D043AA"/>
    <w:rsid w:val="00D04E7B"/>
    <w:rsid w:val="00D053EF"/>
    <w:rsid w:val="00D0571D"/>
    <w:rsid w:val="00D059F0"/>
    <w:rsid w:val="00D06BF3"/>
    <w:rsid w:val="00D1042E"/>
    <w:rsid w:val="00D13B94"/>
    <w:rsid w:val="00D148E7"/>
    <w:rsid w:val="00D14AA3"/>
    <w:rsid w:val="00D14ED2"/>
    <w:rsid w:val="00D15B1E"/>
    <w:rsid w:val="00D161EF"/>
    <w:rsid w:val="00D16491"/>
    <w:rsid w:val="00D16C10"/>
    <w:rsid w:val="00D16D93"/>
    <w:rsid w:val="00D17661"/>
    <w:rsid w:val="00D20AF3"/>
    <w:rsid w:val="00D21FD6"/>
    <w:rsid w:val="00D23E2F"/>
    <w:rsid w:val="00D24D38"/>
    <w:rsid w:val="00D2556A"/>
    <w:rsid w:val="00D25821"/>
    <w:rsid w:val="00D2644A"/>
    <w:rsid w:val="00D27A33"/>
    <w:rsid w:val="00D305E0"/>
    <w:rsid w:val="00D30EA2"/>
    <w:rsid w:val="00D32300"/>
    <w:rsid w:val="00D33CDF"/>
    <w:rsid w:val="00D3504D"/>
    <w:rsid w:val="00D35B80"/>
    <w:rsid w:val="00D364AB"/>
    <w:rsid w:val="00D36AE8"/>
    <w:rsid w:val="00D37012"/>
    <w:rsid w:val="00D40207"/>
    <w:rsid w:val="00D41469"/>
    <w:rsid w:val="00D41C9D"/>
    <w:rsid w:val="00D41D92"/>
    <w:rsid w:val="00D41F19"/>
    <w:rsid w:val="00D4650A"/>
    <w:rsid w:val="00D46662"/>
    <w:rsid w:val="00D4729B"/>
    <w:rsid w:val="00D47712"/>
    <w:rsid w:val="00D478D4"/>
    <w:rsid w:val="00D47A5F"/>
    <w:rsid w:val="00D50334"/>
    <w:rsid w:val="00D52CE8"/>
    <w:rsid w:val="00D533E5"/>
    <w:rsid w:val="00D53BE9"/>
    <w:rsid w:val="00D564E8"/>
    <w:rsid w:val="00D56688"/>
    <w:rsid w:val="00D577C8"/>
    <w:rsid w:val="00D60150"/>
    <w:rsid w:val="00D609F2"/>
    <w:rsid w:val="00D62806"/>
    <w:rsid w:val="00D63C61"/>
    <w:rsid w:val="00D63CC9"/>
    <w:rsid w:val="00D63E31"/>
    <w:rsid w:val="00D6440F"/>
    <w:rsid w:val="00D64A15"/>
    <w:rsid w:val="00D654E4"/>
    <w:rsid w:val="00D65B26"/>
    <w:rsid w:val="00D670A9"/>
    <w:rsid w:val="00D6740B"/>
    <w:rsid w:val="00D7032E"/>
    <w:rsid w:val="00D70F54"/>
    <w:rsid w:val="00D71ABA"/>
    <w:rsid w:val="00D72D60"/>
    <w:rsid w:val="00D73257"/>
    <w:rsid w:val="00D732DE"/>
    <w:rsid w:val="00D73EFD"/>
    <w:rsid w:val="00D74920"/>
    <w:rsid w:val="00D74CF5"/>
    <w:rsid w:val="00D757D6"/>
    <w:rsid w:val="00D764E3"/>
    <w:rsid w:val="00D765E7"/>
    <w:rsid w:val="00D77D8C"/>
    <w:rsid w:val="00D803BA"/>
    <w:rsid w:val="00D80D02"/>
    <w:rsid w:val="00D81088"/>
    <w:rsid w:val="00D81AF9"/>
    <w:rsid w:val="00D81C9B"/>
    <w:rsid w:val="00D822CE"/>
    <w:rsid w:val="00D8460C"/>
    <w:rsid w:val="00D847E3"/>
    <w:rsid w:val="00D84867"/>
    <w:rsid w:val="00D85727"/>
    <w:rsid w:val="00D85BC2"/>
    <w:rsid w:val="00D86F61"/>
    <w:rsid w:val="00D93AF9"/>
    <w:rsid w:val="00D94504"/>
    <w:rsid w:val="00D94EC3"/>
    <w:rsid w:val="00D959EF"/>
    <w:rsid w:val="00D969CD"/>
    <w:rsid w:val="00D97103"/>
    <w:rsid w:val="00D97EAF"/>
    <w:rsid w:val="00DA059B"/>
    <w:rsid w:val="00DA0AD5"/>
    <w:rsid w:val="00DA196C"/>
    <w:rsid w:val="00DA1ECA"/>
    <w:rsid w:val="00DA3D88"/>
    <w:rsid w:val="00DA4F5A"/>
    <w:rsid w:val="00DA500B"/>
    <w:rsid w:val="00DA5D04"/>
    <w:rsid w:val="00DA6540"/>
    <w:rsid w:val="00DA6D29"/>
    <w:rsid w:val="00DA7205"/>
    <w:rsid w:val="00DB092B"/>
    <w:rsid w:val="00DB0B9C"/>
    <w:rsid w:val="00DB17BC"/>
    <w:rsid w:val="00DB24B2"/>
    <w:rsid w:val="00DB3046"/>
    <w:rsid w:val="00DB3B53"/>
    <w:rsid w:val="00DB4051"/>
    <w:rsid w:val="00DB490D"/>
    <w:rsid w:val="00DB526F"/>
    <w:rsid w:val="00DB5AC0"/>
    <w:rsid w:val="00DB62DB"/>
    <w:rsid w:val="00DC01D3"/>
    <w:rsid w:val="00DC0942"/>
    <w:rsid w:val="00DC1315"/>
    <w:rsid w:val="00DC18CD"/>
    <w:rsid w:val="00DC192E"/>
    <w:rsid w:val="00DC3066"/>
    <w:rsid w:val="00DC4B98"/>
    <w:rsid w:val="00DC4D55"/>
    <w:rsid w:val="00DC546C"/>
    <w:rsid w:val="00DC5D02"/>
    <w:rsid w:val="00DC5DCC"/>
    <w:rsid w:val="00DC6464"/>
    <w:rsid w:val="00DC744E"/>
    <w:rsid w:val="00DD14F0"/>
    <w:rsid w:val="00DD1F8C"/>
    <w:rsid w:val="00DD2738"/>
    <w:rsid w:val="00DD2850"/>
    <w:rsid w:val="00DD2C42"/>
    <w:rsid w:val="00DD2E3B"/>
    <w:rsid w:val="00DD2E9C"/>
    <w:rsid w:val="00DD3131"/>
    <w:rsid w:val="00DD4968"/>
    <w:rsid w:val="00DD5D92"/>
    <w:rsid w:val="00DD6206"/>
    <w:rsid w:val="00DD769E"/>
    <w:rsid w:val="00DD7757"/>
    <w:rsid w:val="00DD7C5F"/>
    <w:rsid w:val="00DE002D"/>
    <w:rsid w:val="00DE02D8"/>
    <w:rsid w:val="00DE0675"/>
    <w:rsid w:val="00DE2441"/>
    <w:rsid w:val="00DE3E81"/>
    <w:rsid w:val="00DE606D"/>
    <w:rsid w:val="00DE639F"/>
    <w:rsid w:val="00DE7596"/>
    <w:rsid w:val="00DF16DB"/>
    <w:rsid w:val="00DF210F"/>
    <w:rsid w:val="00DF2C9E"/>
    <w:rsid w:val="00DF2D23"/>
    <w:rsid w:val="00DF2F63"/>
    <w:rsid w:val="00DF368C"/>
    <w:rsid w:val="00DF3E83"/>
    <w:rsid w:val="00DF4047"/>
    <w:rsid w:val="00DF489A"/>
    <w:rsid w:val="00DF497E"/>
    <w:rsid w:val="00DF4C6B"/>
    <w:rsid w:val="00DF56B1"/>
    <w:rsid w:val="00DF58C2"/>
    <w:rsid w:val="00DF5D1D"/>
    <w:rsid w:val="00DF6098"/>
    <w:rsid w:val="00DF6718"/>
    <w:rsid w:val="00DF67DA"/>
    <w:rsid w:val="00DF7C5C"/>
    <w:rsid w:val="00E016EB"/>
    <w:rsid w:val="00E01AC7"/>
    <w:rsid w:val="00E01AF3"/>
    <w:rsid w:val="00E02B2C"/>
    <w:rsid w:val="00E032D2"/>
    <w:rsid w:val="00E0710C"/>
    <w:rsid w:val="00E07D31"/>
    <w:rsid w:val="00E1125F"/>
    <w:rsid w:val="00E1133E"/>
    <w:rsid w:val="00E12689"/>
    <w:rsid w:val="00E126DA"/>
    <w:rsid w:val="00E140E2"/>
    <w:rsid w:val="00E14C37"/>
    <w:rsid w:val="00E15754"/>
    <w:rsid w:val="00E157E1"/>
    <w:rsid w:val="00E15B7F"/>
    <w:rsid w:val="00E17101"/>
    <w:rsid w:val="00E17883"/>
    <w:rsid w:val="00E2025B"/>
    <w:rsid w:val="00E2058E"/>
    <w:rsid w:val="00E20DF5"/>
    <w:rsid w:val="00E20E02"/>
    <w:rsid w:val="00E21332"/>
    <w:rsid w:val="00E21663"/>
    <w:rsid w:val="00E2263D"/>
    <w:rsid w:val="00E22753"/>
    <w:rsid w:val="00E231D3"/>
    <w:rsid w:val="00E243CD"/>
    <w:rsid w:val="00E246AB"/>
    <w:rsid w:val="00E26AE4"/>
    <w:rsid w:val="00E26DFD"/>
    <w:rsid w:val="00E27640"/>
    <w:rsid w:val="00E27A24"/>
    <w:rsid w:val="00E27CCB"/>
    <w:rsid w:val="00E301D2"/>
    <w:rsid w:val="00E3218D"/>
    <w:rsid w:val="00E3276C"/>
    <w:rsid w:val="00E32ECC"/>
    <w:rsid w:val="00E33AEA"/>
    <w:rsid w:val="00E34AA9"/>
    <w:rsid w:val="00E37CBD"/>
    <w:rsid w:val="00E429D3"/>
    <w:rsid w:val="00E43229"/>
    <w:rsid w:val="00E4475C"/>
    <w:rsid w:val="00E4572C"/>
    <w:rsid w:val="00E458C2"/>
    <w:rsid w:val="00E46099"/>
    <w:rsid w:val="00E46192"/>
    <w:rsid w:val="00E46220"/>
    <w:rsid w:val="00E47004"/>
    <w:rsid w:val="00E51836"/>
    <w:rsid w:val="00E51C14"/>
    <w:rsid w:val="00E5251E"/>
    <w:rsid w:val="00E53E8D"/>
    <w:rsid w:val="00E541CF"/>
    <w:rsid w:val="00E5430B"/>
    <w:rsid w:val="00E545B7"/>
    <w:rsid w:val="00E5496B"/>
    <w:rsid w:val="00E55074"/>
    <w:rsid w:val="00E557DD"/>
    <w:rsid w:val="00E57563"/>
    <w:rsid w:val="00E6386B"/>
    <w:rsid w:val="00E64842"/>
    <w:rsid w:val="00E66017"/>
    <w:rsid w:val="00E67361"/>
    <w:rsid w:val="00E67860"/>
    <w:rsid w:val="00E70AD0"/>
    <w:rsid w:val="00E71055"/>
    <w:rsid w:val="00E71123"/>
    <w:rsid w:val="00E722BD"/>
    <w:rsid w:val="00E72834"/>
    <w:rsid w:val="00E72A42"/>
    <w:rsid w:val="00E72ECF"/>
    <w:rsid w:val="00E73376"/>
    <w:rsid w:val="00E737DF"/>
    <w:rsid w:val="00E73ADE"/>
    <w:rsid w:val="00E73EEE"/>
    <w:rsid w:val="00E74254"/>
    <w:rsid w:val="00E74270"/>
    <w:rsid w:val="00E75B0D"/>
    <w:rsid w:val="00E763BA"/>
    <w:rsid w:val="00E7688B"/>
    <w:rsid w:val="00E76CE8"/>
    <w:rsid w:val="00E77C4D"/>
    <w:rsid w:val="00E800DC"/>
    <w:rsid w:val="00E80DB9"/>
    <w:rsid w:val="00E80E47"/>
    <w:rsid w:val="00E81248"/>
    <w:rsid w:val="00E81DE8"/>
    <w:rsid w:val="00E82DE7"/>
    <w:rsid w:val="00E83ADB"/>
    <w:rsid w:val="00E845F3"/>
    <w:rsid w:val="00E848B1"/>
    <w:rsid w:val="00E85483"/>
    <w:rsid w:val="00E856EC"/>
    <w:rsid w:val="00E87917"/>
    <w:rsid w:val="00E87AE5"/>
    <w:rsid w:val="00E87F05"/>
    <w:rsid w:val="00E87F68"/>
    <w:rsid w:val="00E90007"/>
    <w:rsid w:val="00E901EE"/>
    <w:rsid w:val="00E9057D"/>
    <w:rsid w:val="00E9084E"/>
    <w:rsid w:val="00E91226"/>
    <w:rsid w:val="00E92658"/>
    <w:rsid w:val="00E9474B"/>
    <w:rsid w:val="00E94EAD"/>
    <w:rsid w:val="00E959E3"/>
    <w:rsid w:val="00E96371"/>
    <w:rsid w:val="00E97104"/>
    <w:rsid w:val="00E971F2"/>
    <w:rsid w:val="00E9760B"/>
    <w:rsid w:val="00EA075F"/>
    <w:rsid w:val="00EA103E"/>
    <w:rsid w:val="00EA21A9"/>
    <w:rsid w:val="00EA381F"/>
    <w:rsid w:val="00EA3BB6"/>
    <w:rsid w:val="00EA4157"/>
    <w:rsid w:val="00EA56B9"/>
    <w:rsid w:val="00EA5DA7"/>
    <w:rsid w:val="00EA61B5"/>
    <w:rsid w:val="00EA7BC5"/>
    <w:rsid w:val="00EB2354"/>
    <w:rsid w:val="00EB26B6"/>
    <w:rsid w:val="00EB2BA9"/>
    <w:rsid w:val="00EB3164"/>
    <w:rsid w:val="00EB3E99"/>
    <w:rsid w:val="00EB4B66"/>
    <w:rsid w:val="00EB4D70"/>
    <w:rsid w:val="00EB5130"/>
    <w:rsid w:val="00EC010A"/>
    <w:rsid w:val="00EC0704"/>
    <w:rsid w:val="00EC14F3"/>
    <w:rsid w:val="00EC2DF3"/>
    <w:rsid w:val="00EC3C91"/>
    <w:rsid w:val="00EC4BC6"/>
    <w:rsid w:val="00EC4D32"/>
    <w:rsid w:val="00EC52B4"/>
    <w:rsid w:val="00EC6259"/>
    <w:rsid w:val="00EC6533"/>
    <w:rsid w:val="00EC70A0"/>
    <w:rsid w:val="00EC79CE"/>
    <w:rsid w:val="00ED046E"/>
    <w:rsid w:val="00ED07D5"/>
    <w:rsid w:val="00ED1033"/>
    <w:rsid w:val="00ED131D"/>
    <w:rsid w:val="00ED19B4"/>
    <w:rsid w:val="00ED1E92"/>
    <w:rsid w:val="00ED36C1"/>
    <w:rsid w:val="00ED528B"/>
    <w:rsid w:val="00ED52B5"/>
    <w:rsid w:val="00ED562E"/>
    <w:rsid w:val="00ED5A07"/>
    <w:rsid w:val="00ED7220"/>
    <w:rsid w:val="00EE02DC"/>
    <w:rsid w:val="00EE0A45"/>
    <w:rsid w:val="00EE19C2"/>
    <w:rsid w:val="00EE1D13"/>
    <w:rsid w:val="00EE212E"/>
    <w:rsid w:val="00EE2BAF"/>
    <w:rsid w:val="00EE3EFD"/>
    <w:rsid w:val="00EE3F21"/>
    <w:rsid w:val="00EE580B"/>
    <w:rsid w:val="00EE58A2"/>
    <w:rsid w:val="00EE6103"/>
    <w:rsid w:val="00EE62F4"/>
    <w:rsid w:val="00EE6A1A"/>
    <w:rsid w:val="00EE717E"/>
    <w:rsid w:val="00EE7491"/>
    <w:rsid w:val="00EE7C29"/>
    <w:rsid w:val="00EE7E85"/>
    <w:rsid w:val="00EF0986"/>
    <w:rsid w:val="00EF0CC8"/>
    <w:rsid w:val="00EF0D23"/>
    <w:rsid w:val="00EF2040"/>
    <w:rsid w:val="00EF2F6F"/>
    <w:rsid w:val="00EF3DD5"/>
    <w:rsid w:val="00EF4E4A"/>
    <w:rsid w:val="00EF6971"/>
    <w:rsid w:val="00F008E1"/>
    <w:rsid w:val="00F01793"/>
    <w:rsid w:val="00F027F6"/>
    <w:rsid w:val="00F03ED4"/>
    <w:rsid w:val="00F040DC"/>
    <w:rsid w:val="00F043C7"/>
    <w:rsid w:val="00F05A9E"/>
    <w:rsid w:val="00F06ED3"/>
    <w:rsid w:val="00F078AF"/>
    <w:rsid w:val="00F07F75"/>
    <w:rsid w:val="00F11B04"/>
    <w:rsid w:val="00F11C28"/>
    <w:rsid w:val="00F11D1C"/>
    <w:rsid w:val="00F12211"/>
    <w:rsid w:val="00F1241F"/>
    <w:rsid w:val="00F12551"/>
    <w:rsid w:val="00F12C86"/>
    <w:rsid w:val="00F1302D"/>
    <w:rsid w:val="00F1322C"/>
    <w:rsid w:val="00F1408E"/>
    <w:rsid w:val="00F14AAA"/>
    <w:rsid w:val="00F14FCC"/>
    <w:rsid w:val="00F15192"/>
    <w:rsid w:val="00F1698F"/>
    <w:rsid w:val="00F16CC3"/>
    <w:rsid w:val="00F16EE5"/>
    <w:rsid w:val="00F17E87"/>
    <w:rsid w:val="00F207E4"/>
    <w:rsid w:val="00F20A3B"/>
    <w:rsid w:val="00F2137A"/>
    <w:rsid w:val="00F21A9D"/>
    <w:rsid w:val="00F22E26"/>
    <w:rsid w:val="00F22EBB"/>
    <w:rsid w:val="00F23289"/>
    <w:rsid w:val="00F235BF"/>
    <w:rsid w:val="00F2664E"/>
    <w:rsid w:val="00F26FF6"/>
    <w:rsid w:val="00F27EE3"/>
    <w:rsid w:val="00F312A4"/>
    <w:rsid w:val="00F3153D"/>
    <w:rsid w:val="00F329D3"/>
    <w:rsid w:val="00F33BBD"/>
    <w:rsid w:val="00F342CE"/>
    <w:rsid w:val="00F36AB8"/>
    <w:rsid w:val="00F36BA1"/>
    <w:rsid w:val="00F36F8A"/>
    <w:rsid w:val="00F37AA9"/>
    <w:rsid w:val="00F419E7"/>
    <w:rsid w:val="00F41A2D"/>
    <w:rsid w:val="00F42334"/>
    <w:rsid w:val="00F424B2"/>
    <w:rsid w:val="00F4297B"/>
    <w:rsid w:val="00F4357B"/>
    <w:rsid w:val="00F4408D"/>
    <w:rsid w:val="00F456C9"/>
    <w:rsid w:val="00F461E1"/>
    <w:rsid w:val="00F4650B"/>
    <w:rsid w:val="00F47A75"/>
    <w:rsid w:val="00F47AE0"/>
    <w:rsid w:val="00F50C01"/>
    <w:rsid w:val="00F51F08"/>
    <w:rsid w:val="00F523A4"/>
    <w:rsid w:val="00F53321"/>
    <w:rsid w:val="00F53810"/>
    <w:rsid w:val="00F5628E"/>
    <w:rsid w:val="00F57F1A"/>
    <w:rsid w:val="00F602FD"/>
    <w:rsid w:val="00F61777"/>
    <w:rsid w:val="00F618F4"/>
    <w:rsid w:val="00F61B7E"/>
    <w:rsid w:val="00F62DDB"/>
    <w:rsid w:val="00F63184"/>
    <w:rsid w:val="00F63846"/>
    <w:rsid w:val="00F64F5B"/>
    <w:rsid w:val="00F653D8"/>
    <w:rsid w:val="00F654B9"/>
    <w:rsid w:val="00F657A4"/>
    <w:rsid w:val="00F65CD7"/>
    <w:rsid w:val="00F65FEA"/>
    <w:rsid w:val="00F6610D"/>
    <w:rsid w:val="00F6642A"/>
    <w:rsid w:val="00F665FA"/>
    <w:rsid w:val="00F66856"/>
    <w:rsid w:val="00F66A87"/>
    <w:rsid w:val="00F67DD7"/>
    <w:rsid w:val="00F71E9C"/>
    <w:rsid w:val="00F72D7C"/>
    <w:rsid w:val="00F73EA4"/>
    <w:rsid w:val="00F742C1"/>
    <w:rsid w:val="00F74B10"/>
    <w:rsid w:val="00F74C77"/>
    <w:rsid w:val="00F74D87"/>
    <w:rsid w:val="00F75D91"/>
    <w:rsid w:val="00F77968"/>
    <w:rsid w:val="00F807F0"/>
    <w:rsid w:val="00F81AFC"/>
    <w:rsid w:val="00F81C13"/>
    <w:rsid w:val="00F825F2"/>
    <w:rsid w:val="00F82D1D"/>
    <w:rsid w:val="00F846A3"/>
    <w:rsid w:val="00F84A54"/>
    <w:rsid w:val="00F85B42"/>
    <w:rsid w:val="00F85EBE"/>
    <w:rsid w:val="00F8613A"/>
    <w:rsid w:val="00F861DF"/>
    <w:rsid w:val="00F8696D"/>
    <w:rsid w:val="00F87843"/>
    <w:rsid w:val="00F907E0"/>
    <w:rsid w:val="00F922A3"/>
    <w:rsid w:val="00F93578"/>
    <w:rsid w:val="00F936FD"/>
    <w:rsid w:val="00F94A07"/>
    <w:rsid w:val="00F94C8D"/>
    <w:rsid w:val="00F950F4"/>
    <w:rsid w:val="00F95590"/>
    <w:rsid w:val="00F95CF4"/>
    <w:rsid w:val="00F96403"/>
    <w:rsid w:val="00F96CAA"/>
    <w:rsid w:val="00F97100"/>
    <w:rsid w:val="00F97CEF"/>
    <w:rsid w:val="00F97EB6"/>
    <w:rsid w:val="00FA1863"/>
    <w:rsid w:val="00FA2781"/>
    <w:rsid w:val="00FA3672"/>
    <w:rsid w:val="00FA693C"/>
    <w:rsid w:val="00FA6B8A"/>
    <w:rsid w:val="00FA79EA"/>
    <w:rsid w:val="00FB5DAE"/>
    <w:rsid w:val="00FB69AA"/>
    <w:rsid w:val="00FB753B"/>
    <w:rsid w:val="00FC0570"/>
    <w:rsid w:val="00FC05A8"/>
    <w:rsid w:val="00FC05CE"/>
    <w:rsid w:val="00FC0F8F"/>
    <w:rsid w:val="00FC3419"/>
    <w:rsid w:val="00FC3D9B"/>
    <w:rsid w:val="00FC41E1"/>
    <w:rsid w:val="00FC4752"/>
    <w:rsid w:val="00FC4A21"/>
    <w:rsid w:val="00FC4E11"/>
    <w:rsid w:val="00FC668B"/>
    <w:rsid w:val="00FD0B9A"/>
    <w:rsid w:val="00FD1292"/>
    <w:rsid w:val="00FD13BC"/>
    <w:rsid w:val="00FD1900"/>
    <w:rsid w:val="00FD1A17"/>
    <w:rsid w:val="00FD1A55"/>
    <w:rsid w:val="00FD22A9"/>
    <w:rsid w:val="00FD298D"/>
    <w:rsid w:val="00FD31F5"/>
    <w:rsid w:val="00FD33DA"/>
    <w:rsid w:val="00FD3DC9"/>
    <w:rsid w:val="00FD4746"/>
    <w:rsid w:val="00FD606D"/>
    <w:rsid w:val="00FD641D"/>
    <w:rsid w:val="00FD7114"/>
    <w:rsid w:val="00FD719E"/>
    <w:rsid w:val="00FD78A9"/>
    <w:rsid w:val="00FD7E5A"/>
    <w:rsid w:val="00FE095B"/>
    <w:rsid w:val="00FE118E"/>
    <w:rsid w:val="00FE1E98"/>
    <w:rsid w:val="00FE27E9"/>
    <w:rsid w:val="00FE29D8"/>
    <w:rsid w:val="00FE4E8C"/>
    <w:rsid w:val="00FE6EFB"/>
    <w:rsid w:val="00FE70C8"/>
    <w:rsid w:val="00FF1FC7"/>
    <w:rsid w:val="00FF2E2A"/>
    <w:rsid w:val="00FF45CC"/>
    <w:rsid w:val="00FF4F6F"/>
    <w:rsid w:val="00FF55A0"/>
    <w:rsid w:val="00FF6653"/>
    <w:rsid w:val="00FF70AC"/>
    <w:rsid w:val="00FF7B71"/>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CD2B01"/>
    <w:pPr>
      <w:jc w:val="both"/>
    </w:pPr>
    <w:rPr>
      <w:rFonts w:cstheme="minorHAnsi"/>
      <w:szCs w:val="28"/>
      <w:lang w:val="en-US"/>
    </w:rPr>
  </w:style>
  <w:style w:type="paragraph" w:styleId="Heading1">
    <w:name w:val="heading 1"/>
    <w:basedOn w:val="Normal"/>
    <w:next w:val="Normal"/>
    <w:link w:val="Heading1Char"/>
    <w:qFormat/>
    <w:rsid w:val="00F027F6"/>
    <w:pPr>
      <w:keepNext/>
      <w:keepLines/>
      <w:spacing w:before="480" w:after="240"/>
      <w:jc w:val="center"/>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nhideWhenUsed/>
    <w:qFormat/>
    <w:rsid w:val="001F4F28"/>
    <w:pPr>
      <w:keepNext/>
      <w:keepLines/>
      <w:numPr>
        <w:ilvl w:val="1"/>
        <w:numId w:val="1"/>
      </w:numPr>
      <w:spacing w:before="200" w:after="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F4DD8"/>
    <w:pPr>
      <w:keepNext/>
      <w:keepLines/>
      <w:spacing w:before="200" w:after="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E92658"/>
    <w:pPr>
      <w:keepNext/>
      <w:keepLines/>
      <w:spacing w:before="200" w:after="2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A92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A92CC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A92CC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92CC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A92CC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5">
    <w:name w:val="ListLabel 15"/>
    <w:rPr>
      <w:rFonts w:cs="Symbol"/>
    </w:rPr>
  </w:style>
  <w:style w:type="character" w:customStyle="1" w:styleId="Bullets">
    <w:name w:val="Bullets"/>
    <w:rPr>
      <w:rFonts w:ascii="OpenSymbol" w:eastAsia="OpenSymbol" w:hAnsi="OpenSymbol" w:cs="OpenSymbol"/>
    </w:rPr>
  </w:style>
  <w:style w:type="character" w:customStyle="1" w:styleId="Heading3Char">
    <w:name w:val="Heading 3 Char"/>
    <w:basedOn w:val="DefaultParagraphFont"/>
    <w:link w:val="Heading3"/>
    <w:rsid w:val="00AF4DD8"/>
    <w:rPr>
      <w:rFonts w:asciiTheme="majorHAnsi" w:eastAsiaTheme="majorEastAsia" w:hAnsiTheme="majorHAnsi" w:cstheme="majorBidi"/>
      <w:b/>
      <w:bCs/>
      <w:color w:val="4F81BD" w:themeColor="accent1"/>
    </w:rPr>
  </w:style>
  <w:style w:type="character" w:customStyle="1" w:styleId="ListLabel16">
    <w:name w:val="ListLabel 16"/>
    <w:rPr>
      <w:rFonts w:cs="Courier New"/>
    </w:rPr>
  </w:style>
  <w:style w:type="character" w:customStyle="1" w:styleId="ListLabel17">
    <w:name w:val="ListLabel 17"/>
    <w:rPr>
      <w:rFonts w:cs="Wingdings"/>
    </w:rPr>
  </w:style>
  <w:style w:type="character" w:customStyle="1" w:styleId="Heading4Char">
    <w:name w:val="Heading 4 Char"/>
    <w:basedOn w:val="DefaultParagraphFont"/>
    <w:link w:val="Heading4"/>
    <w:rsid w:val="00E92658"/>
    <w:rPr>
      <w:rFonts w:asciiTheme="majorHAnsi" w:eastAsiaTheme="majorEastAsia" w:hAnsiTheme="majorHAnsi" w:cstheme="majorBidi"/>
      <w:b/>
      <w:bCs/>
      <w:i/>
      <w:iCs/>
      <w:color w:val="4F81BD" w:themeColor="accent1"/>
    </w:rPr>
  </w:style>
  <w:style w:type="paragraph" w:customStyle="1" w:styleId="Heading">
    <w:name w:val="Heading"/>
    <w:basedOn w:val="Normal"/>
    <w:next w:val="BodyText"/>
    <w:pPr>
      <w:keepNext/>
      <w:spacing w:before="240" w:after="120"/>
    </w:pPr>
    <w:rPr>
      <w:rFonts w:ascii="Arial" w:hAnsi="Arial"/>
      <w:sz w:val="28"/>
    </w:rPr>
  </w:style>
  <w:style w:type="paragraph" w:styleId="BodyText">
    <w:name w:val="Body Text"/>
    <w:basedOn w:val="Normal"/>
    <w:link w:val="BodyTextChar"/>
    <w:rsid w:val="00CD2B01"/>
    <w:pPr>
      <w:spacing w:after="120"/>
    </w:pPr>
  </w:style>
  <w:style w:type="paragraph" w:styleId="List">
    <w:name w:val="List"/>
    <w:basedOn w:val="BodyText"/>
  </w:style>
  <w:style w:type="paragraph" w:styleId="Caption">
    <w:name w:val="caption"/>
    <w:basedOn w:val="Normal"/>
    <w:next w:val="Normal"/>
    <w:unhideWhenUsed/>
    <w:qFormat/>
    <w:rsid w:val="00A92CC7"/>
    <w:pPr>
      <w:spacing w:line="240" w:lineRule="auto"/>
    </w:pPr>
    <w:rPr>
      <w:b/>
      <w:bCs/>
      <w:color w:val="4F81BD" w:themeColor="accent1"/>
      <w:sz w:val="18"/>
      <w:szCs w:val="18"/>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link w:val="NoSpacingChar"/>
    <w:uiPriority w:val="1"/>
    <w:qFormat/>
    <w:rsid w:val="00A92CC7"/>
    <w:pPr>
      <w:spacing w:after="0" w:line="240" w:lineRule="auto"/>
    </w:pPr>
  </w:style>
  <w:style w:type="paragraph" w:styleId="ListParagraph">
    <w:name w:val="List Paragraph"/>
    <w:basedOn w:val="Normal"/>
    <w:uiPriority w:val="34"/>
    <w:qFormat/>
    <w:rsid w:val="00A92CC7"/>
    <w:pPr>
      <w:ind w:left="720"/>
      <w:contextualSpacing/>
    </w:pPr>
  </w:style>
  <w:style w:type="character" w:customStyle="1" w:styleId="Heading1Char">
    <w:name w:val="Heading 1 Char"/>
    <w:basedOn w:val="DefaultParagraphFont"/>
    <w:link w:val="Heading1"/>
    <w:rsid w:val="00F027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1F4F28"/>
    <w:rPr>
      <w:rFonts w:asciiTheme="majorHAnsi" w:eastAsiaTheme="majorEastAsia" w:hAnsiTheme="majorHAnsi" w:cstheme="majorBidi"/>
      <w:b/>
      <w:bCs/>
      <w:color w:val="4F81BD" w:themeColor="accent1"/>
      <w:sz w:val="26"/>
      <w:szCs w:val="26"/>
      <w:lang w:val="en-US"/>
    </w:rPr>
  </w:style>
  <w:style w:type="character" w:customStyle="1" w:styleId="Heading5Char">
    <w:name w:val="Heading 5 Char"/>
    <w:basedOn w:val="DefaultParagraphFont"/>
    <w:link w:val="Heading5"/>
    <w:rsid w:val="00A92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A92C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A92C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92CC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A92CC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A92C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A92C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A92CC7"/>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A92CC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qFormat/>
    <w:rsid w:val="00A92CC7"/>
    <w:rPr>
      <w:b/>
      <w:bCs/>
    </w:rPr>
  </w:style>
  <w:style w:type="character" w:styleId="Emphasis">
    <w:name w:val="Emphasis"/>
    <w:basedOn w:val="DefaultParagraphFont"/>
    <w:qFormat/>
    <w:rsid w:val="00A92CC7"/>
    <w:rPr>
      <w:i/>
      <w:iCs/>
    </w:rPr>
  </w:style>
  <w:style w:type="paragraph" w:styleId="Quote">
    <w:name w:val="Quote"/>
    <w:basedOn w:val="Normal"/>
    <w:next w:val="Normal"/>
    <w:link w:val="QuoteChar"/>
    <w:qFormat/>
    <w:rsid w:val="00A92CC7"/>
    <w:rPr>
      <w:i/>
      <w:iCs/>
      <w:color w:val="000000" w:themeColor="text1"/>
    </w:rPr>
  </w:style>
  <w:style w:type="character" w:customStyle="1" w:styleId="QuoteChar">
    <w:name w:val="Quote Char"/>
    <w:basedOn w:val="DefaultParagraphFont"/>
    <w:link w:val="Quote"/>
    <w:rsid w:val="00A92CC7"/>
    <w:rPr>
      <w:i/>
      <w:iCs/>
      <w:color w:val="000000" w:themeColor="text1"/>
    </w:rPr>
  </w:style>
  <w:style w:type="paragraph" w:styleId="IntenseQuote">
    <w:name w:val="Intense Quote"/>
    <w:basedOn w:val="Normal"/>
    <w:next w:val="Normal"/>
    <w:link w:val="IntenseQuoteChar"/>
    <w:qFormat/>
    <w:rsid w:val="00A92C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rsid w:val="00A92CC7"/>
    <w:rPr>
      <w:b/>
      <w:bCs/>
      <w:i/>
      <w:iCs/>
      <w:color w:val="4F81BD" w:themeColor="accent1"/>
    </w:rPr>
  </w:style>
  <w:style w:type="character" w:styleId="SubtleEmphasis">
    <w:name w:val="Subtle Emphasis"/>
    <w:basedOn w:val="DefaultParagraphFont"/>
    <w:qFormat/>
    <w:rsid w:val="00A92CC7"/>
    <w:rPr>
      <w:i/>
      <w:iCs/>
      <w:color w:val="808080" w:themeColor="text1" w:themeTint="7F"/>
    </w:rPr>
  </w:style>
  <w:style w:type="character" w:styleId="IntenseEmphasis">
    <w:name w:val="Intense Emphasis"/>
    <w:basedOn w:val="DefaultParagraphFont"/>
    <w:qFormat/>
    <w:rsid w:val="00A92CC7"/>
    <w:rPr>
      <w:b/>
      <w:bCs/>
      <w:i/>
      <w:iCs/>
      <w:color w:val="4F81BD" w:themeColor="accent1"/>
    </w:rPr>
  </w:style>
  <w:style w:type="character" w:styleId="SubtleReference">
    <w:name w:val="Subtle Reference"/>
    <w:basedOn w:val="DefaultParagraphFont"/>
    <w:qFormat/>
    <w:rsid w:val="00A92CC7"/>
    <w:rPr>
      <w:smallCaps/>
      <w:color w:val="C0504D" w:themeColor="accent2"/>
      <w:u w:val="single"/>
    </w:rPr>
  </w:style>
  <w:style w:type="character" w:styleId="IntenseReference">
    <w:name w:val="Intense Reference"/>
    <w:basedOn w:val="DefaultParagraphFont"/>
    <w:qFormat/>
    <w:rsid w:val="00A92CC7"/>
    <w:rPr>
      <w:b/>
      <w:bCs/>
      <w:smallCaps/>
      <w:color w:val="C0504D" w:themeColor="accent2"/>
      <w:spacing w:val="5"/>
      <w:u w:val="single"/>
    </w:rPr>
  </w:style>
  <w:style w:type="character" w:styleId="BookTitle">
    <w:name w:val="Book Title"/>
    <w:basedOn w:val="DefaultParagraphFont"/>
    <w:qFormat/>
    <w:rsid w:val="00920E0C"/>
    <w:rPr>
      <w:b/>
      <w:bCs/>
      <w:smallCaps/>
      <w:spacing w:val="5"/>
      <w:sz w:val="144"/>
      <w:szCs w:val="144"/>
    </w:rPr>
  </w:style>
  <w:style w:type="paragraph" w:styleId="TOCHeading">
    <w:name w:val="TOC Heading"/>
    <w:basedOn w:val="Heading1"/>
    <w:next w:val="Normal"/>
    <w:uiPriority w:val="39"/>
    <w:unhideWhenUsed/>
    <w:qFormat/>
    <w:rsid w:val="00A92CC7"/>
    <w:pPr>
      <w:outlineLvl w:val="9"/>
    </w:pPr>
  </w:style>
  <w:style w:type="character" w:customStyle="1" w:styleId="BalloonTextChar">
    <w:name w:val="Balloon Text Char"/>
    <w:basedOn w:val="DefaultParagraphFont"/>
    <w:rsid w:val="00907685"/>
    <w:rPr>
      <w:rFonts w:ascii="Tahoma" w:hAnsi="Tahoma" w:cs="Tahoma"/>
      <w:sz w:val="16"/>
      <w:szCs w:val="16"/>
    </w:rPr>
  </w:style>
  <w:style w:type="character" w:styleId="Hyperlink">
    <w:name w:val="Hyperlink"/>
    <w:basedOn w:val="DefaultParagraphFont"/>
    <w:uiPriority w:val="99"/>
    <w:rsid w:val="00907685"/>
    <w:rPr>
      <w:color w:val="00A3D6"/>
      <w:u w:val="single"/>
      <w:lang w:val="en-US" w:eastAsia="en-US" w:bidi="en-US"/>
    </w:rPr>
  </w:style>
  <w:style w:type="character" w:customStyle="1" w:styleId="ListLabel1">
    <w:name w:val="ListLabel 1"/>
    <w:rsid w:val="00907685"/>
    <w:rPr>
      <w:rFonts w:eastAsia="OpenSymbol" w:cs="OpenSymbol"/>
    </w:rPr>
  </w:style>
  <w:style w:type="character" w:customStyle="1" w:styleId="ListLabel2">
    <w:name w:val="ListLabel 2"/>
    <w:rsid w:val="00907685"/>
    <w:rPr>
      <w:rFonts w:cs="Courier New"/>
    </w:rPr>
  </w:style>
  <w:style w:type="character" w:styleId="FollowedHyperlink">
    <w:name w:val="FollowedHyperlink"/>
    <w:rsid w:val="00907685"/>
    <w:rPr>
      <w:color w:val="800000"/>
      <w:u w:val="single"/>
      <w:lang w:val="en-US" w:eastAsia="en-US" w:bidi="en-US"/>
    </w:rPr>
  </w:style>
  <w:style w:type="character" w:customStyle="1" w:styleId="ListLabel3">
    <w:name w:val="ListLabel 3"/>
    <w:rsid w:val="00907685"/>
    <w:rPr>
      <w:rFonts w:cs="Symbol"/>
    </w:rPr>
  </w:style>
  <w:style w:type="character" w:customStyle="1" w:styleId="ListLabel4">
    <w:name w:val="ListLabel 4"/>
    <w:rsid w:val="00907685"/>
    <w:rPr>
      <w:rFonts w:cs="Wingdings 2"/>
    </w:rPr>
  </w:style>
  <w:style w:type="character" w:customStyle="1" w:styleId="ListLabel5">
    <w:name w:val="ListLabel 5"/>
    <w:rsid w:val="00907685"/>
    <w:rPr>
      <w:rFonts w:cs="OpenSymbol"/>
    </w:rPr>
  </w:style>
  <w:style w:type="character" w:customStyle="1" w:styleId="ListLabel6">
    <w:name w:val="ListLabel 6"/>
    <w:rsid w:val="00907685"/>
    <w:rPr>
      <w:rFonts w:cs="Courier New"/>
    </w:rPr>
  </w:style>
  <w:style w:type="character" w:customStyle="1" w:styleId="ListLabel7">
    <w:name w:val="ListLabel 7"/>
    <w:rsid w:val="00907685"/>
    <w:rPr>
      <w:rFonts w:cs="Wingdings"/>
    </w:rPr>
  </w:style>
  <w:style w:type="character" w:customStyle="1" w:styleId="ListLabel8">
    <w:name w:val="ListLabel 8"/>
    <w:rsid w:val="00907685"/>
    <w:rPr>
      <w:rFonts w:cs="Symbol"/>
    </w:rPr>
  </w:style>
  <w:style w:type="character" w:customStyle="1" w:styleId="ListLabel9">
    <w:name w:val="ListLabel 9"/>
    <w:rsid w:val="00907685"/>
    <w:rPr>
      <w:rFonts w:cs="Wingdings 2"/>
    </w:rPr>
  </w:style>
  <w:style w:type="character" w:customStyle="1" w:styleId="ListLabel10">
    <w:name w:val="ListLabel 10"/>
    <w:rsid w:val="00907685"/>
    <w:rPr>
      <w:rFonts w:cs="OpenSymbol"/>
    </w:rPr>
  </w:style>
  <w:style w:type="character" w:customStyle="1" w:styleId="ListLabel11">
    <w:name w:val="ListLabel 11"/>
    <w:rsid w:val="00907685"/>
    <w:rPr>
      <w:rFonts w:cs="Courier New"/>
    </w:rPr>
  </w:style>
  <w:style w:type="character" w:customStyle="1" w:styleId="ListLabel12">
    <w:name w:val="ListLabel 12"/>
    <w:rsid w:val="00907685"/>
    <w:rPr>
      <w:rFonts w:cs="Wingdings"/>
    </w:rPr>
  </w:style>
  <w:style w:type="character" w:customStyle="1" w:styleId="ListLabel13">
    <w:name w:val="ListLabel 13"/>
    <w:rsid w:val="00907685"/>
    <w:rPr>
      <w:rFonts w:cs="Symbol"/>
    </w:rPr>
  </w:style>
  <w:style w:type="character" w:customStyle="1" w:styleId="ListLabel14">
    <w:name w:val="ListLabel 14"/>
    <w:rsid w:val="00907685"/>
    <w:rPr>
      <w:rFonts w:cs="Wingdings 2"/>
    </w:rPr>
  </w:style>
  <w:style w:type="character" w:customStyle="1" w:styleId="ListLabel18">
    <w:name w:val="ListLabel 18"/>
    <w:rsid w:val="00907685"/>
    <w:rPr>
      <w:rFonts w:cs="Symbol"/>
    </w:rPr>
  </w:style>
  <w:style w:type="character" w:customStyle="1" w:styleId="ListLabel19">
    <w:name w:val="ListLabel 19"/>
    <w:rsid w:val="00907685"/>
    <w:rPr>
      <w:rFonts w:cs="Wingdings 2"/>
    </w:rPr>
  </w:style>
  <w:style w:type="character" w:customStyle="1" w:styleId="ListLabel20">
    <w:name w:val="ListLabel 20"/>
    <w:rsid w:val="00907685"/>
    <w:rPr>
      <w:rFonts w:cs="OpenSymbol"/>
    </w:rPr>
  </w:style>
  <w:style w:type="character" w:customStyle="1" w:styleId="ListLabel21">
    <w:name w:val="ListLabel 21"/>
    <w:rsid w:val="00907685"/>
    <w:rPr>
      <w:rFonts w:cs="Courier New"/>
    </w:rPr>
  </w:style>
  <w:style w:type="character" w:customStyle="1" w:styleId="ListLabel22">
    <w:name w:val="ListLabel 22"/>
    <w:rsid w:val="00907685"/>
    <w:rPr>
      <w:rFonts w:cs="Wingdings"/>
    </w:rPr>
  </w:style>
  <w:style w:type="character" w:customStyle="1" w:styleId="ListLabel23">
    <w:name w:val="ListLabel 23"/>
    <w:rsid w:val="00907685"/>
    <w:rPr>
      <w:rFonts w:cs="Symbol"/>
    </w:rPr>
  </w:style>
  <w:style w:type="character" w:customStyle="1" w:styleId="ListLabel24">
    <w:name w:val="ListLabel 24"/>
    <w:rsid w:val="00907685"/>
    <w:rPr>
      <w:rFonts w:cs="Wingdings 2"/>
    </w:rPr>
  </w:style>
  <w:style w:type="character" w:customStyle="1" w:styleId="ListLabel25">
    <w:name w:val="ListLabel 25"/>
    <w:rsid w:val="00907685"/>
    <w:rPr>
      <w:rFonts w:cs="OpenSymbol"/>
    </w:rPr>
  </w:style>
  <w:style w:type="character" w:customStyle="1" w:styleId="ListLabel26">
    <w:name w:val="ListLabel 26"/>
    <w:rsid w:val="00907685"/>
    <w:rPr>
      <w:rFonts w:cs="Courier New"/>
    </w:rPr>
  </w:style>
  <w:style w:type="character" w:customStyle="1" w:styleId="ListLabel27">
    <w:name w:val="ListLabel 27"/>
    <w:rsid w:val="00907685"/>
    <w:rPr>
      <w:rFonts w:cs="Wingdings"/>
    </w:rPr>
  </w:style>
  <w:style w:type="character" w:customStyle="1" w:styleId="ListLabel28">
    <w:name w:val="ListLabel 28"/>
    <w:rsid w:val="00907685"/>
    <w:rPr>
      <w:rFonts w:cs="Symbol"/>
    </w:rPr>
  </w:style>
  <w:style w:type="character" w:customStyle="1" w:styleId="ListLabel29">
    <w:name w:val="ListLabel 29"/>
    <w:rsid w:val="00907685"/>
    <w:rPr>
      <w:rFonts w:cs="Wingdings 2"/>
    </w:rPr>
  </w:style>
  <w:style w:type="character" w:customStyle="1" w:styleId="ListLabel30">
    <w:name w:val="ListLabel 30"/>
    <w:rsid w:val="00907685"/>
    <w:rPr>
      <w:rFonts w:cs="OpenSymbol"/>
    </w:rPr>
  </w:style>
  <w:style w:type="character" w:customStyle="1" w:styleId="ListLabel31">
    <w:name w:val="ListLabel 31"/>
    <w:rsid w:val="00907685"/>
    <w:rPr>
      <w:rFonts w:cs="Courier New"/>
    </w:rPr>
  </w:style>
  <w:style w:type="character" w:customStyle="1" w:styleId="ListLabel32">
    <w:name w:val="ListLabel 32"/>
    <w:rsid w:val="00907685"/>
    <w:rPr>
      <w:rFonts w:cs="Wingdings"/>
    </w:rPr>
  </w:style>
  <w:style w:type="character" w:customStyle="1" w:styleId="ListLabel33">
    <w:name w:val="ListLabel 33"/>
    <w:rsid w:val="00907685"/>
    <w:rPr>
      <w:rFonts w:cs="Symbol"/>
    </w:rPr>
  </w:style>
  <w:style w:type="character" w:customStyle="1" w:styleId="ListLabel34">
    <w:name w:val="ListLabel 34"/>
    <w:rsid w:val="00907685"/>
    <w:rPr>
      <w:rFonts w:cs="Wingdings 2"/>
    </w:rPr>
  </w:style>
  <w:style w:type="character" w:customStyle="1" w:styleId="ListLabel35">
    <w:name w:val="ListLabel 35"/>
    <w:rsid w:val="00907685"/>
    <w:rPr>
      <w:rFonts w:cs="OpenSymbol"/>
    </w:rPr>
  </w:style>
  <w:style w:type="character" w:customStyle="1" w:styleId="ListLabel36">
    <w:name w:val="ListLabel 36"/>
    <w:rsid w:val="00907685"/>
    <w:rPr>
      <w:rFonts w:cs="Courier New"/>
    </w:rPr>
  </w:style>
  <w:style w:type="character" w:customStyle="1" w:styleId="ListLabel37">
    <w:name w:val="ListLabel 37"/>
    <w:rsid w:val="00907685"/>
    <w:rPr>
      <w:rFonts w:cs="Wingdings"/>
    </w:rPr>
  </w:style>
  <w:style w:type="character" w:customStyle="1" w:styleId="ListLabel38">
    <w:name w:val="ListLabel 38"/>
    <w:rsid w:val="00907685"/>
    <w:rPr>
      <w:rFonts w:cs="Symbol"/>
    </w:rPr>
  </w:style>
  <w:style w:type="character" w:customStyle="1" w:styleId="ListLabel39">
    <w:name w:val="ListLabel 39"/>
    <w:rsid w:val="00907685"/>
    <w:rPr>
      <w:rFonts w:cs="Wingdings 2"/>
    </w:rPr>
  </w:style>
  <w:style w:type="character" w:customStyle="1" w:styleId="ListLabel40">
    <w:name w:val="ListLabel 40"/>
    <w:rsid w:val="00907685"/>
    <w:rPr>
      <w:rFonts w:cs="OpenSymbol"/>
    </w:rPr>
  </w:style>
  <w:style w:type="character" w:customStyle="1" w:styleId="ListLabel41">
    <w:name w:val="ListLabel 41"/>
    <w:rsid w:val="00907685"/>
    <w:rPr>
      <w:rFonts w:cs="Courier New"/>
    </w:rPr>
  </w:style>
  <w:style w:type="character" w:customStyle="1" w:styleId="ListLabel42">
    <w:name w:val="ListLabel 42"/>
    <w:rsid w:val="00907685"/>
    <w:rPr>
      <w:rFonts w:cs="Wingdings"/>
    </w:rPr>
  </w:style>
  <w:style w:type="character" w:customStyle="1" w:styleId="ListLabel43">
    <w:name w:val="ListLabel 43"/>
    <w:rsid w:val="00907685"/>
    <w:rPr>
      <w:rFonts w:cs="Symbol"/>
    </w:rPr>
  </w:style>
  <w:style w:type="character" w:customStyle="1" w:styleId="ListLabel44">
    <w:name w:val="ListLabel 44"/>
    <w:rsid w:val="00907685"/>
    <w:rPr>
      <w:rFonts w:cs="Wingdings 2"/>
    </w:rPr>
  </w:style>
  <w:style w:type="character" w:customStyle="1" w:styleId="ListLabel45">
    <w:name w:val="ListLabel 45"/>
    <w:rsid w:val="00907685"/>
    <w:rPr>
      <w:rFonts w:cs="OpenSymbol"/>
    </w:rPr>
  </w:style>
  <w:style w:type="character" w:customStyle="1" w:styleId="ListLabel46">
    <w:name w:val="ListLabel 46"/>
    <w:rsid w:val="00907685"/>
    <w:rPr>
      <w:rFonts w:cs="Courier New"/>
    </w:rPr>
  </w:style>
  <w:style w:type="character" w:customStyle="1" w:styleId="ListLabel47">
    <w:name w:val="ListLabel 47"/>
    <w:rsid w:val="00907685"/>
    <w:rPr>
      <w:rFonts w:cs="Wingdings"/>
    </w:rPr>
  </w:style>
  <w:style w:type="paragraph" w:customStyle="1" w:styleId="Caption1">
    <w:name w:val="Caption1"/>
    <w:basedOn w:val="Normal"/>
    <w:rsid w:val="00907685"/>
    <w:pPr>
      <w:tabs>
        <w:tab w:val="left" w:pos="706"/>
      </w:tabs>
      <w:suppressAutoHyphens/>
      <w:spacing w:line="100" w:lineRule="atLeast"/>
    </w:pPr>
    <w:rPr>
      <w:rFonts w:ascii="Calibri" w:eastAsia="Droid Sans Fallback" w:hAnsi="Calibri" w:cs="Lohit Hindi"/>
      <w:b/>
      <w:bCs/>
      <w:color w:val="D16349"/>
      <w:kern w:val="1"/>
      <w:sz w:val="18"/>
      <w:szCs w:val="18"/>
      <w:lang w:val="de-DE" w:eastAsia="fa-IR" w:bidi="fa-IR"/>
    </w:rPr>
  </w:style>
  <w:style w:type="paragraph" w:customStyle="1" w:styleId="ContentsHeading">
    <w:name w:val="Contents Heading"/>
    <w:basedOn w:val="Heading1"/>
    <w:rsid w:val="00907685"/>
    <w:pPr>
      <w:suppressLineNumbers/>
      <w:tabs>
        <w:tab w:val="left" w:pos="706"/>
      </w:tabs>
      <w:suppressAutoHyphens/>
    </w:pPr>
    <w:rPr>
      <w:rFonts w:ascii="Cambria" w:eastAsia="Droid Sans Fallback" w:hAnsi="Cambria"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Theme="majorHAnsi" w:hAnsiTheme="majorHAnsi"/>
      <w:b/>
      <w:bCs/>
      <w:caps/>
      <w:sz w:val="24"/>
      <w:szCs w:val="24"/>
    </w:rPr>
  </w:style>
  <w:style w:type="paragraph" w:styleId="TOC2">
    <w:name w:val="toc 2"/>
    <w:basedOn w:val="Normal"/>
    <w:uiPriority w:val="39"/>
    <w:rsid w:val="000B45F0"/>
    <w:pPr>
      <w:spacing w:before="240" w:after="0"/>
      <w:jc w:val="left"/>
    </w:pPr>
    <w:rPr>
      <w:b/>
      <w:bCs/>
      <w:sz w:val="20"/>
      <w:szCs w:val="20"/>
    </w:rPr>
  </w:style>
  <w:style w:type="paragraph" w:styleId="TOC3">
    <w:name w:val="toc 3"/>
    <w:basedOn w:val="Normal"/>
    <w:uiPriority w:val="39"/>
    <w:rsid w:val="000B45F0"/>
    <w:pPr>
      <w:spacing w:after="0"/>
      <w:ind w:left="220"/>
      <w:jc w:val="left"/>
    </w:pPr>
    <w:rPr>
      <w:sz w:val="20"/>
      <w:szCs w:val="20"/>
    </w:rPr>
  </w:style>
  <w:style w:type="paragraph" w:styleId="BalloonText">
    <w:name w:val="Balloon Text"/>
    <w:basedOn w:val="Normal"/>
    <w:link w:val="BalloonTextChar1"/>
    <w:rsid w:val="00907685"/>
    <w:pPr>
      <w:tabs>
        <w:tab w:val="left" w:pos="706"/>
      </w:tabs>
      <w:suppressAutoHyphens/>
      <w:spacing w:after="0" w:line="100" w:lineRule="atLeast"/>
    </w:pPr>
    <w:rPr>
      <w:rFonts w:ascii="Tahoma" w:eastAsia="Droid Sans Fallback" w:hAnsi="Tahoma" w:cs="Tahoma"/>
      <w:color w:val="00000A"/>
      <w:kern w:val="1"/>
      <w:sz w:val="16"/>
      <w:szCs w:val="16"/>
      <w:lang w:val="de-DE" w:eastAsia="fa-IR" w:bidi="fa-IR"/>
    </w:rPr>
  </w:style>
  <w:style w:type="character" w:customStyle="1" w:styleId="BalloonTextChar1">
    <w:name w:val="Balloon Text Char1"/>
    <w:basedOn w:val="DefaultParagraphFont"/>
    <w:link w:val="BalloonText"/>
    <w:rsid w:val="00907685"/>
    <w:rPr>
      <w:rFonts w:ascii="Tahoma" w:eastAsia="Droid Sans Fallback" w:hAnsi="Tahoma" w:cs="Tahoma"/>
      <w:color w:val="00000A"/>
      <w:kern w:val="1"/>
      <w:sz w:val="16"/>
      <w:szCs w:val="16"/>
      <w:lang w:val="de-DE" w:eastAsia="fa-IR" w:bidi="fa-IR"/>
    </w:rPr>
  </w:style>
  <w:style w:type="paragraph" w:styleId="TOC4">
    <w:name w:val="toc 4"/>
    <w:basedOn w:val="Index"/>
    <w:uiPriority w:val="39"/>
    <w:rsid w:val="00907685"/>
    <w:pPr>
      <w:suppressLineNumbers w:val="0"/>
      <w:spacing w:after="0"/>
      <w:ind w:left="440"/>
      <w:jc w:val="left"/>
    </w:pPr>
    <w:rPr>
      <w:sz w:val="20"/>
      <w:szCs w:val="20"/>
    </w:rPr>
  </w:style>
  <w:style w:type="table" w:styleId="LightShading-Accent1">
    <w:name w:val="Light Shading Accent 1"/>
    <w:basedOn w:val="TableNormal"/>
    <w:uiPriority w:val="60"/>
    <w:rsid w:val="001D12F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1D12F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5">
    <w:name w:val="Light Shading Accent 5"/>
    <w:basedOn w:val="TableNormal"/>
    <w:uiPriority w:val="60"/>
    <w:rsid w:val="005867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iPriority w:val="99"/>
    <w:unhideWhenUsed/>
    <w:rsid w:val="00BB5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8A1"/>
    <w:rPr>
      <w:rFonts w:cstheme="minorHAnsi"/>
    </w:rPr>
  </w:style>
  <w:style w:type="paragraph" w:styleId="Footer">
    <w:name w:val="footer"/>
    <w:basedOn w:val="Normal"/>
    <w:link w:val="FooterChar"/>
    <w:uiPriority w:val="99"/>
    <w:unhideWhenUsed/>
    <w:rsid w:val="00BB5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8A1"/>
    <w:rPr>
      <w:rFonts w:cstheme="minorHAnsi"/>
    </w:rPr>
  </w:style>
  <w:style w:type="character" w:customStyle="1" w:styleId="NoSpacingChar">
    <w:name w:val="No Spacing Char"/>
    <w:basedOn w:val="DefaultParagraphFont"/>
    <w:link w:val="NoSpacing"/>
    <w:uiPriority w:val="1"/>
    <w:rsid w:val="00BB58A1"/>
  </w:style>
  <w:style w:type="character" w:customStyle="1" w:styleId="BodyTextChar">
    <w:name w:val="Body Text Char"/>
    <w:basedOn w:val="DefaultParagraphFont"/>
    <w:link w:val="BodyText"/>
    <w:rsid w:val="00CD2B01"/>
    <w:rPr>
      <w:rFonts w:cstheme="minorHAnsi"/>
      <w:lang w:val="en-US"/>
    </w:rPr>
  </w:style>
  <w:style w:type="paragraph" w:styleId="TOC5">
    <w:name w:val="toc 5"/>
    <w:basedOn w:val="Normal"/>
    <w:next w:val="Normal"/>
    <w:autoRedefine/>
    <w:uiPriority w:val="39"/>
    <w:unhideWhenUsed/>
    <w:rsid w:val="008917FA"/>
    <w:pPr>
      <w:spacing w:after="0"/>
      <w:ind w:left="660"/>
      <w:jc w:val="left"/>
    </w:pPr>
    <w:rPr>
      <w:sz w:val="20"/>
      <w:szCs w:val="20"/>
    </w:rPr>
  </w:style>
  <w:style w:type="paragraph" w:styleId="TOC6">
    <w:name w:val="toc 6"/>
    <w:basedOn w:val="Normal"/>
    <w:next w:val="Normal"/>
    <w:autoRedefine/>
    <w:uiPriority w:val="39"/>
    <w:unhideWhenUsed/>
    <w:rsid w:val="008917FA"/>
    <w:pPr>
      <w:spacing w:after="0"/>
      <w:ind w:left="880"/>
      <w:jc w:val="left"/>
    </w:pPr>
    <w:rPr>
      <w:sz w:val="20"/>
      <w:szCs w:val="20"/>
    </w:rPr>
  </w:style>
  <w:style w:type="paragraph" w:styleId="TOC7">
    <w:name w:val="toc 7"/>
    <w:basedOn w:val="Normal"/>
    <w:next w:val="Normal"/>
    <w:autoRedefine/>
    <w:uiPriority w:val="39"/>
    <w:unhideWhenUsed/>
    <w:rsid w:val="008917FA"/>
    <w:pPr>
      <w:spacing w:after="0"/>
      <w:ind w:left="1100"/>
      <w:jc w:val="left"/>
    </w:pPr>
    <w:rPr>
      <w:sz w:val="20"/>
      <w:szCs w:val="20"/>
    </w:rPr>
  </w:style>
  <w:style w:type="paragraph" w:styleId="TOC8">
    <w:name w:val="toc 8"/>
    <w:basedOn w:val="Normal"/>
    <w:next w:val="Normal"/>
    <w:autoRedefine/>
    <w:uiPriority w:val="39"/>
    <w:unhideWhenUsed/>
    <w:rsid w:val="008917FA"/>
    <w:pPr>
      <w:spacing w:after="0"/>
      <w:ind w:left="1320"/>
      <w:jc w:val="left"/>
    </w:pPr>
    <w:rPr>
      <w:sz w:val="20"/>
      <w:szCs w:val="20"/>
    </w:rPr>
  </w:style>
  <w:style w:type="paragraph" w:styleId="TOC9">
    <w:name w:val="toc 9"/>
    <w:basedOn w:val="Normal"/>
    <w:next w:val="Normal"/>
    <w:autoRedefine/>
    <w:uiPriority w:val="39"/>
    <w:unhideWhenUsed/>
    <w:rsid w:val="008917FA"/>
    <w:pPr>
      <w:spacing w:after="0"/>
      <w:ind w:left="1540"/>
      <w:jc w:val="left"/>
    </w:pPr>
    <w:rPr>
      <w:sz w:val="20"/>
      <w:szCs w:val="20"/>
    </w:rPr>
  </w:style>
  <w:style w:type="character" w:styleId="CommentReference">
    <w:name w:val="annotation reference"/>
    <w:basedOn w:val="DefaultParagraphFont"/>
    <w:uiPriority w:val="99"/>
    <w:semiHidden/>
    <w:unhideWhenUsed/>
    <w:rsid w:val="00FE29D8"/>
    <w:rPr>
      <w:sz w:val="16"/>
      <w:szCs w:val="16"/>
    </w:rPr>
  </w:style>
  <w:style w:type="paragraph" w:styleId="CommentText">
    <w:name w:val="annotation text"/>
    <w:basedOn w:val="Normal"/>
    <w:link w:val="CommentTextChar"/>
    <w:uiPriority w:val="99"/>
    <w:semiHidden/>
    <w:unhideWhenUsed/>
    <w:rsid w:val="00FE29D8"/>
    <w:pPr>
      <w:spacing w:line="240" w:lineRule="auto"/>
    </w:pPr>
    <w:rPr>
      <w:sz w:val="20"/>
      <w:szCs w:val="20"/>
    </w:rPr>
  </w:style>
  <w:style w:type="character" w:customStyle="1" w:styleId="CommentTextChar">
    <w:name w:val="Comment Text Char"/>
    <w:basedOn w:val="DefaultParagraphFont"/>
    <w:link w:val="CommentText"/>
    <w:uiPriority w:val="99"/>
    <w:semiHidden/>
    <w:rsid w:val="00FE29D8"/>
    <w:rPr>
      <w:rFonts w:cstheme="minorHAnsi"/>
      <w:sz w:val="20"/>
      <w:szCs w:val="20"/>
    </w:rPr>
  </w:style>
  <w:style w:type="paragraph" w:styleId="CommentSubject">
    <w:name w:val="annotation subject"/>
    <w:basedOn w:val="CommentText"/>
    <w:next w:val="CommentText"/>
    <w:link w:val="CommentSubjectChar"/>
    <w:uiPriority w:val="99"/>
    <w:semiHidden/>
    <w:unhideWhenUsed/>
    <w:rsid w:val="00FE29D8"/>
    <w:rPr>
      <w:b/>
      <w:bCs/>
    </w:rPr>
  </w:style>
  <w:style w:type="character" w:customStyle="1" w:styleId="CommentSubjectChar">
    <w:name w:val="Comment Subject Char"/>
    <w:basedOn w:val="CommentTextChar"/>
    <w:link w:val="CommentSubject"/>
    <w:uiPriority w:val="99"/>
    <w:semiHidden/>
    <w:rsid w:val="00FE29D8"/>
    <w:rPr>
      <w:rFonts w:cstheme="minorHAnsi"/>
      <w:b/>
      <w:bCs/>
      <w:sz w:val="20"/>
      <w:szCs w:val="20"/>
    </w:rPr>
  </w:style>
  <w:style w:type="table" w:styleId="TableGrid">
    <w:name w:val="Table Grid"/>
    <w:basedOn w:val="TableNormal"/>
    <w:uiPriority w:val="59"/>
    <w:rsid w:val="00501F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95CCB"/>
    <w:pPr>
      <w:spacing w:before="100" w:beforeAutospacing="1" w:after="100" w:afterAutospacing="1" w:line="240" w:lineRule="auto"/>
      <w:jc w:val="left"/>
    </w:pPr>
    <w:rPr>
      <w:rFonts w:eastAsia="Times New Roman"/>
      <w:szCs w:val="24"/>
    </w:rPr>
  </w:style>
  <w:style w:type="table" w:styleId="MediumList2-Accent1">
    <w:name w:val="Medium List 2 Accent 1"/>
    <w:basedOn w:val="TableNormal"/>
    <w:uiPriority w:val="66"/>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List-Accent1">
    <w:name w:val="Light List Accent 1"/>
    <w:basedOn w:val="TableNormal"/>
    <w:uiPriority w:val="61"/>
    <w:rsid w:val="00C3658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D7325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pple-converted-space">
    <w:name w:val="apple-converted-space"/>
    <w:basedOn w:val="DefaultParagraphFont"/>
    <w:rsid w:val="00D36A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Lis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FollowedHyperlink" w:uiPriority="0"/>
    <w:lsdException w:name="Strong" w:semiHidden="0" w:uiPriority="0" w:unhideWhenUsed="0" w:qFormat="1"/>
    <w:lsdException w:name="Emphasis" w:semiHidden="0" w:uiPriority="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39" w:qFormat="1"/>
  </w:latentStyles>
  <w:style w:type="paragraph" w:default="1" w:styleId="Normal">
    <w:name w:val="Normal"/>
    <w:qFormat/>
    <w:rsid w:val="00CD2B01"/>
    <w:pPr>
      <w:jc w:val="both"/>
    </w:pPr>
    <w:rPr>
      <w:rFonts w:cstheme="minorHAnsi"/>
      <w:szCs w:val="28"/>
      <w:lang w:val="en-US"/>
    </w:rPr>
  </w:style>
  <w:style w:type="paragraph" w:styleId="Heading1">
    <w:name w:val="heading 1"/>
    <w:basedOn w:val="Normal"/>
    <w:next w:val="Normal"/>
    <w:link w:val="Heading1Char"/>
    <w:qFormat/>
    <w:rsid w:val="00F027F6"/>
    <w:pPr>
      <w:keepNext/>
      <w:keepLines/>
      <w:spacing w:before="480" w:after="240"/>
      <w:jc w:val="center"/>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nhideWhenUsed/>
    <w:qFormat/>
    <w:rsid w:val="001F4F28"/>
    <w:pPr>
      <w:keepNext/>
      <w:keepLines/>
      <w:numPr>
        <w:ilvl w:val="1"/>
        <w:numId w:val="1"/>
      </w:numPr>
      <w:spacing w:before="200" w:after="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F4DD8"/>
    <w:pPr>
      <w:keepNext/>
      <w:keepLines/>
      <w:spacing w:before="200" w:after="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E92658"/>
    <w:pPr>
      <w:keepNext/>
      <w:keepLines/>
      <w:spacing w:before="200" w:after="24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A92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A92CC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A92CC7"/>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A92CC7"/>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nhideWhenUsed/>
    <w:qFormat/>
    <w:rsid w:val="00A92CC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5">
    <w:name w:val="ListLabel 15"/>
    <w:rPr>
      <w:rFonts w:cs="Symbol"/>
    </w:rPr>
  </w:style>
  <w:style w:type="character" w:customStyle="1" w:styleId="Bullets">
    <w:name w:val="Bullets"/>
    <w:rPr>
      <w:rFonts w:ascii="OpenSymbol" w:eastAsia="OpenSymbol" w:hAnsi="OpenSymbol" w:cs="OpenSymbol"/>
    </w:rPr>
  </w:style>
  <w:style w:type="character" w:customStyle="1" w:styleId="Heading3Char">
    <w:name w:val="Heading 3 Char"/>
    <w:basedOn w:val="DefaultParagraphFont"/>
    <w:link w:val="Heading3"/>
    <w:rsid w:val="00AF4DD8"/>
    <w:rPr>
      <w:rFonts w:asciiTheme="majorHAnsi" w:eastAsiaTheme="majorEastAsia" w:hAnsiTheme="majorHAnsi" w:cstheme="majorBidi"/>
      <w:b/>
      <w:bCs/>
      <w:color w:val="4F81BD" w:themeColor="accent1"/>
    </w:rPr>
  </w:style>
  <w:style w:type="character" w:customStyle="1" w:styleId="ListLabel16">
    <w:name w:val="ListLabel 16"/>
    <w:rPr>
      <w:rFonts w:cs="Courier New"/>
    </w:rPr>
  </w:style>
  <w:style w:type="character" w:customStyle="1" w:styleId="ListLabel17">
    <w:name w:val="ListLabel 17"/>
    <w:rPr>
      <w:rFonts w:cs="Wingdings"/>
    </w:rPr>
  </w:style>
  <w:style w:type="character" w:customStyle="1" w:styleId="Heading4Char">
    <w:name w:val="Heading 4 Char"/>
    <w:basedOn w:val="DefaultParagraphFont"/>
    <w:link w:val="Heading4"/>
    <w:rsid w:val="00E92658"/>
    <w:rPr>
      <w:rFonts w:asciiTheme="majorHAnsi" w:eastAsiaTheme="majorEastAsia" w:hAnsiTheme="majorHAnsi" w:cstheme="majorBidi"/>
      <w:b/>
      <w:bCs/>
      <w:i/>
      <w:iCs/>
      <w:color w:val="4F81BD" w:themeColor="accent1"/>
    </w:rPr>
  </w:style>
  <w:style w:type="paragraph" w:customStyle="1" w:styleId="Heading">
    <w:name w:val="Heading"/>
    <w:basedOn w:val="Normal"/>
    <w:next w:val="BodyText"/>
    <w:pPr>
      <w:keepNext/>
      <w:spacing w:before="240" w:after="120"/>
    </w:pPr>
    <w:rPr>
      <w:rFonts w:ascii="Arial" w:hAnsi="Arial"/>
      <w:sz w:val="28"/>
    </w:rPr>
  </w:style>
  <w:style w:type="paragraph" w:styleId="BodyText">
    <w:name w:val="Body Text"/>
    <w:basedOn w:val="Normal"/>
    <w:link w:val="BodyTextChar"/>
    <w:rsid w:val="00CD2B01"/>
    <w:pPr>
      <w:spacing w:after="120"/>
    </w:pPr>
  </w:style>
  <w:style w:type="paragraph" w:styleId="List">
    <w:name w:val="List"/>
    <w:basedOn w:val="BodyText"/>
  </w:style>
  <w:style w:type="paragraph" w:styleId="Caption">
    <w:name w:val="caption"/>
    <w:basedOn w:val="Normal"/>
    <w:next w:val="Normal"/>
    <w:unhideWhenUsed/>
    <w:qFormat/>
    <w:rsid w:val="00A92CC7"/>
    <w:pPr>
      <w:spacing w:line="240" w:lineRule="auto"/>
    </w:pPr>
    <w:rPr>
      <w:b/>
      <w:bCs/>
      <w:color w:val="4F81BD" w:themeColor="accent1"/>
      <w:sz w:val="18"/>
      <w:szCs w:val="18"/>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Spacing">
    <w:name w:val="No Spacing"/>
    <w:link w:val="NoSpacingChar"/>
    <w:uiPriority w:val="1"/>
    <w:qFormat/>
    <w:rsid w:val="00A92CC7"/>
    <w:pPr>
      <w:spacing w:after="0" w:line="240" w:lineRule="auto"/>
    </w:pPr>
  </w:style>
  <w:style w:type="paragraph" w:styleId="ListParagraph">
    <w:name w:val="List Paragraph"/>
    <w:basedOn w:val="Normal"/>
    <w:uiPriority w:val="34"/>
    <w:qFormat/>
    <w:rsid w:val="00A92CC7"/>
    <w:pPr>
      <w:ind w:left="720"/>
      <w:contextualSpacing/>
    </w:pPr>
  </w:style>
  <w:style w:type="character" w:customStyle="1" w:styleId="Heading1Char">
    <w:name w:val="Heading 1 Char"/>
    <w:basedOn w:val="DefaultParagraphFont"/>
    <w:link w:val="Heading1"/>
    <w:rsid w:val="00F027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1F4F28"/>
    <w:rPr>
      <w:rFonts w:asciiTheme="majorHAnsi" w:eastAsiaTheme="majorEastAsia" w:hAnsiTheme="majorHAnsi" w:cstheme="majorBidi"/>
      <w:b/>
      <w:bCs/>
      <w:color w:val="4F81BD" w:themeColor="accent1"/>
      <w:sz w:val="26"/>
      <w:szCs w:val="26"/>
      <w:lang w:val="en-US"/>
    </w:rPr>
  </w:style>
  <w:style w:type="character" w:customStyle="1" w:styleId="Heading5Char">
    <w:name w:val="Heading 5 Char"/>
    <w:basedOn w:val="DefaultParagraphFont"/>
    <w:link w:val="Heading5"/>
    <w:rsid w:val="00A92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A92CC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A92CC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A92CC7"/>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rsid w:val="00A92CC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A92CC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A92CC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A92CC7"/>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A92CC7"/>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qFormat/>
    <w:rsid w:val="00A92CC7"/>
    <w:rPr>
      <w:b/>
      <w:bCs/>
    </w:rPr>
  </w:style>
  <w:style w:type="character" w:styleId="Emphasis">
    <w:name w:val="Emphasis"/>
    <w:basedOn w:val="DefaultParagraphFont"/>
    <w:qFormat/>
    <w:rsid w:val="00A92CC7"/>
    <w:rPr>
      <w:i/>
      <w:iCs/>
    </w:rPr>
  </w:style>
  <w:style w:type="paragraph" w:styleId="Quote">
    <w:name w:val="Quote"/>
    <w:basedOn w:val="Normal"/>
    <w:next w:val="Normal"/>
    <w:link w:val="QuoteChar"/>
    <w:qFormat/>
    <w:rsid w:val="00A92CC7"/>
    <w:rPr>
      <w:i/>
      <w:iCs/>
      <w:color w:val="000000" w:themeColor="text1"/>
    </w:rPr>
  </w:style>
  <w:style w:type="character" w:customStyle="1" w:styleId="QuoteChar">
    <w:name w:val="Quote Char"/>
    <w:basedOn w:val="DefaultParagraphFont"/>
    <w:link w:val="Quote"/>
    <w:rsid w:val="00A92CC7"/>
    <w:rPr>
      <w:i/>
      <w:iCs/>
      <w:color w:val="000000" w:themeColor="text1"/>
    </w:rPr>
  </w:style>
  <w:style w:type="paragraph" w:styleId="IntenseQuote">
    <w:name w:val="Intense Quote"/>
    <w:basedOn w:val="Normal"/>
    <w:next w:val="Normal"/>
    <w:link w:val="IntenseQuoteChar"/>
    <w:qFormat/>
    <w:rsid w:val="00A92CC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rsid w:val="00A92CC7"/>
    <w:rPr>
      <w:b/>
      <w:bCs/>
      <w:i/>
      <w:iCs/>
      <w:color w:val="4F81BD" w:themeColor="accent1"/>
    </w:rPr>
  </w:style>
  <w:style w:type="character" w:styleId="SubtleEmphasis">
    <w:name w:val="Subtle Emphasis"/>
    <w:basedOn w:val="DefaultParagraphFont"/>
    <w:qFormat/>
    <w:rsid w:val="00A92CC7"/>
    <w:rPr>
      <w:i/>
      <w:iCs/>
      <w:color w:val="808080" w:themeColor="text1" w:themeTint="7F"/>
    </w:rPr>
  </w:style>
  <w:style w:type="character" w:styleId="IntenseEmphasis">
    <w:name w:val="Intense Emphasis"/>
    <w:basedOn w:val="DefaultParagraphFont"/>
    <w:qFormat/>
    <w:rsid w:val="00A92CC7"/>
    <w:rPr>
      <w:b/>
      <w:bCs/>
      <w:i/>
      <w:iCs/>
      <w:color w:val="4F81BD" w:themeColor="accent1"/>
    </w:rPr>
  </w:style>
  <w:style w:type="character" w:styleId="SubtleReference">
    <w:name w:val="Subtle Reference"/>
    <w:basedOn w:val="DefaultParagraphFont"/>
    <w:qFormat/>
    <w:rsid w:val="00A92CC7"/>
    <w:rPr>
      <w:smallCaps/>
      <w:color w:val="C0504D" w:themeColor="accent2"/>
      <w:u w:val="single"/>
    </w:rPr>
  </w:style>
  <w:style w:type="character" w:styleId="IntenseReference">
    <w:name w:val="Intense Reference"/>
    <w:basedOn w:val="DefaultParagraphFont"/>
    <w:qFormat/>
    <w:rsid w:val="00A92CC7"/>
    <w:rPr>
      <w:b/>
      <w:bCs/>
      <w:smallCaps/>
      <w:color w:val="C0504D" w:themeColor="accent2"/>
      <w:spacing w:val="5"/>
      <w:u w:val="single"/>
    </w:rPr>
  </w:style>
  <w:style w:type="character" w:styleId="BookTitle">
    <w:name w:val="Book Title"/>
    <w:basedOn w:val="DefaultParagraphFont"/>
    <w:qFormat/>
    <w:rsid w:val="00920E0C"/>
    <w:rPr>
      <w:b/>
      <w:bCs/>
      <w:smallCaps/>
      <w:spacing w:val="5"/>
      <w:sz w:val="144"/>
      <w:szCs w:val="144"/>
    </w:rPr>
  </w:style>
  <w:style w:type="paragraph" w:styleId="TOCHeading">
    <w:name w:val="TOC Heading"/>
    <w:basedOn w:val="Heading1"/>
    <w:next w:val="Normal"/>
    <w:uiPriority w:val="39"/>
    <w:unhideWhenUsed/>
    <w:qFormat/>
    <w:rsid w:val="00A92CC7"/>
    <w:pPr>
      <w:outlineLvl w:val="9"/>
    </w:pPr>
  </w:style>
  <w:style w:type="character" w:customStyle="1" w:styleId="BalloonTextChar">
    <w:name w:val="Balloon Text Char"/>
    <w:basedOn w:val="DefaultParagraphFont"/>
    <w:rsid w:val="00907685"/>
    <w:rPr>
      <w:rFonts w:ascii="Tahoma" w:hAnsi="Tahoma" w:cs="Tahoma"/>
      <w:sz w:val="16"/>
      <w:szCs w:val="16"/>
    </w:rPr>
  </w:style>
  <w:style w:type="character" w:styleId="Hyperlink">
    <w:name w:val="Hyperlink"/>
    <w:basedOn w:val="DefaultParagraphFont"/>
    <w:uiPriority w:val="99"/>
    <w:rsid w:val="00907685"/>
    <w:rPr>
      <w:color w:val="00A3D6"/>
      <w:u w:val="single"/>
      <w:lang w:val="en-US" w:eastAsia="en-US" w:bidi="en-US"/>
    </w:rPr>
  </w:style>
  <w:style w:type="character" w:customStyle="1" w:styleId="ListLabel1">
    <w:name w:val="ListLabel 1"/>
    <w:rsid w:val="00907685"/>
    <w:rPr>
      <w:rFonts w:eastAsia="OpenSymbol" w:cs="OpenSymbol"/>
    </w:rPr>
  </w:style>
  <w:style w:type="character" w:customStyle="1" w:styleId="ListLabel2">
    <w:name w:val="ListLabel 2"/>
    <w:rsid w:val="00907685"/>
    <w:rPr>
      <w:rFonts w:cs="Courier New"/>
    </w:rPr>
  </w:style>
  <w:style w:type="character" w:styleId="FollowedHyperlink">
    <w:name w:val="FollowedHyperlink"/>
    <w:rsid w:val="00907685"/>
    <w:rPr>
      <w:color w:val="800000"/>
      <w:u w:val="single"/>
      <w:lang w:val="en-US" w:eastAsia="en-US" w:bidi="en-US"/>
    </w:rPr>
  </w:style>
  <w:style w:type="character" w:customStyle="1" w:styleId="ListLabel3">
    <w:name w:val="ListLabel 3"/>
    <w:rsid w:val="00907685"/>
    <w:rPr>
      <w:rFonts w:cs="Symbol"/>
    </w:rPr>
  </w:style>
  <w:style w:type="character" w:customStyle="1" w:styleId="ListLabel4">
    <w:name w:val="ListLabel 4"/>
    <w:rsid w:val="00907685"/>
    <w:rPr>
      <w:rFonts w:cs="Wingdings 2"/>
    </w:rPr>
  </w:style>
  <w:style w:type="character" w:customStyle="1" w:styleId="ListLabel5">
    <w:name w:val="ListLabel 5"/>
    <w:rsid w:val="00907685"/>
    <w:rPr>
      <w:rFonts w:cs="OpenSymbol"/>
    </w:rPr>
  </w:style>
  <w:style w:type="character" w:customStyle="1" w:styleId="ListLabel6">
    <w:name w:val="ListLabel 6"/>
    <w:rsid w:val="00907685"/>
    <w:rPr>
      <w:rFonts w:cs="Courier New"/>
    </w:rPr>
  </w:style>
  <w:style w:type="character" w:customStyle="1" w:styleId="ListLabel7">
    <w:name w:val="ListLabel 7"/>
    <w:rsid w:val="00907685"/>
    <w:rPr>
      <w:rFonts w:cs="Wingdings"/>
    </w:rPr>
  </w:style>
  <w:style w:type="character" w:customStyle="1" w:styleId="ListLabel8">
    <w:name w:val="ListLabel 8"/>
    <w:rsid w:val="00907685"/>
    <w:rPr>
      <w:rFonts w:cs="Symbol"/>
    </w:rPr>
  </w:style>
  <w:style w:type="character" w:customStyle="1" w:styleId="ListLabel9">
    <w:name w:val="ListLabel 9"/>
    <w:rsid w:val="00907685"/>
    <w:rPr>
      <w:rFonts w:cs="Wingdings 2"/>
    </w:rPr>
  </w:style>
  <w:style w:type="character" w:customStyle="1" w:styleId="ListLabel10">
    <w:name w:val="ListLabel 10"/>
    <w:rsid w:val="00907685"/>
    <w:rPr>
      <w:rFonts w:cs="OpenSymbol"/>
    </w:rPr>
  </w:style>
  <w:style w:type="character" w:customStyle="1" w:styleId="ListLabel11">
    <w:name w:val="ListLabel 11"/>
    <w:rsid w:val="00907685"/>
    <w:rPr>
      <w:rFonts w:cs="Courier New"/>
    </w:rPr>
  </w:style>
  <w:style w:type="character" w:customStyle="1" w:styleId="ListLabel12">
    <w:name w:val="ListLabel 12"/>
    <w:rsid w:val="00907685"/>
    <w:rPr>
      <w:rFonts w:cs="Wingdings"/>
    </w:rPr>
  </w:style>
  <w:style w:type="character" w:customStyle="1" w:styleId="ListLabel13">
    <w:name w:val="ListLabel 13"/>
    <w:rsid w:val="00907685"/>
    <w:rPr>
      <w:rFonts w:cs="Symbol"/>
    </w:rPr>
  </w:style>
  <w:style w:type="character" w:customStyle="1" w:styleId="ListLabel14">
    <w:name w:val="ListLabel 14"/>
    <w:rsid w:val="00907685"/>
    <w:rPr>
      <w:rFonts w:cs="Wingdings 2"/>
    </w:rPr>
  </w:style>
  <w:style w:type="character" w:customStyle="1" w:styleId="ListLabel18">
    <w:name w:val="ListLabel 18"/>
    <w:rsid w:val="00907685"/>
    <w:rPr>
      <w:rFonts w:cs="Symbol"/>
    </w:rPr>
  </w:style>
  <w:style w:type="character" w:customStyle="1" w:styleId="ListLabel19">
    <w:name w:val="ListLabel 19"/>
    <w:rsid w:val="00907685"/>
    <w:rPr>
      <w:rFonts w:cs="Wingdings 2"/>
    </w:rPr>
  </w:style>
  <w:style w:type="character" w:customStyle="1" w:styleId="ListLabel20">
    <w:name w:val="ListLabel 20"/>
    <w:rsid w:val="00907685"/>
    <w:rPr>
      <w:rFonts w:cs="OpenSymbol"/>
    </w:rPr>
  </w:style>
  <w:style w:type="character" w:customStyle="1" w:styleId="ListLabel21">
    <w:name w:val="ListLabel 21"/>
    <w:rsid w:val="00907685"/>
    <w:rPr>
      <w:rFonts w:cs="Courier New"/>
    </w:rPr>
  </w:style>
  <w:style w:type="character" w:customStyle="1" w:styleId="ListLabel22">
    <w:name w:val="ListLabel 22"/>
    <w:rsid w:val="00907685"/>
    <w:rPr>
      <w:rFonts w:cs="Wingdings"/>
    </w:rPr>
  </w:style>
  <w:style w:type="character" w:customStyle="1" w:styleId="ListLabel23">
    <w:name w:val="ListLabel 23"/>
    <w:rsid w:val="00907685"/>
    <w:rPr>
      <w:rFonts w:cs="Symbol"/>
    </w:rPr>
  </w:style>
  <w:style w:type="character" w:customStyle="1" w:styleId="ListLabel24">
    <w:name w:val="ListLabel 24"/>
    <w:rsid w:val="00907685"/>
    <w:rPr>
      <w:rFonts w:cs="Wingdings 2"/>
    </w:rPr>
  </w:style>
  <w:style w:type="character" w:customStyle="1" w:styleId="ListLabel25">
    <w:name w:val="ListLabel 25"/>
    <w:rsid w:val="00907685"/>
    <w:rPr>
      <w:rFonts w:cs="OpenSymbol"/>
    </w:rPr>
  </w:style>
  <w:style w:type="character" w:customStyle="1" w:styleId="ListLabel26">
    <w:name w:val="ListLabel 26"/>
    <w:rsid w:val="00907685"/>
    <w:rPr>
      <w:rFonts w:cs="Courier New"/>
    </w:rPr>
  </w:style>
  <w:style w:type="character" w:customStyle="1" w:styleId="ListLabel27">
    <w:name w:val="ListLabel 27"/>
    <w:rsid w:val="00907685"/>
    <w:rPr>
      <w:rFonts w:cs="Wingdings"/>
    </w:rPr>
  </w:style>
  <w:style w:type="character" w:customStyle="1" w:styleId="ListLabel28">
    <w:name w:val="ListLabel 28"/>
    <w:rsid w:val="00907685"/>
    <w:rPr>
      <w:rFonts w:cs="Symbol"/>
    </w:rPr>
  </w:style>
  <w:style w:type="character" w:customStyle="1" w:styleId="ListLabel29">
    <w:name w:val="ListLabel 29"/>
    <w:rsid w:val="00907685"/>
    <w:rPr>
      <w:rFonts w:cs="Wingdings 2"/>
    </w:rPr>
  </w:style>
  <w:style w:type="character" w:customStyle="1" w:styleId="ListLabel30">
    <w:name w:val="ListLabel 30"/>
    <w:rsid w:val="00907685"/>
    <w:rPr>
      <w:rFonts w:cs="OpenSymbol"/>
    </w:rPr>
  </w:style>
  <w:style w:type="character" w:customStyle="1" w:styleId="ListLabel31">
    <w:name w:val="ListLabel 31"/>
    <w:rsid w:val="00907685"/>
    <w:rPr>
      <w:rFonts w:cs="Courier New"/>
    </w:rPr>
  </w:style>
  <w:style w:type="character" w:customStyle="1" w:styleId="ListLabel32">
    <w:name w:val="ListLabel 32"/>
    <w:rsid w:val="00907685"/>
    <w:rPr>
      <w:rFonts w:cs="Wingdings"/>
    </w:rPr>
  </w:style>
  <w:style w:type="character" w:customStyle="1" w:styleId="ListLabel33">
    <w:name w:val="ListLabel 33"/>
    <w:rsid w:val="00907685"/>
    <w:rPr>
      <w:rFonts w:cs="Symbol"/>
    </w:rPr>
  </w:style>
  <w:style w:type="character" w:customStyle="1" w:styleId="ListLabel34">
    <w:name w:val="ListLabel 34"/>
    <w:rsid w:val="00907685"/>
    <w:rPr>
      <w:rFonts w:cs="Wingdings 2"/>
    </w:rPr>
  </w:style>
  <w:style w:type="character" w:customStyle="1" w:styleId="ListLabel35">
    <w:name w:val="ListLabel 35"/>
    <w:rsid w:val="00907685"/>
    <w:rPr>
      <w:rFonts w:cs="OpenSymbol"/>
    </w:rPr>
  </w:style>
  <w:style w:type="character" w:customStyle="1" w:styleId="ListLabel36">
    <w:name w:val="ListLabel 36"/>
    <w:rsid w:val="00907685"/>
    <w:rPr>
      <w:rFonts w:cs="Courier New"/>
    </w:rPr>
  </w:style>
  <w:style w:type="character" w:customStyle="1" w:styleId="ListLabel37">
    <w:name w:val="ListLabel 37"/>
    <w:rsid w:val="00907685"/>
    <w:rPr>
      <w:rFonts w:cs="Wingdings"/>
    </w:rPr>
  </w:style>
  <w:style w:type="character" w:customStyle="1" w:styleId="ListLabel38">
    <w:name w:val="ListLabel 38"/>
    <w:rsid w:val="00907685"/>
    <w:rPr>
      <w:rFonts w:cs="Symbol"/>
    </w:rPr>
  </w:style>
  <w:style w:type="character" w:customStyle="1" w:styleId="ListLabel39">
    <w:name w:val="ListLabel 39"/>
    <w:rsid w:val="00907685"/>
    <w:rPr>
      <w:rFonts w:cs="Wingdings 2"/>
    </w:rPr>
  </w:style>
  <w:style w:type="character" w:customStyle="1" w:styleId="ListLabel40">
    <w:name w:val="ListLabel 40"/>
    <w:rsid w:val="00907685"/>
    <w:rPr>
      <w:rFonts w:cs="OpenSymbol"/>
    </w:rPr>
  </w:style>
  <w:style w:type="character" w:customStyle="1" w:styleId="ListLabel41">
    <w:name w:val="ListLabel 41"/>
    <w:rsid w:val="00907685"/>
    <w:rPr>
      <w:rFonts w:cs="Courier New"/>
    </w:rPr>
  </w:style>
  <w:style w:type="character" w:customStyle="1" w:styleId="ListLabel42">
    <w:name w:val="ListLabel 42"/>
    <w:rsid w:val="00907685"/>
    <w:rPr>
      <w:rFonts w:cs="Wingdings"/>
    </w:rPr>
  </w:style>
  <w:style w:type="character" w:customStyle="1" w:styleId="ListLabel43">
    <w:name w:val="ListLabel 43"/>
    <w:rsid w:val="00907685"/>
    <w:rPr>
      <w:rFonts w:cs="Symbol"/>
    </w:rPr>
  </w:style>
  <w:style w:type="character" w:customStyle="1" w:styleId="ListLabel44">
    <w:name w:val="ListLabel 44"/>
    <w:rsid w:val="00907685"/>
    <w:rPr>
      <w:rFonts w:cs="Wingdings 2"/>
    </w:rPr>
  </w:style>
  <w:style w:type="character" w:customStyle="1" w:styleId="ListLabel45">
    <w:name w:val="ListLabel 45"/>
    <w:rsid w:val="00907685"/>
    <w:rPr>
      <w:rFonts w:cs="OpenSymbol"/>
    </w:rPr>
  </w:style>
  <w:style w:type="character" w:customStyle="1" w:styleId="ListLabel46">
    <w:name w:val="ListLabel 46"/>
    <w:rsid w:val="00907685"/>
    <w:rPr>
      <w:rFonts w:cs="Courier New"/>
    </w:rPr>
  </w:style>
  <w:style w:type="character" w:customStyle="1" w:styleId="ListLabel47">
    <w:name w:val="ListLabel 47"/>
    <w:rsid w:val="00907685"/>
    <w:rPr>
      <w:rFonts w:cs="Wingdings"/>
    </w:rPr>
  </w:style>
  <w:style w:type="paragraph" w:customStyle="1" w:styleId="Caption1">
    <w:name w:val="Caption1"/>
    <w:basedOn w:val="Normal"/>
    <w:rsid w:val="00907685"/>
    <w:pPr>
      <w:tabs>
        <w:tab w:val="left" w:pos="706"/>
      </w:tabs>
      <w:suppressAutoHyphens/>
      <w:spacing w:line="100" w:lineRule="atLeast"/>
    </w:pPr>
    <w:rPr>
      <w:rFonts w:ascii="Calibri" w:eastAsia="Droid Sans Fallback" w:hAnsi="Calibri" w:cs="Lohit Hindi"/>
      <w:b/>
      <w:bCs/>
      <w:color w:val="D16349"/>
      <w:kern w:val="1"/>
      <w:sz w:val="18"/>
      <w:szCs w:val="18"/>
      <w:lang w:val="de-DE" w:eastAsia="fa-IR" w:bidi="fa-IR"/>
    </w:rPr>
  </w:style>
  <w:style w:type="paragraph" w:customStyle="1" w:styleId="ContentsHeading">
    <w:name w:val="Contents Heading"/>
    <w:basedOn w:val="Heading1"/>
    <w:rsid w:val="00907685"/>
    <w:pPr>
      <w:suppressLineNumbers/>
      <w:tabs>
        <w:tab w:val="left" w:pos="706"/>
      </w:tabs>
      <w:suppressAutoHyphens/>
    </w:pPr>
    <w:rPr>
      <w:rFonts w:ascii="Cambria" w:eastAsia="Droid Sans Fallback" w:hAnsi="Cambria" w:cs="Lohit Hindi"/>
      <w:color w:val="A8422A"/>
      <w:kern w:val="1"/>
      <w:sz w:val="32"/>
      <w:szCs w:val="32"/>
      <w:lang w:val="de-DE" w:eastAsia="fa-IR" w:bidi="fa-IR"/>
    </w:rPr>
  </w:style>
  <w:style w:type="paragraph" w:styleId="TOC1">
    <w:name w:val="toc 1"/>
    <w:basedOn w:val="Normal"/>
    <w:uiPriority w:val="39"/>
    <w:rsid w:val="000B45F0"/>
    <w:pPr>
      <w:spacing w:before="360" w:after="0"/>
      <w:jc w:val="left"/>
    </w:pPr>
    <w:rPr>
      <w:rFonts w:asciiTheme="majorHAnsi" w:hAnsiTheme="majorHAnsi"/>
      <w:b/>
      <w:bCs/>
      <w:caps/>
      <w:sz w:val="24"/>
      <w:szCs w:val="24"/>
    </w:rPr>
  </w:style>
  <w:style w:type="paragraph" w:styleId="TOC2">
    <w:name w:val="toc 2"/>
    <w:basedOn w:val="Normal"/>
    <w:uiPriority w:val="39"/>
    <w:rsid w:val="000B45F0"/>
    <w:pPr>
      <w:spacing w:before="240" w:after="0"/>
      <w:jc w:val="left"/>
    </w:pPr>
    <w:rPr>
      <w:b/>
      <w:bCs/>
      <w:sz w:val="20"/>
      <w:szCs w:val="20"/>
    </w:rPr>
  </w:style>
  <w:style w:type="paragraph" w:styleId="TOC3">
    <w:name w:val="toc 3"/>
    <w:basedOn w:val="Normal"/>
    <w:uiPriority w:val="39"/>
    <w:rsid w:val="000B45F0"/>
    <w:pPr>
      <w:spacing w:after="0"/>
      <w:ind w:left="220"/>
      <w:jc w:val="left"/>
    </w:pPr>
    <w:rPr>
      <w:sz w:val="20"/>
      <w:szCs w:val="20"/>
    </w:rPr>
  </w:style>
  <w:style w:type="paragraph" w:styleId="BalloonText">
    <w:name w:val="Balloon Text"/>
    <w:basedOn w:val="Normal"/>
    <w:link w:val="BalloonTextChar1"/>
    <w:rsid w:val="00907685"/>
    <w:pPr>
      <w:tabs>
        <w:tab w:val="left" w:pos="706"/>
      </w:tabs>
      <w:suppressAutoHyphens/>
      <w:spacing w:after="0" w:line="100" w:lineRule="atLeast"/>
    </w:pPr>
    <w:rPr>
      <w:rFonts w:ascii="Tahoma" w:eastAsia="Droid Sans Fallback" w:hAnsi="Tahoma" w:cs="Tahoma"/>
      <w:color w:val="00000A"/>
      <w:kern w:val="1"/>
      <w:sz w:val="16"/>
      <w:szCs w:val="16"/>
      <w:lang w:val="de-DE" w:eastAsia="fa-IR" w:bidi="fa-IR"/>
    </w:rPr>
  </w:style>
  <w:style w:type="character" w:customStyle="1" w:styleId="BalloonTextChar1">
    <w:name w:val="Balloon Text Char1"/>
    <w:basedOn w:val="DefaultParagraphFont"/>
    <w:link w:val="BalloonText"/>
    <w:rsid w:val="00907685"/>
    <w:rPr>
      <w:rFonts w:ascii="Tahoma" w:eastAsia="Droid Sans Fallback" w:hAnsi="Tahoma" w:cs="Tahoma"/>
      <w:color w:val="00000A"/>
      <w:kern w:val="1"/>
      <w:sz w:val="16"/>
      <w:szCs w:val="16"/>
      <w:lang w:val="de-DE" w:eastAsia="fa-IR" w:bidi="fa-IR"/>
    </w:rPr>
  </w:style>
  <w:style w:type="paragraph" w:styleId="TOC4">
    <w:name w:val="toc 4"/>
    <w:basedOn w:val="Index"/>
    <w:uiPriority w:val="39"/>
    <w:rsid w:val="00907685"/>
    <w:pPr>
      <w:suppressLineNumbers w:val="0"/>
      <w:spacing w:after="0"/>
      <w:ind w:left="440"/>
      <w:jc w:val="left"/>
    </w:pPr>
    <w:rPr>
      <w:sz w:val="20"/>
      <w:szCs w:val="20"/>
    </w:rPr>
  </w:style>
  <w:style w:type="table" w:styleId="LightShading-Accent1">
    <w:name w:val="Light Shading Accent 1"/>
    <w:basedOn w:val="TableNormal"/>
    <w:uiPriority w:val="60"/>
    <w:rsid w:val="001D12F4"/>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1D12F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Shading-Accent5">
    <w:name w:val="Light Shading Accent 5"/>
    <w:basedOn w:val="TableNormal"/>
    <w:uiPriority w:val="60"/>
    <w:rsid w:val="0058673E"/>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iPriority w:val="99"/>
    <w:unhideWhenUsed/>
    <w:rsid w:val="00BB5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58A1"/>
    <w:rPr>
      <w:rFonts w:cstheme="minorHAnsi"/>
    </w:rPr>
  </w:style>
  <w:style w:type="paragraph" w:styleId="Footer">
    <w:name w:val="footer"/>
    <w:basedOn w:val="Normal"/>
    <w:link w:val="FooterChar"/>
    <w:uiPriority w:val="99"/>
    <w:unhideWhenUsed/>
    <w:rsid w:val="00BB5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58A1"/>
    <w:rPr>
      <w:rFonts w:cstheme="minorHAnsi"/>
    </w:rPr>
  </w:style>
  <w:style w:type="character" w:customStyle="1" w:styleId="NoSpacingChar">
    <w:name w:val="No Spacing Char"/>
    <w:basedOn w:val="DefaultParagraphFont"/>
    <w:link w:val="NoSpacing"/>
    <w:uiPriority w:val="1"/>
    <w:rsid w:val="00BB58A1"/>
  </w:style>
  <w:style w:type="character" w:customStyle="1" w:styleId="BodyTextChar">
    <w:name w:val="Body Text Char"/>
    <w:basedOn w:val="DefaultParagraphFont"/>
    <w:link w:val="BodyText"/>
    <w:rsid w:val="00CD2B01"/>
    <w:rPr>
      <w:rFonts w:cstheme="minorHAnsi"/>
      <w:lang w:val="en-US"/>
    </w:rPr>
  </w:style>
  <w:style w:type="paragraph" w:styleId="TOC5">
    <w:name w:val="toc 5"/>
    <w:basedOn w:val="Normal"/>
    <w:next w:val="Normal"/>
    <w:autoRedefine/>
    <w:uiPriority w:val="39"/>
    <w:unhideWhenUsed/>
    <w:rsid w:val="008917FA"/>
    <w:pPr>
      <w:spacing w:after="0"/>
      <w:ind w:left="660"/>
      <w:jc w:val="left"/>
    </w:pPr>
    <w:rPr>
      <w:sz w:val="20"/>
      <w:szCs w:val="20"/>
    </w:rPr>
  </w:style>
  <w:style w:type="paragraph" w:styleId="TOC6">
    <w:name w:val="toc 6"/>
    <w:basedOn w:val="Normal"/>
    <w:next w:val="Normal"/>
    <w:autoRedefine/>
    <w:uiPriority w:val="39"/>
    <w:unhideWhenUsed/>
    <w:rsid w:val="008917FA"/>
    <w:pPr>
      <w:spacing w:after="0"/>
      <w:ind w:left="880"/>
      <w:jc w:val="left"/>
    </w:pPr>
    <w:rPr>
      <w:sz w:val="20"/>
      <w:szCs w:val="20"/>
    </w:rPr>
  </w:style>
  <w:style w:type="paragraph" w:styleId="TOC7">
    <w:name w:val="toc 7"/>
    <w:basedOn w:val="Normal"/>
    <w:next w:val="Normal"/>
    <w:autoRedefine/>
    <w:uiPriority w:val="39"/>
    <w:unhideWhenUsed/>
    <w:rsid w:val="008917FA"/>
    <w:pPr>
      <w:spacing w:after="0"/>
      <w:ind w:left="1100"/>
      <w:jc w:val="left"/>
    </w:pPr>
    <w:rPr>
      <w:sz w:val="20"/>
      <w:szCs w:val="20"/>
    </w:rPr>
  </w:style>
  <w:style w:type="paragraph" w:styleId="TOC8">
    <w:name w:val="toc 8"/>
    <w:basedOn w:val="Normal"/>
    <w:next w:val="Normal"/>
    <w:autoRedefine/>
    <w:uiPriority w:val="39"/>
    <w:unhideWhenUsed/>
    <w:rsid w:val="008917FA"/>
    <w:pPr>
      <w:spacing w:after="0"/>
      <w:ind w:left="1320"/>
      <w:jc w:val="left"/>
    </w:pPr>
    <w:rPr>
      <w:sz w:val="20"/>
      <w:szCs w:val="20"/>
    </w:rPr>
  </w:style>
  <w:style w:type="paragraph" w:styleId="TOC9">
    <w:name w:val="toc 9"/>
    <w:basedOn w:val="Normal"/>
    <w:next w:val="Normal"/>
    <w:autoRedefine/>
    <w:uiPriority w:val="39"/>
    <w:unhideWhenUsed/>
    <w:rsid w:val="008917FA"/>
    <w:pPr>
      <w:spacing w:after="0"/>
      <w:ind w:left="1540"/>
      <w:jc w:val="left"/>
    </w:pPr>
    <w:rPr>
      <w:sz w:val="20"/>
      <w:szCs w:val="20"/>
    </w:rPr>
  </w:style>
  <w:style w:type="character" w:styleId="CommentReference">
    <w:name w:val="annotation reference"/>
    <w:basedOn w:val="DefaultParagraphFont"/>
    <w:uiPriority w:val="99"/>
    <w:semiHidden/>
    <w:unhideWhenUsed/>
    <w:rsid w:val="00FE29D8"/>
    <w:rPr>
      <w:sz w:val="16"/>
      <w:szCs w:val="16"/>
    </w:rPr>
  </w:style>
  <w:style w:type="paragraph" w:styleId="CommentText">
    <w:name w:val="annotation text"/>
    <w:basedOn w:val="Normal"/>
    <w:link w:val="CommentTextChar"/>
    <w:uiPriority w:val="99"/>
    <w:semiHidden/>
    <w:unhideWhenUsed/>
    <w:rsid w:val="00FE29D8"/>
    <w:pPr>
      <w:spacing w:line="240" w:lineRule="auto"/>
    </w:pPr>
    <w:rPr>
      <w:sz w:val="20"/>
      <w:szCs w:val="20"/>
    </w:rPr>
  </w:style>
  <w:style w:type="character" w:customStyle="1" w:styleId="CommentTextChar">
    <w:name w:val="Comment Text Char"/>
    <w:basedOn w:val="DefaultParagraphFont"/>
    <w:link w:val="CommentText"/>
    <w:uiPriority w:val="99"/>
    <w:semiHidden/>
    <w:rsid w:val="00FE29D8"/>
    <w:rPr>
      <w:rFonts w:cstheme="minorHAnsi"/>
      <w:sz w:val="20"/>
      <w:szCs w:val="20"/>
    </w:rPr>
  </w:style>
  <w:style w:type="paragraph" w:styleId="CommentSubject">
    <w:name w:val="annotation subject"/>
    <w:basedOn w:val="CommentText"/>
    <w:next w:val="CommentText"/>
    <w:link w:val="CommentSubjectChar"/>
    <w:uiPriority w:val="99"/>
    <w:semiHidden/>
    <w:unhideWhenUsed/>
    <w:rsid w:val="00FE29D8"/>
    <w:rPr>
      <w:b/>
      <w:bCs/>
    </w:rPr>
  </w:style>
  <w:style w:type="character" w:customStyle="1" w:styleId="CommentSubjectChar">
    <w:name w:val="Comment Subject Char"/>
    <w:basedOn w:val="CommentTextChar"/>
    <w:link w:val="CommentSubject"/>
    <w:uiPriority w:val="99"/>
    <w:semiHidden/>
    <w:rsid w:val="00FE29D8"/>
    <w:rPr>
      <w:rFonts w:cstheme="minorHAnsi"/>
      <w:b/>
      <w:bCs/>
      <w:sz w:val="20"/>
      <w:szCs w:val="20"/>
    </w:rPr>
  </w:style>
  <w:style w:type="table" w:styleId="TableGrid">
    <w:name w:val="Table Grid"/>
    <w:basedOn w:val="TableNormal"/>
    <w:uiPriority w:val="59"/>
    <w:rsid w:val="00501F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395CCB"/>
    <w:pPr>
      <w:spacing w:before="100" w:beforeAutospacing="1" w:after="100" w:afterAutospacing="1" w:line="240" w:lineRule="auto"/>
      <w:jc w:val="left"/>
    </w:pPr>
    <w:rPr>
      <w:rFonts w:eastAsia="Times New Roman"/>
      <w:szCs w:val="24"/>
    </w:rPr>
  </w:style>
  <w:style w:type="table" w:styleId="MediumList2-Accent1">
    <w:name w:val="Medium List 2 Accent 1"/>
    <w:basedOn w:val="TableNormal"/>
    <w:uiPriority w:val="66"/>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C3658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List-Accent1">
    <w:name w:val="Light List Accent 1"/>
    <w:basedOn w:val="TableNormal"/>
    <w:uiPriority w:val="61"/>
    <w:rsid w:val="00C36586"/>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D7325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pple-converted-space">
    <w:name w:val="apple-converted-space"/>
    <w:basedOn w:val="DefaultParagraphFont"/>
    <w:rsid w:val="00D36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5213">
      <w:bodyDiv w:val="1"/>
      <w:marLeft w:val="0"/>
      <w:marRight w:val="0"/>
      <w:marTop w:val="0"/>
      <w:marBottom w:val="0"/>
      <w:divBdr>
        <w:top w:val="none" w:sz="0" w:space="0" w:color="auto"/>
        <w:left w:val="none" w:sz="0" w:space="0" w:color="auto"/>
        <w:bottom w:val="none" w:sz="0" w:space="0" w:color="auto"/>
        <w:right w:val="none" w:sz="0" w:space="0" w:color="auto"/>
      </w:divBdr>
    </w:div>
    <w:div w:id="35814525">
      <w:bodyDiv w:val="1"/>
      <w:marLeft w:val="0"/>
      <w:marRight w:val="0"/>
      <w:marTop w:val="0"/>
      <w:marBottom w:val="0"/>
      <w:divBdr>
        <w:top w:val="none" w:sz="0" w:space="0" w:color="auto"/>
        <w:left w:val="none" w:sz="0" w:space="0" w:color="auto"/>
        <w:bottom w:val="none" w:sz="0" w:space="0" w:color="auto"/>
        <w:right w:val="none" w:sz="0" w:space="0" w:color="auto"/>
      </w:divBdr>
      <w:divsChild>
        <w:div w:id="910189537">
          <w:marLeft w:val="0"/>
          <w:marRight w:val="0"/>
          <w:marTop w:val="0"/>
          <w:marBottom w:val="0"/>
          <w:divBdr>
            <w:top w:val="none" w:sz="0" w:space="0" w:color="auto"/>
            <w:left w:val="none" w:sz="0" w:space="0" w:color="auto"/>
            <w:bottom w:val="none" w:sz="0" w:space="0" w:color="auto"/>
            <w:right w:val="none" w:sz="0" w:space="0" w:color="auto"/>
          </w:divBdr>
        </w:div>
        <w:div w:id="1156460273">
          <w:marLeft w:val="0"/>
          <w:marRight w:val="0"/>
          <w:marTop w:val="0"/>
          <w:marBottom w:val="0"/>
          <w:divBdr>
            <w:top w:val="none" w:sz="0" w:space="0" w:color="auto"/>
            <w:left w:val="none" w:sz="0" w:space="0" w:color="auto"/>
            <w:bottom w:val="none" w:sz="0" w:space="0" w:color="auto"/>
            <w:right w:val="none" w:sz="0" w:space="0" w:color="auto"/>
          </w:divBdr>
        </w:div>
        <w:div w:id="1998529584">
          <w:marLeft w:val="0"/>
          <w:marRight w:val="0"/>
          <w:marTop w:val="0"/>
          <w:marBottom w:val="0"/>
          <w:divBdr>
            <w:top w:val="none" w:sz="0" w:space="0" w:color="auto"/>
            <w:left w:val="none" w:sz="0" w:space="0" w:color="auto"/>
            <w:bottom w:val="none" w:sz="0" w:space="0" w:color="auto"/>
            <w:right w:val="none" w:sz="0" w:space="0" w:color="auto"/>
          </w:divBdr>
        </w:div>
        <w:div w:id="1620724271">
          <w:marLeft w:val="0"/>
          <w:marRight w:val="0"/>
          <w:marTop w:val="0"/>
          <w:marBottom w:val="0"/>
          <w:divBdr>
            <w:top w:val="none" w:sz="0" w:space="0" w:color="auto"/>
            <w:left w:val="none" w:sz="0" w:space="0" w:color="auto"/>
            <w:bottom w:val="none" w:sz="0" w:space="0" w:color="auto"/>
            <w:right w:val="none" w:sz="0" w:space="0" w:color="auto"/>
          </w:divBdr>
        </w:div>
        <w:div w:id="230316095">
          <w:marLeft w:val="0"/>
          <w:marRight w:val="0"/>
          <w:marTop w:val="0"/>
          <w:marBottom w:val="0"/>
          <w:divBdr>
            <w:top w:val="none" w:sz="0" w:space="0" w:color="auto"/>
            <w:left w:val="none" w:sz="0" w:space="0" w:color="auto"/>
            <w:bottom w:val="none" w:sz="0" w:space="0" w:color="auto"/>
            <w:right w:val="none" w:sz="0" w:space="0" w:color="auto"/>
          </w:divBdr>
        </w:div>
        <w:div w:id="2141263888">
          <w:marLeft w:val="0"/>
          <w:marRight w:val="0"/>
          <w:marTop w:val="0"/>
          <w:marBottom w:val="0"/>
          <w:divBdr>
            <w:top w:val="none" w:sz="0" w:space="0" w:color="auto"/>
            <w:left w:val="none" w:sz="0" w:space="0" w:color="auto"/>
            <w:bottom w:val="none" w:sz="0" w:space="0" w:color="auto"/>
            <w:right w:val="none" w:sz="0" w:space="0" w:color="auto"/>
          </w:divBdr>
        </w:div>
        <w:div w:id="662897882">
          <w:marLeft w:val="0"/>
          <w:marRight w:val="0"/>
          <w:marTop w:val="0"/>
          <w:marBottom w:val="0"/>
          <w:divBdr>
            <w:top w:val="none" w:sz="0" w:space="0" w:color="auto"/>
            <w:left w:val="none" w:sz="0" w:space="0" w:color="auto"/>
            <w:bottom w:val="none" w:sz="0" w:space="0" w:color="auto"/>
            <w:right w:val="none" w:sz="0" w:space="0" w:color="auto"/>
          </w:divBdr>
        </w:div>
        <w:div w:id="764695616">
          <w:marLeft w:val="0"/>
          <w:marRight w:val="0"/>
          <w:marTop w:val="0"/>
          <w:marBottom w:val="0"/>
          <w:divBdr>
            <w:top w:val="none" w:sz="0" w:space="0" w:color="auto"/>
            <w:left w:val="none" w:sz="0" w:space="0" w:color="auto"/>
            <w:bottom w:val="none" w:sz="0" w:space="0" w:color="auto"/>
            <w:right w:val="none" w:sz="0" w:space="0" w:color="auto"/>
          </w:divBdr>
        </w:div>
        <w:div w:id="908810108">
          <w:marLeft w:val="0"/>
          <w:marRight w:val="0"/>
          <w:marTop w:val="0"/>
          <w:marBottom w:val="0"/>
          <w:divBdr>
            <w:top w:val="none" w:sz="0" w:space="0" w:color="auto"/>
            <w:left w:val="none" w:sz="0" w:space="0" w:color="auto"/>
            <w:bottom w:val="none" w:sz="0" w:space="0" w:color="auto"/>
            <w:right w:val="none" w:sz="0" w:space="0" w:color="auto"/>
          </w:divBdr>
        </w:div>
        <w:div w:id="1440446763">
          <w:marLeft w:val="0"/>
          <w:marRight w:val="0"/>
          <w:marTop w:val="0"/>
          <w:marBottom w:val="0"/>
          <w:divBdr>
            <w:top w:val="none" w:sz="0" w:space="0" w:color="auto"/>
            <w:left w:val="none" w:sz="0" w:space="0" w:color="auto"/>
            <w:bottom w:val="none" w:sz="0" w:space="0" w:color="auto"/>
            <w:right w:val="none" w:sz="0" w:space="0" w:color="auto"/>
          </w:divBdr>
        </w:div>
      </w:divsChild>
    </w:div>
    <w:div w:id="47531058">
      <w:bodyDiv w:val="1"/>
      <w:marLeft w:val="0"/>
      <w:marRight w:val="0"/>
      <w:marTop w:val="0"/>
      <w:marBottom w:val="0"/>
      <w:divBdr>
        <w:top w:val="none" w:sz="0" w:space="0" w:color="auto"/>
        <w:left w:val="none" w:sz="0" w:space="0" w:color="auto"/>
        <w:bottom w:val="none" w:sz="0" w:space="0" w:color="auto"/>
        <w:right w:val="none" w:sz="0" w:space="0" w:color="auto"/>
      </w:divBdr>
      <w:divsChild>
        <w:div w:id="111824191">
          <w:marLeft w:val="547"/>
          <w:marRight w:val="0"/>
          <w:marTop w:val="0"/>
          <w:marBottom w:val="0"/>
          <w:divBdr>
            <w:top w:val="none" w:sz="0" w:space="0" w:color="auto"/>
            <w:left w:val="none" w:sz="0" w:space="0" w:color="auto"/>
            <w:bottom w:val="none" w:sz="0" w:space="0" w:color="auto"/>
            <w:right w:val="none" w:sz="0" w:space="0" w:color="auto"/>
          </w:divBdr>
        </w:div>
      </w:divsChild>
    </w:div>
    <w:div w:id="93399301">
      <w:bodyDiv w:val="1"/>
      <w:marLeft w:val="0"/>
      <w:marRight w:val="0"/>
      <w:marTop w:val="0"/>
      <w:marBottom w:val="0"/>
      <w:divBdr>
        <w:top w:val="none" w:sz="0" w:space="0" w:color="auto"/>
        <w:left w:val="none" w:sz="0" w:space="0" w:color="auto"/>
        <w:bottom w:val="none" w:sz="0" w:space="0" w:color="auto"/>
        <w:right w:val="none" w:sz="0" w:space="0" w:color="auto"/>
      </w:divBdr>
      <w:divsChild>
        <w:div w:id="535193804">
          <w:marLeft w:val="547"/>
          <w:marRight w:val="0"/>
          <w:marTop w:val="0"/>
          <w:marBottom w:val="0"/>
          <w:divBdr>
            <w:top w:val="none" w:sz="0" w:space="0" w:color="auto"/>
            <w:left w:val="none" w:sz="0" w:space="0" w:color="auto"/>
            <w:bottom w:val="none" w:sz="0" w:space="0" w:color="auto"/>
            <w:right w:val="none" w:sz="0" w:space="0" w:color="auto"/>
          </w:divBdr>
        </w:div>
      </w:divsChild>
    </w:div>
    <w:div w:id="159736892">
      <w:bodyDiv w:val="1"/>
      <w:marLeft w:val="0"/>
      <w:marRight w:val="0"/>
      <w:marTop w:val="0"/>
      <w:marBottom w:val="0"/>
      <w:divBdr>
        <w:top w:val="none" w:sz="0" w:space="0" w:color="auto"/>
        <w:left w:val="none" w:sz="0" w:space="0" w:color="auto"/>
        <w:bottom w:val="none" w:sz="0" w:space="0" w:color="auto"/>
        <w:right w:val="none" w:sz="0" w:space="0" w:color="auto"/>
      </w:divBdr>
    </w:div>
    <w:div w:id="187721304">
      <w:bodyDiv w:val="1"/>
      <w:marLeft w:val="0"/>
      <w:marRight w:val="0"/>
      <w:marTop w:val="0"/>
      <w:marBottom w:val="0"/>
      <w:divBdr>
        <w:top w:val="none" w:sz="0" w:space="0" w:color="auto"/>
        <w:left w:val="none" w:sz="0" w:space="0" w:color="auto"/>
        <w:bottom w:val="none" w:sz="0" w:space="0" w:color="auto"/>
        <w:right w:val="none" w:sz="0" w:space="0" w:color="auto"/>
      </w:divBdr>
      <w:divsChild>
        <w:div w:id="914315740">
          <w:marLeft w:val="547"/>
          <w:marRight w:val="0"/>
          <w:marTop w:val="0"/>
          <w:marBottom w:val="0"/>
          <w:divBdr>
            <w:top w:val="none" w:sz="0" w:space="0" w:color="auto"/>
            <w:left w:val="none" w:sz="0" w:space="0" w:color="auto"/>
            <w:bottom w:val="none" w:sz="0" w:space="0" w:color="auto"/>
            <w:right w:val="none" w:sz="0" w:space="0" w:color="auto"/>
          </w:divBdr>
        </w:div>
        <w:div w:id="349987933">
          <w:marLeft w:val="1166"/>
          <w:marRight w:val="0"/>
          <w:marTop w:val="0"/>
          <w:marBottom w:val="0"/>
          <w:divBdr>
            <w:top w:val="none" w:sz="0" w:space="0" w:color="auto"/>
            <w:left w:val="none" w:sz="0" w:space="0" w:color="auto"/>
            <w:bottom w:val="none" w:sz="0" w:space="0" w:color="auto"/>
            <w:right w:val="none" w:sz="0" w:space="0" w:color="auto"/>
          </w:divBdr>
        </w:div>
        <w:div w:id="1659265496">
          <w:marLeft w:val="1166"/>
          <w:marRight w:val="0"/>
          <w:marTop w:val="0"/>
          <w:marBottom w:val="0"/>
          <w:divBdr>
            <w:top w:val="none" w:sz="0" w:space="0" w:color="auto"/>
            <w:left w:val="none" w:sz="0" w:space="0" w:color="auto"/>
            <w:bottom w:val="none" w:sz="0" w:space="0" w:color="auto"/>
            <w:right w:val="none" w:sz="0" w:space="0" w:color="auto"/>
          </w:divBdr>
        </w:div>
        <w:div w:id="545332141">
          <w:marLeft w:val="1166"/>
          <w:marRight w:val="0"/>
          <w:marTop w:val="0"/>
          <w:marBottom w:val="0"/>
          <w:divBdr>
            <w:top w:val="none" w:sz="0" w:space="0" w:color="auto"/>
            <w:left w:val="none" w:sz="0" w:space="0" w:color="auto"/>
            <w:bottom w:val="none" w:sz="0" w:space="0" w:color="auto"/>
            <w:right w:val="none" w:sz="0" w:space="0" w:color="auto"/>
          </w:divBdr>
        </w:div>
        <w:div w:id="1398431030">
          <w:marLeft w:val="1166"/>
          <w:marRight w:val="0"/>
          <w:marTop w:val="0"/>
          <w:marBottom w:val="0"/>
          <w:divBdr>
            <w:top w:val="none" w:sz="0" w:space="0" w:color="auto"/>
            <w:left w:val="none" w:sz="0" w:space="0" w:color="auto"/>
            <w:bottom w:val="none" w:sz="0" w:space="0" w:color="auto"/>
            <w:right w:val="none" w:sz="0" w:space="0" w:color="auto"/>
          </w:divBdr>
        </w:div>
        <w:div w:id="2120682078">
          <w:marLeft w:val="1166"/>
          <w:marRight w:val="0"/>
          <w:marTop w:val="0"/>
          <w:marBottom w:val="0"/>
          <w:divBdr>
            <w:top w:val="none" w:sz="0" w:space="0" w:color="auto"/>
            <w:left w:val="none" w:sz="0" w:space="0" w:color="auto"/>
            <w:bottom w:val="none" w:sz="0" w:space="0" w:color="auto"/>
            <w:right w:val="none" w:sz="0" w:space="0" w:color="auto"/>
          </w:divBdr>
        </w:div>
        <w:div w:id="90862787">
          <w:marLeft w:val="1166"/>
          <w:marRight w:val="0"/>
          <w:marTop w:val="0"/>
          <w:marBottom w:val="0"/>
          <w:divBdr>
            <w:top w:val="none" w:sz="0" w:space="0" w:color="auto"/>
            <w:left w:val="none" w:sz="0" w:space="0" w:color="auto"/>
            <w:bottom w:val="none" w:sz="0" w:space="0" w:color="auto"/>
            <w:right w:val="none" w:sz="0" w:space="0" w:color="auto"/>
          </w:divBdr>
        </w:div>
        <w:div w:id="1524904547">
          <w:marLeft w:val="1166"/>
          <w:marRight w:val="0"/>
          <w:marTop w:val="0"/>
          <w:marBottom w:val="0"/>
          <w:divBdr>
            <w:top w:val="none" w:sz="0" w:space="0" w:color="auto"/>
            <w:left w:val="none" w:sz="0" w:space="0" w:color="auto"/>
            <w:bottom w:val="none" w:sz="0" w:space="0" w:color="auto"/>
            <w:right w:val="none" w:sz="0" w:space="0" w:color="auto"/>
          </w:divBdr>
        </w:div>
        <w:div w:id="2091610730">
          <w:marLeft w:val="1166"/>
          <w:marRight w:val="0"/>
          <w:marTop w:val="0"/>
          <w:marBottom w:val="0"/>
          <w:divBdr>
            <w:top w:val="none" w:sz="0" w:space="0" w:color="auto"/>
            <w:left w:val="none" w:sz="0" w:space="0" w:color="auto"/>
            <w:bottom w:val="none" w:sz="0" w:space="0" w:color="auto"/>
            <w:right w:val="none" w:sz="0" w:space="0" w:color="auto"/>
          </w:divBdr>
        </w:div>
        <w:div w:id="547961705">
          <w:marLeft w:val="547"/>
          <w:marRight w:val="0"/>
          <w:marTop w:val="0"/>
          <w:marBottom w:val="0"/>
          <w:divBdr>
            <w:top w:val="none" w:sz="0" w:space="0" w:color="auto"/>
            <w:left w:val="none" w:sz="0" w:space="0" w:color="auto"/>
            <w:bottom w:val="none" w:sz="0" w:space="0" w:color="auto"/>
            <w:right w:val="none" w:sz="0" w:space="0" w:color="auto"/>
          </w:divBdr>
        </w:div>
        <w:div w:id="2030252464">
          <w:marLeft w:val="1166"/>
          <w:marRight w:val="0"/>
          <w:marTop w:val="0"/>
          <w:marBottom w:val="0"/>
          <w:divBdr>
            <w:top w:val="none" w:sz="0" w:space="0" w:color="auto"/>
            <w:left w:val="none" w:sz="0" w:space="0" w:color="auto"/>
            <w:bottom w:val="none" w:sz="0" w:space="0" w:color="auto"/>
            <w:right w:val="none" w:sz="0" w:space="0" w:color="auto"/>
          </w:divBdr>
        </w:div>
        <w:div w:id="647706404">
          <w:marLeft w:val="1166"/>
          <w:marRight w:val="0"/>
          <w:marTop w:val="0"/>
          <w:marBottom w:val="0"/>
          <w:divBdr>
            <w:top w:val="none" w:sz="0" w:space="0" w:color="auto"/>
            <w:left w:val="none" w:sz="0" w:space="0" w:color="auto"/>
            <w:bottom w:val="none" w:sz="0" w:space="0" w:color="auto"/>
            <w:right w:val="none" w:sz="0" w:space="0" w:color="auto"/>
          </w:divBdr>
        </w:div>
        <w:div w:id="830826615">
          <w:marLeft w:val="1166"/>
          <w:marRight w:val="0"/>
          <w:marTop w:val="0"/>
          <w:marBottom w:val="0"/>
          <w:divBdr>
            <w:top w:val="none" w:sz="0" w:space="0" w:color="auto"/>
            <w:left w:val="none" w:sz="0" w:space="0" w:color="auto"/>
            <w:bottom w:val="none" w:sz="0" w:space="0" w:color="auto"/>
            <w:right w:val="none" w:sz="0" w:space="0" w:color="auto"/>
          </w:divBdr>
        </w:div>
        <w:div w:id="1987280456">
          <w:marLeft w:val="1166"/>
          <w:marRight w:val="0"/>
          <w:marTop w:val="0"/>
          <w:marBottom w:val="0"/>
          <w:divBdr>
            <w:top w:val="none" w:sz="0" w:space="0" w:color="auto"/>
            <w:left w:val="none" w:sz="0" w:space="0" w:color="auto"/>
            <w:bottom w:val="none" w:sz="0" w:space="0" w:color="auto"/>
            <w:right w:val="none" w:sz="0" w:space="0" w:color="auto"/>
          </w:divBdr>
        </w:div>
        <w:div w:id="1788238179">
          <w:marLeft w:val="1166"/>
          <w:marRight w:val="0"/>
          <w:marTop w:val="0"/>
          <w:marBottom w:val="0"/>
          <w:divBdr>
            <w:top w:val="none" w:sz="0" w:space="0" w:color="auto"/>
            <w:left w:val="none" w:sz="0" w:space="0" w:color="auto"/>
            <w:bottom w:val="none" w:sz="0" w:space="0" w:color="auto"/>
            <w:right w:val="none" w:sz="0" w:space="0" w:color="auto"/>
          </w:divBdr>
        </w:div>
        <w:div w:id="1037777922">
          <w:marLeft w:val="1166"/>
          <w:marRight w:val="0"/>
          <w:marTop w:val="0"/>
          <w:marBottom w:val="0"/>
          <w:divBdr>
            <w:top w:val="none" w:sz="0" w:space="0" w:color="auto"/>
            <w:left w:val="none" w:sz="0" w:space="0" w:color="auto"/>
            <w:bottom w:val="none" w:sz="0" w:space="0" w:color="auto"/>
            <w:right w:val="none" w:sz="0" w:space="0" w:color="auto"/>
          </w:divBdr>
        </w:div>
        <w:div w:id="1096828469">
          <w:marLeft w:val="1166"/>
          <w:marRight w:val="0"/>
          <w:marTop w:val="0"/>
          <w:marBottom w:val="0"/>
          <w:divBdr>
            <w:top w:val="none" w:sz="0" w:space="0" w:color="auto"/>
            <w:left w:val="none" w:sz="0" w:space="0" w:color="auto"/>
            <w:bottom w:val="none" w:sz="0" w:space="0" w:color="auto"/>
            <w:right w:val="none" w:sz="0" w:space="0" w:color="auto"/>
          </w:divBdr>
        </w:div>
      </w:divsChild>
    </w:div>
    <w:div w:id="190267447">
      <w:bodyDiv w:val="1"/>
      <w:marLeft w:val="0"/>
      <w:marRight w:val="0"/>
      <w:marTop w:val="0"/>
      <w:marBottom w:val="0"/>
      <w:divBdr>
        <w:top w:val="none" w:sz="0" w:space="0" w:color="auto"/>
        <w:left w:val="none" w:sz="0" w:space="0" w:color="auto"/>
        <w:bottom w:val="none" w:sz="0" w:space="0" w:color="auto"/>
        <w:right w:val="none" w:sz="0" w:space="0" w:color="auto"/>
      </w:divBdr>
    </w:div>
    <w:div w:id="196048507">
      <w:bodyDiv w:val="1"/>
      <w:marLeft w:val="0"/>
      <w:marRight w:val="0"/>
      <w:marTop w:val="0"/>
      <w:marBottom w:val="0"/>
      <w:divBdr>
        <w:top w:val="none" w:sz="0" w:space="0" w:color="auto"/>
        <w:left w:val="none" w:sz="0" w:space="0" w:color="auto"/>
        <w:bottom w:val="none" w:sz="0" w:space="0" w:color="auto"/>
        <w:right w:val="none" w:sz="0" w:space="0" w:color="auto"/>
      </w:divBdr>
    </w:div>
    <w:div w:id="258373148">
      <w:bodyDiv w:val="1"/>
      <w:marLeft w:val="0"/>
      <w:marRight w:val="0"/>
      <w:marTop w:val="0"/>
      <w:marBottom w:val="0"/>
      <w:divBdr>
        <w:top w:val="none" w:sz="0" w:space="0" w:color="auto"/>
        <w:left w:val="none" w:sz="0" w:space="0" w:color="auto"/>
        <w:bottom w:val="none" w:sz="0" w:space="0" w:color="auto"/>
        <w:right w:val="none" w:sz="0" w:space="0" w:color="auto"/>
      </w:divBdr>
      <w:divsChild>
        <w:div w:id="179242025">
          <w:marLeft w:val="547"/>
          <w:marRight w:val="0"/>
          <w:marTop w:val="0"/>
          <w:marBottom w:val="0"/>
          <w:divBdr>
            <w:top w:val="none" w:sz="0" w:space="0" w:color="auto"/>
            <w:left w:val="none" w:sz="0" w:space="0" w:color="auto"/>
            <w:bottom w:val="none" w:sz="0" w:space="0" w:color="auto"/>
            <w:right w:val="none" w:sz="0" w:space="0" w:color="auto"/>
          </w:divBdr>
        </w:div>
      </w:divsChild>
    </w:div>
    <w:div w:id="279804143">
      <w:bodyDiv w:val="1"/>
      <w:marLeft w:val="0"/>
      <w:marRight w:val="0"/>
      <w:marTop w:val="0"/>
      <w:marBottom w:val="0"/>
      <w:divBdr>
        <w:top w:val="none" w:sz="0" w:space="0" w:color="auto"/>
        <w:left w:val="none" w:sz="0" w:space="0" w:color="auto"/>
        <w:bottom w:val="none" w:sz="0" w:space="0" w:color="auto"/>
        <w:right w:val="none" w:sz="0" w:space="0" w:color="auto"/>
      </w:divBdr>
      <w:divsChild>
        <w:div w:id="1567490395">
          <w:marLeft w:val="547"/>
          <w:marRight w:val="0"/>
          <w:marTop w:val="0"/>
          <w:marBottom w:val="0"/>
          <w:divBdr>
            <w:top w:val="none" w:sz="0" w:space="0" w:color="auto"/>
            <w:left w:val="none" w:sz="0" w:space="0" w:color="auto"/>
            <w:bottom w:val="none" w:sz="0" w:space="0" w:color="auto"/>
            <w:right w:val="none" w:sz="0" w:space="0" w:color="auto"/>
          </w:divBdr>
        </w:div>
      </w:divsChild>
    </w:div>
    <w:div w:id="341399088">
      <w:bodyDiv w:val="1"/>
      <w:marLeft w:val="0"/>
      <w:marRight w:val="0"/>
      <w:marTop w:val="0"/>
      <w:marBottom w:val="0"/>
      <w:divBdr>
        <w:top w:val="none" w:sz="0" w:space="0" w:color="auto"/>
        <w:left w:val="none" w:sz="0" w:space="0" w:color="auto"/>
        <w:bottom w:val="none" w:sz="0" w:space="0" w:color="auto"/>
        <w:right w:val="none" w:sz="0" w:space="0" w:color="auto"/>
      </w:divBdr>
      <w:divsChild>
        <w:div w:id="2095473293">
          <w:marLeft w:val="0"/>
          <w:marRight w:val="0"/>
          <w:marTop w:val="0"/>
          <w:marBottom w:val="0"/>
          <w:divBdr>
            <w:top w:val="none" w:sz="0" w:space="0" w:color="auto"/>
            <w:left w:val="none" w:sz="0" w:space="0" w:color="auto"/>
            <w:bottom w:val="none" w:sz="0" w:space="0" w:color="auto"/>
            <w:right w:val="none" w:sz="0" w:space="0" w:color="auto"/>
          </w:divBdr>
        </w:div>
        <w:div w:id="1374309559">
          <w:marLeft w:val="0"/>
          <w:marRight w:val="0"/>
          <w:marTop w:val="0"/>
          <w:marBottom w:val="0"/>
          <w:divBdr>
            <w:top w:val="none" w:sz="0" w:space="0" w:color="auto"/>
            <w:left w:val="none" w:sz="0" w:space="0" w:color="auto"/>
            <w:bottom w:val="none" w:sz="0" w:space="0" w:color="auto"/>
            <w:right w:val="none" w:sz="0" w:space="0" w:color="auto"/>
          </w:divBdr>
        </w:div>
        <w:div w:id="917593745">
          <w:marLeft w:val="0"/>
          <w:marRight w:val="0"/>
          <w:marTop w:val="0"/>
          <w:marBottom w:val="0"/>
          <w:divBdr>
            <w:top w:val="none" w:sz="0" w:space="0" w:color="auto"/>
            <w:left w:val="none" w:sz="0" w:space="0" w:color="auto"/>
            <w:bottom w:val="none" w:sz="0" w:space="0" w:color="auto"/>
            <w:right w:val="none" w:sz="0" w:space="0" w:color="auto"/>
          </w:divBdr>
        </w:div>
        <w:div w:id="2044479233">
          <w:marLeft w:val="0"/>
          <w:marRight w:val="0"/>
          <w:marTop w:val="0"/>
          <w:marBottom w:val="0"/>
          <w:divBdr>
            <w:top w:val="none" w:sz="0" w:space="0" w:color="auto"/>
            <w:left w:val="none" w:sz="0" w:space="0" w:color="auto"/>
            <w:bottom w:val="none" w:sz="0" w:space="0" w:color="auto"/>
            <w:right w:val="none" w:sz="0" w:space="0" w:color="auto"/>
          </w:divBdr>
        </w:div>
        <w:div w:id="403141863">
          <w:marLeft w:val="0"/>
          <w:marRight w:val="0"/>
          <w:marTop w:val="0"/>
          <w:marBottom w:val="0"/>
          <w:divBdr>
            <w:top w:val="none" w:sz="0" w:space="0" w:color="auto"/>
            <w:left w:val="none" w:sz="0" w:space="0" w:color="auto"/>
            <w:bottom w:val="none" w:sz="0" w:space="0" w:color="auto"/>
            <w:right w:val="none" w:sz="0" w:space="0" w:color="auto"/>
          </w:divBdr>
        </w:div>
        <w:div w:id="1733504638">
          <w:marLeft w:val="0"/>
          <w:marRight w:val="0"/>
          <w:marTop w:val="0"/>
          <w:marBottom w:val="0"/>
          <w:divBdr>
            <w:top w:val="none" w:sz="0" w:space="0" w:color="auto"/>
            <w:left w:val="none" w:sz="0" w:space="0" w:color="auto"/>
            <w:bottom w:val="none" w:sz="0" w:space="0" w:color="auto"/>
            <w:right w:val="none" w:sz="0" w:space="0" w:color="auto"/>
          </w:divBdr>
        </w:div>
        <w:div w:id="992370232">
          <w:marLeft w:val="0"/>
          <w:marRight w:val="0"/>
          <w:marTop w:val="0"/>
          <w:marBottom w:val="0"/>
          <w:divBdr>
            <w:top w:val="none" w:sz="0" w:space="0" w:color="auto"/>
            <w:left w:val="none" w:sz="0" w:space="0" w:color="auto"/>
            <w:bottom w:val="none" w:sz="0" w:space="0" w:color="auto"/>
            <w:right w:val="none" w:sz="0" w:space="0" w:color="auto"/>
          </w:divBdr>
        </w:div>
        <w:div w:id="528177196">
          <w:marLeft w:val="0"/>
          <w:marRight w:val="0"/>
          <w:marTop w:val="0"/>
          <w:marBottom w:val="0"/>
          <w:divBdr>
            <w:top w:val="none" w:sz="0" w:space="0" w:color="auto"/>
            <w:left w:val="none" w:sz="0" w:space="0" w:color="auto"/>
            <w:bottom w:val="none" w:sz="0" w:space="0" w:color="auto"/>
            <w:right w:val="none" w:sz="0" w:space="0" w:color="auto"/>
          </w:divBdr>
        </w:div>
        <w:div w:id="644895373">
          <w:marLeft w:val="0"/>
          <w:marRight w:val="0"/>
          <w:marTop w:val="0"/>
          <w:marBottom w:val="0"/>
          <w:divBdr>
            <w:top w:val="none" w:sz="0" w:space="0" w:color="auto"/>
            <w:left w:val="none" w:sz="0" w:space="0" w:color="auto"/>
            <w:bottom w:val="none" w:sz="0" w:space="0" w:color="auto"/>
            <w:right w:val="none" w:sz="0" w:space="0" w:color="auto"/>
          </w:divBdr>
        </w:div>
        <w:div w:id="110442880">
          <w:marLeft w:val="0"/>
          <w:marRight w:val="0"/>
          <w:marTop w:val="0"/>
          <w:marBottom w:val="0"/>
          <w:divBdr>
            <w:top w:val="none" w:sz="0" w:space="0" w:color="auto"/>
            <w:left w:val="none" w:sz="0" w:space="0" w:color="auto"/>
            <w:bottom w:val="none" w:sz="0" w:space="0" w:color="auto"/>
            <w:right w:val="none" w:sz="0" w:space="0" w:color="auto"/>
          </w:divBdr>
        </w:div>
        <w:div w:id="46532843">
          <w:marLeft w:val="0"/>
          <w:marRight w:val="0"/>
          <w:marTop w:val="0"/>
          <w:marBottom w:val="0"/>
          <w:divBdr>
            <w:top w:val="none" w:sz="0" w:space="0" w:color="auto"/>
            <w:left w:val="none" w:sz="0" w:space="0" w:color="auto"/>
            <w:bottom w:val="none" w:sz="0" w:space="0" w:color="auto"/>
            <w:right w:val="none" w:sz="0" w:space="0" w:color="auto"/>
          </w:divBdr>
        </w:div>
        <w:div w:id="548879491">
          <w:marLeft w:val="0"/>
          <w:marRight w:val="0"/>
          <w:marTop w:val="0"/>
          <w:marBottom w:val="0"/>
          <w:divBdr>
            <w:top w:val="none" w:sz="0" w:space="0" w:color="auto"/>
            <w:left w:val="none" w:sz="0" w:space="0" w:color="auto"/>
            <w:bottom w:val="none" w:sz="0" w:space="0" w:color="auto"/>
            <w:right w:val="none" w:sz="0" w:space="0" w:color="auto"/>
          </w:divBdr>
        </w:div>
        <w:div w:id="247203070">
          <w:marLeft w:val="0"/>
          <w:marRight w:val="0"/>
          <w:marTop w:val="0"/>
          <w:marBottom w:val="0"/>
          <w:divBdr>
            <w:top w:val="none" w:sz="0" w:space="0" w:color="auto"/>
            <w:left w:val="none" w:sz="0" w:space="0" w:color="auto"/>
            <w:bottom w:val="none" w:sz="0" w:space="0" w:color="auto"/>
            <w:right w:val="none" w:sz="0" w:space="0" w:color="auto"/>
          </w:divBdr>
        </w:div>
      </w:divsChild>
    </w:div>
    <w:div w:id="478421160">
      <w:bodyDiv w:val="1"/>
      <w:marLeft w:val="0"/>
      <w:marRight w:val="0"/>
      <w:marTop w:val="0"/>
      <w:marBottom w:val="0"/>
      <w:divBdr>
        <w:top w:val="none" w:sz="0" w:space="0" w:color="auto"/>
        <w:left w:val="none" w:sz="0" w:space="0" w:color="auto"/>
        <w:bottom w:val="none" w:sz="0" w:space="0" w:color="auto"/>
        <w:right w:val="none" w:sz="0" w:space="0" w:color="auto"/>
      </w:divBdr>
    </w:div>
    <w:div w:id="573707162">
      <w:bodyDiv w:val="1"/>
      <w:marLeft w:val="0"/>
      <w:marRight w:val="0"/>
      <w:marTop w:val="0"/>
      <w:marBottom w:val="0"/>
      <w:divBdr>
        <w:top w:val="none" w:sz="0" w:space="0" w:color="auto"/>
        <w:left w:val="none" w:sz="0" w:space="0" w:color="auto"/>
        <w:bottom w:val="none" w:sz="0" w:space="0" w:color="auto"/>
        <w:right w:val="none" w:sz="0" w:space="0" w:color="auto"/>
      </w:divBdr>
      <w:divsChild>
        <w:div w:id="1187524994">
          <w:marLeft w:val="547"/>
          <w:marRight w:val="0"/>
          <w:marTop w:val="0"/>
          <w:marBottom w:val="0"/>
          <w:divBdr>
            <w:top w:val="none" w:sz="0" w:space="0" w:color="auto"/>
            <w:left w:val="none" w:sz="0" w:space="0" w:color="auto"/>
            <w:bottom w:val="none" w:sz="0" w:space="0" w:color="auto"/>
            <w:right w:val="none" w:sz="0" w:space="0" w:color="auto"/>
          </w:divBdr>
        </w:div>
        <w:div w:id="1387610405">
          <w:marLeft w:val="1166"/>
          <w:marRight w:val="0"/>
          <w:marTop w:val="0"/>
          <w:marBottom w:val="0"/>
          <w:divBdr>
            <w:top w:val="none" w:sz="0" w:space="0" w:color="auto"/>
            <w:left w:val="none" w:sz="0" w:space="0" w:color="auto"/>
            <w:bottom w:val="none" w:sz="0" w:space="0" w:color="auto"/>
            <w:right w:val="none" w:sz="0" w:space="0" w:color="auto"/>
          </w:divBdr>
        </w:div>
        <w:div w:id="1845975739">
          <w:marLeft w:val="547"/>
          <w:marRight w:val="0"/>
          <w:marTop w:val="0"/>
          <w:marBottom w:val="0"/>
          <w:divBdr>
            <w:top w:val="none" w:sz="0" w:space="0" w:color="auto"/>
            <w:left w:val="none" w:sz="0" w:space="0" w:color="auto"/>
            <w:bottom w:val="none" w:sz="0" w:space="0" w:color="auto"/>
            <w:right w:val="none" w:sz="0" w:space="0" w:color="auto"/>
          </w:divBdr>
        </w:div>
        <w:div w:id="859513082">
          <w:marLeft w:val="1166"/>
          <w:marRight w:val="0"/>
          <w:marTop w:val="0"/>
          <w:marBottom w:val="0"/>
          <w:divBdr>
            <w:top w:val="none" w:sz="0" w:space="0" w:color="auto"/>
            <w:left w:val="none" w:sz="0" w:space="0" w:color="auto"/>
            <w:bottom w:val="none" w:sz="0" w:space="0" w:color="auto"/>
            <w:right w:val="none" w:sz="0" w:space="0" w:color="auto"/>
          </w:divBdr>
        </w:div>
        <w:div w:id="2123763536">
          <w:marLeft w:val="1166"/>
          <w:marRight w:val="0"/>
          <w:marTop w:val="0"/>
          <w:marBottom w:val="0"/>
          <w:divBdr>
            <w:top w:val="none" w:sz="0" w:space="0" w:color="auto"/>
            <w:left w:val="none" w:sz="0" w:space="0" w:color="auto"/>
            <w:bottom w:val="none" w:sz="0" w:space="0" w:color="auto"/>
            <w:right w:val="none" w:sz="0" w:space="0" w:color="auto"/>
          </w:divBdr>
        </w:div>
        <w:div w:id="632251644">
          <w:marLeft w:val="1166"/>
          <w:marRight w:val="0"/>
          <w:marTop w:val="0"/>
          <w:marBottom w:val="0"/>
          <w:divBdr>
            <w:top w:val="none" w:sz="0" w:space="0" w:color="auto"/>
            <w:left w:val="none" w:sz="0" w:space="0" w:color="auto"/>
            <w:bottom w:val="none" w:sz="0" w:space="0" w:color="auto"/>
            <w:right w:val="none" w:sz="0" w:space="0" w:color="auto"/>
          </w:divBdr>
        </w:div>
        <w:div w:id="1966809076">
          <w:marLeft w:val="1166"/>
          <w:marRight w:val="0"/>
          <w:marTop w:val="0"/>
          <w:marBottom w:val="0"/>
          <w:divBdr>
            <w:top w:val="none" w:sz="0" w:space="0" w:color="auto"/>
            <w:left w:val="none" w:sz="0" w:space="0" w:color="auto"/>
            <w:bottom w:val="none" w:sz="0" w:space="0" w:color="auto"/>
            <w:right w:val="none" w:sz="0" w:space="0" w:color="auto"/>
          </w:divBdr>
        </w:div>
        <w:div w:id="499463993">
          <w:marLeft w:val="547"/>
          <w:marRight w:val="0"/>
          <w:marTop w:val="0"/>
          <w:marBottom w:val="0"/>
          <w:divBdr>
            <w:top w:val="none" w:sz="0" w:space="0" w:color="auto"/>
            <w:left w:val="none" w:sz="0" w:space="0" w:color="auto"/>
            <w:bottom w:val="none" w:sz="0" w:space="0" w:color="auto"/>
            <w:right w:val="none" w:sz="0" w:space="0" w:color="auto"/>
          </w:divBdr>
        </w:div>
        <w:div w:id="382681847">
          <w:marLeft w:val="1166"/>
          <w:marRight w:val="0"/>
          <w:marTop w:val="0"/>
          <w:marBottom w:val="0"/>
          <w:divBdr>
            <w:top w:val="none" w:sz="0" w:space="0" w:color="auto"/>
            <w:left w:val="none" w:sz="0" w:space="0" w:color="auto"/>
            <w:bottom w:val="none" w:sz="0" w:space="0" w:color="auto"/>
            <w:right w:val="none" w:sz="0" w:space="0" w:color="auto"/>
          </w:divBdr>
        </w:div>
        <w:div w:id="2044165275">
          <w:marLeft w:val="1166"/>
          <w:marRight w:val="0"/>
          <w:marTop w:val="0"/>
          <w:marBottom w:val="0"/>
          <w:divBdr>
            <w:top w:val="none" w:sz="0" w:space="0" w:color="auto"/>
            <w:left w:val="none" w:sz="0" w:space="0" w:color="auto"/>
            <w:bottom w:val="none" w:sz="0" w:space="0" w:color="auto"/>
            <w:right w:val="none" w:sz="0" w:space="0" w:color="auto"/>
          </w:divBdr>
        </w:div>
        <w:div w:id="1088577990">
          <w:marLeft w:val="1166"/>
          <w:marRight w:val="0"/>
          <w:marTop w:val="0"/>
          <w:marBottom w:val="0"/>
          <w:divBdr>
            <w:top w:val="none" w:sz="0" w:space="0" w:color="auto"/>
            <w:left w:val="none" w:sz="0" w:space="0" w:color="auto"/>
            <w:bottom w:val="none" w:sz="0" w:space="0" w:color="auto"/>
            <w:right w:val="none" w:sz="0" w:space="0" w:color="auto"/>
          </w:divBdr>
        </w:div>
        <w:div w:id="1240796662">
          <w:marLeft w:val="547"/>
          <w:marRight w:val="0"/>
          <w:marTop w:val="0"/>
          <w:marBottom w:val="0"/>
          <w:divBdr>
            <w:top w:val="none" w:sz="0" w:space="0" w:color="auto"/>
            <w:left w:val="none" w:sz="0" w:space="0" w:color="auto"/>
            <w:bottom w:val="none" w:sz="0" w:space="0" w:color="auto"/>
            <w:right w:val="none" w:sz="0" w:space="0" w:color="auto"/>
          </w:divBdr>
        </w:div>
        <w:div w:id="877549738">
          <w:marLeft w:val="547"/>
          <w:marRight w:val="0"/>
          <w:marTop w:val="0"/>
          <w:marBottom w:val="0"/>
          <w:divBdr>
            <w:top w:val="none" w:sz="0" w:space="0" w:color="auto"/>
            <w:left w:val="none" w:sz="0" w:space="0" w:color="auto"/>
            <w:bottom w:val="none" w:sz="0" w:space="0" w:color="auto"/>
            <w:right w:val="none" w:sz="0" w:space="0" w:color="auto"/>
          </w:divBdr>
        </w:div>
        <w:div w:id="1487285456">
          <w:marLeft w:val="1166"/>
          <w:marRight w:val="0"/>
          <w:marTop w:val="0"/>
          <w:marBottom w:val="0"/>
          <w:divBdr>
            <w:top w:val="none" w:sz="0" w:space="0" w:color="auto"/>
            <w:left w:val="none" w:sz="0" w:space="0" w:color="auto"/>
            <w:bottom w:val="none" w:sz="0" w:space="0" w:color="auto"/>
            <w:right w:val="none" w:sz="0" w:space="0" w:color="auto"/>
          </w:divBdr>
        </w:div>
        <w:div w:id="530341526">
          <w:marLeft w:val="1166"/>
          <w:marRight w:val="0"/>
          <w:marTop w:val="0"/>
          <w:marBottom w:val="0"/>
          <w:divBdr>
            <w:top w:val="none" w:sz="0" w:space="0" w:color="auto"/>
            <w:left w:val="none" w:sz="0" w:space="0" w:color="auto"/>
            <w:bottom w:val="none" w:sz="0" w:space="0" w:color="auto"/>
            <w:right w:val="none" w:sz="0" w:space="0" w:color="auto"/>
          </w:divBdr>
        </w:div>
        <w:div w:id="139880709">
          <w:marLeft w:val="1166"/>
          <w:marRight w:val="0"/>
          <w:marTop w:val="0"/>
          <w:marBottom w:val="0"/>
          <w:divBdr>
            <w:top w:val="none" w:sz="0" w:space="0" w:color="auto"/>
            <w:left w:val="none" w:sz="0" w:space="0" w:color="auto"/>
            <w:bottom w:val="none" w:sz="0" w:space="0" w:color="auto"/>
            <w:right w:val="none" w:sz="0" w:space="0" w:color="auto"/>
          </w:divBdr>
        </w:div>
        <w:div w:id="1047141410">
          <w:marLeft w:val="547"/>
          <w:marRight w:val="0"/>
          <w:marTop w:val="0"/>
          <w:marBottom w:val="0"/>
          <w:divBdr>
            <w:top w:val="none" w:sz="0" w:space="0" w:color="auto"/>
            <w:left w:val="none" w:sz="0" w:space="0" w:color="auto"/>
            <w:bottom w:val="none" w:sz="0" w:space="0" w:color="auto"/>
            <w:right w:val="none" w:sz="0" w:space="0" w:color="auto"/>
          </w:divBdr>
        </w:div>
        <w:div w:id="2131320228">
          <w:marLeft w:val="1166"/>
          <w:marRight w:val="0"/>
          <w:marTop w:val="0"/>
          <w:marBottom w:val="0"/>
          <w:divBdr>
            <w:top w:val="none" w:sz="0" w:space="0" w:color="auto"/>
            <w:left w:val="none" w:sz="0" w:space="0" w:color="auto"/>
            <w:bottom w:val="none" w:sz="0" w:space="0" w:color="auto"/>
            <w:right w:val="none" w:sz="0" w:space="0" w:color="auto"/>
          </w:divBdr>
        </w:div>
        <w:div w:id="208884115">
          <w:marLeft w:val="1166"/>
          <w:marRight w:val="0"/>
          <w:marTop w:val="0"/>
          <w:marBottom w:val="0"/>
          <w:divBdr>
            <w:top w:val="none" w:sz="0" w:space="0" w:color="auto"/>
            <w:left w:val="none" w:sz="0" w:space="0" w:color="auto"/>
            <w:bottom w:val="none" w:sz="0" w:space="0" w:color="auto"/>
            <w:right w:val="none" w:sz="0" w:space="0" w:color="auto"/>
          </w:divBdr>
        </w:div>
        <w:div w:id="1392653617">
          <w:marLeft w:val="1166"/>
          <w:marRight w:val="0"/>
          <w:marTop w:val="0"/>
          <w:marBottom w:val="0"/>
          <w:divBdr>
            <w:top w:val="none" w:sz="0" w:space="0" w:color="auto"/>
            <w:left w:val="none" w:sz="0" w:space="0" w:color="auto"/>
            <w:bottom w:val="none" w:sz="0" w:space="0" w:color="auto"/>
            <w:right w:val="none" w:sz="0" w:space="0" w:color="auto"/>
          </w:divBdr>
        </w:div>
      </w:divsChild>
    </w:div>
    <w:div w:id="653221922">
      <w:bodyDiv w:val="1"/>
      <w:marLeft w:val="0"/>
      <w:marRight w:val="0"/>
      <w:marTop w:val="0"/>
      <w:marBottom w:val="0"/>
      <w:divBdr>
        <w:top w:val="none" w:sz="0" w:space="0" w:color="auto"/>
        <w:left w:val="none" w:sz="0" w:space="0" w:color="auto"/>
        <w:bottom w:val="none" w:sz="0" w:space="0" w:color="auto"/>
        <w:right w:val="none" w:sz="0" w:space="0" w:color="auto"/>
      </w:divBdr>
      <w:divsChild>
        <w:div w:id="190075756">
          <w:marLeft w:val="547"/>
          <w:marRight w:val="0"/>
          <w:marTop w:val="0"/>
          <w:marBottom w:val="0"/>
          <w:divBdr>
            <w:top w:val="none" w:sz="0" w:space="0" w:color="auto"/>
            <w:left w:val="none" w:sz="0" w:space="0" w:color="auto"/>
            <w:bottom w:val="none" w:sz="0" w:space="0" w:color="auto"/>
            <w:right w:val="none" w:sz="0" w:space="0" w:color="auto"/>
          </w:divBdr>
        </w:div>
        <w:div w:id="642393777">
          <w:marLeft w:val="1166"/>
          <w:marRight w:val="0"/>
          <w:marTop w:val="0"/>
          <w:marBottom w:val="0"/>
          <w:divBdr>
            <w:top w:val="none" w:sz="0" w:space="0" w:color="auto"/>
            <w:left w:val="none" w:sz="0" w:space="0" w:color="auto"/>
            <w:bottom w:val="none" w:sz="0" w:space="0" w:color="auto"/>
            <w:right w:val="none" w:sz="0" w:space="0" w:color="auto"/>
          </w:divBdr>
        </w:div>
        <w:div w:id="803933673">
          <w:marLeft w:val="547"/>
          <w:marRight w:val="0"/>
          <w:marTop w:val="0"/>
          <w:marBottom w:val="0"/>
          <w:divBdr>
            <w:top w:val="none" w:sz="0" w:space="0" w:color="auto"/>
            <w:left w:val="none" w:sz="0" w:space="0" w:color="auto"/>
            <w:bottom w:val="none" w:sz="0" w:space="0" w:color="auto"/>
            <w:right w:val="none" w:sz="0" w:space="0" w:color="auto"/>
          </w:divBdr>
        </w:div>
        <w:div w:id="699863234">
          <w:marLeft w:val="1166"/>
          <w:marRight w:val="0"/>
          <w:marTop w:val="0"/>
          <w:marBottom w:val="0"/>
          <w:divBdr>
            <w:top w:val="none" w:sz="0" w:space="0" w:color="auto"/>
            <w:left w:val="none" w:sz="0" w:space="0" w:color="auto"/>
            <w:bottom w:val="none" w:sz="0" w:space="0" w:color="auto"/>
            <w:right w:val="none" w:sz="0" w:space="0" w:color="auto"/>
          </w:divBdr>
        </w:div>
        <w:div w:id="1116412386">
          <w:marLeft w:val="1166"/>
          <w:marRight w:val="0"/>
          <w:marTop w:val="0"/>
          <w:marBottom w:val="0"/>
          <w:divBdr>
            <w:top w:val="none" w:sz="0" w:space="0" w:color="auto"/>
            <w:left w:val="none" w:sz="0" w:space="0" w:color="auto"/>
            <w:bottom w:val="none" w:sz="0" w:space="0" w:color="auto"/>
            <w:right w:val="none" w:sz="0" w:space="0" w:color="auto"/>
          </w:divBdr>
        </w:div>
        <w:div w:id="921068903">
          <w:marLeft w:val="1166"/>
          <w:marRight w:val="0"/>
          <w:marTop w:val="0"/>
          <w:marBottom w:val="0"/>
          <w:divBdr>
            <w:top w:val="none" w:sz="0" w:space="0" w:color="auto"/>
            <w:left w:val="none" w:sz="0" w:space="0" w:color="auto"/>
            <w:bottom w:val="none" w:sz="0" w:space="0" w:color="auto"/>
            <w:right w:val="none" w:sz="0" w:space="0" w:color="auto"/>
          </w:divBdr>
        </w:div>
        <w:div w:id="1780641083">
          <w:marLeft w:val="1166"/>
          <w:marRight w:val="0"/>
          <w:marTop w:val="0"/>
          <w:marBottom w:val="0"/>
          <w:divBdr>
            <w:top w:val="none" w:sz="0" w:space="0" w:color="auto"/>
            <w:left w:val="none" w:sz="0" w:space="0" w:color="auto"/>
            <w:bottom w:val="none" w:sz="0" w:space="0" w:color="auto"/>
            <w:right w:val="none" w:sz="0" w:space="0" w:color="auto"/>
          </w:divBdr>
        </w:div>
        <w:div w:id="627707147">
          <w:marLeft w:val="547"/>
          <w:marRight w:val="0"/>
          <w:marTop w:val="0"/>
          <w:marBottom w:val="0"/>
          <w:divBdr>
            <w:top w:val="none" w:sz="0" w:space="0" w:color="auto"/>
            <w:left w:val="none" w:sz="0" w:space="0" w:color="auto"/>
            <w:bottom w:val="none" w:sz="0" w:space="0" w:color="auto"/>
            <w:right w:val="none" w:sz="0" w:space="0" w:color="auto"/>
          </w:divBdr>
        </w:div>
        <w:div w:id="1106734242">
          <w:marLeft w:val="547"/>
          <w:marRight w:val="0"/>
          <w:marTop w:val="0"/>
          <w:marBottom w:val="0"/>
          <w:divBdr>
            <w:top w:val="none" w:sz="0" w:space="0" w:color="auto"/>
            <w:left w:val="none" w:sz="0" w:space="0" w:color="auto"/>
            <w:bottom w:val="none" w:sz="0" w:space="0" w:color="auto"/>
            <w:right w:val="none" w:sz="0" w:space="0" w:color="auto"/>
          </w:divBdr>
        </w:div>
        <w:div w:id="721563057">
          <w:marLeft w:val="1166"/>
          <w:marRight w:val="0"/>
          <w:marTop w:val="0"/>
          <w:marBottom w:val="0"/>
          <w:divBdr>
            <w:top w:val="none" w:sz="0" w:space="0" w:color="auto"/>
            <w:left w:val="none" w:sz="0" w:space="0" w:color="auto"/>
            <w:bottom w:val="none" w:sz="0" w:space="0" w:color="auto"/>
            <w:right w:val="none" w:sz="0" w:space="0" w:color="auto"/>
          </w:divBdr>
        </w:div>
        <w:div w:id="1523401048">
          <w:marLeft w:val="1166"/>
          <w:marRight w:val="0"/>
          <w:marTop w:val="0"/>
          <w:marBottom w:val="0"/>
          <w:divBdr>
            <w:top w:val="none" w:sz="0" w:space="0" w:color="auto"/>
            <w:left w:val="none" w:sz="0" w:space="0" w:color="auto"/>
            <w:bottom w:val="none" w:sz="0" w:space="0" w:color="auto"/>
            <w:right w:val="none" w:sz="0" w:space="0" w:color="auto"/>
          </w:divBdr>
        </w:div>
        <w:div w:id="1609583321">
          <w:marLeft w:val="1166"/>
          <w:marRight w:val="0"/>
          <w:marTop w:val="0"/>
          <w:marBottom w:val="0"/>
          <w:divBdr>
            <w:top w:val="none" w:sz="0" w:space="0" w:color="auto"/>
            <w:left w:val="none" w:sz="0" w:space="0" w:color="auto"/>
            <w:bottom w:val="none" w:sz="0" w:space="0" w:color="auto"/>
            <w:right w:val="none" w:sz="0" w:space="0" w:color="auto"/>
          </w:divBdr>
        </w:div>
        <w:div w:id="1390567783">
          <w:marLeft w:val="1166"/>
          <w:marRight w:val="0"/>
          <w:marTop w:val="0"/>
          <w:marBottom w:val="0"/>
          <w:divBdr>
            <w:top w:val="none" w:sz="0" w:space="0" w:color="auto"/>
            <w:left w:val="none" w:sz="0" w:space="0" w:color="auto"/>
            <w:bottom w:val="none" w:sz="0" w:space="0" w:color="auto"/>
            <w:right w:val="none" w:sz="0" w:space="0" w:color="auto"/>
          </w:divBdr>
        </w:div>
        <w:div w:id="420610817">
          <w:marLeft w:val="1166"/>
          <w:marRight w:val="0"/>
          <w:marTop w:val="0"/>
          <w:marBottom w:val="0"/>
          <w:divBdr>
            <w:top w:val="none" w:sz="0" w:space="0" w:color="auto"/>
            <w:left w:val="none" w:sz="0" w:space="0" w:color="auto"/>
            <w:bottom w:val="none" w:sz="0" w:space="0" w:color="auto"/>
            <w:right w:val="none" w:sz="0" w:space="0" w:color="auto"/>
          </w:divBdr>
        </w:div>
        <w:div w:id="84884574">
          <w:marLeft w:val="1166"/>
          <w:marRight w:val="0"/>
          <w:marTop w:val="0"/>
          <w:marBottom w:val="0"/>
          <w:divBdr>
            <w:top w:val="none" w:sz="0" w:space="0" w:color="auto"/>
            <w:left w:val="none" w:sz="0" w:space="0" w:color="auto"/>
            <w:bottom w:val="none" w:sz="0" w:space="0" w:color="auto"/>
            <w:right w:val="none" w:sz="0" w:space="0" w:color="auto"/>
          </w:divBdr>
        </w:div>
        <w:div w:id="1294672508">
          <w:marLeft w:val="547"/>
          <w:marRight w:val="0"/>
          <w:marTop w:val="0"/>
          <w:marBottom w:val="0"/>
          <w:divBdr>
            <w:top w:val="none" w:sz="0" w:space="0" w:color="auto"/>
            <w:left w:val="none" w:sz="0" w:space="0" w:color="auto"/>
            <w:bottom w:val="none" w:sz="0" w:space="0" w:color="auto"/>
            <w:right w:val="none" w:sz="0" w:space="0" w:color="auto"/>
          </w:divBdr>
        </w:div>
        <w:div w:id="931477959">
          <w:marLeft w:val="1166"/>
          <w:marRight w:val="0"/>
          <w:marTop w:val="0"/>
          <w:marBottom w:val="0"/>
          <w:divBdr>
            <w:top w:val="none" w:sz="0" w:space="0" w:color="auto"/>
            <w:left w:val="none" w:sz="0" w:space="0" w:color="auto"/>
            <w:bottom w:val="none" w:sz="0" w:space="0" w:color="auto"/>
            <w:right w:val="none" w:sz="0" w:space="0" w:color="auto"/>
          </w:divBdr>
        </w:div>
      </w:divsChild>
    </w:div>
    <w:div w:id="708606862">
      <w:bodyDiv w:val="1"/>
      <w:marLeft w:val="0"/>
      <w:marRight w:val="0"/>
      <w:marTop w:val="0"/>
      <w:marBottom w:val="0"/>
      <w:divBdr>
        <w:top w:val="none" w:sz="0" w:space="0" w:color="auto"/>
        <w:left w:val="none" w:sz="0" w:space="0" w:color="auto"/>
        <w:bottom w:val="none" w:sz="0" w:space="0" w:color="auto"/>
        <w:right w:val="none" w:sz="0" w:space="0" w:color="auto"/>
      </w:divBdr>
    </w:div>
    <w:div w:id="730737158">
      <w:bodyDiv w:val="1"/>
      <w:marLeft w:val="0"/>
      <w:marRight w:val="0"/>
      <w:marTop w:val="0"/>
      <w:marBottom w:val="0"/>
      <w:divBdr>
        <w:top w:val="none" w:sz="0" w:space="0" w:color="auto"/>
        <w:left w:val="none" w:sz="0" w:space="0" w:color="auto"/>
        <w:bottom w:val="none" w:sz="0" w:space="0" w:color="auto"/>
        <w:right w:val="none" w:sz="0" w:space="0" w:color="auto"/>
      </w:divBdr>
      <w:divsChild>
        <w:div w:id="803737308">
          <w:marLeft w:val="547"/>
          <w:marRight w:val="0"/>
          <w:marTop w:val="0"/>
          <w:marBottom w:val="0"/>
          <w:divBdr>
            <w:top w:val="none" w:sz="0" w:space="0" w:color="auto"/>
            <w:left w:val="none" w:sz="0" w:space="0" w:color="auto"/>
            <w:bottom w:val="none" w:sz="0" w:space="0" w:color="auto"/>
            <w:right w:val="none" w:sz="0" w:space="0" w:color="auto"/>
          </w:divBdr>
        </w:div>
      </w:divsChild>
    </w:div>
    <w:div w:id="863715145">
      <w:bodyDiv w:val="1"/>
      <w:marLeft w:val="0"/>
      <w:marRight w:val="0"/>
      <w:marTop w:val="0"/>
      <w:marBottom w:val="0"/>
      <w:divBdr>
        <w:top w:val="none" w:sz="0" w:space="0" w:color="auto"/>
        <w:left w:val="none" w:sz="0" w:space="0" w:color="auto"/>
        <w:bottom w:val="none" w:sz="0" w:space="0" w:color="auto"/>
        <w:right w:val="none" w:sz="0" w:space="0" w:color="auto"/>
      </w:divBdr>
      <w:divsChild>
        <w:div w:id="1226256599">
          <w:marLeft w:val="547"/>
          <w:marRight w:val="0"/>
          <w:marTop w:val="0"/>
          <w:marBottom w:val="0"/>
          <w:divBdr>
            <w:top w:val="none" w:sz="0" w:space="0" w:color="auto"/>
            <w:left w:val="none" w:sz="0" w:space="0" w:color="auto"/>
            <w:bottom w:val="none" w:sz="0" w:space="0" w:color="auto"/>
            <w:right w:val="none" w:sz="0" w:space="0" w:color="auto"/>
          </w:divBdr>
        </w:div>
      </w:divsChild>
    </w:div>
    <w:div w:id="1101030138">
      <w:bodyDiv w:val="1"/>
      <w:marLeft w:val="0"/>
      <w:marRight w:val="0"/>
      <w:marTop w:val="0"/>
      <w:marBottom w:val="0"/>
      <w:divBdr>
        <w:top w:val="none" w:sz="0" w:space="0" w:color="auto"/>
        <w:left w:val="none" w:sz="0" w:space="0" w:color="auto"/>
        <w:bottom w:val="none" w:sz="0" w:space="0" w:color="auto"/>
        <w:right w:val="none" w:sz="0" w:space="0" w:color="auto"/>
      </w:divBdr>
      <w:divsChild>
        <w:div w:id="1700737096">
          <w:marLeft w:val="0"/>
          <w:marRight w:val="0"/>
          <w:marTop w:val="0"/>
          <w:marBottom w:val="0"/>
          <w:divBdr>
            <w:top w:val="none" w:sz="0" w:space="0" w:color="auto"/>
            <w:left w:val="none" w:sz="0" w:space="0" w:color="auto"/>
            <w:bottom w:val="none" w:sz="0" w:space="0" w:color="auto"/>
            <w:right w:val="none" w:sz="0" w:space="0" w:color="auto"/>
          </w:divBdr>
        </w:div>
        <w:div w:id="1472481323">
          <w:marLeft w:val="0"/>
          <w:marRight w:val="0"/>
          <w:marTop w:val="0"/>
          <w:marBottom w:val="0"/>
          <w:divBdr>
            <w:top w:val="none" w:sz="0" w:space="0" w:color="auto"/>
            <w:left w:val="none" w:sz="0" w:space="0" w:color="auto"/>
            <w:bottom w:val="none" w:sz="0" w:space="0" w:color="auto"/>
            <w:right w:val="none" w:sz="0" w:space="0" w:color="auto"/>
          </w:divBdr>
        </w:div>
        <w:div w:id="993221750">
          <w:marLeft w:val="0"/>
          <w:marRight w:val="0"/>
          <w:marTop w:val="0"/>
          <w:marBottom w:val="0"/>
          <w:divBdr>
            <w:top w:val="none" w:sz="0" w:space="0" w:color="auto"/>
            <w:left w:val="none" w:sz="0" w:space="0" w:color="auto"/>
            <w:bottom w:val="none" w:sz="0" w:space="0" w:color="auto"/>
            <w:right w:val="none" w:sz="0" w:space="0" w:color="auto"/>
          </w:divBdr>
        </w:div>
        <w:div w:id="835346871">
          <w:marLeft w:val="0"/>
          <w:marRight w:val="0"/>
          <w:marTop w:val="0"/>
          <w:marBottom w:val="0"/>
          <w:divBdr>
            <w:top w:val="none" w:sz="0" w:space="0" w:color="auto"/>
            <w:left w:val="none" w:sz="0" w:space="0" w:color="auto"/>
            <w:bottom w:val="none" w:sz="0" w:space="0" w:color="auto"/>
            <w:right w:val="none" w:sz="0" w:space="0" w:color="auto"/>
          </w:divBdr>
          <w:divsChild>
            <w:div w:id="1249078901">
              <w:marLeft w:val="0"/>
              <w:marRight w:val="0"/>
              <w:marTop w:val="0"/>
              <w:marBottom w:val="0"/>
              <w:divBdr>
                <w:top w:val="none" w:sz="0" w:space="0" w:color="auto"/>
                <w:left w:val="none" w:sz="0" w:space="0" w:color="auto"/>
                <w:bottom w:val="none" w:sz="0" w:space="0" w:color="auto"/>
                <w:right w:val="none" w:sz="0" w:space="0" w:color="auto"/>
              </w:divBdr>
            </w:div>
            <w:div w:id="5855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2869">
      <w:bodyDiv w:val="1"/>
      <w:marLeft w:val="0"/>
      <w:marRight w:val="0"/>
      <w:marTop w:val="0"/>
      <w:marBottom w:val="0"/>
      <w:divBdr>
        <w:top w:val="none" w:sz="0" w:space="0" w:color="auto"/>
        <w:left w:val="none" w:sz="0" w:space="0" w:color="auto"/>
        <w:bottom w:val="none" w:sz="0" w:space="0" w:color="auto"/>
        <w:right w:val="none" w:sz="0" w:space="0" w:color="auto"/>
      </w:divBdr>
    </w:div>
    <w:div w:id="1466655603">
      <w:bodyDiv w:val="1"/>
      <w:marLeft w:val="0"/>
      <w:marRight w:val="0"/>
      <w:marTop w:val="0"/>
      <w:marBottom w:val="0"/>
      <w:divBdr>
        <w:top w:val="none" w:sz="0" w:space="0" w:color="auto"/>
        <w:left w:val="none" w:sz="0" w:space="0" w:color="auto"/>
        <w:bottom w:val="none" w:sz="0" w:space="0" w:color="auto"/>
        <w:right w:val="none" w:sz="0" w:space="0" w:color="auto"/>
      </w:divBdr>
      <w:divsChild>
        <w:div w:id="902714623">
          <w:marLeft w:val="547"/>
          <w:marRight w:val="0"/>
          <w:marTop w:val="0"/>
          <w:marBottom w:val="0"/>
          <w:divBdr>
            <w:top w:val="none" w:sz="0" w:space="0" w:color="auto"/>
            <w:left w:val="none" w:sz="0" w:space="0" w:color="auto"/>
            <w:bottom w:val="none" w:sz="0" w:space="0" w:color="auto"/>
            <w:right w:val="none" w:sz="0" w:space="0" w:color="auto"/>
          </w:divBdr>
        </w:div>
        <w:div w:id="1893955537">
          <w:marLeft w:val="547"/>
          <w:marRight w:val="0"/>
          <w:marTop w:val="0"/>
          <w:marBottom w:val="0"/>
          <w:divBdr>
            <w:top w:val="none" w:sz="0" w:space="0" w:color="auto"/>
            <w:left w:val="none" w:sz="0" w:space="0" w:color="auto"/>
            <w:bottom w:val="none" w:sz="0" w:space="0" w:color="auto"/>
            <w:right w:val="none" w:sz="0" w:space="0" w:color="auto"/>
          </w:divBdr>
        </w:div>
        <w:div w:id="417556624">
          <w:marLeft w:val="547"/>
          <w:marRight w:val="0"/>
          <w:marTop w:val="0"/>
          <w:marBottom w:val="0"/>
          <w:divBdr>
            <w:top w:val="none" w:sz="0" w:space="0" w:color="auto"/>
            <w:left w:val="none" w:sz="0" w:space="0" w:color="auto"/>
            <w:bottom w:val="none" w:sz="0" w:space="0" w:color="auto"/>
            <w:right w:val="none" w:sz="0" w:space="0" w:color="auto"/>
          </w:divBdr>
        </w:div>
        <w:div w:id="610749347">
          <w:marLeft w:val="547"/>
          <w:marRight w:val="0"/>
          <w:marTop w:val="0"/>
          <w:marBottom w:val="0"/>
          <w:divBdr>
            <w:top w:val="none" w:sz="0" w:space="0" w:color="auto"/>
            <w:left w:val="none" w:sz="0" w:space="0" w:color="auto"/>
            <w:bottom w:val="none" w:sz="0" w:space="0" w:color="auto"/>
            <w:right w:val="none" w:sz="0" w:space="0" w:color="auto"/>
          </w:divBdr>
        </w:div>
      </w:divsChild>
    </w:div>
    <w:div w:id="1499419695">
      <w:bodyDiv w:val="1"/>
      <w:marLeft w:val="0"/>
      <w:marRight w:val="0"/>
      <w:marTop w:val="0"/>
      <w:marBottom w:val="0"/>
      <w:divBdr>
        <w:top w:val="none" w:sz="0" w:space="0" w:color="auto"/>
        <w:left w:val="none" w:sz="0" w:space="0" w:color="auto"/>
        <w:bottom w:val="none" w:sz="0" w:space="0" w:color="auto"/>
        <w:right w:val="none" w:sz="0" w:space="0" w:color="auto"/>
      </w:divBdr>
      <w:divsChild>
        <w:div w:id="1303344589">
          <w:marLeft w:val="547"/>
          <w:marRight w:val="0"/>
          <w:marTop w:val="0"/>
          <w:marBottom w:val="0"/>
          <w:divBdr>
            <w:top w:val="none" w:sz="0" w:space="0" w:color="auto"/>
            <w:left w:val="none" w:sz="0" w:space="0" w:color="auto"/>
            <w:bottom w:val="none" w:sz="0" w:space="0" w:color="auto"/>
            <w:right w:val="none" w:sz="0" w:space="0" w:color="auto"/>
          </w:divBdr>
        </w:div>
      </w:divsChild>
    </w:div>
    <w:div w:id="1679969153">
      <w:bodyDiv w:val="1"/>
      <w:marLeft w:val="0"/>
      <w:marRight w:val="0"/>
      <w:marTop w:val="0"/>
      <w:marBottom w:val="0"/>
      <w:divBdr>
        <w:top w:val="none" w:sz="0" w:space="0" w:color="auto"/>
        <w:left w:val="none" w:sz="0" w:space="0" w:color="auto"/>
        <w:bottom w:val="none" w:sz="0" w:space="0" w:color="auto"/>
        <w:right w:val="none" w:sz="0" w:space="0" w:color="auto"/>
      </w:divBdr>
      <w:divsChild>
        <w:div w:id="1070351402">
          <w:marLeft w:val="547"/>
          <w:marRight w:val="0"/>
          <w:marTop w:val="0"/>
          <w:marBottom w:val="0"/>
          <w:divBdr>
            <w:top w:val="none" w:sz="0" w:space="0" w:color="auto"/>
            <w:left w:val="none" w:sz="0" w:space="0" w:color="auto"/>
            <w:bottom w:val="none" w:sz="0" w:space="0" w:color="auto"/>
            <w:right w:val="none" w:sz="0" w:space="0" w:color="auto"/>
          </w:divBdr>
        </w:div>
        <w:div w:id="418870307">
          <w:marLeft w:val="1166"/>
          <w:marRight w:val="0"/>
          <w:marTop w:val="0"/>
          <w:marBottom w:val="0"/>
          <w:divBdr>
            <w:top w:val="none" w:sz="0" w:space="0" w:color="auto"/>
            <w:left w:val="none" w:sz="0" w:space="0" w:color="auto"/>
            <w:bottom w:val="none" w:sz="0" w:space="0" w:color="auto"/>
            <w:right w:val="none" w:sz="0" w:space="0" w:color="auto"/>
          </w:divBdr>
        </w:div>
        <w:div w:id="138889734">
          <w:marLeft w:val="547"/>
          <w:marRight w:val="0"/>
          <w:marTop w:val="0"/>
          <w:marBottom w:val="0"/>
          <w:divBdr>
            <w:top w:val="none" w:sz="0" w:space="0" w:color="auto"/>
            <w:left w:val="none" w:sz="0" w:space="0" w:color="auto"/>
            <w:bottom w:val="none" w:sz="0" w:space="0" w:color="auto"/>
            <w:right w:val="none" w:sz="0" w:space="0" w:color="auto"/>
          </w:divBdr>
        </w:div>
        <w:div w:id="937324992">
          <w:marLeft w:val="1166"/>
          <w:marRight w:val="0"/>
          <w:marTop w:val="0"/>
          <w:marBottom w:val="0"/>
          <w:divBdr>
            <w:top w:val="none" w:sz="0" w:space="0" w:color="auto"/>
            <w:left w:val="none" w:sz="0" w:space="0" w:color="auto"/>
            <w:bottom w:val="none" w:sz="0" w:space="0" w:color="auto"/>
            <w:right w:val="none" w:sz="0" w:space="0" w:color="auto"/>
          </w:divBdr>
        </w:div>
        <w:div w:id="1572039931">
          <w:marLeft w:val="547"/>
          <w:marRight w:val="0"/>
          <w:marTop w:val="0"/>
          <w:marBottom w:val="0"/>
          <w:divBdr>
            <w:top w:val="none" w:sz="0" w:space="0" w:color="auto"/>
            <w:left w:val="none" w:sz="0" w:space="0" w:color="auto"/>
            <w:bottom w:val="none" w:sz="0" w:space="0" w:color="auto"/>
            <w:right w:val="none" w:sz="0" w:space="0" w:color="auto"/>
          </w:divBdr>
        </w:div>
        <w:div w:id="2046127685">
          <w:marLeft w:val="1166"/>
          <w:marRight w:val="0"/>
          <w:marTop w:val="0"/>
          <w:marBottom w:val="0"/>
          <w:divBdr>
            <w:top w:val="none" w:sz="0" w:space="0" w:color="auto"/>
            <w:left w:val="none" w:sz="0" w:space="0" w:color="auto"/>
            <w:bottom w:val="none" w:sz="0" w:space="0" w:color="auto"/>
            <w:right w:val="none" w:sz="0" w:space="0" w:color="auto"/>
          </w:divBdr>
        </w:div>
      </w:divsChild>
    </w:div>
    <w:div w:id="1776557875">
      <w:bodyDiv w:val="1"/>
      <w:marLeft w:val="0"/>
      <w:marRight w:val="0"/>
      <w:marTop w:val="0"/>
      <w:marBottom w:val="0"/>
      <w:divBdr>
        <w:top w:val="none" w:sz="0" w:space="0" w:color="auto"/>
        <w:left w:val="none" w:sz="0" w:space="0" w:color="auto"/>
        <w:bottom w:val="none" w:sz="0" w:space="0" w:color="auto"/>
        <w:right w:val="none" w:sz="0" w:space="0" w:color="auto"/>
      </w:divBdr>
      <w:divsChild>
        <w:div w:id="1369450080">
          <w:marLeft w:val="547"/>
          <w:marRight w:val="0"/>
          <w:marTop w:val="0"/>
          <w:marBottom w:val="0"/>
          <w:divBdr>
            <w:top w:val="none" w:sz="0" w:space="0" w:color="auto"/>
            <w:left w:val="none" w:sz="0" w:space="0" w:color="auto"/>
            <w:bottom w:val="none" w:sz="0" w:space="0" w:color="auto"/>
            <w:right w:val="none" w:sz="0" w:space="0" w:color="auto"/>
          </w:divBdr>
        </w:div>
        <w:div w:id="1980256607">
          <w:marLeft w:val="1166"/>
          <w:marRight w:val="0"/>
          <w:marTop w:val="0"/>
          <w:marBottom w:val="0"/>
          <w:divBdr>
            <w:top w:val="none" w:sz="0" w:space="0" w:color="auto"/>
            <w:left w:val="none" w:sz="0" w:space="0" w:color="auto"/>
            <w:bottom w:val="none" w:sz="0" w:space="0" w:color="auto"/>
            <w:right w:val="none" w:sz="0" w:space="0" w:color="auto"/>
          </w:divBdr>
        </w:div>
        <w:div w:id="1650474054">
          <w:marLeft w:val="547"/>
          <w:marRight w:val="0"/>
          <w:marTop w:val="0"/>
          <w:marBottom w:val="0"/>
          <w:divBdr>
            <w:top w:val="none" w:sz="0" w:space="0" w:color="auto"/>
            <w:left w:val="none" w:sz="0" w:space="0" w:color="auto"/>
            <w:bottom w:val="none" w:sz="0" w:space="0" w:color="auto"/>
            <w:right w:val="none" w:sz="0" w:space="0" w:color="auto"/>
          </w:divBdr>
        </w:div>
        <w:div w:id="556935724">
          <w:marLeft w:val="1166"/>
          <w:marRight w:val="0"/>
          <w:marTop w:val="0"/>
          <w:marBottom w:val="0"/>
          <w:divBdr>
            <w:top w:val="none" w:sz="0" w:space="0" w:color="auto"/>
            <w:left w:val="none" w:sz="0" w:space="0" w:color="auto"/>
            <w:bottom w:val="none" w:sz="0" w:space="0" w:color="auto"/>
            <w:right w:val="none" w:sz="0" w:space="0" w:color="auto"/>
          </w:divBdr>
        </w:div>
        <w:div w:id="247081228">
          <w:marLeft w:val="547"/>
          <w:marRight w:val="0"/>
          <w:marTop w:val="0"/>
          <w:marBottom w:val="0"/>
          <w:divBdr>
            <w:top w:val="none" w:sz="0" w:space="0" w:color="auto"/>
            <w:left w:val="none" w:sz="0" w:space="0" w:color="auto"/>
            <w:bottom w:val="none" w:sz="0" w:space="0" w:color="auto"/>
            <w:right w:val="none" w:sz="0" w:space="0" w:color="auto"/>
          </w:divBdr>
        </w:div>
        <w:div w:id="902525029">
          <w:marLeft w:val="1166"/>
          <w:marRight w:val="0"/>
          <w:marTop w:val="0"/>
          <w:marBottom w:val="0"/>
          <w:divBdr>
            <w:top w:val="none" w:sz="0" w:space="0" w:color="auto"/>
            <w:left w:val="none" w:sz="0" w:space="0" w:color="auto"/>
            <w:bottom w:val="none" w:sz="0" w:space="0" w:color="auto"/>
            <w:right w:val="none" w:sz="0" w:space="0" w:color="auto"/>
          </w:divBdr>
        </w:div>
        <w:div w:id="1488017653">
          <w:marLeft w:val="547"/>
          <w:marRight w:val="0"/>
          <w:marTop w:val="0"/>
          <w:marBottom w:val="0"/>
          <w:divBdr>
            <w:top w:val="none" w:sz="0" w:space="0" w:color="auto"/>
            <w:left w:val="none" w:sz="0" w:space="0" w:color="auto"/>
            <w:bottom w:val="none" w:sz="0" w:space="0" w:color="auto"/>
            <w:right w:val="none" w:sz="0" w:space="0" w:color="auto"/>
          </w:divBdr>
        </w:div>
        <w:div w:id="1583831569">
          <w:marLeft w:val="1166"/>
          <w:marRight w:val="0"/>
          <w:marTop w:val="0"/>
          <w:marBottom w:val="0"/>
          <w:divBdr>
            <w:top w:val="none" w:sz="0" w:space="0" w:color="auto"/>
            <w:left w:val="none" w:sz="0" w:space="0" w:color="auto"/>
            <w:bottom w:val="none" w:sz="0" w:space="0" w:color="auto"/>
            <w:right w:val="none" w:sz="0" w:space="0" w:color="auto"/>
          </w:divBdr>
        </w:div>
      </w:divsChild>
    </w:div>
    <w:div w:id="2024554038">
      <w:bodyDiv w:val="1"/>
      <w:marLeft w:val="0"/>
      <w:marRight w:val="0"/>
      <w:marTop w:val="0"/>
      <w:marBottom w:val="0"/>
      <w:divBdr>
        <w:top w:val="none" w:sz="0" w:space="0" w:color="auto"/>
        <w:left w:val="none" w:sz="0" w:space="0" w:color="auto"/>
        <w:bottom w:val="none" w:sz="0" w:space="0" w:color="auto"/>
        <w:right w:val="none" w:sz="0" w:space="0" w:color="auto"/>
      </w:divBdr>
      <w:divsChild>
        <w:div w:id="1372340954">
          <w:marLeft w:val="0"/>
          <w:marRight w:val="0"/>
          <w:marTop w:val="0"/>
          <w:marBottom w:val="0"/>
          <w:divBdr>
            <w:top w:val="none" w:sz="0" w:space="0" w:color="auto"/>
            <w:left w:val="none" w:sz="0" w:space="0" w:color="auto"/>
            <w:bottom w:val="none" w:sz="0" w:space="0" w:color="auto"/>
            <w:right w:val="none" w:sz="0" w:space="0" w:color="auto"/>
          </w:divBdr>
        </w:div>
        <w:div w:id="1104888341">
          <w:marLeft w:val="0"/>
          <w:marRight w:val="0"/>
          <w:marTop w:val="0"/>
          <w:marBottom w:val="0"/>
          <w:divBdr>
            <w:top w:val="none" w:sz="0" w:space="0" w:color="auto"/>
            <w:left w:val="none" w:sz="0" w:space="0" w:color="auto"/>
            <w:bottom w:val="none" w:sz="0" w:space="0" w:color="auto"/>
            <w:right w:val="none" w:sz="0" w:space="0" w:color="auto"/>
          </w:divBdr>
        </w:div>
        <w:div w:id="799150710">
          <w:marLeft w:val="0"/>
          <w:marRight w:val="0"/>
          <w:marTop w:val="0"/>
          <w:marBottom w:val="0"/>
          <w:divBdr>
            <w:top w:val="none" w:sz="0" w:space="0" w:color="auto"/>
            <w:left w:val="none" w:sz="0" w:space="0" w:color="auto"/>
            <w:bottom w:val="none" w:sz="0" w:space="0" w:color="auto"/>
            <w:right w:val="none" w:sz="0" w:space="0" w:color="auto"/>
          </w:divBdr>
        </w:div>
        <w:div w:id="1110246256">
          <w:marLeft w:val="0"/>
          <w:marRight w:val="0"/>
          <w:marTop w:val="0"/>
          <w:marBottom w:val="0"/>
          <w:divBdr>
            <w:top w:val="none" w:sz="0" w:space="0" w:color="auto"/>
            <w:left w:val="none" w:sz="0" w:space="0" w:color="auto"/>
            <w:bottom w:val="none" w:sz="0" w:space="0" w:color="auto"/>
            <w:right w:val="none" w:sz="0" w:space="0" w:color="auto"/>
          </w:divBdr>
          <w:divsChild>
            <w:div w:id="1342050431">
              <w:marLeft w:val="0"/>
              <w:marRight w:val="0"/>
              <w:marTop w:val="0"/>
              <w:marBottom w:val="0"/>
              <w:divBdr>
                <w:top w:val="none" w:sz="0" w:space="0" w:color="auto"/>
                <w:left w:val="none" w:sz="0" w:space="0" w:color="auto"/>
                <w:bottom w:val="none" w:sz="0" w:space="0" w:color="auto"/>
                <w:right w:val="none" w:sz="0" w:space="0" w:color="auto"/>
              </w:divBdr>
            </w:div>
            <w:div w:id="14375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8181">
      <w:bodyDiv w:val="1"/>
      <w:marLeft w:val="0"/>
      <w:marRight w:val="0"/>
      <w:marTop w:val="0"/>
      <w:marBottom w:val="0"/>
      <w:divBdr>
        <w:top w:val="none" w:sz="0" w:space="0" w:color="auto"/>
        <w:left w:val="none" w:sz="0" w:space="0" w:color="auto"/>
        <w:bottom w:val="none" w:sz="0" w:space="0" w:color="auto"/>
        <w:right w:val="none" w:sz="0" w:space="0" w:color="auto"/>
      </w:divBdr>
      <w:divsChild>
        <w:div w:id="1393121034">
          <w:marLeft w:val="547"/>
          <w:marRight w:val="0"/>
          <w:marTop w:val="0"/>
          <w:marBottom w:val="0"/>
          <w:divBdr>
            <w:top w:val="none" w:sz="0" w:space="0" w:color="auto"/>
            <w:left w:val="none" w:sz="0" w:space="0" w:color="auto"/>
            <w:bottom w:val="none" w:sz="0" w:space="0" w:color="auto"/>
            <w:right w:val="none" w:sz="0" w:space="0" w:color="auto"/>
          </w:divBdr>
        </w:div>
        <w:div w:id="1329866763">
          <w:marLeft w:val="1166"/>
          <w:marRight w:val="0"/>
          <w:marTop w:val="0"/>
          <w:marBottom w:val="0"/>
          <w:divBdr>
            <w:top w:val="none" w:sz="0" w:space="0" w:color="auto"/>
            <w:left w:val="none" w:sz="0" w:space="0" w:color="auto"/>
            <w:bottom w:val="none" w:sz="0" w:space="0" w:color="auto"/>
            <w:right w:val="none" w:sz="0" w:space="0" w:color="auto"/>
          </w:divBdr>
        </w:div>
        <w:div w:id="1054155688">
          <w:marLeft w:val="547"/>
          <w:marRight w:val="0"/>
          <w:marTop w:val="0"/>
          <w:marBottom w:val="0"/>
          <w:divBdr>
            <w:top w:val="none" w:sz="0" w:space="0" w:color="auto"/>
            <w:left w:val="none" w:sz="0" w:space="0" w:color="auto"/>
            <w:bottom w:val="none" w:sz="0" w:space="0" w:color="auto"/>
            <w:right w:val="none" w:sz="0" w:space="0" w:color="auto"/>
          </w:divBdr>
        </w:div>
        <w:div w:id="1702776494">
          <w:marLeft w:val="1166"/>
          <w:marRight w:val="0"/>
          <w:marTop w:val="0"/>
          <w:marBottom w:val="0"/>
          <w:divBdr>
            <w:top w:val="none" w:sz="0" w:space="0" w:color="auto"/>
            <w:left w:val="none" w:sz="0" w:space="0" w:color="auto"/>
            <w:bottom w:val="none" w:sz="0" w:space="0" w:color="auto"/>
            <w:right w:val="none" w:sz="0" w:space="0" w:color="auto"/>
          </w:divBdr>
        </w:div>
        <w:div w:id="397939974">
          <w:marLeft w:val="547"/>
          <w:marRight w:val="0"/>
          <w:marTop w:val="0"/>
          <w:marBottom w:val="0"/>
          <w:divBdr>
            <w:top w:val="none" w:sz="0" w:space="0" w:color="auto"/>
            <w:left w:val="none" w:sz="0" w:space="0" w:color="auto"/>
            <w:bottom w:val="none" w:sz="0" w:space="0" w:color="auto"/>
            <w:right w:val="none" w:sz="0" w:space="0" w:color="auto"/>
          </w:divBdr>
        </w:div>
        <w:div w:id="1774401156">
          <w:marLeft w:val="1166"/>
          <w:marRight w:val="0"/>
          <w:marTop w:val="0"/>
          <w:marBottom w:val="0"/>
          <w:divBdr>
            <w:top w:val="none" w:sz="0" w:space="0" w:color="auto"/>
            <w:left w:val="none" w:sz="0" w:space="0" w:color="auto"/>
            <w:bottom w:val="none" w:sz="0" w:space="0" w:color="auto"/>
            <w:right w:val="none" w:sz="0" w:space="0" w:color="auto"/>
          </w:divBdr>
        </w:div>
      </w:divsChild>
    </w:div>
    <w:div w:id="210614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ot="0" spcFirstLastPara="0" vert="horz" wrap="square" lIns="91440" tIns="45720" rIns="91440" bIns="45720" numCol="1" spcCol="0" rtlCol="0" fromWordArt="0" anchor="ctr" anchorCtr="0" forceAA="0" compatLnSpc="1">
        <a:prstTxWarp prst="textNoShape">
          <a:avLst/>
        </a:prstTxWarp>
        <a:noAutofit/>
      </a:bodyPr>
      <a:lstStyle/>
      <a:style>
        <a:lnRef idx="1">
          <a:schemeClr val="accent1"/>
        </a:lnRef>
        <a:fillRef idx="2">
          <a:schemeClr val="accent1"/>
        </a:fillRef>
        <a:effectRef idx="1">
          <a:schemeClr val="accent1"/>
        </a:effectRef>
        <a:fontRef idx="minor">
          <a:schemeClr val="dk1"/>
        </a:fontRef>
      </a:style>
    </a:spDef>
    <a:txDef>
      <a:spPr>
        <a:noFill/>
        <a:ln>
          <a:noFill/>
        </a:ln>
      </a:spPr>
      <a:bodyPr rot="0" spcFirstLastPara="0" vert="horz" wrap="none" lIns="91440" tIns="45720" rIns="91440" bIns="45720" numCol="1" spcCol="0" rtlCol="0" fromWordArt="0" anchor="t" anchorCtr="0" forceAA="0" compatLnSpc="1">
        <a:prstTxWarp prst="textNoShape">
          <a:avLst/>
        </a:prstTxWarp>
        <a:noAutofit/>
      </a:bodyPr>
      <a:lstStyle/>
      <a:style>
        <a:lnRef idx="2">
          <a:schemeClr val="accent3"/>
        </a:lnRef>
        <a:fillRef idx="1">
          <a:schemeClr val="lt1"/>
        </a:fillRef>
        <a:effectRef idx="0">
          <a:schemeClr val="accent3"/>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33A3B6-9279-402A-BD31-7D71B041D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3298</TotalTime>
  <Pages>23</Pages>
  <Words>3322</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lastModifiedBy>Petri Alessandro</cp:lastModifiedBy>
  <cp:revision>1039</cp:revision>
  <cp:lastPrinted>2013-01-31T15:29:00Z</cp:lastPrinted>
  <dcterms:created xsi:type="dcterms:W3CDTF">2012-11-27T13:55:00Z</dcterms:created>
  <dcterms:modified xsi:type="dcterms:W3CDTF">2013-03-04T10:51:00Z</dcterms:modified>
</cp:coreProperties>
</file>