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66B" w:rsidRDefault="0059766B" w:rsidP="00CD2B01"/>
    <w:p w:rsidR="0059766B" w:rsidRDefault="0059766B" w:rsidP="00CD2B01"/>
    <w:p w:rsidR="0059766B" w:rsidRDefault="0059766B" w:rsidP="00CD2B01"/>
    <w:p w:rsidR="0059766B" w:rsidRDefault="0059766B" w:rsidP="00CD2B01"/>
    <w:p w:rsidR="00C854CB" w:rsidRDefault="00C854CB" w:rsidP="00CD2B01"/>
    <w:p w:rsidR="00C854CB" w:rsidRDefault="00C854CB" w:rsidP="00CD2B01"/>
    <w:p w:rsidR="00C854CB" w:rsidRDefault="00C854CB" w:rsidP="00CD2B01"/>
    <w:p w:rsidR="00C854CB" w:rsidRDefault="00C854CB" w:rsidP="00CD2B01"/>
    <w:p w:rsidR="00C854CB" w:rsidRDefault="00C854CB" w:rsidP="00CD2B01"/>
    <w:p w:rsidR="002A5675" w:rsidRDefault="00E74270" w:rsidP="00920E0C">
      <w:pPr>
        <w:jc w:val="center"/>
        <w:rPr>
          <w:rStyle w:val="BookTitle"/>
          <w:sz w:val="204"/>
          <w:szCs w:val="204"/>
        </w:rPr>
      </w:pPr>
      <w:r w:rsidRPr="00D6740B">
        <w:rPr>
          <w:rStyle w:val="BookTitle"/>
          <w:sz w:val="204"/>
          <w:szCs w:val="204"/>
        </w:rPr>
        <w:t>Y</w:t>
      </w:r>
      <w:r w:rsidR="00920E0C" w:rsidRPr="00D6740B">
        <w:rPr>
          <w:rStyle w:val="BookTitle"/>
          <w:sz w:val="204"/>
          <w:szCs w:val="204"/>
        </w:rPr>
        <w:t>MIR</w:t>
      </w:r>
    </w:p>
    <w:p w:rsidR="002A5675" w:rsidRPr="00EB0392" w:rsidRDefault="000B4B63" w:rsidP="007747D7">
      <w:pPr>
        <w:jc w:val="center"/>
        <w:rPr>
          <w:rStyle w:val="BookTitle"/>
          <w:sz w:val="96"/>
          <w:szCs w:val="96"/>
        </w:rPr>
      </w:pPr>
      <w:r>
        <w:rPr>
          <w:rStyle w:val="BookTitle"/>
          <w:sz w:val="96"/>
          <w:szCs w:val="96"/>
        </w:rPr>
        <w:t>ATLAS</w:t>
      </w:r>
    </w:p>
    <w:p w:rsidR="00EB0392" w:rsidRDefault="00EB0392">
      <w:pPr>
        <w:jc w:val="left"/>
        <w:rPr>
          <w:rFonts w:asciiTheme="majorHAnsi" w:eastAsia="Droid Sans Fallback" w:hAnsiTheme="majorHAnsi" w:cstheme="majorBidi"/>
          <w:b/>
          <w:bCs/>
          <w:color w:val="365F91" w:themeColor="accent1" w:themeShade="BF"/>
          <w:sz w:val="28"/>
          <w:lang w:val="de-DE" w:eastAsia="fa-IR" w:bidi="fa-IR"/>
        </w:rPr>
      </w:pPr>
      <w:r>
        <w:rPr>
          <w:rFonts w:eastAsia="Droid Sans Fallback"/>
          <w:lang w:val="de-DE" w:eastAsia="fa-IR" w:bidi="fa-IR"/>
        </w:rPr>
        <w:br w:type="page"/>
      </w:r>
    </w:p>
    <w:p w:rsidR="000B45F0" w:rsidRDefault="000B45F0" w:rsidP="000B45F0">
      <w:pPr>
        <w:pStyle w:val="Heading1"/>
        <w:rPr>
          <w:rFonts w:eastAsia="Droid Sans Fallback"/>
          <w:lang w:val="de-DE" w:eastAsia="fa-IR" w:bidi="fa-IR"/>
        </w:rPr>
      </w:pPr>
      <w:bookmarkStart w:id="0" w:name="_Toc354412840"/>
      <w:r>
        <w:rPr>
          <w:rFonts w:eastAsia="Droid Sans Fallback"/>
          <w:lang w:val="de-DE" w:eastAsia="fa-IR" w:bidi="fa-IR"/>
        </w:rPr>
        <w:lastRenderedPageBreak/>
        <w:t>Table of Contents</w:t>
      </w:r>
      <w:bookmarkEnd w:id="0"/>
    </w:p>
    <w:p w:rsidR="00AF5B9A" w:rsidRDefault="000B45F0">
      <w:pPr>
        <w:pStyle w:val="TOC1"/>
        <w:tabs>
          <w:tab w:val="right" w:leader="dot" w:pos="10457"/>
        </w:tabs>
        <w:rPr>
          <w:rFonts w:asciiTheme="minorHAnsi" w:hAnsiTheme="minorHAnsi" w:cstheme="minorBidi"/>
          <w:b w:val="0"/>
          <w:bCs w:val="0"/>
          <w:caps w:val="0"/>
          <w:noProof/>
          <w:sz w:val="22"/>
          <w:szCs w:val="22"/>
          <w:lang w:val="it-IT"/>
        </w:rPr>
      </w:pPr>
      <w:r w:rsidRPr="00FD7E5A">
        <w:rPr>
          <w:rFonts w:asciiTheme="minorHAnsi" w:eastAsia="Droid Sans Fallback" w:hAnsiTheme="minorHAnsi"/>
          <w:color w:val="00000A"/>
          <w:kern w:val="1"/>
          <w:sz w:val="18"/>
          <w:lang w:val="de-DE" w:eastAsia="fa-IR" w:bidi="fa-IR"/>
        </w:rPr>
        <w:fldChar w:fldCharType="begin"/>
      </w:r>
      <w:r w:rsidRPr="00FD7E5A">
        <w:rPr>
          <w:rFonts w:asciiTheme="minorHAnsi" w:eastAsia="Droid Sans Fallback" w:hAnsiTheme="minorHAnsi"/>
          <w:color w:val="00000A"/>
          <w:kern w:val="1"/>
          <w:sz w:val="18"/>
          <w:lang w:val="de-DE" w:eastAsia="fa-IR" w:bidi="fa-IR"/>
        </w:rPr>
        <w:instrText xml:space="preserve"> TOC \o "1-2" \h \z \u </w:instrText>
      </w:r>
      <w:r w:rsidRPr="00FD7E5A">
        <w:rPr>
          <w:rFonts w:asciiTheme="minorHAnsi" w:eastAsia="Droid Sans Fallback" w:hAnsiTheme="minorHAnsi"/>
          <w:color w:val="00000A"/>
          <w:kern w:val="1"/>
          <w:sz w:val="18"/>
          <w:lang w:val="de-DE" w:eastAsia="fa-IR" w:bidi="fa-IR"/>
        </w:rPr>
        <w:fldChar w:fldCharType="separate"/>
      </w:r>
      <w:hyperlink w:anchor="_Toc354412840" w:history="1">
        <w:r w:rsidR="00AF5B9A" w:rsidRPr="00412A8B">
          <w:rPr>
            <w:rStyle w:val="Hyperlink"/>
            <w:rFonts w:eastAsia="Droid Sans Fallback"/>
            <w:noProof/>
            <w:lang w:val="de-DE" w:eastAsia="fa-IR" w:bidi="fa-IR"/>
          </w:rPr>
          <w:t>Table of Contents</w:t>
        </w:r>
        <w:r w:rsidR="00AF5B9A">
          <w:rPr>
            <w:noProof/>
            <w:webHidden/>
          </w:rPr>
          <w:tab/>
        </w:r>
        <w:r w:rsidR="00AF5B9A">
          <w:rPr>
            <w:noProof/>
            <w:webHidden/>
          </w:rPr>
          <w:fldChar w:fldCharType="begin"/>
        </w:r>
        <w:r w:rsidR="00AF5B9A">
          <w:rPr>
            <w:noProof/>
            <w:webHidden/>
          </w:rPr>
          <w:instrText xml:space="preserve"> PAGEREF _Toc354412840 \h </w:instrText>
        </w:r>
        <w:r w:rsidR="00AF5B9A">
          <w:rPr>
            <w:noProof/>
            <w:webHidden/>
          </w:rPr>
        </w:r>
        <w:r w:rsidR="00AF5B9A">
          <w:rPr>
            <w:noProof/>
            <w:webHidden/>
          </w:rPr>
          <w:fldChar w:fldCharType="separate"/>
        </w:r>
        <w:r w:rsidR="00AF5B9A">
          <w:rPr>
            <w:noProof/>
            <w:webHidden/>
          </w:rPr>
          <w:t>2</w:t>
        </w:r>
        <w:r w:rsidR="00AF5B9A">
          <w:rPr>
            <w:noProof/>
            <w:webHidden/>
          </w:rPr>
          <w:fldChar w:fldCharType="end"/>
        </w:r>
      </w:hyperlink>
    </w:p>
    <w:p w:rsidR="00AF5B9A" w:rsidRDefault="001918FB">
      <w:pPr>
        <w:pStyle w:val="TOC1"/>
        <w:tabs>
          <w:tab w:val="right" w:leader="dot" w:pos="10457"/>
        </w:tabs>
        <w:rPr>
          <w:rFonts w:asciiTheme="minorHAnsi" w:hAnsiTheme="minorHAnsi" w:cstheme="minorBidi"/>
          <w:b w:val="0"/>
          <w:bCs w:val="0"/>
          <w:caps w:val="0"/>
          <w:noProof/>
          <w:sz w:val="22"/>
          <w:szCs w:val="22"/>
          <w:lang w:val="it-IT"/>
        </w:rPr>
      </w:pPr>
      <w:hyperlink w:anchor="_Toc354412841" w:history="1">
        <w:r w:rsidR="00AF5B9A" w:rsidRPr="00412A8B">
          <w:rPr>
            <w:rStyle w:val="Hyperlink"/>
            <w:noProof/>
          </w:rPr>
          <w:t>The Universe</w:t>
        </w:r>
        <w:r w:rsidR="00AF5B9A">
          <w:rPr>
            <w:noProof/>
            <w:webHidden/>
          </w:rPr>
          <w:tab/>
        </w:r>
        <w:r w:rsidR="00AF5B9A">
          <w:rPr>
            <w:noProof/>
            <w:webHidden/>
          </w:rPr>
          <w:fldChar w:fldCharType="begin"/>
        </w:r>
        <w:r w:rsidR="00AF5B9A">
          <w:rPr>
            <w:noProof/>
            <w:webHidden/>
          </w:rPr>
          <w:instrText xml:space="preserve"> PAGEREF _Toc354412841 \h </w:instrText>
        </w:r>
        <w:r w:rsidR="00AF5B9A">
          <w:rPr>
            <w:noProof/>
            <w:webHidden/>
          </w:rPr>
        </w:r>
        <w:r w:rsidR="00AF5B9A">
          <w:rPr>
            <w:noProof/>
            <w:webHidden/>
          </w:rPr>
          <w:fldChar w:fldCharType="separate"/>
        </w:r>
        <w:r w:rsidR="00AF5B9A">
          <w:rPr>
            <w:noProof/>
            <w:webHidden/>
          </w:rPr>
          <w:t>3</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2" w:history="1">
        <w:r w:rsidR="00AF5B9A" w:rsidRPr="00412A8B">
          <w:rPr>
            <w:rStyle w:val="Hyperlink"/>
            <w:noProof/>
          </w:rPr>
          <w:t>The First Clash</w:t>
        </w:r>
        <w:r w:rsidR="00AF5B9A">
          <w:rPr>
            <w:noProof/>
            <w:webHidden/>
          </w:rPr>
          <w:tab/>
        </w:r>
        <w:r w:rsidR="00AF5B9A">
          <w:rPr>
            <w:noProof/>
            <w:webHidden/>
          </w:rPr>
          <w:fldChar w:fldCharType="begin"/>
        </w:r>
        <w:r w:rsidR="00AF5B9A">
          <w:rPr>
            <w:noProof/>
            <w:webHidden/>
          </w:rPr>
          <w:instrText xml:space="preserve"> PAGEREF _Toc354412842 \h </w:instrText>
        </w:r>
        <w:r w:rsidR="00AF5B9A">
          <w:rPr>
            <w:noProof/>
            <w:webHidden/>
          </w:rPr>
        </w:r>
        <w:r w:rsidR="00AF5B9A">
          <w:rPr>
            <w:noProof/>
            <w:webHidden/>
          </w:rPr>
          <w:fldChar w:fldCharType="separate"/>
        </w:r>
        <w:r w:rsidR="00AF5B9A">
          <w:rPr>
            <w:noProof/>
            <w:webHidden/>
          </w:rPr>
          <w:t>3</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3" w:history="1">
        <w:r w:rsidR="00AF5B9A" w:rsidRPr="00412A8B">
          <w:rPr>
            <w:rStyle w:val="Hyperlink"/>
            <w:noProof/>
          </w:rPr>
          <w:t>The Old Gods</w:t>
        </w:r>
        <w:r w:rsidR="00AF5B9A">
          <w:rPr>
            <w:noProof/>
            <w:webHidden/>
          </w:rPr>
          <w:tab/>
        </w:r>
        <w:r w:rsidR="00AF5B9A">
          <w:rPr>
            <w:noProof/>
            <w:webHidden/>
          </w:rPr>
          <w:fldChar w:fldCharType="begin"/>
        </w:r>
        <w:r w:rsidR="00AF5B9A">
          <w:rPr>
            <w:noProof/>
            <w:webHidden/>
          </w:rPr>
          <w:instrText xml:space="preserve"> PAGEREF _Toc354412843 \h </w:instrText>
        </w:r>
        <w:r w:rsidR="00AF5B9A">
          <w:rPr>
            <w:noProof/>
            <w:webHidden/>
          </w:rPr>
        </w:r>
        <w:r w:rsidR="00AF5B9A">
          <w:rPr>
            <w:noProof/>
            <w:webHidden/>
          </w:rPr>
          <w:fldChar w:fldCharType="separate"/>
        </w:r>
        <w:r w:rsidR="00AF5B9A">
          <w:rPr>
            <w:noProof/>
            <w:webHidden/>
          </w:rPr>
          <w:t>3</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4" w:history="1">
        <w:r w:rsidR="00AF5B9A" w:rsidRPr="00412A8B">
          <w:rPr>
            <w:rStyle w:val="Hyperlink"/>
            <w:noProof/>
          </w:rPr>
          <w:t>The Lesser Elements and the Creation of Planes</w:t>
        </w:r>
        <w:r w:rsidR="00AF5B9A">
          <w:rPr>
            <w:noProof/>
            <w:webHidden/>
          </w:rPr>
          <w:tab/>
        </w:r>
        <w:r w:rsidR="00AF5B9A">
          <w:rPr>
            <w:noProof/>
            <w:webHidden/>
          </w:rPr>
          <w:fldChar w:fldCharType="begin"/>
        </w:r>
        <w:r w:rsidR="00AF5B9A">
          <w:rPr>
            <w:noProof/>
            <w:webHidden/>
          </w:rPr>
          <w:instrText xml:space="preserve"> PAGEREF _Toc354412844 \h </w:instrText>
        </w:r>
        <w:r w:rsidR="00AF5B9A">
          <w:rPr>
            <w:noProof/>
            <w:webHidden/>
          </w:rPr>
        </w:r>
        <w:r w:rsidR="00AF5B9A">
          <w:rPr>
            <w:noProof/>
            <w:webHidden/>
          </w:rPr>
          <w:fldChar w:fldCharType="separate"/>
        </w:r>
        <w:r w:rsidR="00AF5B9A">
          <w:rPr>
            <w:noProof/>
            <w:webHidden/>
          </w:rPr>
          <w:t>3</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5" w:history="1">
        <w:r w:rsidR="00AF5B9A" w:rsidRPr="00412A8B">
          <w:rPr>
            <w:rStyle w:val="Hyperlink"/>
            <w:noProof/>
          </w:rPr>
          <w:t>The New Gods</w:t>
        </w:r>
        <w:r w:rsidR="00AF5B9A">
          <w:rPr>
            <w:noProof/>
            <w:webHidden/>
          </w:rPr>
          <w:tab/>
        </w:r>
        <w:r w:rsidR="00AF5B9A">
          <w:rPr>
            <w:noProof/>
            <w:webHidden/>
          </w:rPr>
          <w:fldChar w:fldCharType="begin"/>
        </w:r>
        <w:r w:rsidR="00AF5B9A">
          <w:rPr>
            <w:noProof/>
            <w:webHidden/>
          </w:rPr>
          <w:instrText xml:space="preserve"> PAGEREF _Toc354412845 \h </w:instrText>
        </w:r>
        <w:r w:rsidR="00AF5B9A">
          <w:rPr>
            <w:noProof/>
            <w:webHidden/>
          </w:rPr>
        </w:r>
        <w:r w:rsidR="00AF5B9A">
          <w:rPr>
            <w:noProof/>
            <w:webHidden/>
          </w:rPr>
          <w:fldChar w:fldCharType="separate"/>
        </w:r>
        <w:r w:rsidR="00AF5B9A">
          <w:rPr>
            <w:noProof/>
            <w:webHidden/>
          </w:rPr>
          <w:t>4</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6" w:history="1">
        <w:r w:rsidR="00AF5B9A" w:rsidRPr="00412A8B">
          <w:rPr>
            <w:rStyle w:val="Hyperlink"/>
            <w:noProof/>
          </w:rPr>
          <w:t>The Birth of Life</w:t>
        </w:r>
        <w:r w:rsidR="00AF5B9A">
          <w:rPr>
            <w:noProof/>
            <w:webHidden/>
          </w:rPr>
          <w:tab/>
        </w:r>
        <w:r w:rsidR="00AF5B9A">
          <w:rPr>
            <w:noProof/>
            <w:webHidden/>
          </w:rPr>
          <w:fldChar w:fldCharType="begin"/>
        </w:r>
        <w:r w:rsidR="00AF5B9A">
          <w:rPr>
            <w:noProof/>
            <w:webHidden/>
          </w:rPr>
          <w:instrText xml:space="preserve"> PAGEREF _Toc354412846 \h </w:instrText>
        </w:r>
        <w:r w:rsidR="00AF5B9A">
          <w:rPr>
            <w:noProof/>
            <w:webHidden/>
          </w:rPr>
        </w:r>
        <w:r w:rsidR="00AF5B9A">
          <w:rPr>
            <w:noProof/>
            <w:webHidden/>
          </w:rPr>
          <w:fldChar w:fldCharType="separate"/>
        </w:r>
        <w:r w:rsidR="00AF5B9A">
          <w:rPr>
            <w:noProof/>
            <w:webHidden/>
          </w:rPr>
          <w:t>4</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7" w:history="1">
        <w:r w:rsidR="00AF5B9A" w:rsidRPr="00412A8B">
          <w:rPr>
            <w:rStyle w:val="Hyperlink"/>
            <w:noProof/>
          </w:rPr>
          <w:t>The Fall of the Old Gods and the Birth of the Lesser Gods</w:t>
        </w:r>
        <w:r w:rsidR="00AF5B9A">
          <w:rPr>
            <w:noProof/>
            <w:webHidden/>
          </w:rPr>
          <w:tab/>
        </w:r>
        <w:r w:rsidR="00AF5B9A">
          <w:rPr>
            <w:noProof/>
            <w:webHidden/>
          </w:rPr>
          <w:fldChar w:fldCharType="begin"/>
        </w:r>
        <w:r w:rsidR="00AF5B9A">
          <w:rPr>
            <w:noProof/>
            <w:webHidden/>
          </w:rPr>
          <w:instrText xml:space="preserve"> PAGEREF _Toc354412847 \h </w:instrText>
        </w:r>
        <w:r w:rsidR="00AF5B9A">
          <w:rPr>
            <w:noProof/>
            <w:webHidden/>
          </w:rPr>
        </w:r>
        <w:r w:rsidR="00AF5B9A">
          <w:rPr>
            <w:noProof/>
            <w:webHidden/>
          </w:rPr>
          <w:fldChar w:fldCharType="separate"/>
        </w:r>
        <w:r w:rsidR="00AF5B9A">
          <w:rPr>
            <w:noProof/>
            <w:webHidden/>
          </w:rPr>
          <w:t>4</w:t>
        </w:r>
        <w:r w:rsidR="00AF5B9A">
          <w:rPr>
            <w:noProof/>
            <w:webHidden/>
          </w:rPr>
          <w:fldChar w:fldCharType="end"/>
        </w:r>
      </w:hyperlink>
    </w:p>
    <w:p w:rsidR="00AF5B9A" w:rsidRDefault="001918FB">
      <w:pPr>
        <w:pStyle w:val="TOC2"/>
        <w:tabs>
          <w:tab w:val="right" w:leader="dot" w:pos="10457"/>
        </w:tabs>
        <w:rPr>
          <w:rFonts w:cstheme="minorBidi"/>
          <w:b w:val="0"/>
          <w:bCs w:val="0"/>
          <w:noProof/>
          <w:sz w:val="22"/>
          <w:szCs w:val="22"/>
          <w:lang w:val="it-IT"/>
        </w:rPr>
      </w:pPr>
      <w:hyperlink w:anchor="_Toc354412848" w:history="1">
        <w:r w:rsidR="00AF5B9A" w:rsidRPr="00412A8B">
          <w:rPr>
            <w:rStyle w:val="Hyperlink"/>
            <w:noProof/>
          </w:rPr>
          <w:t>Old Ymir</w:t>
        </w:r>
        <w:r w:rsidR="00AF5B9A">
          <w:rPr>
            <w:noProof/>
            <w:webHidden/>
          </w:rPr>
          <w:tab/>
        </w:r>
        <w:r w:rsidR="00AF5B9A">
          <w:rPr>
            <w:noProof/>
            <w:webHidden/>
          </w:rPr>
          <w:fldChar w:fldCharType="begin"/>
        </w:r>
        <w:r w:rsidR="00AF5B9A">
          <w:rPr>
            <w:noProof/>
            <w:webHidden/>
          </w:rPr>
          <w:instrText xml:space="preserve"> PAGEREF _Toc354412848 \h </w:instrText>
        </w:r>
        <w:r w:rsidR="00AF5B9A">
          <w:rPr>
            <w:noProof/>
            <w:webHidden/>
          </w:rPr>
        </w:r>
        <w:r w:rsidR="00AF5B9A">
          <w:rPr>
            <w:noProof/>
            <w:webHidden/>
          </w:rPr>
          <w:fldChar w:fldCharType="separate"/>
        </w:r>
        <w:r w:rsidR="00AF5B9A">
          <w:rPr>
            <w:noProof/>
            <w:webHidden/>
          </w:rPr>
          <w:t>4</w:t>
        </w:r>
        <w:r w:rsidR="00AF5B9A">
          <w:rPr>
            <w:noProof/>
            <w:webHidden/>
          </w:rPr>
          <w:fldChar w:fldCharType="end"/>
        </w:r>
      </w:hyperlink>
    </w:p>
    <w:p w:rsidR="002A5675" w:rsidRPr="002A5675" w:rsidRDefault="000B45F0" w:rsidP="007747D7">
      <w:pPr>
        <w:pStyle w:val="TOCHeading"/>
        <w:spacing w:before="0" w:line="360" w:lineRule="auto"/>
      </w:pPr>
      <w:r w:rsidRPr="00FD7E5A">
        <w:rPr>
          <w:rFonts w:asciiTheme="minorHAnsi" w:eastAsia="Droid Sans Fallback" w:hAnsiTheme="minorHAnsi" w:cstheme="minorHAnsi"/>
          <w:color w:val="00000A"/>
          <w:kern w:val="1"/>
          <w:sz w:val="18"/>
          <w:szCs w:val="24"/>
          <w:lang w:val="de-DE" w:eastAsia="fa-IR" w:bidi="fa-IR"/>
        </w:rPr>
        <w:fldChar w:fldCharType="end"/>
      </w:r>
      <w:bookmarkStart w:id="1" w:name="_Toc331347288"/>
      <w:r w:rsidR="002A5675" w:rsidRPr="002A5675">
        <w:br w:type="page"/>
      </w:r>
    </w:p>
    <w:p w:rsidR="00B86D42" w:rsidRDefault="00B86D42">
      <w:pPr>
        <w:jc w:val="left"/>
        <w:rPr>
          <w:rFonts w:asciiTheme="majorHAnsi" w:eastAsiaTheme="majorEastAsia" w:hAnsiTheme="majorHAnsi" w:cstheme="majorBidi"/>
          <w:b/>
          <w:bCs/>
          <w:color w:val="365F91" w:themeColor="accent1" w:themeShade="BF"/>
          <w:sz w:val="28"/>
        </w:rPr>
      </w:pPr>
      <w:bookmarkStart w:id="2" w:name="_Toc354412841"/>
      <w:bookmarkEnd w:id="1"/>
      <w:r>
        <w:lastRenderedPageBreak/>
        <w:br w:type="page"/>
      </w:r>
    </w:p>
    <w:p w:rsidR="00C01700" w:rsidRPr="00C01700" w:rsidRDefault="00C01700" w:rsidP="00C01700">
      <w:pPr>
        <w:rPr>
          <w:lang w:val="it-IT"/>
        </w:rPr>
      </w:pPr>
    </w:p>
    <w:bookmarkEnd w:id="2"/>
    <w:p w:rsidR="00907685" w:rsidRPr="00B1196D" w:rsidRDefault="00B1196D" w:rsidP="000737D1">
      <w:pPr>
        <w:pStyle w:val="Heading1"/>
        <w:rPr>
          <w:lang w:val="it-IT"/>
        </w:rPr>
      </w:pPr>
      <w:r w:rsidRPr="00B1196D">
        <w:rPr>
          <w:lang w:val="it-IT"/>
        </w:rPr>
        <w:t xml:space="preserve">Cosmo </w:t>
      </w:r>
      <w:proofErr w:type="spellStart"/>
      <w:r w:rsidRPr="00B1196D">
        <w:rPr>
          <w:lang w:val="it-IT"/>
        </w:rPr>
        <w:t>Genesis</w:t>
      </w:r>
      <w:proofErr w:type="spellEnd"/>
    </w:p>
    <w:p w:rsidR="00B1196D" w:rsidRPr="00B1196D" w:rsidRDefault="00B1196D" w:rsidP="00B1196D">
      <w:pPr>
        <w:jc w:val="left"/>
        <w:rPr>
          <w:lang w:val="it-IT"/>
        </w:rPr>
      </w:pPr>
      <w:bookmarkStart w:id="3" w:name="_Toc354412842"/>
      <w:r w:rsidRPr="00B1196D">
        <w:rPr>
          <w:lang w:val="it-IT"/>
        </w:rPr>
        <w:br w:type="page"/>
      </w:r>
      <w:r w:rsidRPr="00B1196D">
        <w:rPr>
          <w:rFonts w:ascii="Arial" w:hAnsi="Arial" w:cs="Arial"/>
          <w:color w:val="222222"/>
          <w:sz w:val="20"/>
          <w:szCs w:val="20"/>
          <w:lang w:val="it-IT"/>
        </w:rPr>
        <w:lastRenderedPageBreak/>
        <w:t xml:space="preserve">Io terrei solo </w:t>
      </w:r>
      <w:r w:rsidRPr="00B1196D">
        <w:rPr>
          <w:rFonts w:ascii="Arial" w:hAnsi="Arial" w:cs="Arial"/>
          <w:b/>
          <w:color w:val="222222"/>
          <w:sz w:val="20"/>
          <w:szCs w:val="20"/>
          <w:lang w:val="it-IT"/>
        </w:rPr>
        <w:t>Mana</w:t>
      </w:r>
      <w:r w:rsidRPr="00B1196D">
        <w:rPr>
          <w:rFonts w:ascii="Arial" w:hAnsi="Arial" w:cs="Arial"/>
          <w:color w:val="222222"/>
          <w:sz w:val="20"/>
          <w:szCs w:val="20"/>
          <w:lang w:val="it-IT"/>
        </w:rPr>
        <w:t xml:space="preserve"> e </w:t>
      </w:r>
      <w:proofErr w:type="spellStart"/>
      <w:r w:rsidRPr="00B1196D">
        <w:rPr>
          <w:rFonts w:ascii="Arial" w:hAnsi="Arial" w:cs="Arial"/>
          <w:b/>
          <w:color w:val="222222"/>
          <w:sz w:val="20"/>
          <w:szCs w:val="20"/>
          <w:lang w:val="it-IT"/>
        </w:rPr>
        <w:t>Void</w:t>
      </w:r>
      <w:proofErr w:type="spellEnd"/>
      <w:r w:rsidRPr="00B1196D">
        <w:rPr>
          <w:rFonts w:ascii="Arial" w:hAnsi="Arial" w:cs="Arial"/>
          <w:color w:val="222222"/>
          <w:sz w:val="20"/>
          <w:szCs w:val="20"/>
          <w:lang w:val="it-IT"/>
        </w:rPr>
        <w:t xml:space="preserve"> con il </w:t>
      </w:r>
      <w:r w:rsidRPr="00B1196D">
        <w:rPr>
          <w:rFonts w:ascii="Arial" w:hAnsi="Arial" w:cs="Arial"/>
          <w:b/>
          <w:color w:val="222222"/>
          <w:sz w:val="20"/>
          <w:szCs w:val="20"/>
          <w:lang w:val="it-IT"/>
        </w:rPr>
        <w:t>Dark Mana</w:t>
      </w:r>
      <w:r w:rsidRPr="00B1196D">
        <w:rPr>
          <w:rFonts w:ascii="Arial" w:hAnsi="Arial" w:cs="Arial"/>
          <w:color w:val="222222"/>
          <w:sz w:val="20"/>
          <w:szCs w:val="20"/>
          <w:lang w:val="it-IT"/>
        </w:rPr>
        <w:t xml:space="preserve"> corrotto, </w:t>
      </w:r>
      <w:r w:rsidRPr="00B1196D">
        <w:rPr>
          <w:lang w:val="it-IT"/>
        </w:rPr>
        <w:t>il tutto, il niente e una terza forza che vuole sostituirsi al tutto</w:t>
      </w:r>
    </w:p>
    <w:p w:rsidR="00B1196D" w:rsidRPr="00B1196D" w:rsidRDefault="00B1196D" w:rsidP="00B1196D">
      <w:pPr>
        <w:jc w:val="left"/>
        <w:rPr>
          <w:rFonts w:ascii="Arial" w:hAnsi="Arial" w:cs="Arial"/>
          <w:color w:val="222222"/>
          <w:sz w:val="20"/>
          <w:szCs w:val="20"/>
          <w:lang w:val="it-IT"/>
        </w:rPr>
      </w:pPr>
      <w:r w:rsidRPr="00B1196D">
        <w:rPr>
          <w:lang w:val="it-IT"/>
        </w:rPr>
        <w:t>per governare con leggi sue.</w:t>
      </w:r>
      <w:r>
        <w:rPr>
          <w:lang w:val="it-IT"/>
        </w:rPr>
        <w:t xml:space="preserve"> </w:t>
      </w:r>
      <w:r w:rsidRPr="00B1196D">
        <w:rPr>
          <w:rFonts w:ascii="Arial" w:hAnsi="Arial" w:cs="Arial"/>
          <w:color w:val="222222"/>
          <w:sz w:val="20"/>
          <w:szCs w:val="20"/>
          <w:lang w:val="it-IT"/>
        </w:rPr>
        <w:t>e i 4 elementi minori.</w:t>
      </w:r>
    </w:p>
    <w:p w:rsidR="00B1196D" w:rsidRPr="00B1196D" w:rsidRDefault="00B1196D" w:rsidP="00B1196D">
      <w:pPr>
        <w:shd w:val="clear" w:color="auto" w:fill="FFFFFF"/>
        <w:spacing w:before="100" w:beforeAutospacing="1" w:after="100" w:afterAutospacing="1" w:line="240" w:lineRule="auto"/>
        <w:jc w:val="left"/>
        <w:rPr>
          <w:rFonts w:ascii="Arial" w:eastAsia="Times New Roman" w:hAnsi="Arial" w:cs="Arial"/>
          <w:color w:val="222222"/>
          <w:sz w:val="20"/>
          <w:szCs w:val="20"/>
          <w:lang w:val="it-IT"/>
        </w:rPr>
      </w:pPr>
      <w:r w:rsidRPr="00B1196D">
        <w:rPr>
          <w:rFonts w:ascii="Arial" w:eastAsia="Times New Roman" w:hAnsi="Arial" w:cs="Arial"/>
          <w:color w:val="222222"/>
          <w:sz w:val="20"/>
          <w:szCs w:val="20"/>
          <w:lang w:val="it-IT"/>
        </w:rPr>
        <w:t xml:space="preserve">Per le </w:t>
      </w:r>
      <w:r w:rsidRPr="00B1196D">
        <w:rPr>
          <w:rFonts w:ascii="Arial" w:eastAsia="Times New Roman" w:hAnsi="Arial" w:cs="Arial"/>
          <w:b/>
          <w:color w:val="222222"/>
          <w:sz w:val="20"/>
          <w:szCs w:val="20"/>
          <w:lang w:val="it-IT"/>
        </w:rPr>
        <w:t>divinità minori</w:t>
      </w:r>
      <w:r w:rsidRPr="00B1196D">
        <w:rPr>
          <w:rFonts w:ascii="Arial" w:eastAsia="Times New Roman" w:hAnsi="Arial" w:cs="Arial"/>
          <w:color w:val="222222"/>
          <w:sz w:val="20"/>
          <w:szCs w:val="20"/>
          <w:lang w:val="it-IT"/>
        </w:rPr>
        <w:t>, non le farei buone o malvagie, sono solo diverse...alcune possono anche essere demoni sovrani, altre no!</w:t>
      </w:r>
    </w:p>
    <w:p w:rsidR="00B1196D" w:rsidRPr="00B1196D" w:rsidRDefault="00B1196D" w:rsidP="00B1196D">
      <w:pPr>
        <w:jc w:val="left"/>
        <w:rPr>
          <w:lang w:val="it-IT"/>
        </w:rPr>
      </w:pPr>
      <w:r w:rsidRPr="00B1196D">
        <w:rPr>
          <w:lang w:val="it-IT"/>
        </w:rPr>
        <w:t xml:space="preserve">Idea: e se </w:t>
      </w:r>
      <w:proofErr w:type="spellStart"/>
      <w:r w:rsidRPr="00B1196D">
        <w:rPr>
          <w:b/>
          <w:lang w:val="it-IT"/>
        </w:rPr>
        <w:t>Ahriman</w:t>
      </w:r>
      <w:proofErr w:type="spellEnd"/>
      <w:r w:rsidRPr="00B1196D">
        <w:rPr>
          <w:lang w:val="it-IT"/>
        </w:rPr>
        <w:t xml:space="preserve"> non fosse altro che uno degli </w:t>
      </w:r>
      <w:proofErr w:type="spellStart"/>
      <w:r w:rsidRPr="00B1196D">
        <w:rPr>
          <w:lang w:val="it-IT"/>
        </w:rPr>
        <w:t>dèi</w:t>
      </w:r>
      <w:proofErr w:type="spellEnd"/>
      <w:r w:rsidRPr="00B1196D">
        <w:rPr>
          <w:lang w:val="it-IT"/>
        </w:rPr>
        <w:t xml:space="preserve"> antichi che è sfuggito al </w:t>
      </w:r>
      <w:proofErr w:type="spellStart"/>
      <w:r w:rsidRPr="00B1196D">
        <w:rPr>
          <w:lang w:val="it-IT"/>
        </w:rPr>
        <w:t>banishment</w:t>
      </w:r>
      <w:proofErr w:type="spellEnd"/>
      <w:r w:rsidRPr="00B1196D">
        <w:rPr>
          <w:lang w:val="it-IT"/>
        </w:rPr>
        <w:t xml:space="preserve"> corrompendo l'a sua stessa essenza e quindi </w:t>
      </w:r>
      <w:proofErr w:type="spellStart"/>
      <w:r w:rsidRPr="00B1196D">
        <w:rPr>
          <w:lang w:val="it-IT"/>
        </w:rPr>
        <w:t>diventendo</w:t>
      </w:r>
      <w:proofErr w:type="spellEnd"/>
      <w:r w:rsidRPr="00B1196D">
        <w:rPr>
          <w:lang w:val="it-IT"/>
        </w:rPr>
        <w:t xml:space="preserve"> </w:t>
      </w:r>
      <w:proofErr w:type="spellStart"/>
      <w:r w:rsidRPr="00B1196D">
        <w:rPr>
          <w:lang w:val="it-IT"/>
        </w:rPr>
        <w:t>esdo</w:t>
      </w:r>
      <w:proofErr w:type="spellEnd"/>
      <w:r w:rsidRPr="00B1196D">
        <w:rPr>
          <w:lang w:val="it-IT"/>
        </w:rPr>
        <w:t xml:space="preserve"> stesso il dark mana?</w:t>
      </w:r>
    </w:p>
    <w:p w:rsidR="00B1196D" w:rsidRPr="00B1196D" w:rsidRDefault="00B1196D" w:rsidP="00B1196D">
      <w:pPr>
        <w:jc w:val="left"/>
        <w:rPr>
          <w:lang w:val="it-IT"/>
        </w:rPr>
      </w:pPr>
      <w:r w:rsidRPr="00B1196D">
        <w:rPr>
          <w:lang w:val="it-IT"/>
        </w:rPr>
        <w:t>Così si spiega perché sia visto come alieno e malvagio universalmente</w:t>
      </w:r>
    </w:p>
    <w:p w:rsidR="00B1196D" w:rsidRPr="00B1196D" w:rsidRDefault="00B1196D" w:rsidP="00B1196D">
      <w:pPr>
        <w:jc w:val="left"/>
        <w:rPr>
          <w:lang w:val="it-IT"/>
        </w:rPr>
      </w:pPr>
      <w:r w:rsidRPr="00B1196D">
        <w:rPr>
          <w:lang w:val="it-IT"/>
        </w:rPr>
        <w:t>spiegare bene cos'è il Dark Mana (che non può essere dark</w:t>
      </w:r>
      <w:r>
        <w:rPr>
          <w:lang w:val="it-IT"/>
        </w:rPr>
        <w:t xml:space="preserve"> </w:t>
      </w:r>
      <w:r w:rsidRPr="00B1196D">
        <w:rPr>
          <w:lang w:val="it-IT"/>
        </w:rPr>
        <w:t xml:space="preserve">solo </w:t>
      </w:r>
      <w:proofErr w:type="spellStart"/>
      <w:r w:rsidRPr="00B1196D">
        <w:rPr>
          <w:lang w:val="it-IT"/>
        </w:rPr>
        <w:t>perchè</w:t>
      </w:r>
      <w:proofErr w:type="spellEnd"/>
      <w:r w:rsidRPr="00B1196D">
        <w:rPr>
          <w:lang w:val="it-IT"/>
        </w:rPr>
        <w:t xml:space="preserve"> "malvagio").</w:t>
      </w:r>
    </w:p>
    <w:p w:rsidR="00B1196D" w:rsidRPr="00B1196D" w:rsidRDefault="00B1196D" w:rsidP="00B1196D">
      <w:pPr>
        <w:jc w:val="left"/>
        <w:rPr>
          <w:lang w:val="it-IT"/>
        </w:rPr>
      </w:pPr>
      <w:r w:rsidRPr="00B1196D">
        <w:rPr>
          <w:lang w:val="it-IT"/>
        </w:rPr>
        <w:t xml:space="preserve">Ovvero: </w:t>
      </w:r>
      <w:proofErr w:type="spellStart"/>
      <w:r w:rsidRPr="00B1196D">
        <w:rPr>
          <w:lang w:val="it-IT"/>
        </w:rPr>
        <w:t>perchè</w:t>
      </w:r>
      <w:proofErr w:type="spellEnd"/>
      <w:r w:rsidRPr="00B1196D">
        <w:rPr>
          <w:lang w:val="it-IT"/>
        </w:rPr>
        <w:t xml:space="preserve"> sacrificare il cuore di uno schiavo all'altare del dio</w:t>
      </w:r>
    </w:p>
    <w:p w:rsidR="00B1196D" w:rsidRPr="00B1196D" w:rsidRDefault="00B1196D" w:rsidP="00B1196D">
      <w:pPr>
        <w:jc w:val="left"/>
        <w:rPr>
          <w:lang w:val="it-IT"/>
        </w:rPr>
      </w:pPr>
      <w:proofErr w:type="spellStart"/>
      <w:r w:rsidRPr="00B1196D">
        <w:rPr>
          <w:lang w:val="it-IT"/>
        </w:rPr>
        <w:t>Yog</w:t>
      </w:r>
      <w:proofErr w:type="spellEnd"/>
      <w:r w:rsidRPr="00B1196D">
        <w:rPr>
          <w:lang w:val="it-IT"/>
        </w:rPr>
        <w:t xml:space="preserve"> e farlo all'altare di un demone sovrano è diverso? Cos'è che</w:t>
      </w:r>
    </w:p>
    <w:p w:rsidR="00B1196D" w:rsidRPr="00B1196D" w:rsidRDefault="00B1196D" w:rsidP="00B1196D">
      <w:pPr>
        <w:jc w:val="left"/>
        <w:rPr>
          <w:lang w:val="it-IT"/>
        </w:rPr>
      </w:pPr>
      <w:r w:rsidRPr="00B1196D">
        <w:rPr>
          <w:lang w:val="it-IT"/>
        </w:rPr>
        <w:t xml:space="preserve">spaventa nel culto dei demoni sovrani? </w:t>
      </w:r>
      <w:proofErr w:type="spellStart"/>
      <w:r w:rsidRPr="00B1196D">
        <w:rPr>
          <w:lang w:val="it-IT"/>
        </w:rPr>
        <w:t>Perchè</w:t>
      </w:r>
      <w:proofErr w:type="spellEnd"/>
      <w:r w:rsidRPr="00B1196D">
        <w:rPr>
          <w:lang w:val="it-IT"/>
        </w:rPr>
        <w:t xml:space="preserve"> </w:t>
      </w:r>
      <w:proofErr w:type="spellStart"/>
      <w:r w:rsidRPr="00B1196D">
        <w:rPr>
          <w:lang w:val="it-IT"/>
        </w:rPr>
        <w:t>Ahriman</w:t>
      </w:r>
      <w:proofErr w:type="spellEnd"/>
      <w:r w:rsidRPr="00B1196D">
        <w:rPr>
          <w:lang w:val="it-IT"/>
        </w:rPr>
        <w:t xml:space="preserve"> -cito </w:t>
      </w:r>
      <w:proofErr w:type="spellStart"/>
      <w:r w:rsidRPr="00B1196D">
        <w:rPr>
          <w:lang w:val="it-IT"/>
        </w:rPr>
        <w:t>max</w:t>
      </w:r>
      <w:proofErr w:type="spellEnd"/>
      <w:r w:rsidRPr="00B1196D">
        <w:rPr>
          <w:lang w:val="it-IT"/>
        </w:rPr>
        <w:t>- è il</w:t>
      </w:r>
    </w:p>
    <w:p w:rsidR="00B1196D" w:rsidRPr="00B1196D" w:rsidRDefault="00B1196D" w:rsidP="00B1196D">
      <w:pPr>
        <w:jc w:val="left"/>
        <w:rPr>
          <w:lang w:val="it-IT"/>
        </w:rPr>
      </w:pPr>
      <w:r w:rsidRPr="00B1196D">
        <w:rPr>
          <w:lang w:val="it-IT"/>
        </w:rPr>
        <w:t>"Male definitivo"? (peggiore ad esempio del Dio della morte dei</w:t>
      </w:r>
    </w:p>
    <w:p w:rsidR="00B1196D" w:rsidRPr="00B1196D" w:rsidRDefault="00B1196D" w:rsidP="00B1196D">
      <w:pPr>
        <w:jc w:val="left"/>
        <w:rPr>
          <w:lang w:val="it-IT"/>
        </w:rPr>
      </w:pPr>
      <w:r w:rsidRPr="00B1196D">
        <w:rPr>
          <w:lang w:val="it-IT"/>
        </w:rPr>
        <w:t xml:space="preserve">barbari </w:t>
      </w:r>
      <w:proofErr w:type="spellStart"/>
      <w:r w:rsidRPr="00B1196D">
        <w:rPr>
          <w:lang w:val="it-IT"/>
        </w:rPr>
        <w:t>sudroni</w:t>
      </w:r>
      <w:proofErr w:type="spellEnd"/>
      <w:r w:rsidRPr="00B1196D">
        <w:rPr>
          <w:lang w:val="it-IT"/>
        </w:rPr>
        <w:t xml:space="preserve"> schiavisti infoiati?) I concetti di Legge e Caos</w:t>
      </w:r>
    </w:p>
    <w:p w:rsidR="00B1196D" w:rsidRPr="00B1196D" w:rsidRDefault="00B1196D" w:rsidP="00B1196D">
      <w:pPr>
        <w:jc w:val="left"/>
        <w:rPr>
          <w:lang w:val="it-IT"/>
        </w:rPr>
      </w:pPr>
      <w:r w:rsidRPr="00B1196D">
        <w:rPr>
          <w:lang w:val="it-IT"/>
        </w:rPr>
        <w:t>c'entrano qualcosa?</w:t>
      </w:r>
    </w:p>
    <w:p w:rsidR="00B1196D" w:rsidRPr="00B1196D" w:rsidRDefault="00B1196D" w:rsidP="00B1196D">
      <w:pPr>
        <w:jc w:val="left"/>
        <w:rPr>
          <w:lang w:val="it-IT"/>
        </w:rPr>
      </w:pPr>
      <w:r w:rsidRPr="00B1196D">
        <w:rPr>
          <w:lang w:val="it-IT"/>
        </w:rPr>
        <w:t>Mi sembra buono.</w:t>
      </w:r>
    </w:p>
    <w:p w:rsidR="00B1196D" w:rsidRPr="00B1196D" w:rsidRDefault="00B1196D" w:rsidP="00B1196D">
      <w:pPr>
        <w:jc w:val="left"/>
        <w:rPr>
          <w:lang w:val="it-IT"/>
        </w:rPr>
      </w:pPr>
      <w:r w:rsidRPr="00B1196D">
        <w:rPr>
          <w:lang w:val="it-IT"/>
        </w:rPr>
        <w:t xml:space="preserve">Per la differenza, il motivo per cui il Dark Mana è visto come il Male con la M maiuscola, per come la vedevo io, è che esso non solo vuole sostituirsi al Mana, ma inglobare anche il </w:t>
      </w:r>
      <w:proofErr w:type="spellStart"/>
      <w:r w:rsidRPr="00B1196D">
        <w:rPr>
          <w:lang w:val="it-IT"/>
        </w:rPr>
        <w:t>Void</w:t>
      </w:r>
      <w:proofErr w:type="spellEnd"/>
      <w:r w:rsidRPr="00B1196D">
        <w:rPr>
          <w:lang w:val="it-IT"/>
        </w:rPr>
        <w:t>.</w:t>
      </w:r>
    </w:p>
    <w:p w:rsidR="00B1196D" w:rsidRPr="00B1196D" w:rsidRDefault="00B1196D" w:rsidP="00B1196D">
      <w:pPr>
        <w:jc w:val="left"/>
        <w:rPr>
          <w:lang w:val="it-IT"/>
        </w:rPr>
      </w:pPr>
      <w:r w:rsidRPr="00B1196D">
        <w:rPr>
          <w:lang w:val="it-IT"/>
        </w:rPr>
        <w:t xml:space="preserve">Per fare un paragone: Mana e </w:t>
      </w:r>
      <w:proofErr w:type="spellStart"/>
      <w:r w:rsidRPr="00B1196D">
        <w:rPr>
          <w:lang w:val="it-IT"/>
        </w:rPr>
        <w:t>Void</w:t>
      </w:r>
      <w:proofErr w:type="spellEnd"/>
      <w:r w:rsidRPr="00B1196D">
        <w:rPr>
          <w:lang w:val="it-IT"/>
        </w:rPr>
        <w:t>, assieme agli elementi, insieme formano un corpo sano (l'universo), il Dark Mana è una sorta di virus o di tumore che lo infetta e lo divora, causandone la morte.</w:t>
      </w:r>
    </w:p>
    <w:p w:rsidR="00B1196D" w:rsidRPr="00B1196D" w:rsidRDefault="00B1196D" w:rsidP="00B1196D">
      <w:pPr>
        <w:jc w:val="left"/>
        <w:rPr>
          <w:lang w:val="it-IT"/>
        </w:rPr>
      </w:pPr>
      <w:r w:rsidRPr="00B1196D">
        <w:rPr>
          <w:lang w:val="it-IT"/>
        </w:rPr>
        <w:t xml:space="preserve">Per cui sacrificare uno schiavo a </w:t>
      </w:r>
      <w:proofErr w:type="spellStart"/>
      <w:r w:rsidRPr="00B1196D">
        <w:rPr>
          <w:lang w:val="it-IT"/>
        </w:rPr>
        <w:t>Yog</w:t>
      </w:r>
      <w:proofErr w:type="spellEnd"/>
      <w:r w:rsidRPr="00B1196D">
        <w:rPr>
          <w:lang w:val="it-IT"/>
        </w:rPr>
        <w:t xml:space="preserve"> e sacrificarne uno ad un Demone Sovrano è fondamentalmente diverso. Nel primo caso semplicemente attesti la tua sottomissione al dio, magari esso guadagna un po' di influenza/potere in questo modo, ma non si alterano la struttura e l'equilibrio del cosmo.</w:t>
      </w:r>
    </w:p>
    <w:p w:rsidR="00B1196D" w:rsidRPr="00B1196D" w:rsidRDefault="00B1196D" w:rsidP="00B1196D">
      <w:pPr>
        <w:jc w:val="left"/>
        <w:rPr>
          <w:lang w:val="it-IT"/>
        </w:rPr>
      </w:pPr>
      <w:r w:rsidRPr="00B1196D">
        <w:rPr>
          <w:lang w:val="it-IT"/>
        </w:rPr>
        <w:t>Se invece compi un sacrificio a un Demone, infetti parte del cosmo (l'anima o il corpo sacrificati) con il Mana Oscuro, aiutandone la diffusione.</w:t>
      </w:r>
    </w:p>
    <w:p w:rsidR="00B1196D" w:rsidRPr="00B1196D" w:rsidRDefault="00B1196D" w:rsidP="00B1196D">
      <w:pPr>
        <w:jc w:val="left"/>
        <w:rPr>
          <w:lang w:val="it-IT"/>
        </w:rPr>
      </w:pPr>
      <w:r w:rsidRPr="00B1196D">
        <w:rPr>
          <w:lang w:val="it-IT"/>
        </w:rPr>
        <w:t xml:space="preserve">Direi che i concetti di Legge e Caos non c'entrano più di tanto (anche se si potrebbe associare il </w:t>
      </w:r>
      <w:proofErr w:type="spellStart"/>
      <w:r w:rsidRPr="00B1196D">
        <w:rPr>
          <w:lang w:val="it-IT"/>
        </w:rPr>
        <w:t>Void</w:t>
      </w:r>
      <w:proofErr w:type="spellEnd"/>
      <w:r w:rsidRPr="00B1196D">
        <w:rPr>
          <w:lang w:val="it-IT"/>
        </w:rPr>
        <w:t xml:space="preserve"> alla Legge e il Mana al Caos).</w:t>
      </w:r>
    </w:p>
    <w:p w:rsidR="00B1196D" w:rsidRPr="00435044" w:rsidRDefault="00B1196D" w:rsidP="00B1196D">
      <w:pPr>
        <w:jc w:val="left"/>
        <w:rPr>
          <w:rFonts w:asciiTheme="majorHAnsi" w:eastAsiaTheme="majorEastAsia" w:hAnsiTheme="majorHAnsi" w:cstheme="majorBidi"/>
          <w:b/>
          <w:bCs/>
          <w:color w:val="4F81BD" w:themeColor="accent1"/>
          <w:sz w:val="26"/>
          <w:szCs w:val="26"/>
          <w:lang w:val="it-IT"/>
        </w:rPr>
      </w:pPr>
      <w:r w:rsidRPr="00B1196D">
        <w:rPr>
          <w:lang w:val="it-IT"/>
        </w:rPr>
        <w:t xml:space="preserve">Se andiamo con l'idea di </w:t>
      </w:r>
      <w:proofErr w:type="spellStart"/>
      <w:r w:rsidRPr="00435044">
        <w:rPr>
          <w:b/>
          <w:lang w:val="it-IT"/>
        </w:rPr>
        <w:t>Ahriman</w:t>
      </w:r>
      <w:proofErr w:type="spellEnd"/>
      <w:r w:rsidRPr="00B1196D">
        <w:rPr>
          <w:lang w:val="it-IT"/>
        </w:rPr>
        <w:t xml:space="preserve"> come ex antico dio corrotto... significherebbe che è diventato un nemico tanto degli Adepti, quanto degli Antichi Dei, visto che è fuggito dalla sua prigionia tradendo i suoi compagni e portando con sé nell'universo qualcosa che prima non esisteva, e che è potenzialmente pericoloso anche per gli Antichi Dei (visto che è stato in grado di corrompere persino uno di loro). </w:t>
      </w:r>
      <w:r w:rsidRPr="00435044">
        <w:rPr>
          <w:lang w:val="it-IT"/>
        </w:rPr>
        <w:t>Il che lo renderebbe ancora più spaventoso come concetto ^_^</w:t>
      </w:r>
    </w:p>
    <w:p w:rsidR="000B4B63" w:rsidRDefault="009E63E0" w:rsidP="000B4B63">
      <w:pPr>
        <w:pStyle w:val="Heading2"/>
      </w:pPr>
      <w:r>
        <w:lastRenderedPageBreak/>
        <w:t xml:space="preserve">The Elements, </w:t>
      </w:r>
      <w:r w:rsidR="0000408D">
        <w:t xml:space="preserve">The </w:t>
      </w:r>
      <w:r w:rsidR="00F8697D">
        <w:t xml:space="preserve">First </w:t>
      </w:r>
      <w:r w:rsidR="00FE630D">
        <w:t>Clash</w:t>
      </w:r>
      <w:bookmarkEnd w:id="3"/>
      <w:r>
        <w:t>, The Old Gods</w:t>
      </w:r>
    </w:p>
    <w:p w:rsidR="00F27248" w:rsidRDefault="000B4B63" w:rsidP="0096152D">
      <w:r>
        <w:t>At the beginning of time there were only the</w:t>
      </w:r>
      <w:r w:rsidR="002D56A5">
        <w:t xml:space="preserve"> Original Elements, the </w:t>
      </w:r>
      <w:r w:rsidRPr="000A6AF3">
        <w:rPr>
          <w:b/>
        </w:rPr>
        <w:t>Void</w:t>
      </w:r>
      <w:r>
        <w:t xml:space="preserve"> and the </w:t>
      </w:r>
      <w:proofErr w:type="spellStart"/>
      <w:r w:rsidR="00D25804">
        <w:rPr>
          <w:b/>
        </w:rPr>
        <w:t>Mana</w:t>
      </w:r>
      <w:proofErr w:type="spellEnd"/>
      <w:r>
        <w:t>, and the Universe was still</w:t>
      </w:r>
      <w:r w:rsidR="009E63E0">
        <w:t>, and the Balance was kept</w:t>
      </w:r>
      <w:r>
        <w:t>. But</w:t>
      </w:r>
      <w:r w:rsidR="002D56A5">
        <w:t xml:space="preserve"> at last</w:t>
      </w:r>
      <w:r>
        <w:t xml:space="preserve"> the </w:t>
      </w:r>
      <w:proofErr w:type="spellStart"/>
      <w:r w:rsidR="00D25804">
        <w:t>Mana</w:t>
      </w:r>
      <w:proofErr w:type="spellEnd"/>
      <w:r>
        <w:t xml:space="preserve"> pushed into the Void, wanting to fill everything, and the Void pushed into the </w:t>
      </w:r>
      <w:proofErr w:type="spellStart"/>
      <w:r w:rsidR="00D25804">
        <w:t>Mana</w:t>
      </w:r>
      <w:proofErr w:type="spellEnd"/>
      <w:r>
        <w:t xml:space="preserve"> as it wanted to swallow everything. This</w:t>
      </w:r>
      <w:r w:rsidR="000A6AF3">
        <w:t xml:space="preserve"> is known as t</w:t>
      </w:r>
      <w:r>
        <w:t xml:space="preserve">he </w:t>
      </w:r>
      <w:r w:rsidRPr="00D25804">
        <w:rPr>
          <w:b/>
        </w:rPr>
        <w:t>First C</w:t>
      </w:r>
      <w:r w:rsidR="000A6AF3" w:rsidRPr="00D25804">
        <w:rPr>
          <w:b/>
        </w:rPr>
        <w:t>lash</w:t>
      </w:r>
      <w:r>
        <w:t>.</w:t>
      </w:r>
      <w:r w:rsidR="009E63E0">
        <w:t xml:space="preserve"> </w:t>
      </w:r>
      <w:r>
        <w:t>The immense powers involved and the chaos</w:t>
      </w:r>
      <w:r w:rsidR="0096152D">
        <w:t xml:space="preserve"> generated</w:t>
      </w:r>
      <w:r w:rsidR="00F27248">
        <w:t xml:space="preserve"> many things.</w:t>
      </w:r>
      <w:r w:rsidR="009E63E0">
        <w:t xml:space="preserve"> Among all, f</w:t>
      </w:r>
      <w:r w:rsidR="00D25804">
        <w:t>our</w:t>
      </w:r>
      <w:r w:rsidR="0096152D">
        <w:t xml:space="preserve"> </w:t>
      </w:r>
      <w:r w:rsidR="000A6AF3">
        <w:t xml:space="preserve">new </w:t>
      </w:r>
      <w:r w:rsidR="00D25804">
        <w:t>e</w:t>
      </w:r>
      <w:r w:rsidR="0096152D">
        <w:t>lements</w:t>
      </w:r>
      <w:r w:rsidR="00F27248">
        <w:t xml:space="preserve"> were born</w:t>
      </w:r>
      <w:r w:rsidR="00D25804">
        <w:t xml:space="preserve">: </w:t>
      </w:r>
      <w:r w:rsidR="00D25804" w:rsidRPr="00C86BF9">
        <w:rPr>
          <w:b/>
        </w:rPr>
        <w:t>Fire</w:t>
      </w:r>
      <w:r w:rsidR="00D25804">
        <w:t xml:space="preserve">, </w:t>
      </w:r>
      <w:r w:rsidR="00D25804" w:rsidRPr="00C86BF9">
        <w:rPr>
          <w:b/>
        </w:rPr>
        <w:t>Earth</w:t>
      </w:r>
      <w:r w:rsidR="00D25804">
        <w:t xml:space="preserve">, </w:t>
      </w:r>
      <w:r w:rsidR="00D25804" w:rsidRPr="00C86BF9">
        <w:rPr>
          <w:b/>
        </w:rPr>
        <w:t>Air</w:t>
      </w:r>
      <w:r w:rsidR="00D25804">
        <w:t xml:space="preserve"> and </w:t>
      </w:r>
      <w:r w:rsidR="00D25804" w:rsidRPr="00C86BF9">
        <w:rPr>
          <w:b/>
        </w:rPr>
        <w:t>Water</w:t>
      </w:r>
      <w:r w:rsidR="00D25804">
        <w:t xml:space="preserve">, which are known as the </w:t>
      </w:r>
      <w:r w:rsidR="00D25804" w:rsidRPr="00C86BF9">
        <w:rPr>
          <w:b/>
        </w:rPr>
        <w:t>Lesser Elements</w:t>
      </w:r>
      <w:r w:rsidR="00D25804">
        <w:t>.</w:t>
      </w:r>
      <w:r w:rsidR="009E63E0">
        <w:t xml:space="preserve"> T</w:t>
      </w:r>
      <w:r w:rsidR="000A6AF3">
        <w:t>h</w:t>
      </w:r>
      <w:r w:rsidR="00F27248">
        <w:t xml:space="preserve">e Clash also </w:t>
      </w:r>
      <w:r w:rsidR="000A6AF3">
        <w:t xml:space="preserve">gave birth to </w:t>
      </w:r>
      <w:r w:rsidR="00F27248">
        <w:t>six powerful beings, who are the</w:t>
      </w:r>
      <w:r w:rsidR="000A6AF3">
        <w:t xml:space="preserve"> </w:t>
      </w:r>
      <w:r w:rsidR="00AF5B9A">
        <w:rPr>
          <w:b/>
        </w:rPr>
        <w:t>Old</w:t>
      </w:r>
      <w:r w:rsidR="000A6AF3" w:rsidRPr="000A6AF3">
        <w:rPr>
          <w:b/>
        </w:rPr>
        <w:t xml:space="preserve"> Gods</w:t>
      </w:r>
      <w:r w:rsidR="000A6AF3">
        <w:t xml:space="preserve">, who could control the Elements themselves and restore the balance of the Universe. </w:t>
      </w:r>
    </w:p>
    <w:p w:rsidR="004215D1" w:rsidRDefault="002C2C55" w:rsidP="009E63E0">
      <w:pPr>
        <w:pStyle w:val="ListParagraph"/>
        <w:numPr>
          <w:ilvl w:val="0"/>
          <w:numId w:val="12"/>
        </w:numPr>
      </w:pPr>
      <w:r w:rsidRPr="009E63E0">
        <w:rPr>
          <w:b/>
        </w:rPr>
        <w:t>The</w:t>
      </w:r>
      <w:r w:rsidR="004215D1">
        <w:t xml:space="preserve"> </w:t>
      </w:r>
      <w:r w:rsidRPr="009E63E0">
        <w:rPr>
          <w:b/>
        </w:rPr>
        <w:t>Scion of the Beginning</w:t>
      </w:r>
      <w:r>
        <w:t xml:space="preserve"> </w:t>
      </w:r>
      <w:r w:rsidR="004215D1">
        <w:t>was the strongest</w:t>
      </w:r>
      <w:r w:rsidR="000A6AF3">
        <w:t xml:space="preserve"> of them all,</w:t>
      </w:r>
      <w:r w:rsidR="004215D1">
        <w:t xml:space="preserve"> but </w:t>
      </w:r>
      <w:r w:rsidR="000A6AF3">
        <w:t xml:space="preserve">also </w:t>
      </w:r>
      <w:r w:rsidR="004215D1">
        <w:t>the most conflicting</w:t>
      </w:r>
      <w:r w:rsidR="000A6AF3">
        <w:t xml:space="preserve">. He was </w:t>
      </w:r>
      <w:r w:rsidR="009E63E0">
        <w:t xml:space="preserve">both </w:t>
      </w:r>
      <w:r w:rsidR="000A6AF3">
        <w:t>loved</w:t>
      </w:r>
      <w:r w:rsidR="004215D1">
        <w:t xml:space="preserve"> and hated by all if his brothers, because he </w:t>
      </w:r>
      <w:r w:rsidR="009E63E0">
        <w:t xml:space="preserve">had control over the powerful </w:t>
      </w:r>
      <w:proofErr w:type="spellStart"/>
      <w:r w:rsidR="009E63E0">
        <w:t>Mana</w:t>
      </w:r>
      <w:proofErr w:type="spellEnd"/>
      <w:r w:rsidR="009E63E0">
        <w:t xml:space="preserve">, and like the </w:t>
      </w:r>
      <w:proofErr w:type="spellStart"/>
      <w:r w:rsidR="009E63E0">
        <w:t>Mana</w:t>
      </w:r>
      <w:proofErr w:type="spellEnd"/>
      <w:r w:rsidR="009E63E0">
        <w:t xml:space="preserve"> he was chaotic and wanted to pervade everything.</w:t>
      </w:r>
    </w:p>
    <w:p w:rsidR="009E63E0" w:rsidRDefault="009E63E0" w:rsidP="009E63E0">
      <w:pPr>
        <w:pStyle w:val="ListParagraph"/>
        <w:numPr>
          <w:ilvl w:val="0"/>
          <w:numId w:val="12"/>
        </w:numPr>
      </w:pPr>
      <w:r w:rsidRPr="009E63E0">
        <w:rPr>
          <w:b/>
        </w:rPr>
        <w:t>The</w:t>
      </w:r>
      <w:r>
        <w:t xml:space="preserve"> </w:t>
      </w:r>
      <w:r w:rsidRPr="009E63E0">
        <w:rPr>
          <w:b/>
        </w:rPr>
        <w:t>Gazer in the Dark</w:t>
      </w:r>
      <w:r>
        <w:t xml:space="preserve"> is kin of the Void. He was the most gifted and cunning among the Old Gods, but he was also very different from them, so lonely and quiet that he made them uncomfortable. So they found him repulsive and hideous, and he hid in the shadows at the very corner of the Universe. </w:t>
      </w:r>
    </w:p>
    <w:p w:rsidR="004163F4" w:rsidRPr="009E63E0" w:rsidRDefault="00077071" w:rsidP="009E63E0">
      <w:pPr>
        <w:pStyle w:val="ListParagraph"/>
        <w:numPr>
          <w:ilvl w:val="0"/>
          <w:numId w:val="12"/>
        </w:numPr>
        <w:rPr>
          <w:b/>
        </w:rPr>
      </w:pPr>
      <w:r w:rsidRPr="009E63E0">
        <w:rPr>
          <w:b/>
        </w:rPr>
        <w:t>The</w:t>
      </w:r>
      <w:r>
        <w:t xml:space="preserve"> </w:t>
      </w:r>
      <w:r w:rsidRPr="009E63E0">
        <w:rPr>
          <w:b/>
        </w:rPr>
        <w:t xml:space="preserve">Lady of </w:t>
      </w:r>
      <w:r w:rsidR="00435044" w:rsidRPr="009E63E0">
        <w:rPr>
          <w:b/>
        </w:rPr>
        <w:t>Sorrow</w:t>
      </w:r>
      <w:r>
        <w:t>,</w:t>
      </w:r>
      <w:r w:rsidR="000A6AF3">
        <w:t xml:space="preserve"> </w:t>
      </w:r>
      <w:r w:rsidR="009E63E0" w:rsidRPr="009E63E0">
        <w:rPr>
          <w:b/>
        </w:rPr>
        <w:t>She who Sees</w:t>
      </w:r>
      <w:r w:rsidR="009E63E0">
        <w:t xml:space="preserve">, </w:t>
      </w:r>
      <w:r w:rsidR="009E63E0" w:rsidRPr="009E63E0">
        <w:rPr>
          <w:b/>
        </w:rPr>
        <w:t>The Gatherer of Circles</w:t>
      </w:r>
      <w:r w:rsidR="009E63E0">
        <w:t xml:space="preserve"> </w:t>
      </w:r>
      <w:r w:rsidR="009E63E0">
        <w:t xml:space="preserve">and </w:t>
      </w:r>
      <w:r w:rsidR="009E63E0" w:rsidRPr="009E63E0">
        <w:rPr>
          <w:b/>
        </w:rPr>
        <w:t>The Daughter of Nowhere</w:t>
      </w:r>
      <w:r w:rsidR="009E63E0">
        <w:t xml:space="preserve"> </w:t>
      </w:r>
      <w:r w:rsidR="009E63E0">
        <w:t>were</w:t>
      </w:r>
      <w:r w:rsidR="000A6AF3">
        <w:t xml:space="preserve"> doomed to an </w:t>
      </w:r>
      <w:r>
        <w:t>eternal conflict</w:t>
      </w:r>
      <w:r w:rsidR="000A6AF3">
        <w:t xml:space="preserve"> with</w:t>
      </w:r>
      <w:r w:rsidR="009E63E0">
        <w:t>in and between themselves, as they could control all the Lesser Elements at once, but not completely.</w:t>
      </w:r>
    </w:p>
    <w:p w:rsidR="00957324" w:rsidRDefault="00957324" w:rsidP="00957324">
      <w:pPr>
        <w:pStyle w:val="Heading2"/>
      </w:pPr>
      <w:bookmarkStart w:id="4" w:name="_Toc354412844"/>
      <w:proofErr w:type="spellStart"/>
      <w:r>
        <w:t>Ahriman</w:t>
      </w:r>
      <w:proofErr w:type="spellEnd"/>
    </w:p>
    <w:p w:rsidR="00957324" w:rsidRPr="00957324" w:rsidRDefault="00957324" w:rsidP="00957324">
      <w:r w:rsidRPr="00957324">
        <w:t>and</w:t>
      </w:r>
    </w:p>
    <w:p w:rsidR="000B4B63" w:rsidRDefault="00C634EC" w:rsidP="000B4B63">
      <w:pPr>
        <w:pStyle w:val="Heading2"/>
      </w:pPr>
      <w:r>
        <w:t>T</w:t>
      </w:r>
      <w:r w:rsidR="005E0BF0">
        <w:t>he</w:t>
      </w:r>
      <w:r w:rsidR="00D56AEC">
        <w:t xml:space="preserve"> age of the</w:t>
      </w:r>
      <w:r w:rsidR="005E0BF0">
        <w:t xml:space="preserve"> Creation</w:t>
      </w:r>
      <w:bookmarkEnd w:id="4"/>
    </w:p>
    <w:p w:rsidR="00C20435" w:rsidRDefault="002D56A5" w:rsidP="002D56A5">
      <w:r>
        <w:t xml:space="preserve">The </w:t>
      </w:r>
      <w:r w:rsidR="00AF5B9A">
        <w:t>Old</w:t>
      </w:r>
      <w:r>
        <w:t xml:space="preserve"> Gods couldn’t reach an agreement about how to rule the Universe</w:t>
      </w:r>
      <w:r w:rsidR="00C20435">
        <w:t>,</w:t>
      </w:r>
      <w:r>
        <w:t xml:space="preserve"> and about what to create</w:t>
      </w:r>
      <w:r w:rsidR="00C20435">
        <w:t xml:space="preserve"> with their immense power over all the Elements</w:t>
      </w:r>
      <w:r>
        <w:t>.</w:t>
      </w:r>
    </w:p>
    <w:p w:rsidR="00D56AEC" w:rsidRDefault="00D56AEC" w:rsidP="002D56A5">
      <w:r>
        <w:t>The Planes (Elemental)</w:t>
      </w:r>
    </w:p>
    <w:p w:rsidR="00D56AEC" w:rsidRDefault="00D56AEC" w:rsidP="002D56A5">
      <w:r>
        <w:t>Planets</w:t>
      </w:r>
    </w:p>
    <w:p w:rsidR="002D56A5" w:rsidRDefault="002D56A5" w:rsidP="002D56A5">
      <w:r>
        <w:t xml:space="preserve">So every one of them tried to push together and mold the Elements in </w:t>
      </w:r>
      <w:r w:rsidR="00C20435">
        <w:t>different ways,</w:t>
      </w:r>
      <w:r>
        <w:t xml:space="preserve"> to create what they wanted.</w:t>
      </w:r>
      <w:r w:rsidR="00C20435">
        <w:t xml:space="preserve"> </w:t>
      </w:r>
      <w:r w:rsidRPr="00C20435">
        <w:rPr>
          <w:b/>
        </w:rPr>
        <w:t>The Scion of the Beginning</w:t>
      </w:r>
      <w:r>
        <w:t xml:space="preserve"> </w:t>
      </w:r>
      <w:r w:rsidR="00C86BF9">
        <w:t xml:space="preserve">wanted to </w:t>
      </w:r>
      <w:r>
        <w:t>create</w:t>
      </w:r>
      <w:r w:rsidR="00370C07">
        <w:t xml:space="preserve"> </w:t>
      </w:r>
      <w:r>
        <w:t xml:space="preserve">the </w:t>
      </w:r>
      <w:r w:rsidR="00370C07">
        <w:t>s</w:t>
      </w:r>
      <w:r>
        <w:t>tars</w:t>
      </w:r>
      <w:r w:rsidR="00370C07">
        <w:t xml:space="preserve"> and the worlds</w:t>
      </w:r>
      <w:r>
        <w:t>,</w:t>
      </w:r>
      <w:r w:rsidR="00C86BF9">
        <w:t xml:space="preserve"> to host the Life.</w:t>
      </w:r>
      <w:r>
        <w:t xml:space="preserve"> </w:t>
      </w:r>
      <w:r w:rsidR="00C86BF9">
        <w:t>So he</w:t>
      </w:r>
      <w:r>
        <w:t xml:space="preserve"> created four </w:t>
      </w:r>
      <w:r w:rsidR="00C86BF9">
        <w:t>new</w:t>
      </w:r>
      <w:r>
        <w:t xml:space="preserve"> </w:t>
      </w:r>
      <w:r w:rsidR="00C86BF9">
        <w:t>e</w:t>
      </w:r>
      <w:r>
        <w:t>lements</w:t>
      </w:r>
      <w:r w:rsidR="00C86BF9">
        <w:t xml:space="preserve"> to build them:</w:t>
      </w:r>
      <w:r>
        <w:t xml:space="preserve"> </w:t>
      </w:r>
      <w:r w:rsidRPr="00C86BF9">
        <w:rPr>
          <w:b/>
        </w:rPr>
        <w:t>Fire</w:t>
      </w:r>
      <w:r>
        <w:t xml:space="preserve">, </w:t>
      </w:r>
      <w:r w:rsidRPr="00C86BF9">
        <w:rPr>
          <w:b/>
        </w:rPr>
        <w:t>Earth</w:t>
      </w:r>
      <w:r>
        <w:t xml:space="preserve">, </w:t>
      </w:r>
      <w:r w:rsidRPr="00C86BF9">
        <w:rPr>
          <w:b/>
        </w:rPr>
        <w:t>Air</w:t>
      </w:r>
      <w:r>
        <w:t xml:space="preserve"> and </w:t>
      </w:r>
      <w:r w:rsidRPr="00C86BF9">
        <w:rPr>
          <w:b/>
        </w:rPr>
        <w:t>Water</w:t>
      </w:r>
      <w:r w:rsidR="00C86BF9">
        <w:t xml:space="preserve">, which are known as the </w:t>
      </w:r>
      <w:r w:rsidR="00C86BF9" w:rsidRPr="00C86BF9">
        <w:rPr>
          <w:b/>
        </w:rPr>
        <w:t>Lesser Elements</w:t>
      </w:r>
      <w:r w:rsidR="00C86BF9">
        <w:t>.</w:t>
      </w:r>
      <w:r w:rsidR="00370C07">
        <w:t xml:space="preserve"> </w:t>
      </w:r>
      <w:r w:rsidR="00C86BF9">
        <w:t xml:space="preserve">But he saw that </w:t>
      </w:r>
      <w:r>
        <w:t xml:space="preserve">there were too many </w:t>
      </w:r>
      <w:r w:rsidR="00370C07">
        <w:t>e</w:t>
      </w:r>
      <w:r>
        <w:t xml:space="preserve">lements in the </w:t>
      </w:r>
      <w:r w:rsidR="00370C07">
        <w:t>u</w:t>
      </w:r>
      <w:r>
        <w:t>niverse</w:t>
      </w:r>
      <w:r w:rsidR="00C86BF9">
        <w:t xml:space="preserve"> now</w:t>
      </w:r>
      <w:r>
        <w:t>,</w:t>
      </w:r>
      <w:r w:rsidR="00C86BF9">
        <w:t xml:space="preserve"> </w:t>
      </w:r>
      <w:r w:rsidR="00272362">
        <w:t xml:space="preserve">and that </w:t>
      </w:r>
      <w:r>
        <w:t xml:space="preserve">they would destroy all of his creations by continuous conflicts. So he reached for </w:t>
      </w:r>
      <w:r w:rsidRPr="00272362">
        <w:rPr>
          <w:b/>
        </w:rPr>
        <w:t>She who Sees</w:t>
      </w:r>
      <w:r w:rsidR="00272362" w:rsidRPr="00272362">
        <w:t>,</w:t>
      </w:r>
      <w:r>
        <w:t xml:space="preserve"> and </w:t>
      </w:r>
      <w:r w:rsidR="00A96227">
        <w:t xml:space="preserve">the two </w:t>
      </w:r>
      <w:r w:rsidR="00272362">
        <w:t>created</w:t>
      </w:r>
      <w:r w:rsidR="00A96227">
        <w:t xml:space="preserve"> the </w:t>
      </w:r>
      <w:r w:rsidR="00A96227" w:rsidRPr="00272362">
        <w:rPr>
          <w:b/>
        </w:rPr>
        <w:t>Elemental Planes</w:t>
      </w:r>
      <w:r w:rsidR="00A96227">
        <w:t xml:space="preserve"> to confine the </w:t>
      </w:r>
      <w:r w:rsidR="00272362">
        <w:t>pure e</w:t>
      </w:r>
      <w:r w:rsidR="00A96227">
        <w:t>lements</w:t>
      </w:r>
      <w:r w:rsidR="00272362">
        <w:t xml:space="preserve"> away from the Universe and maintain balance.</w:t>
      </w:r>
      <w:r w:rsidR="00A96227">
        <w:t xml:space="preserve"> </w:t>
      </w:r>
      <w:r w:rsidR="00272362">
        <w:t>So t</w:t>
      </w:r>
      <w:r w:rsidR="00A96227">
        <w:t xml:space="preserve">here are eight Elemental Planes, one for every </w:t>
      </w:r>
      <w:r w:rsidR="00272362">
        <w:t>e</w:t>
      </w:r>
      <w:r w:rsidR="00A96227">
        <w:t xml:space="preserve">lement, and those are the plane of </w:t>
      </w:r>
      <w:r w:rsidR="00A96227" w:rsidRPr="00272362">
        <w:rPr>
          <w:b/>
        </w:rPr>
        <w:t>Essence</w:t>
      </w:r>
      <w:r w:rsidR="00A96227">
        <w:t xml:space="preserve">, the plane of </w:t>
      </w:r>
      <w:r w:rsidR="00A96227" w:rsidRPr="00272362">
        <w:rPr>
          <w:b/>
        </w:rPr>
        <w:t>Void</w:t>
      </w:r>
      <w:r w:rsidR="00A96227">
        <w:t xml:space="preserve">, the plane of </w:t>
      </w:r>
      <w:proofErr w:type="spellStart"/>
      <w:r w:rsidR="00A96227" w:rsidRPr="00272362">
        <w:rPr>
          <w:b/>
        </w:rPr>
        <w:t>Aether</w:t>
      </w:r>
      <w:proofErr w:type="spellEnd"/>
      <w:r w:rsidR="00A96227">
        <w:t xml:space="preserve">, the plane of </w:t>
      </w:r>
      <w:r w:rsidR="00A96227" w:rsidRPr="00272362">
        <w:rPr>
          <w:b/>
        </w:rPr>
        <w:t>Nether</w:t>
      </w:r>
      <w:r w:rsidR="00A96227">
        <w:t xml:space="preserve"> and the planes of </w:t>
      </w:r>
      <w:r w:rsidR="00A96227" w:rsidRPr="00272362">
        <w:rPr>
          <w:b/>
        </w:rPr>
        <w:t>Fire</w:t>
      </w:r>
      <w:r w:rsidR="00A96227">
        <w:t xml:space="preserve">, of </w:t>
      </w:r>
      <w:r w:rsidR="00A96227" w:rsidRPr="00272362">
        <w:rPr>
          <w:b/>
        </w:rPr>
        <w:t>Earth</w:t>
      </w:r>
      <w:r w:rsidR="00A96227">
        <w:t xml:space="preserve">, of </w:t>
      </w:r>
      <w:r w:rsidR="00A96227" w:rsidRPr="00272362">
        <w:rPr>
          <w:b/>
        </w:rPr>
        <w:t>Air</w:t>
      </w:r>
      <w:r w:rsidR="00A96227">
        <w:t xml:space="preserve"> and of </w:t>
      </w:r>
      <w:r w:rsidR="00A96227" w:rsidRPr="00272362">
        <w:rPr>
          <w:b/>
        </w:rPr>
        <w:t>Water</w:t>
      </w:r>
      <w:r w:rsidR="00A96227">
        <w:t>.</w:t>
      </w:r>
    </w:p>
    <w:p w:rsidR="007C51AE" w:rsidRDefault="007C51AE" w:rsidP="001B66AE">
      <w:pPr>
        <w:pStyle w:val="Heading2"/>
      </w:pPr>
      <w:bookmarkStart w:id="5" w:name="_Toc354412845"/>
      <w:bookmarkStart w:id="6" w:name="_Toc354412847"/>
      <w:r>
        <w:lastRenderedPageBreak/>
        <w:t>The age of Darkness</w:t>
      </w:r>
    </w:p>
    <w:p w:rsidR="001B66AE" w:rsidRDefault="001B66AE" w:rsidP="001B66AE">
      <w:pPr>
        <w:pStyle w:val="Heading2"/>
      </w:pPr>
      <w:proofErr w:type="spellStart"/>
      <w:r>
        <w:t>Ahriman</w:t>
      </w:r>
      <w:proofErr w:type="spellEnd"/>
      <w:r>
        <w:t xml:space="preserve">, </w:t>
      </w:r>
      <w:r w:rsidR="0081278B">
        <w:t xml:space="preserve">the Demons, </w:t>
      </w:r>
      <w:r>
        <w:t>The Fall of the Old Gods</w:t>
      </w:r>
      <w:bookmarkEnd w:id="6"/>
      <w:r>
        <w:t xml:space="preserve">, </w:t>
      </w:r>
      <w:r>
        <w:t xml:space="preserve">The </w:t>
      </w:r>
      <w:r>
        <w:t xml:space="preserve">rise of the </w:t>
      </w:r>
      <w:r>
        <w:t>New Gods</w:t>
      </w:r>
    </w:p>
    <w:p w:rsidR="001B66AE" w:rsidRDefault="001B66AE" w:rsidP="001B66AE">
      <w:proofErr w:type="spellStart"/>
      <w:r>
        <w:t>Mithra</w:t>
      </w:r>
      <w:proofErr w:type="spellEnd"/>
      <w:r>
        <w:t xml:space="preserve"> and </w:t>
      </w:r>
      <w:proofErr w:type="spellStart"/>
      <w:r>
        <w:t>Ahriman</w:t>
      </w:r>
      <w:proofErr w:type="spellEnd"/>
      <w:r>
        <w:t xml:space="preserve"> banished the Old Gods and started ruling the Universe together, then they fought over who should control the living beings. Lesser Gods were created to influence living beings</w:t>
      </w:r>
    </w:p>
    <w:p w:rsidR="001B66AE" w:rsidRDefault="001B66AE" w:rsidP="001B66AE">
      <w:proofErr w:type="spellStart"/>
      <w:r>
        <w:t>Mithra</w:t>
      </w:r>
      <w:proofErr w:type="spellEnd"/>
      <w:r>
        <w:t xml:space="preserve"> created XXX and other gods.</w:t>
      </w:r>
    </w:p>
    <w:p w:rsidR="001B66AE" w:rsidRPr="0082544D" w:rsidRDefault="001B66AE" w:rsidP="001B66AE">
      <w:proofErr w:type="spellStart"/>
      <w:r>
        <w:t>Ahriman</w:t>
      </w:r>
      <w:proofErr w:type="spellEnd"/>
      <w:r>
        <w:t xml:space="preserve"> created Yogh and other gods.</w:t>
      </w:r>
    </w:p>
    <w:bookmarkEnd w:id="5"/>
    <w:p w:rsidR="00391DDD" w:rsidRDefault="0000408D" w:rsidP="002D56A5">
      <w:r>
        <w:t xml:space="preserve">The </w:t>
      </w:r>
      <w:r w:rsidR="00AF5B9A">
        <w:t>Old</w:t>
      </w:r>
      <w:r>
        <w:t xml:space="preserve"> Gods </w:t>
      </w:r>
      <w:r w:rsidR="00CF205D">
        <w:t xml:space="preserve">found themselves to be too lonely in the stable Universe. The </w:t>
      </w:r>
      <w:r w:rsidR="00CF205D" w:rsidRPr="00391DDD">
        <w:rPr>
          <w:b/>
        </w:rPr>
        <w:t>Scion of the Beginning</w:t>
      </w:r>
      <w:r w:rsidR="00CF205D">
        <w:t xml:space="preserve"> wanted his brothers to hel</w:t>
      </w:r>
      <w:bookmarkStart w:id="7" w:name="_GoBack"/>
      <w:bookmarkEnd w:id="7"/>
      <w:r w:rsidR="00CF205D">
        <w:t xml:space="preserve">p him to create </w:t>
      </w:r>
      <w:r w:rsidR="00391DDD">
        <w:t>Life in the Universe</w:t>
      </w:r>
      <w:r w:rsidR="00CF205D">
        <w:t>, but he couldn’t convince them.</w:t>
      </w:r>
    </w:p>
    <w:p w:rsidR="00391DDD" w:rsidRDefault="00F2146D" w:rsidP="002D56A5">
      <w:r>
        <w:t>The other</w:t>
      </w:r>
      <w:r w:rsidR="00391DDD">
        <w:t xml:space="preserve"> brothers and sisters</w:t>
      </w:r>
      <w:r>
        <w:t xml:space="preserve"> worked together, excluding the Gazer in the Dark,</w:t>
      </w:r>
      <w:r w:rsidR="00CF205D">
        <w:t xml:space="preserve"> to create beings</w:t>
      </w:r>
      <w:r w:rsidR="00391DDD">
        <w:t xml:space="preserve"> that were</w:t>
      </w:r>
      <w:r w:rsidR="00CF205D">
        <w:t xml:space="preserve"> more similar to themselves, and so the </w:t>
      </w:r>
      <w:r>
        <w:t xml:space="preserve">first two of the </w:t>
      </w:r>
      <w:r w:rsidR="00CF205D" w:rsidRPr="00F2146D">
        <w:rPr>
          <w:b/>
        </w:rPr>
        <w:t>New Gods</w:t>
      </w:r>
      <w:r w:rsidR="00CF205D">
        <w:t xml:space="preserve"> were made.</w:t>
      </w:r>
      <w:r>
        <w:t xml:space="preserve"> The four </w:t>
      </w:r>
      <w:r w:rsidR="00AF5B9A">
        <w:t>Old</w:t>
      </w:r>
      <w:r>
        <w:t xml:space="preserve"> Gods worked together to create two children that would </w:t>
      </w:r>
      <w:r w:rsidR="0082544D">
        <w:t>kill and take place of the Scion of the Beginning and the Gazer in the Dark.</w:t>
      </w:r>
    </w:p>
    <w:p w:rsidR="0082544D" w:rsidRDefault="0082544D" w:rsidP="0082544D">
      <w:r>
        <w:t xml:space="preserve">They made two bodies combining the Lesser Elements, then imbued life in one through the Essence and the </w:t>
      </w:r>
      <w:proofErr w:type="spellStart"/>
      <w:r>
        <w:t>Aether</w:t>
      </w:r>
      <w:proofErr w:type="spellEnd"/>
      <w:r>
        <w:t xml:space="preserve">, and </w:t>
      </w:r>
      <w:proofErr w:type="spellStart"/>
      <w:r w:rsidR="0000408D" w:rsidRPr="0082544D">
        <w:rPr>
          <w:b/>
        </w:rPr>
        <w:t>Mithra</w:t>
      </w:r>
      <w:proofErr w:type="spellEnd"/>
      <w:r>
        <w:t xml:space="preserve"> was made. They imbued the other with Void and Nether, and </w:t>
      </w:r>
      <w:proofErr w:type="spellStart"/>
      <w:r w:rsidRPr="0082544D">
        <w:rPr>
          <w:b/>
        </w:rPr>
        <w:t>Ahriman</w:t>
      </w:r>
      <w:proofErr w:type="spellEnd"/>
      <w:r>
        <w:t xml:space="preserve"> was made.</w:t>
      </w:r>
    </w:p>
    <w:p w:rsidR="00FC7709" w:rsidRDefault="00FC7709" w:rsidP="00FC7709">
      <w:pPr>
        <w:pStyle w:val="Heading2"/>
      </w:pPr>
      <w:bookmarkStart w:id="8" w:name="_Toc354412846"/>
      <w:r>
        <w:t xml:space="preserve">The </w:t>
      </w:r>
      <w:r w:rsidR="00EB4719">
        <w:t>B</w:t>
      </w:r>
      <w:r>
        <w:t>irth of</w:t>
      </w:r>
      <w:r w:rsidR="00F20EB1">
        <w:t xml:space="preserve"> Life</w:t>
      </w:r>
      <w:bookmarkEnd w:id="8"/>
    </w:p>
    <w:p w:rsidR="00F2146D" w:rsidRPr="00F2146D" w:rsidRDefault="00F2146D" w:rsidP="00F2146D">
      <w:r>
        <w:t>While his brothers and sisters were creating the New Gods, the Scion of the Beginning</w:t>
      </w:r>
      <w:r w:rsidR="00656ABC">
        <w:t xml:space="preserve"> created Life by himself.</w:t>
      </w:r>
    </w:p>
    <w:p w:rsidR="00656ABC" w:rsidRDefault="00EB4719" w:rsidP="00656ABC">
      <w:r w:rsidRPr="00656ABC">
        <w:rPr>
          <w:b/>
        </w:rPr>
        <w:t>Plants</w:t>
      </w:r>
      <w:r>
        <w:t xml:space="preserve"> and </w:t>
      </w:r>
      <w:r w:rsidRPr="00656ABC">
        <w:rPr>
          <w:b/>
        </w:rPr>
        <w:t>Animals</w:t>
      </w:r>
      <w:r w:rsidR="00224514">
        <w:t xml:space="preserve"> </w:t>
      </w:r>
      <w:r w:rsidR="00656ABC">
        <w:t xml:space="preserve">were the first to be </w:t>
      </w:r>
      <w:r w:rsidR="00224514">
        <w:t>created by the Scion of the Beginning</w:t>
      </w:r>
      <w:r w:rsidR="00656ABC">
        <w:t>,</w:t>
      </w:r>
      <w:r w:rsidR="00224514">
        <w:t xml:space="preserve"> to populate the worlds</w:t>
      </w:r>
      <w:r w:rsidR="00656ABC">
        <w:t xml:space="preserve"> that were at the right distance from a star.</w:t>
      </w:r>
    </w:p>
    <w:p w:rsidR="00EB4719" w:rsidRDefault="00656ABC" w:rsidP="00656ABC">
      <w:r>
        <w:t xml:space="preserve">With life came the souls, and also death. So the Scion of the Beginning created the </w:t>
      </w:r>
      <w:r w:rsidR="00161BEA">
        <w:t>Dreamlands and the Astral planes for souls to rest during sleep and after death</w:t>
      </w:r>
      <w:r>
        <w:t>.</w:t>
      </w:r>
    </w:p>
    <w:p w:rsidR="00CC4D1D" w:rsidRDefault="00656ABC" w:rsidP="00656ABC">
      <w:r>
        <w:t>As Plants and Animals were too many, the Scion of the Beginning created t</w:t>
      </w:r>
      <w:r w:rsidR="00F20EB1">
        <w:t xml:space="preserve">he </w:t>
      </w:r>
      <w:r w:rsidR="00F20EB1" w:rsidRPr="00656ABC">
        <w:rPr>
          <w:b/>
        </w:rPr>
        <w:t>Adepts</w:t>
      </w:r>
      <w:r>
        <w:t>, so that they could watch over their father’s creations.</w:t>
      </w:r>
    </w:p>
    <w:p w:rsidR="00C621DF" w:rsidRDefault="00656ABC" w:rsidP="00656ABC">
      <w:r>
        <w:t>In the meanwhile, the Gazer in the Dark was observing, and growing envious. As none of his brothers and sisters wanted anything to do with him, he modeled the Adepts and created t</w:t>
      </w:r>
      <w:r w:rsidR="00C621DF">
        <w:t xml:space="preserve">he </w:t>
      </w:r>
      <w:r w:rsidR="00C621DF" w:rsidRPr="00656ABC">
        <w:rPr>
          <w:b/>
        </w:rPr>
        <w:t>Demons</w:t>
      </w:r>
      <w:r w:rsidR="00C621DF">
        <w:t xml:space="preserve"> along with </w:t>
      </w:r>
      <w:r>
        <w:t xml:space="preserve">a hidden plane for them to hide from the other gods, and that is </w:t>
      </w:r>
      <w:r w:rsidR="00C621DF">
        <w:t xml:space="preserve">the </w:t>
      </w:r>
      <w:r>
        <w:t>p</w:t>
      </w:r>
      <w:r w:rsidR="00C621DF">
        <w:t>lane of the Seven Demonic Circles</w:t>
      </w:r>
      <w:r>
        <w:t>.</w:t>
      </w:r>
    </w:p>
    <w:p w:rsidR="00CC4D1D" w:rsidRDefault="005E4552" w:rsidP="005E4552">
      <w:r>
        <w:t xml:space="preserve">The Adepts were few, and still they couldn’t agree on how to </w:t>
      </w:r>
      <w:r w:rsidR="00485992">
        <w:t xml:space="preserve">rule the worlds. Some Adepts </w:t>
      </w:r>
      <w:r>
        <w:t xml:space="preserve">soon felt the need of </w:t>
      </w:r>
      <w:r w:rsidR="00485992">
        <w:t xml:space="preserve">devoted </w:t>
      </w:r>
      <w:r>
        <w:t xml:space="preserve">servants </w:t>
      </w:r>
      <w:r w:rsidR="00485992">
        <w:t xml:space="preserve">who would grant the balance of Life on the worlds </w:t>
      </w:r>
      <w:r>
        <w:t>themselves. So they used their powers to make t</w:t>
      </w:r>
      <w:r w:rsidR="00101A50">
        <w:t xml:space="preserve">he </w:t>
      </w:r>
      <w:proofErr w:type="spellStart"/>
      <w:r w:rsidR="00101A50" w:rsidRPr="005E4552">
        <w:rPr>
          <w:b/>
        </w:rPr>
        <w:t>Xebechans</w:t>
      </w:r>
      <w:proofErr w:type="spellEnd"/>
      <w:r w:rsidR="00485992">
        <w:t>, tall and thin ones that were fond of using the Essence, big and strong ones that were good for construction work and fighting and devoted ones that would have some sort of direct contact with the gods.</w:t>
      </w:r>
    </w:p>
    <w:p w:rsidR="00485992" w:rsidRDefault="00485992" w:rsidP="00485992">
      <w:r>
        <w:t xml:space="preserve">In the meanwhile, the Gatherer of Circles thought about creating a race that would have everything in it. She thought that such a race, able to adapt, evolve, create and survive would have been the true warrant of the perpetration of Life. So she created the </w:t>
      </w:r>
      <w:r w:rsidRPr="00485992">
        <w:rPr>
          <w:b/>
        </w:rPr>
        <w:t>Men</w:t>
      </w:r>
      <w:r w:rsidRPr="00485992">
        <w:t>,</w:t>
      </w:r>
      <w:r>
        <w:t xml:space="preserve"> who most of all shaped the fate of Life in the universe.</w:t>
      </w:r>
    </w:p>
    <w:p w:rsidR="00B16FDF" w:rsidRDefault="004D485B" w:rsidP="00485992">
      <w:r>
        <w:lastRenderedPageBreak/>
        <w:t xml:space="preserve">After The Banishment, the Adepts felt abandoned and clueless, and two factions arose. </w:t>
      </w:r>
      <w:r w:rsidR="00F20EB1">
        <w:t xml:space="preserve">The </w:t>
      </w:r>
      <w:proofErr w:type="spellStart"/>
      <w:r w:rsidR="0005543B" w:rsidRPr="00485992">
        <w:rPr>
          <w:b/>
        </w:rPr>
        <w:t>Vanyr</w:t>
      </w:r>
      <w:proofErr w:type="spellEnd"/>
      <w:r w:rsidR="00C621DF">
        <w:t xml:space="preserve"> </w:t>
      </w:r>
      <w:r>
        <w:t xml:space="preserve">wanted to stay </w:t>
      </w:r>
      <w:r w:rsidR="00AD47EC">
        <w:t xml:space="preserve">pure, </w:t>
      </w:r>
      <w:r>
        <w:t>apart from other races</w:t>
      </w:r>
      <w:r w:rsidR="00AD47EC">
        <w:t>.</w:t>
      </w:r>
      <w:r>
        <w:t xml:space="preserve"> </w:t>
      </w:r>
      <w:r w:rsidR="00AD47EC">
        <w:t>S</w:t>
      </w:r>
      <w:r>
        <w:t xml:space="preserve">o they </w:t>
      </w:r>
      <w:r w:rsidR="00AD47EC">
        <w:t xml:space="preserve">practiced </w:t>
      </w:r>
      <w:r w:rsidR="00A4074D">
        <w:t>incest to preserve the</w:t>
      </w:r>
      <w:r>
        <w:t>ir pure</w:t>
      </w:r>
      <w:r w:rsidR="00A4074D">
        <w:t xml:space="preserve"> bloodline</w:t>
      </w:r>
      <w:r w:rsidR="00AD47EC">
        <w:t xml:space="preserve">, but they got corrupted after discovering the Demons, </w:t>
      </w:r>
      <w:r>
        <w:t>by interactin</w:t>
      </w:r>
      <w:r w:rsidR="00AD47EC">
        <w:t>g</w:t>
      </w:r>
      <w:r>
        <w:t xml:space="preserve"> with </w:t>
      </w:r>
      <w:r w:rsidR="00AD47EC">
        <w:t xml:space="preserve">them </w:t>
      </w:r>
      <w:r>
        <w:t>to</w:t>
      </w:r>
      <w:r w:rsidR="00B16FDF">
        <w:t xml:space="preserve"> control them. In little time, they were Adepts no more, just </w:t>
      </w:r>
      <w:proofErr w:type="spellStart"/>
      <w:r w:rsidR="00B16FDF">
        <w:t>Vanyr</w:t>
      </w:r>
      <w:proofErr w:type="spellEnd"/>
      <w:r w:rsidR="00B16FDF">
        <w:t>.</w:t>
      </w:r>
    </w:p>
    <w:p w:rsidR="00CC4D1D" w:rsidRDefault="004D485B" w:rsidP="00485992">
      <w:r>
        <w:t>On the other side</w:t>
      </w:r>
      <w:r w:rsidR="00B16FDF">
        <w:t>,</w:t>
      </w:r>
      <w:r w:rsidR="00C621DF">
        <w:t xml:space="preserve"> the </w:t>
      </w:r>
      <w:proofErr w:type="spellStart"/>
      <w:r w:rsidR="0005543B" w:rsidRPr="00485992">
        <w:rPr>
          <w:rFonts w:ascii="Arial" w:hAnsi="Arial" w:cs="Arial"/>
          <w:b/>
          <w:color w:val="222222"/>
          <w:sz w:val="20"/>
          <w:szCs w:val="20"/>
          <w:shd w:val="clear" w:color="auto" w:fill="FFFFFF"/>
        </w:rPr>
        <w:t>Asar</w:t>
      </w:r>
      <w:proofErr w:type="spellEnd"/>
      <w:r w:rsidR="0005543B" w:rsidRPr="00485992">
        <w:rPr>
          <w:rStyle w:val="apple-converted-space"/>
          <w:rFonts w:ascii="Arial" w:hAnsi="Arial" w:cs="Arial"/>
          <w:color w:val="222222"/>
          <w:sz w:val="20"/>
          <w:szCs w:val="20"/>
          <w:shd w:val="clear" w:color="auto" w:fill="FFFFFF"/>
        </w:rPr>
        <w:t> </w:t>
      </w:r>
      <w:r>
        <w:rPr>
          <w:rStyle w:val="apple-converted-space"/>
          <w:rFonts w:ascii="Arial" w:hAnsi="Arial" w:cs="Arial"/>
          <w:color w:val="222222"/>
          <w:sz w:val="20"/>
          <w:szCs w:val="20"/>
          <w:shd w:val="clear" w:color="auto" w:fill="FFFFFF"/>
        </w:rPr>
        <w:t xml:space="preserve">started living </w:t>
      </w:r>
      <w:proofErr w:type="spellStart"/>
      <w:r>
        <w:rPr>
          <w:rStyle w:val="apple-converted-space"/>
          <w:rFonts w:ascii="Arial" w:hAnsi="Arial" w:cs="Arial"/>
          <w:color w:val="222222"/>
          <w:sz w:val="20"/>
          <w:szCs w:val="20"/>
          <w:shd w:val="clear" w:color="auto" w:fill="FFFFFF"/>
        </w:rPr>
        <w:t>amon</w:t>
      </w:r>
      <w:proofErr w:type="spellEnd"/>
      <w:r>
        <w:rPr>
          <w:rStyle w:val="apple-converted-space"/>
          <w:rFonts w:ascii="Arial" w:hAnsi="Arial" w:cs="Arial"/>
          <w:color w:val="222222"/>
          <w:sz w:val="20"/>
          <w:szCs w:val="20"/>
          <w:shd w:val="clear" w:color="auto" w:fill="FFFFFF"/>
        </w:rPr>
        <w:t xml:space="preserve"> Men to try to watch over them closely and influence their erratic development but, </w:t>
      </w:r>
      <w:r w:rsidR="00A4074D">
        <w:t xml:space="preserve">in time, </w:t>
      </w:r>
      <w:r>
        <w:t xml:space="preserve">their blood was diluted </w:t>
      </w:r>
      <w:r w:rsidR="00A4074D">
        <w:t>by crosses with Men</w:t>
      </w:r>
      <w:r>
        <w:t xml:space="preserve"> until </w:t>
      </w:r>
      <w:r w:rsidR="00B16FDF">
        <w:t xml:space="preserve">they were </w:t>
      </w:r>
      <w:r>
        <w:t>Adept</w:t>
      </w:r>
      <w:r w:rsidR="00B16FDF">
        <w:t xml:space="preserve">s no more, just </w:t>
      </w:r>
      <w:proofErr w:type="spellStart"/>
      <w:r w:rsidR="00B16FDF">
        <w:t>Asar</w:t>
      </w:r>
      <w:proofErr w:type="spellEnd"/>
      <w:r w:rsidR="00B16FDF">
        <w:t>.</w:t>
      </w:r>
    </w:p>
    <w:p w:rsidR="004A54A9" w:rsidRDefault="004A54A9" w:rsidP="00485992">
      <w:r>
        <w:t xml:space="preserve">The </w:t>
      </w:r>
      <w:proofErr w:type="spellStart"/>
      <w:r>
        <w:t>Vanyr</w:t>
      </w:r>
      <w:proofErr w:type="spellEnd"/>
      <w:r>
        <w:t xml:space="preserve"> and the </w:t>
      </w:r>
      <w:proofErr w:type="spellStart"/>
      <w:r>
        <w:t>Asar</w:t>
      </w:r>
      <w:proofErr w:type="spellEnd"/>
      <w:r>
        <w:t xml:space="preserve"> eventually came to war. They fought without quarter on all the worlds, using their powerful sorcery against each other. Many of the</w:t>
      </w:r>
      <w:r w:rsidR="00FE3EED">
        <w:t xml:space="preserve"> worlds</w:t>
      </w:r>
      <w:r>
        <w:t xml:space="preserve"> were destroyed, many became unsuitable for life, all the others were forever changed. This war is known as the </w:t>
      </w:r>
      <w:r w:rsidRPr="004A54A9">
        <w:rPr>
          <w:b/>
        </w:rPr>
        <w:t>First War</w:t>
      </w:r>
      <w:r>
        <w:t>.</w:t>
      </w:r>
    </w:p>
    <w:p w:rsidR="00485992" w:rsidRDefault="00DA46AF" w:rsidP="00485992">
      <w:r>
        <w:t xml:space="preserve">Ymir was one of the worlds that survived the First War, even if it was forever changed by it, by the creation of the eternal Maelstrom. The war generated </w:t>
      </w:r>
      <w:proofErr w:type="spellStart"/>
      <w:r w:rsidR="00485992" w:rsidRPr="00485992">
        <w:rPr>
          <w:b/>
        </w:rPr>
        <w:t>N’Kishi</w:t>
      </w:r>
      <w:proofErr w:type="spellEnd"/>
      <w:r w:rsidRPr="00DA46AF">
        <w:t xml:space="preserve">, </w:t>
      </w:r>
      <w:r>
        <w:t>which</w:t>
      </w:r>
      <w:r w:rsidR="00485992">
        <w:t xml:space="preserve"> means “The Corrupted</w:t>
      </w:r>
      <w:r>
        <w:t xml:space="preserve"> Sons</w:t>
      </w:r>
      <w:r w:rsidR="00485992">
        <w:t>”</w:t>
      </w:r>
      <w:r>
        <w:t xml:space="preserve">. They </w:t>
      </w:r>
      <w:r w:rsidR="00485992">
        <w:t xml:space="preserve">were </w:t>
      </w:r>
      <w:r>
        <w:t>M</w:t>
      </w:r>
      <w:r w:rsidR="00485992">
        <w:t xml:space="preserve">en that devoted themselves to </w:t>
      </w:r>
      <w:proofErr w:type="spellStart"/>
      <w:r w:rsidR="00485992">
        <w:t>Ahriman</w:t>
      </w:r>
      <w:proofErr w:type="spellEnd"/>
      <w:r w:rsidR="00485992">
        <w:t xml:space="preserve"> in order to survive the First War. T</w:t>
      </w:r>
      <w:r>
        <w:t>h</w:t>
      </w:r>
      <w:r w:rsidR="00485992">
        <w:t>ey are creatures with leathery skin in the shades of green and grey of all sizes, from child-like to giants.</w:t>
      </w:r>
    </w:p>
    <w:p w:rsidR="00D77AE2" w:rsidRDefault="00DB511C" w:rsidP="00D77AE2">
      <w:r w:rsidRPr="00DB511C">
        <w:t>The</w:t>
      </w:r>
      <w:r w:rsidRPr="00D77AE2">
        <w:rPr>
          <w:b/>
        </w:rPr>
        <w:t xml:space="preserve"> </w:t>
      </w:r>
      <w:proofErr w:type="spellStart"/>
      <w:r w:rsidR="0005543B" w:rsidRPr="00D77AE2">
        <w:rPr>
          <w:rFonts w:ascii="Arial" w:hAnsi="Arial" w:cs="Arial"/>
          <w:b/>
          <w:color w:val="222222"/>
          <w:sz w:val="20"/>
          <w:szCs w:val="20"/>
          <w:shd w:val="clear" w:color="auto" w:fill="FFFFFF"/>
        </w:rPr>
        <w:t>Dwergar</w:t>
      </w:r>
      <w:proofErr w:type="spellEnd"/>
      <w:r w:rsidR="0005543B" w:rsidRPr="00D77AE2">
        <w:rPr>
          <w:rStyle w:val="apple-converted-space"/>
          <w:rFonts w:ascii="Arial" w:hAnsi="Arial" w:cs="Arial"/>
          <w:color w:val="222222"/>
          <w:sz w:val="20"/>
          <w:szCs w:val="20"/>
          <w:shd w:val="clear" w:color="auto" w:fill="FFFFFF"/>
        </w:rPr>
        <w:t> </w:t>
      </w:r>
      <w:r w:rsidR="00D77AE2">
        <w:rPr>
          <w:rStyle w:val="apple-converted-space"/>
          <w:rFonts w:ascii="Arial" w:hAnsi="Arial" w:cs="Arial"/>
          <w:color w:val="222222"/>
          <w:sz w:val="20"/>
          <w:szCs w:val="20"/>
          <w:shd w:val="clear" w:color="auto" w:fill="FFFFFF"/>
        </w:rPr>
        <w:t xml:space="preserve">were </w:t>
      </w:r>
      <w:r w:rsidR="00154696" w:rsidRPr="00154696">
        <w:t>Men who took refuge underground</w:t>
      </w:r>
      <w:r w:rsidR="00D77AE2">
        <w:t>, and lived there from then</w:t>
      </w:r>
      <w:r w:rsidR="00523D9D">
        <w:t>, digging deeper and deeper and adapting during the centuries to their new homes.</w:t>
      </w:r>
    </w:p>
    <w:p w:rsidR="00F20EB1" w:rsidRDefault="00D77AE2" w:rsidP="00D77AE2">
      <w:r w:rsidRPr="00D77AE2">
        <w:t>T</w:t>
      </w:r>
      <w:r w:rsidR="00DB511C">
        <w:t>he</w:t>
      </w:r>
      <w:r w:rsidR="00D259B5">
        <w:t xml:space="preserve"> Maelstrom </w:t>
      </w:r>
      <w:r>
        <w:t>started spreading its corruption o</w:t>
      </w:r>
      <w:r w:rsidR="00D259B5">
        <w:t>ver the whole Ymir. Soon</w:t>
      </w:r>
      <w:r>
        <w:t xml:space="preserve"> some Men</w:t>
      </w:r>
      <w:r w:rsidR="00D259B5">
        <w:t xml:space="preserve"> were Marked by its influx</w:t>
      </w:r>
      <w:r>
        <w:t>. Marked</w:t>
      </w:r>
      <w:r w:rsidR="00D259B5">
        <w:t xml:space="preserve"> men</w:t>
      </w:r>
      <w:r>
        <w:t xml:space="preserve"> </w:t>
      </w:r>
      <w:r w:rsidR="00D259B5">
        <w:t xml:space="preserve">soon </w:t>
      </w:r>
      <w:r>
        <w:t>started giving birth to strange child</w:t>
      </w:r>
      <w:r w:rsidR="00D259B5">
        <w:t>ren</w:t>
      </w:r>
      <w:r>
        <w:t>, hybrid</w:t>
      </w:r>
      <w:r w:rsidR="00D259B5">
        <w:t>s between</w:t>
      </w:r>
      <w:r>
        <w:t xml:space="preserve"> human</w:t>
      </w:r>
      <w:r w:rsidR="00D259B5">
        <w:t>s</w:t>
      </w:r>
      <w:r>
        <w:t xml:space="preserve"> and animal</w:t>
      </w:r>
      <w:r w:rsidR="00D259B5">
        <w:t>s</w:t>
      </w:r>
      <w:r>
        <w:t xml:space="preserve">. Those </w:t>
      </w:r>
      <w:r w:rsidR="00D259B5">
        <w:t xml:space="preserve">were cast from all societies and have been called </w:t>
      </w:r>
      <w:r>
        <w:t>the</w:t>
      </w:r>
      <w:r w:rsidR="00DB511C">
        <w:t xml:space="preserve"> </w:t>
      </w:r>
      <w:proofErr w:type="spellStart"/>
      <w:r w:rsidR="00D101FD" w:rsidRPr="00D77AE2">
        <w:rPr>
          <w:b/>
        </w:rPr>
        <w:t>Tanoths</w:t>
      </w:r>
      <w:proofErr w:type="spellEnd"/>
      <w:r>
        <w:t xml:space="preserve">, whose children are always </w:t>
      </w:r>
      <w:proofErr w:type="spellStart"/>
      <w:r>
        <w:t>Tanoths</w:t>
      </w:r>
      <w:proofErr w:type="spellEnd"/>
      <w:r>
        <w:t xml:space="preserve"> themselves.</w:t>
      </w:r>
    </w:p>
    <w:p w:rsidR="000B4B63" w:rsidRDefault="000B4B63" w:rsidP="000B4B63">
      <w:pPr>
        <w:pStyle w:val="Heading2"/>
      </w:pPr>
      <w:bookmarkStart w:id="9" w:name="_Toc354412848"/>
      <w:r>
        <w:t>Ymir</w:t>
      </w:r>
      <w:bookmarkEnd w:id="9"/>
    </w:p>
    <w:p w:rsidR="002D56A5" w:rsidRPr="002D56A5" w:rsidRDefault="00FC7709" w:rsidP="002D56A5">
      <w:r>
        <w:t>The biggest and the best among all the worlds was the one called Ymir. It had a perfect balance between Elements and thus was good for life. So all the plants, the animals and the Men</w:t>
      </w:r>
    </w:p>
    <w:p w:rsidR="00C01700" w:rsidRPr="00C01700" w:rsidRDefault="00C01700" w:rsidP="00C01700">
      <w:pPr>
        <w:pStyle w:val="Heading1"/>
      </w:pPr>
      <w:bookmarkStart w:id="10" w:name="__RefHeading__3360_1581367703"/>
      <w:bookmarkStart w:id="11" w:name="__RefHeading__3362_1581367703"/>
      <w:bookmarkStart w:id="12" w:name="_Toc304452615"/>
      <w:bookmarkEnd w:id="10"/>
      <w:bookmarkEnd w:id="11"/>
      <w:bookmarkEnd w:id="12"/>
      <w:r w:rsidRPr="00C01700">
        <w:t>The Races</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Uomini Comuni</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Aeryan</w:t>
      </w:r>
      <w:proofErr w:type="spellEnd"/>
      <w:r w:rsidRPr="00C01700">
        <w:rPr>
          <w:rFonts w:ascii="Arial" w:eastAsia="Times New Roman" w:hAnsi="Arial" w:cs="Arial"/>
          <w:color w:val="222222"/>
          <w:sz w:val="20"/>
          <w:szCs w:val="20"/>
          <w:lang w:val="it-IT"/>
        </w:rPr>
        <w:t xml:space="preserve"> (ex-elfi)</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Asar</w:t>
      </w:r>
      <w:proofErr w:type="spellEnd"/>
      <w:r w:rsidRPr="00C01700">
        <w:rPr>
          <w:rFonts w:ascii="Arial" w:eastAsia="Times New Roman" w:hAnsi="Arial" w:cs="Arial"/>
          <w:color w:val="222222"/>
          <w:sz w:val="20"/>
          <w:szCs w:val="20"/>
          <w:lang w:val="it-IT"/>
        </w:rPr>
        <w:t xml:space="preserve"> (ex-primigeni)</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Tanoth</w:t>
      </w:r>
      <w:proofErr w:type="spellEnd"/>
      <w:r w:rsidRPr="00C01700">
        <w:rPr>
          <w:rFonts w:ascii="Arial" w:eastAsia="Times New Roman" w:hAnsi="Arial" w:cs="Arial"/>
          <w:color w:val="222222"/>
          <w:sz w:val="20"/>
          <w:szCs w:val="20"/>
          <w:lang w:val="it-IT"/>
        </w:rPr>
        <w:t xml:space="preserve"> (possibilmente divisi in figli di </w:t>
      </w:r>
      <w:proofErr w:type="spellStart"/>
      <w:r w:rsidRPr="00C01700">
        <w:rPr>
          <w:rFonts w:ascii="Arial" w:eastAsia="Times New Roman" w:hAnsi="Arial" w:cs="Arial"/>
          <w:color w:val="222222"/>
          <w:sz w:val="20"/>
          <w:szCs w:val="20"/>
          <w:lang w:val="it-IT"/>
        </w:rPr>
        <w:t>Tanoth</w:t>
      </w:r>
      <w:proofErr w:type="spellEnd"/>
      <w:r w:rsidRPr="00C01700">
        <w:rPr>
          <w:rFonts w:ascii="Arial" w:eastAsia="Times New Roman" w:hAnsi="Arial" w:cs="Arial"/>
          <w:color w:val="222222"/>
          <w:sz w:val="20"/>
          <w:szCs w:val="20"/>
          <w:lang w:val="it-IT"/>
        </w:rPr>
        <w:t xml:space="preserve"> = Ur-</w:t>
      </w:r>
      <w:proofErr w:type="spellStart"/>
      <w:r w:rsidRPr="00C01700">
        <w:rPr>
          <w:rFonts w:ascii="Arial" w:eastAsia="Times New Roman" w:hAnsi="Arial" w:cs="Arial"/>
          <w:color w:val="222222"/>
          <w:sz w:val="20"/>
          <w:szCs w:val="20"/>
          <w:lang w:val="it-IT"/>
        </w:rPr>
        <w:t>Tanoth</w:t>
      </w:r>
      <w:proofErr w:type="spellEnd"/>
      <w:r w:rsidRPr="00C01700">
        <w:rPr>
          <w:rFonts w:ascii="Arial" w:eastAsia="Times New Roman" w:hAnsi="Arial" w:cs="Arial"/>
          <w:color w:val="222222"/>
          <w:sz w:val="20"/>
          <w:szCs w:val="20"/>
          <w:lang w:val="it-IT"/>
        </w:rPr>
        <w:t>; figli di umani mutati = Tal-</w:t>
      </w:r>
      <w:proofErr w:type="spellStart"/>
      <w:r w:rsidRPr="00C01700">
        <w:rPr>
          <w:rFonts w:ascii="Arial" w:eastAsia="Times New Roman" w:hAnsi="Arial" w:cs="Arial"/>
          <w:color w:val="222222"/>
          <w:sz w:val="20"/>
          <w:szCs w:val="20"/>
          <w:lang w:val="it-IT"/>
        </w:rPr>
        <w:t>Tanoth</w:t>
      </w:r>
      <w:proofErr w:type="spellEnd"/>
      <w:r w:rsidRPr="00C01700">
        <w:rPr>
          <w:rFonts w:ascii="Arial" w:eastAsia="Times New Roman" w:hAnsi="Arial" w:cs="Arial"/>
          <w:color w:val="222222"/>
          <w:sz w:val="20"/>
          <w:szCs w:val="20"/>
          <w:lang w:val="it-IT"/>
        </w:rPr>
        <w:t>)</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Dwergar</w:t>
      </w:r>
      <w:proofErr w:type="spellEnd"/>
      <w:r w:rsidRPr="00C01700">
        <w:rPr>
          <w:rFonts w:ascii="Arial" w:eastAsia="Times New Roman" w:hAnsi="Arial" w:cs="Arial"/>
          <w:color w:val="222222"/>
          <w:sz w:val="20"/>
          <w:szCs w:val="20"/>
          <w:lang w:val="it-IT"/>
        </w:rPr>
        <w:t xml:space="preserve"> (ex-nani)</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Xebechani</w:t>
      </w:r>
      <w:proofErr w:type="spellEnd"/>
      <w:r w:rsidRPr="00C01700">
        <w:rPr>
          <w:rFonts w:ascii="Arial" w:eastAsia="Times New Roman" w:hAnsi="Arial" w:cs="Arial"/>
          <w:color w:val="222222"/>
          <w:sz w:val="20"/>
          <w:szCs w:val="20"/>
          <w:lang w:val="it-IT"/>
        </w:rPr>
        <w:t xml:space="preserve"> (divisi in: </w:t>
      </w:r>
      <w:proofErr w:type="spellStart"/>
      <w:r w:rsidRPr="00C01700">
        <w:rPr>
          <w:rFonts w:ascii="Arial" w:eastAsia="Times New Roman" w:hAnsi="Arial" w:cs="Arial"/>
          <w:color w:val="222222"/>
          <w:sz w:val="20"/>
          <w:szCs w:val="20"/>
          <w:lang w:val="it-IT"/>
        </w:rPr>
        <w:t>Xudra</w:t>
      </w:r>
      <w:proofErr w:type="spellEnd"/>
      <w:r w:rsidRPr="00C01700">
        <w:rPr>
          <w:rFonts w:ascii="Arial" w:eastAsia="Times New Roman" w:hAnsi="Arial" w:cs="Arial"/>
          <w:color w:val="222222"/>
          <w:sz w:val="20"/>
          <w:szCs w:val="20"/>
          <w:lang w:val="it-IT"/>
        </w:rPr>
        <w:t xml:space="preserve">, </w:t>
      </w:r>
      <w:proofErr w:type="spellStart"/>
      <w:r w:rsidRPr="00C01700">
        <w:rPr>
          <w:rFonts w:ascii="Arial" w:eastAsia="Times New Roman" w:hAnsi="Arial" w:cs="Arial"/>
          <w:color w:val="222222"/>
          <w:sz w:val="20"/>
          <w:szCs w:val="20"/>
          <w:lang w:val="it-IT"/>
        </w:rPr>
        <w:t>Xion</w:t>
      </w:r>
      <w:proofErr w:type="spellEnd"/>
      <w:r w:rsidRPr="00C01700">
        <w:rPr>
          <w:rFonts w:ascii="Arial" w:eastAsia="Times New Roman" w:hAnsi="Arial" w:cs="Arial"/>
          <w:color w:val="222222"/>
          <w:sz w:val="20"/>
          <w:szCs w:val="20"/>
          <w:lang w:val="it-IT"/>
        </w:rPr>
        <w:t xml:space="preserve"> e </w:t>
      </w:r>
      <w:proofErr w:type="spellStart"/>
      <w:r w:rsidRPr="00C01700">
        <w:rPr>
          <w:rFonts w:ascii="Arial" w:eastAsia="Times New Roman" w:hAnsi="Arial" w:cs="Arial"/>
          <w:color w:val="222222"/>
          <w:sz w:val="20"/>
          <w:szCs w:val="20"/>
          <w:lang w:val="it-IT"/>
        </w:rPr>
        <w:t>Xattva</w:t>
      </w:r>
      <w:proofErr w:type="spellEnd"/>
      <w:r w:rsidRPr="00C01700">
        <w:rPr>
          <w:rFonts w:ascii="Arial" w:eastAsia="Times New Roman" w:hAnsi="Arial" w:cs="Arial"/>
          <w:color w:val="222222"/>
          <w:sz w:val="20"/>
          <w:szCs w:val="20"/>
          <w:lang w:val="it-IT"/>
        </w:rPr>
        <w:t>)</w:t>
      </w: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p>
    <w:p w:rsidR="00C01700" w:rsidRPr="00C01700" w:rsidRDefault="00C01700" w:rsidP="00C01700">
      <w:pPr>
        <w:shd w:val="clear" w:color="auto" w:fill="FFFFFF"/>
        <w:spacing w:after="0" w:line="240" w:lineRule="auto"/>
        <w:jc w:val="left"/>
        <w:rPr>
          <w:rFonts w:ascii="Arial" w:eastAsia="Times New Roman" w:hAnsi="Arial" w:cs="Arial"/>
          <w:color w:val="222222"/>
          <w:sz w:val="20"/>
          <w:szCs w:val="20"/>
          <w:lang w:val="it-IT"/>
        </w:rPr>
      </w:pPr>
      <w:r w:rsidRPr="00C01700">
        <w:rPr>
          <w:rFonts w:ascii="Arial" w:eastAsia="Times New Roman" w:hAnsi="Arial" w:cs="Arial"/>
          <w:color w:val="222222"/>
          <w:sz w:val="20"/>
          <w:szCs w:val="20"/>
          <w:lang w:val="it-IT"/>
        </w:rPr>
        <w:t>- N'</w:t>
      </w:r>
      <w:proofErr w:type="spellStart"/>
      <w:r w:rsidRPr="00C01700">
        <w:rPr>
          <w:rFonts w:ascii="Arial" w:eastAsia="Times New Roman" w:hAnsi="Arial" w:cs="Arial"/>
          <w:color w:val="222222"/>
          <w:sz w:val="20"/>
          <w:szCs w:val="20"/>
          <w:lang w:val="it-IT"/>
        </w:rPr>
        <w:t>Kishi</w:t>
      </w:r>
      <w:proofErr w:type="spellEnd"/>
      <w:r w:rsidRPr="00C01700">
        <w:rPr>
          <w:rFonts w:ascii="Arial" w:eastAsia="Times New Roman" w:hAnsi="Arial" w:cs="Arial"/>
          <w:color w:val="222222"/>
          <w:sz w:val="20"/>
          <w:szCs w:val="20"/>
          <w:lang w:val="it-IT"/>
        </w:rPr>
        <w:t xml:space="preserve"> (non giocabili, includono tutti gli umanoidi "mostruosi")</w:t>
      </w:r>
    </w:p>
    <w:p w:rsidR="00F027F6" w:rsidRPr="00C01700" w:rsidRDefault="00F027F6" w:rsidP="00CD2B01">
      <w:pPr>
        <w:rPr>
          <w:lang w:val="it-IT"/>
        </w:rPr>
      </w:pPr>
    </w:p>
    <w:sectPr w:rsidR="00F027F6" w:rsidRPr="00C01700" w:rsidSect="00D84867">
      <w:headerReference w:type="default" r:id="rId9"/>
      <w:footerReference w:type="default" r:id="rId10"/>
      <w:pgSz w:w="11907" w:h="16839" w:code="9"/>
      <w:pgMar w:top="720" w:right="720" w:bottom="720" w:left="72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18FB" w:rsidRDefault="001918FB" w:rsidP="00CD2B01">
      <w:r>
        <w:separator/>
      </w:r>
    </w:p>
    <w:p w:rsidR="001918FB" w:rsidRDefault="001918FB" w:rsidP="00CD2B01"/>
  </w:endnote>
  <w:endnote w:type="continuationSeparator" w:id="0">
    <w:p w:rsidR="001918FB" w:rsidRDefault="001918FB" w:rsidP="00CD2B01">
      <w:r>
        <w:continuationSeparator/>
      </w:r>
    </w:p>
    <w:p w:rsidR="001918FB" w:rsidRDefault="001918FB" w:rsidP="00CD2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roid Sans Fallback">
    <w:altName w:val="Times New Roman"/>
    <w:charset w:val="00"/>
    <w:family w:val="auto"/>
    <w:pitch w:val="variable"/>
  </w:font>
  <w:font w:name="Lohit Hind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4723204"/>
      <w:docPartObj>
        <w:docPartGallery w:val="Page Numbers (Bottom of Page)"/>
        <w:docPartUnique/>
      </w:docPartObj>
    </w:sdtPr>
    <w:sdtEndPr/>
    <w:sdtContent>
      <w:p w:rsidR="007C4A0B" w:rsidRDefault="007C4A0B" w:rsidP="00CD2B01">
        <w:pPr>
          <w:pStyle w:val="Footer"/>
        </w:pPr>
        <w:r>
          <w:fldChar w:fldCharType="begin"/>
        </w:r>
        <w:r>
          <w:instrText>PAGE   \* MERGEFORMAT</w:instrText>
        </w:r>
        <w:r>
          <w:fldChar w:fldCharType="separate"/>
        </w:r>
        <w:r w:rsidR="007C51AE">
          <w:rPr>
            <w:noProof/>
          </w:rPr>
          <w:t>7</w:t>
        </w:r>
        <w:r>
          <w:fldChar w:fldCharType="end"/>
        </w:r>
      </w:p>
    </w:sdtContent>
  </w:sdt>
  <w:p w:rsidR="007C4A0B" w:rsidRDefault="007C4A0B" w:rsidP="00CD2B01">
    <w:pPr>
      <w:pStyle w:val="Footer"/>
    </w:pPr>
  </w:p>
  <w:p w:rsidR="007C4A0B" w:rsidRDefault="007C4A0B" w:rsidP="00CD2B0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18FB" w:rsidRDefault="001918FB" w:rsidP="00CD2B01">
      <w:r>
        <w:separator/>
      </w:r>
    </w:p>
    <w:p w:rsidR="001918FB" w:rsidRDefault="001918FB" w:rsidP="00CD2B01"/>
  </w:footnote>
  <w:footnote w:type="continuationSeparator" w:id="0">
    <w:p w:rsidR="001918FB" w:rsidRDefault="001918FB" w:rsidP="00CD2B01">
      <w:r>
        <w:continuationSeparator/>
      </w:r>
    </w:p>
    <w:p w:rsidR="001918FB" w:rsidRDefault="001918FB" w:rsidP="00CD2B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0B" w:rsidRDefault="007C4A0B" w:rsidP="00CD2B01">
    <w:pPr>
      <w:pStyle w:val="Header"/>
    </w:pPr>
    <w:r w:rsidRPr="00C854CB">
      <w:t>YmiR</w:t>
    </w:r>
    <w:r w:rsidRPr="00920E0C">
      <w:rPr>
        <w:color w:val="943634" w:themeColor="accent2" w:themeShade="BF"/>
      </w:rPr>
      <w:t>2</w:t>
    </w:r>
    <w:r w:rsidRPr="00C854CB">
      <w:t xml:space="preserve"> – Basic Rules</w:t>
    </w:r>
  </w:p>
  <w:p w:rsidR="007C4A0B" w:rsidRPr="00C854CB" w:rsidRDefault="007C4A0B" w:rsidP="00CD2B01">
    <w:pPr>
      <w:pStyle w:val="Header"/>
    </w:pPr>
  </w:p>
  <w:p w:rsidR="007C4A0B" w:rsidRDefault="007C4A0B" w:rsidP="00CD2B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multilevel"/>
    <w:tmpl w:val="CC00AD8A"/>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4"/>
    <w:multiLevelType w:val="multilevel"/>
    <w:tmpl w:val="00000004"/>
    <w:name w:val="WWNum7"/>
    <w:lvl w:ilvl="0">
      <w:start w:val="1"/>
      <w:numFmt w:val="bullet"/>
      <w:lvlText w:val=""/>
      <w:lvlJc w:val="left"/>
      <w:pPr>
        <w:tabs>
          <w:tab w:val="num" w:pos="0"/>
        </w:tabs>
        <w:ind w:left="720" w:hanging="360"/>
      </w:pPr>
      <w:rPr>
        <w:rFonts w:ascii="Symbol" w:hAnsi="Symbol" w:cs="Symbol"/>
      </w:rPr>
    </w:lvl>
    <w:lvl w:ilvl="1">
      <w:start w:val="1"/>
      <w:numFmt w:val="bullet"/>
      <w:lvlText w:val=""/>
      <w:lvlJc w:val="left"/>
      <w:pPr>
        <w:tabs>
          <w:tab w:val="num" w:pos="0"/>
        </w:tabs>
        <w:ind w:left="1080" w:hanging="360"/>
      </w:pPr>
      <w:rPr>
        <w:rFonts w:ascii="Symbol" w:hAnsi="Symbol" w:cs="Symbol"/>
      </w:rPr>
    </w:lvl>
    <w:lvl w:ilvl="2">
      <w:start w:val="1"/>
      <w:numFmt w:val="bullet"/>
      <w:lvlText w:val=""/>
      <w:lvlJc w:val="left"/>
      <w:pPr>
        <w:tabs>
          <w:tab w:val="num" w:pos="0"/>
        </w:tabs>
        <w:ind w:left="1440" w:hanging="360"/>
      </w:pPr>
      <w:rPr>
        <w:rFonts w:ascii="Symbol" w:hAnsi="Symbol" w:cs="Symbol"/>
      </w:rPr>
    </w:lvl>
    <w:lvl w:ilvl="3">
      <w:start w:val="1"/>
      <w:numFmt w:val="bullet"/>
      <w:lvlText w:val=""/>
      <w:lvlJc w:val="left"/>
      <w:pPr>
        <w:tabs>
          <w:tab w:val="num" w:pos="0"/>
        </w:tabs>
        <w:ind w:left="1800" w:hanging="360"/>
      </w:pPr>
      <w:rPr>
        <w:rFonts w:ascii="Symbol" w:hAnsi="Symbol" w:cs="Symbol"/>
      </w:rPr>
    </w:lvl>
    <w:lvl w:ilvl="4">
      <w:start w:val="1"/>
      <w:numFmt w:val="bullet"/>
      <w:lvlText w:val=""/>
      <w:lvlJc w:val="left"/>
      <w:pPr>
        <w:tabs>
          <w:tab w:val="num" w:pos="0"/>
        </w:tabs>
        <w:ind w:left="2160" w:hanging="360"/>
      </w:pPr>
      <w:rPr>
        <w:rFonts w:ascii="Symbol" w:hAnsi="Symbol" w:cs="Symbol"/>
      </w:rPr>
    </w:lvl>
    <w:lvl w:ilvl="5">
      <w:start w:val="1"/>
      <w:numFmt w:val="bullet"/>
      <w:lvlText w:val=""/>
      <w:lvlJc w:val="left"/>
      <w:pPr>
        <w:tabs>
          <w:tab w:val="num" w:pos="0"/>
        </w:tabs>
        <w:ind w:left="2520" w:hanging="360"/>
      </w:pPr>
      <w:rPr>
        <w:rFonts w:ascii="Symbol" w:hAnsi="Symbol" w:cs="Symbol"/>
      </w:rPr>
    </w:lvl>
    <w:lvl w:ilvl="6">
      <w:start w:val="1"/>
      <w:numFmt w:val="bullet"/>
      <w:lvlText w:val=""/>
      <w:lvlJc w:val="left"/>
      <w:pPr>
        <w:tabs>
          <w:tab w:val="num" w:pos="0"/>
        </w:tabs>
        <w:ind w:left="2880" w:hanging="360"/>
      </w:pPr>
      <w:rPr>
        <w:rFonts w:ascii="Symbol" w:hAnsi="Symbol" w:cs="Symbol"/>
      </w:rPr>
    </w:lvl>
    <w:lvl w:ilvl="7">
      <w:start w:val="1"/>
      <w:numFmt w:val="bullet"/>
      <w:lvlText w:val=""/>
      <w:lvlJc w:val="left"/>
      <w:pPr>
        <w:tabs>
          <w:tab w:val="num" w:pos="0"/>
        </w:tabs>
        <w:ind w:left="3240" w:hanging="360"/>
      </w:pPr>
      <w:rPr>
        <w:rFonts w:ascii="Symbol" w:hAnsi="Symbol" w:cs="Symbol"/>
      </w:rPr>
    </w:lvl>
    <w:lvl w:ilvl="8">
      <w:start w:val="1"/>
      <w:numFmt w:val="bullet"/>
      <w:lvlText w:val=""/>
      <w:lvlJc w:val="left"/>
      <w:pPr>
        <w:tabs>
          <w:tab w:val="num" w:pos="0"/>
        </w:tabs>
        <w:ind w:left="3600" w:hanging="360"/>
      </w:pPr>
      <w:rPr>
        <w:rFonts w:ascii="Symbol" w:hAnsi="Symbol" w:cs="Symbol"/>
      </w:rPr>
    </w:lvl>
  </w:abstractNum>
  <w:abstractNum w:abstractNumId="3">
    <w:nsid w:val="00000005"/>
    <w:multiLevelType w:val="multilevel"/>
    <w:tmpl w:val="00000005"/>
    <w:name w:val="WWNum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0000006"/>
    <w:multiLevelType w:val="multilevel"/>
    <w:tmpl w:val="00000006"/>
    <w:name w:val="WWNum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012F1E54"/>
    <w:multiLevelType w:val="hybridMultilevel"/>
    <w:tmpl w:val="6C06B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3E07A55"/>
    <w:multiLevelType w:val="hybridMultilevel"/>
    <w:tmpl w:val="ACEC52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387754"/>
    <w:multiLevelType w:val="hybridMultilevel"/>
    <w:tmpl w:val="4530B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343F11BD"/>
    <w:multiLevelType w:val="hybridMultilevel"/>
    <w:tmpl w:val="5FAEE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3D220FC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lvl>
    <w:lvl w:ilvl="2">
      <w:start w:val="1"/>
      <w:numFmt w:val="none"/>
      <w:suff w:val="nothing"/>
      <w:lvlText w:val=""/>
      <w:lvlJc w:val="left"/>
      <w:pPr>
        <w:tabs>
          <w:tab w:val="num" w:pos="1152"/>
        </w:tabs>
        <w:ind w:left="1152" w:hanging="720"/>
      </w:pPr>
    </w:lvl>
    <w:lvl w:ilvl="3">
      <w:start w:val="1"/>
      <w:numFmt w:val="none"/>
      <w:suff w:val="nothing"/>
      <w:lvlText w:val=""/>
      <w:lvlJc w:val="left"/>
      <w:pPr>
        <w:tabs>
          <w:tab w:val="num" w:pos="1296"/>
        </w:tabs>
        <w:ind w:left="1296" w:hanging="864"/>
      </w:pPr>
    </w:lvl>
    <w:lvl w:ilvl="4">
      <w:start w:val="1"/>
      <w:numFmt w:val="none"/>
      <w:suff w:val="nothing"/>
      <w:lvlText w:val=""/>
      <w:lvlJc w:val="left"/>
      <w:pPr>
        <w:tabs>
          <w:tab w:val="num" w:pos="1440"/>
        </w:tabs>
        <w:ind w:left="1440" w:hanging="1008"/>
      </w:pPr>
    </w:lvl>
    <w:lvl w:ilvl="5">
      <w:start w:val="1"/>
      <w:numFmt w:val="none"/>
      <w:suff w:val="nothing"/>
      <w:lvlText w:val=""/>
      <w:lvlJc w:val="left"/>
      <w:pPr>
        <w:tabs>
          <w:tab w:val="num" w:pos="1584"/>
        </w:tabs>
        <w:ind w:left="1584" w:hanging="1152"/>
      </w:pPr>
    </w:lvl>
    <w:lvl w:ilvl="6">
      <w:start w:val="1"/>
      <w:numFmt w:val="none"/>
      <w:suff w:val="nothing"/>
      <w:lvlText w:val=""/>
      <w:lvlJc w:val="left"/>
      <w:pPr>
        <w:tabs>
          <w:tab w:val="num" w:pos="1728"/>
        </w:tabs>
        <w:ind w:left="1728" w:hanging="1296"/>
      </w:pPr>
    </w:lvl>
    <w:lvl w:ilvl="7">
      <w:start w:val="1"/>
      <w:numFmt w:val="none"/>
      <w:suff w:val="nothing"/>
      <w:lvlText w:val=""/>
      <w:lvlJc w:val="left"/>
      <w:pPr>
        <w:tabs>
          <w:tab w:val="num" w:pos="1872"/>
        </w:tabs>
        <w:ind w:left="1872" w:hanging="1440"/>
      </w:pPr>
    </w:lvl>
    <w:lvl w:ilvl="8">
      <w:start w:val="1"/>
      <w:numFmt w:val="none"/>
      <w:suff w:val="nothing"/>
      <w:lvlText w:val=""/>
      <w:lvlJc w:val="left"/>
      <w:pPr>
        <w:tabs>
          <w:tab w:val="num" w:pos="2016"/>
        </w:tabs>
        <w:ind w:left="2016" w:hanging="1584"/>
      </w:pPr>
    </w:lvl>
  </w:abstractNum>
  <w:abstractNum w:abstractNumId="10">
    <w:nsid w:val="3E3F2D1A"/>
    <w:multiLevelType w:val="hybridMultilevel"/>
    <w:tmpl w:val="F18A01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58A6F3F"/>
    <w:multiLevelType w:val="hybridMultilevel"/>
    <w:tmpl w:val="F96A0D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544C1C96"/>
    <w:multiLevelType w:val="multilevel"/>
    <w:tmpl w:val="B916313C"/>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nsid w:val="5B633BD4"/>
    <w:multiLevelType w:val="hybridMultilevel"/>
    <w:tmpl w:val="D9E83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6113546A"/>
    <w:multiLevelType w:val="hybridMultilevel"/>
    <w:tmpl w:val="3866F0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7D4F1303"/>
    <w:multiLevelType w:val="hybridMultilevel"/>
    <w:tmpl w:val="8966B7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7"/>
  </w:num>
  <w:num w:numId="3">
    <w:abstractNumId w:val="9"/>
  </w:num>
  <w:num w:numId="4">
    <w:abstractNumId w:val="6"/>
  </w:num>
  <w:num w:numId="5">
    <w:abstractNumId w:val="13"/>
  </w:num>
  <w:num w:numId="6">
    <w:abstractNumId w:val="5"/>
  </w:num>
  <w:num w:numId="7">
    <w:abstractNumId w:val="15"/>
  </w:num>
  <w:num w:numId="8">
    <w:abstractNumId w:val="10"/>
  </w:num>
  <w:num w:numId="9">
    <w:abstractNumId w:val="8"/>
  </w:num>
  <w:num w:numId="10">
    <w:abstractNumId w:val="14"/>
  </w:num>
  <w:num w:numId="11">
    <w:abstractNumId w:val="11"/>
  </w:num>
  <w:num w:numId="12">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3"/>
    <w:rsid w:val="00000A8F"/>
    <w:rsid w:val="000016EF"/>
    <w:rsid w:val="00002133"/>
    <w:rsid w:val="0000241C"/>
    <w:rsid w:val="00002E6A"/>
    <w:rsid w:val="00003FF0"/>
    <w:rsid w:val="0000408D"/>
    <w:rsid w:val="000048AD"/>
    <w:rsid w:val="00004D0C"/>
    <w:rsid w:val="00005D25"/>
    <w:rsid w:val="00006526"/>
    <w:rsid w:val="00006B0B"/>
    <w:rsid w:val="00007859"/>
    <w:rsid w:val="0000789E"/>
    <w:rsid w:val="00010C8C"/>
    <w:rsid w:val="00010CE2"/>
    <w:rsid w:val="00011875"/>
    <w:rsid w:val="00011E0C"/>
    <w:rsid w:val="000127D5"/>
    <w:rsid w:val="00012AD6"/>
    <w:rsid w:val="00014097"/>
    <w:rsid w:val="0001451F"/>
    <w:rsid w:val="00014C60"/>
    <w:rsid w:val="000156C3"/>
    <w:rsid w:val="00015D02"/>
    <w:rsid w:val="00016AAD"/>
    <w:rsid w:val="000205E3"/>
    <w:rsid w:val="0002061A"/>
    <w:rsid w:val="00020F03"/>
    <w:rsid w:val="00021E16"/>
    <w:rsid w:val="000233AC"/>
    <w:rsid w:val="00023550"/>
    <w:rsid w:val="000248D2"/>
    <w:rsid w:val="00025A13"/>
    <w:rsid w:val="00025D72"/>
    <w:rsid w:val="0002698E"/>
    <w:rsid w:val="00026DA4"/>
    <w:rsid w:val="00027491"/>
    <w:rsid w:val="00030322"/>
    <w:rsid w:val="000314F4"/>
    <w:rsid w:val="0003166F"/>
    <w:rsid w:val="00031F6A"/>
    <w:rsid w:val="00032B47"/>
    <w:rsid w:val="00033C70"/>
    <w:rsid w:val="00033C78"/>
    <w:rsid w:val="00035680"/>
    <w:rsid w:val="00040A5D"/>
    <w:rsid w:val="00041955"/>
    <w:rsid w:val="00041A55"/>
    <w:rsid w:val="000420B4"/>
    <w:rsid w:val="00042E93"/>
    <w:rsid w:val="0004536E"/>
    <w:rsid w:val="00046589"/>
    <w:rsid w:val="00046D05"/>
    <w:rsid w:val="00047B8E"/>
    <w:rsid w:val="0005187C"/>
    <w:rsid w:val="000522CA"/>
    <w:rsid w:val="00052342"/>
    <w:rsid w:val="000523BA"/>
    <w:rsid w:val="0005299A"/>
    <w:rsid w:val="00052BDD"/>
    <w:rsid w:val="00053235"/>
    <w:rsid w:val="00053772"/>
    <w:rsid w:val="00053FCF"/>
    <w:rsid w:val="000540C4"/>
    <w:rsid w:val="0005433D"/>
    <w:rsid w:val="0005543B"/>
    <w:rsid w:val="00056AA3"/>
    <w:rsid w:val="00057231"/>
    <w:rsid w:val="00060B01"/>
    <w:rsid w:val="000613EB"/>
    <w:rsid w:val="00061D3C"/>
    <w:rsid w:val="0006223B"/>
    <w:rsid w:val="0006394F"/>
    <w:rsid w:val="0006454A"/>
    <w:rsid w:val="00064DF7"/>
    <w:rsid w:val="000661E8"/>
    <w:rsid w:val="00066E22"/>
    <w:rsid w:val="000671F5"/>
    <w:rsid w:val="00067C8F"/>
    <w:rsid w:val="00070CDB"/>
    <w:rsid w:val="000710D4"/>
    <w:rsid w:val="000726F1"/>
    <w:rsid w:val="000737D1"/>
    <w:rsid w:val="00073AA5"/>
    <w:rsid w:val="00077071"/>
    <w:rsid w:val="0008059E"/>
    <w:rsid w:val="00081F3F"/>
    <w:rsid w:val="00083ACB"/>
    <w:rsid w:val="00085D14"/>
    <w:rsid w:val="00087087"/>
    <w:rsid w:val="00087160"/>
    <w:rsid w:val="0008731C"/>
    <w:rsid w:val="000878C7"/>
    <w:rsid w:val="000904F9"/>
    <w:rsid w:val="00090B9D"/>
    <w:rsid w:val="0009271F"/>
    <w:rsid w:val="00092B26"/>
    <w:rsid w:val="000930F4"/>
    <w:rsid w:val="000949B1"/>
    <w:rsid w:val="000953B1"/>
    <w:rsid w:val="00096F88"/>
    <w:rsid w:val="00097014"/>
    <w:rsid w:val="00097B13"/>
    <w:rsid w:val="000A2479"/>
    <w:rsid w:val="000A2618"/>
    <w:rsid w:val="000A3568"/>
    <w:rsid w:val="000A3E0C"/>
    <w:rsid w:val="000A6AF3"/>
    <w:rsid w:val="000A7B58"/>
    <w:rsid w:val="000A7ED8"/>
    <w:rsid w:val="000B0104"/>
    <w:rsid w:val="000B0330"/>
    <w:rsid w:val="000B0511"/>
    <w:rsid w:val="000B230A"/>
    <w:rsid w:val="000B2437"/>
    <w:rsid w:val="000B2FA4"/>
    <w:rsid w:val="000B3048"/>
    <w:rsid w:val="000B35C6"/>
    <w:rsid w:val="000B4509"/>
    <w:rsid w:val="000B45F0"/>
    <w:rsid w:val="000B4B63"/>
    <w:rsid w:val="000B5768"/>
    <w:rsid w:val="000B6E93"/>
    <w:rsid w:val="000B729B"/>
    <w:rsid w:val="000B7881"/>
    <w:rsid w:val="000B7EF3"/>
    <w:rsid w:val="000C008A"/>
    <w:rsid w:val="000C1654"/>
    <w:rsid w:val="000C2156"/>
    <w:rsid w:val="000C34E8"/>
    <w:rsid w:val="000C4ADE"/>
    <w:rsid w:val="000C59DD"/>
    <w:rsid w:val="000C5B4E"/>
    <w:rsid w:val="000C6432"/>
    <w:rsid w:val="000C7191"/>
    <w:rsid w:val="000C74F5"/>
    <w:rsid w:val="000C76A9"/>
    <w:rsid w:val="000C7EFA"/>
    <w:rsid w:val="000D0FD9"/>
    <w:rsid w:val="000D234D"/>
    <w:rsid w:val="000D31A5"/>
    <w:rsid w:val="000D324A"/>
    <w:rsid w:val="000D34C0"/>
    <w:rsid w:val="000D4576"/>
    <w:rsid w:val="000D483D"/>
    <w:rsid w:val="000D4985"/>
    <w:rsid w:val="000D49C3"/>
    <w:rsid w:val="000E0278"/>
    <w:rsid w:val="000E14C1"/>
    <w:rsid w:val="000E1AF4"/>
    <w:rsid w:val="000E2DFB"/>
    <w:rsid w:val="000E361E"/>
    <w:rsid w:val="000E4213"/>
    <w:rsid w:val="000E4403"/>
    <w:rsid w:val="000E532B"/>
    <w:rsid w:val="000E5DA7"/>
    <w:rsid w:val="000E6654"/>
    <w:rsid w:val="000E69C8"/>
    <w:rsid w:val="000E7B7F"/>
    <w:rsid w:val="000F216C"/>
    <w:rsid w:val="000F2933"/>
    <w:rsid w:val="000F441F"/>
    <w:rsid w:val="000F5063"/>
    <w:rsid w:val="000F5926"/>
    <w:rsid w:val="000F6A21"/>
    <w:rsid w:val="00100D12"/>
    <w:rsid w:val="00100F0A"/>
    <w:rsid w:val="00101A50"/>
    <w:rsid w:val="00104E7D"/>
    <w:rsid w:val="00105348"/>
    <w:rsid w:val="00106411"/>
    <w:rsid w:val="001069B7"/>
    <w:rsid w:val="00106B66"/>
    <w:rsid w:val="00106D28"/>
    <w:rsid w:val="00107F9B"/>
    <w:rsid w:val="0011072E"/>
    <w:rsid w:val="00110B7F"/>
    <w:rsid w:val="0011247C"/>
    <w:rsid w:val="00112F37"/>
    <w:rsid w:val="00113E4A"/>
    <w:rsid w:val="00113ED4"/>
    <w:rsid w:val="00113EE6"/>
    <w:rsid w:val="00113FCA"/>
    <w:rsid w:val="001140F5"/>
    <w:rsid w:val="00114E2E"/>
    <w:rsid w:val="00114F11"/>
    <w:rsid w:val="00115723"/>
    <w:rsid w:val="00115904"/>
    <w:rsid w:val="00115D94"/>
    <w:rsid w:val="0011690D"/>
    <w:rsid w:val="00116D5D"/>
    <w:rsid w:val="00116F5F"/>
    <w:rsid w:val="001176FB"/>
    <w:rsid w:val="00121243"/>
    <w:rsid w:val="00121F79"/>
    <w:rsid w:val="001224D4"/>
    <w:rsid w:val="001237A0"/>
    <w:rsid w:val="00123F05"/>
    <w:rsid w:val="00124869"/>
    <w:rsid w:val="00125106"/>
    <w:rsid w:val="0012555C"/>
    <w:rsid w:val="001255ED"/>
    <w:rsid w:val="00125A6D"/>
    <w:rsid w:val="00126798"/>
    <w:rsid w:val="00126912"/>
    <w:rsid w:val="00126F8A"/>
    <w:rsid w:val="001271E7"/>
    <w:rsid w:val="001272FA"/>
    <w:rsid w:val="001302CD"/>
    <w:rsid w:val="001304FC"/>
    <w:rsid w:val="00131130"/>
    <w:rsid w:val="00131550"/>
    <w:rsid w:val="00131CF9"/>
    <w:rsid w:val="00132704"/>
    <w:rsid w:val="001338A3"/>
    <w:rsid w:val="00134B0A"/>
    <w:rsid w:val="001352B5"/>
    <w:rsid w:val="00135834"/>
    <w:rsid w:val="00136F00"/>
    <w:rsid w:val="001375B3"/>
    <w:rsid w:val="0014133D"/>
    <w:rsid w:val="0014164D"/>
    <w:rsid w:val="0014198B"/>
    <w:rsid w:val="001431EF"/>
    <w:rsid w:val="00144363"/>
    <w:rsid w:val="00144912"/>
    <w:rsid w:val="00146BDC"/>
    <w:rsid w:val="00146BFF"/>
    <w:rsid w:val="0014705B"/>
    <w:rsid w:val="001474B7"/>
    <w:rsid w:val="00150D66"/>
    <w:rsid w:val="00151168"/>
    <w:rsid w:val="00151A2A"/>
    <w:rsid w:val="00152B63"/>
    <w:rsid w:val="00152C79"/>
    <w:rsid w:val="00154176"/>
    <w:rsid w:val="00154696"/>
    <w:rsid w:val="00154CC4"/>
    <w:rsid w:val="00155009"/>
    <w:rsid w:val="001556D2"/>
    <w:rsid w:val="001568D5"/>
    <w:rsid w:val="001572A4"/>
    <w:rsid w:val="0015741D"/>
    <w:rsid w:val="00157930"/>
    <w:rsid w:val="00157BB3"/>
    <w:rsid w:val="00157EA2"/>
    <w:rsid w:val="00161666"/>
    <w:rsid w:val="0016189C"/>
    <w:rsid w:val="00161B7A"/>
    <w:rsid w:val="00161BEA"/>
    <w:rsid w:val="001624A6"/>
    <w:rsid w:val="00162E64"/>
    <w:rsid w:val="00163347"/>
    <w:rsid w:val="001636BC"/>
    <w:rsid w:val="001638E1"/>
    <w:rsid w:val="00163D3F"/>
    <w:rsid w:val="00164F43"/>
    <w:rsid w:val="0016562B"/>
    <w:rsid w:val="001672EE"/>
    <w:rsid w:val="00167B50"/>
    <w:rsid w:val="00167D0E"/>
    <w:rsid w:val="00167F65"/>
    <w:rsid w:val="0017118C"/>
    <w:rsid w:val="00171657"/>
    <w:rsid w:val="0017166D"/>
    <w:rsid w:val="00171958"/>
    <w:rsid w:val="00172336"/>
    <w:rsid w:val="00174D64"/>
    <w:rsid w:val="0017615B"/>
    <w:rsid w:val="001761B8"/>
    <w:rsid w:val="00176248"/>
    <w:rsid w:val="001801CF"/>
    <w:rsid w:val="00182673"/>
    <w:rsid w:val="001826D3"/>
    <w:rsid w:val="00182E0D"/>
    <w:rsid w:val="00184BE1"/>
    <w:rsid w:val="001852EF"/>
    <w:rsid w:val="001858BC"/>
    <w:rsid w:val="001873EF"/>
    <w:rsid w:val="001878D2"/>
    <w:rsid w:val="00187928"/>
    <w:rsid w:val="00191746"/>
    <w:rsid w:val="001918FB"/>
    <w:rsid w:val="00191DA0"/>
    <w:rsid w:val="00193620"/>
    <w:rsid w:val="00195438"/>
    <w:rsid w:val="00195598"/>
    <w:rsid w:val="00195E26"/>
    <w:rsid w:val="001968D7"/>
    <w:rsid w:val="00197431"/>
    <w:rsid w:val="0019762C"/>
    <w:rsid w:val="001A16D1"/>
    <w:rsid w:val="001A267B"/>
    <w:rsid w:val="001A3468"/>
    <w:rsid w:val="001A397E"/>
    <w:rsid w:val="001A4E00"/>
    <w:rsid w:val="001A4FBC"/>
    <w:rsid w:val="001A74A3"/>
    <w:rsid w:val="001B03A7"/>
    <w:rsid w:val="001B0D85"/>
    <w:rsid w:val="001B10C0"/>
    <w:rsid w:val="001B13A4"/>
    <w:rsid w:val="001B3D89"/>
    <w:rsid w:val="001B440B"/>
    <w:rsid w:val="001B5769"/>
    <w:rsid w:val="001B66AE"/>
    <w:rsid w:val="001B66B0"/>
    <w:rsid w:val="001C1337"/>
    <w:rsid w:val="001C2B60"/>
    <w:rsid w:val="001C3936"/>
    <w:rsid w:val="001C41ED"/>
    <w:rsid w:val="001C4CB3"/>
    <w:rsid w:val="001C604E"/>
    <w:rsid w:val="001C6146"/>
    <w:rsid w:val="001C6865"/>
    <w:rsid w:val="001C6FD1"/>
    <w:rsid w:val="001C77F1"/>
    <w:rsid w:val="001D01F7"/>
    <w:rsid w:val="001D1240"/>
    <w:rsid w:val="001D12F4"/>
    <w:rsid w:val="001D23C7"/>
    <w:rsid w:val="001D263D"/>
    <w:rsid w:val="001D2CF6"/>
    <w:rsid w:val="001D3A22"/>
    <w:rsid w:val="001D3BEF"/>
    <w:rsid w:val="001D6C7E"/>
    <w:rsid w:val="001D7364"/>
    <w:rsid w:val="001D768D"/>
    <w:rsid w:val="001D7813"/>
    <w:rsid w:val="001E0DF6"/>
    <w:rsid w:val="001E1E59"/>
    <w:rsid w:val="001E2756"/>
    <w:rsid w:val="001E2C55"/>
    <w:rsid w:val="001E364B"/>
    <w:rsid w:val="001E4422"/>
    <w:rsid w:val="001E48CE"/>
    <w:rsid w:val="001E52CB"/>
    <w:rsid w:val="001E72B1"/>
    <w:rsid w:val="001E7737"/>
    <w:rsid w:val="001E7B81"/>
    <w:rsid w:val="001E7E67"/>
    <w:rsid w:val="001F05F3"/>
    <w:rsid w:val="001F21E8"/>
    <w:rsid w:val="001F368D"/>
    <w:rsid w:val="001F4F28"/>
    <w:rsid w:val="001F5CD4"/>
    <w:rsid w:val="001F5FD6"/>
    <w:rsid w:val="001F61FF"/>
    <w:rsid w:val="001F6373"/>
    <w:rsid w:val="001F65D4"/>
    <w:rsid w:val="001F6956"/>
    <w:rsid w:val="00201824"/>
    <w:rsid w:val="00201A29"/>
    <w:rsid w:val="00202DF5"/>
    <w:rsid w:val="00204274"/>
    <w:rsid w:val="002050B5"/>
    <w:rsid w:val="002051DF"/>
    <w:rsid w:val="00205432"/>
    <w:rsid w:val="00205C39"/>
    <w:rsid w:val="00206321"/>
    <w:rsid w:val="00207B17"/>
    <w:rsid w:val="00210741"/>
    <w:rsid w:val="002113ED"/>
    <w:rsid w:val="0021164E"/>
    <w:rsid w:val="002119C8"/>
    <w:rsid w:val="00211F98"/>
    <w:rsid w:val="00212EBC"/>
    <w:rsid w:val="00213451"/>
    <w:rsid w:val="002139F4"/>
    <w:rsid w:val="00213FB9"/>
    <w:rsid w:val="00214BD3"/>
    <w:rsid w:val="00214D73"/>
    <w:rsid w:val="002157C2"/>
    <w:rsid w:val="00215842"/>
    <w:rsid w:val="0021675B"/>
    <w:rsid w:val="00216F98"/>
    <w:rsid w:val="002177DE"/>
    <w:rsid w:val="00221A80"/>
    <w:rsid w:val="00222213"/>
    <w:rsid w:val="0022286E"/>
    <w:rsid w:val="00222959"/>
    <w:rsid w:val="00222A4B"/>
    <w:rsid w:val="002236FA"/>
    <w:rsid w:val="00223F26"/>
    <w:rsid w:val="00224514"/>
    <w:rsid w:val="00224958"/>
    <w:rsid w:val="00225485"/>
    <w:rsid w:val="00225D7E"/>
    <w:rsid w:val="002263A4"/>
    <w:rsid w:val="00227D4E"/>
    <w:rsid w:val="002305C6"/>
    <w:rsid w:val="002309B4"/>
    <w:rsid w:val="002324A1"/>
    <w:rsid w:val="002330DC"/>
    <w:rsid w:val="00233354"/>
    <w:rsid w:val="00234283"/>
    <w:rsid w:val="00235CEF"/>
    <w:rsid w:val="00236543"/>
    <w:rsid w:val="00236980"/>
    <w:rsid w:val="00237B03"/>
    <w:rsid w:val="00237BB3"/>
    <w:rsid w:val="00241464"/>
    <w:rsid w:val="00242793"/>
    <w:rsid w:val="00242AB1"/>
    <w:rsid w:val="00243A5E"/>
    <w:rsid w:val="00244068"/>
    <w:rsid w:val="00244F07"/>
    <w:rsid w:val="002460BB"/>
    <w:rsid w:val="00246BF5"/>
    <w:rsid w:val="00246BFC"/>
    <w:rsid w:val="00247897"/>
    <w:rsid w:val="0025132E"/>
    <w:rsid w:val="0025377E"/>
    <w:rsid w:val="00254B99"/>
    <w:rsid w:val="002562E3"/>
    <w:rsid w:val="00256537"/>
    <w:rsid w:val="00256809"/>
    <w:rsid w:val="00260318"/>
    <w:rsid w:val="0026176D"/>
    <w:rsid w:val="002622B5"/>
    <w:rsid w:val="00262812"/>
    <w:rsid w:val="00262EB8"/>
    <w:rsid w:val="00263543"/>
    <w:rsid w:val="002636E6"/>
    <w:rsid w:val="00263A7A"/>
    <w:rsid w:val="00263ABC"/>
    <w:rsid w:val="002655BC"/>
    <w:rsid w:val="00265D99"/>
    <w:rsid w:val="00270C9C"/>
    <w:rsid w:val="00271346"/>
    <w:rsid w:val="00272362"/>
    <w:rsid w:val="002723D7"/>
    <w:rsid w:val="00272828"/>
    <w:rsid w:val="00272B48"/>
    <w:rsid w:val="00273557"/>
    <w:rsid w:val="0027462E"/>
    <w:rsid w:val="00274772"/>
    <w:rsid w:val="002755F2"/>
    <w:rsid w:val="0027583C"/>
    <w:rsid w:val="00275C28"/>
    <w:rsid w:val="0027636D"/>
    <w:rsid w:val="00281266"/>
    <w:rsid w:val="00281A2E"/>
    <w:rsid w:val="0028284E"/>
    <w:rsid w:val="00283577"/>
    <w:rsid w:val="00284CB0"/>
    <w:rsid w:val="00287029"/>
    <w:rsid w:val="00287836"/>
    <w:rsid w:val="00292525"/>
    <w:rsid w:val="002927EA"/>
    <w:rsid w:val="00293776"/>
    <w:rsid w:val="002940E9"/>
    <w:rsid w:val="002950E7"/>
    <w:rsid w:val="00295BAD"/>
    <w:rsid w:val="002964C5"/>
    <w:rsid w:val="00296C35"/>
    <w:rsid w:val="0029758B"/>
    <w:rsid w:val="002979E9"/>
    <w:rsid w:val="002A00A8"/>
    <w:rsid w:val="002A06D9"/>
    <w:rsid w:val="002A0A05"/>
    <w:rsid w:val="002A1182"/>
    <w:rsid w:val="002A1255"/>
    <w:rsid w:val="002A14E7"/>
    <w:rsid w:val="002A168A"/>
    <w:rsid w:val="002A1917"/>
    <w:rsid w:val="002A1A8F"/>
    <w:rsid w:val="002A3264"/>
    <w:rsid w:val="002A48F9"/>
    <w:rsid w:val="002A5675"/>
    <w:rsid w:val="002A672A"/>
    <w:rsid w:val="002A735B"/>
    <w:rsid w:val="002B0BFA"/>
    <w:rsid w:val="002B1065"/>
    <w:rsid w:val="002B1C45"/>
    <w:rsid w:val="002B1D2B"/>
    <w:rsid w:val="002B3176"/>
    <w:rsid w:val="002B32FD"/>
    <w:rsid w:val="002B37D6"/>
    <w:rsid w:val="002B5564"/>
    <w:rsid w:val="002B5D21"/>
    <w:rsid w:val="002B64F7"/>
    <w:rsid w:val="002B6F95"/>
    <w:rsid w:val="002C106D"/>
    <w:rsid w:val="002C2C55"/>
    <w:rsid w:val="002C302B"/>
    <w:rsid w:val="002C3E03"/>
    <w:rsid w:val="002C49A0"/>
    <w:rsid w:val="002C5E8E"/>
    <w:rsid w:val="002C6BCD"/>
    <w:rsid w:val="002C706C"/>
    <w:rsid w:val="002C735A"/>
    <w:rsid w:val="002C73CB"/>
    <w:rsid w:val="002C77F0"/>
    <w:rsid w:val="002C7B55"/>
    <w:rsid w:val="002D11A6"/>
    <w:rsid w:val="002D1CC3"/>
    <w:rsid w:val="002D25F1"/>
    <w:rsid w:val="002D36AD"/>
    <w:rsid w:val="002D36F1"/>
    <w:rsid w:val="002D3EBB"/>
    <w:rsid w:val="002D56A5"/>
    <w:rsid w:val="002D5BC1"/>
    <w:rsid w:val="002D6471"/>
    <w:rsid w:val="002E072E"/>
    <w:rsid w:val="002E0BBE"/>
    <w:rsid w:val="002E0CB9"/>
    <w:rsid w:val="002E20C3"/>
    <w:rsid w:val="002E3633"/>
    <w:rsid w:val="002E3C7A"/>
    <w:rsid w:val="002E468B"/>
    <w:rsid w:val="002E493B"/>
    <w:rsid w:val="002E5437"/>
    <w:rsid w:val="002E60A0"/>
    <w:rsid w:val="002E7119"/>
    <w:rsid w:val="002E7AF1"/>
    <w:rsid w:val="002F053C"/>
    <w:rsid w:val="002F0858"/>
    <w:rsid w:val="002F0BE0"/>
    <w:rsid w:val="002F1384"/>
    <w:rsid w:val="002F2D5D"/>
    <w:rsid w:val="002F2E73"/>
    <w:rsid w:val="002F3BDA"/>
    <w:rsid w:val="002F42B0"/>
    <w:rsid w:val="002F47B8"/>
    <w:rsid w:val="002F4FF4"/>
    <w:rsid w:val="002F6858"/>
    <w:rsid w:val="002F7F9E"/>
    <w:rsid w:val="00300647"/>
    <w:rsid w:val="003013C4"/>
    <w:rsid w:val="00301F73"/>
    <w:rsid w:val="00302511"/>
    <w:rsid w:val="00303227"/>
    <w:rsid w:val="003034C0"/>
    <w:rsid w:val="003060A0"/>
    <w:rsid w:val="00307431"/>
    <w:rsid w:val="003077EF"/>
    <w:rsid w:val="00307A1A"/>
    <w:rsid w:val="00307BEF"/>
    <w:rsid w:val="0031112F"/>
    <w:rsid w:val="0031149E"/>
    <w:rsid w:val="003118F1"/>
    <w:rsid w:val="00312607"/>
    <w:rsid w:val="00313268"/>
    <w:rsid w:val="00313440"/>
    <w:rsid w:val="003140ED"/>
    <w:rsid w:val="00314329"/>
    <w:rsid w:val="0031443B"/>
    <w:rsid w:val="00315271"/>
    <w:rsid w:val="00315D6A"/>
    <w:rsid w:val="00316BAC"/>
    <w:rsid w:val="00316C96"/>
    <w:rsid w:val="0031732E"/>
    <w:rsid w:val="00317392"/>
    <w:rsid w:val="00320B7A"/>
    <w:rsid w:val="00321E13"/>
    <w:rsid w:val="00321E7E"/>
    <w:rsid w:val="00322699"/>
    <w:rsid w:val="00323634"/>
    <w:rsid w:val="003238D6"/>
    <w:rsid w:val="0032480A"/>
    <w:rsid w:val="00325262"/>
    <w:rsid w:val="00325690"/>
    <w:rsid w:val="0032641A"/>
    <w:rsid w:val="00327AE3"/>
    <w:rsid w:val="00331473"/>
    <w:rsid w:val="003319A0"/>
    <w:rsid w:val="00331C49"/>
    <w:rsid w:val="00331F46"/>
    <w:rsid w:val="0033207E"/>
    <w:rsid w:val="00333971"/>
    <w:rsid w:val="00333FFF"/>
    <w:rsid w:val="00335F3A"/>
    <w:rsid w:val="0033655E"/>
    <w:rsid w:val="0033771A"/>
    <w:rsid w:val="003418FB"/>
    <w:rsid w:val="00341EBA"/>
    <w:rsid w:val="003429A9"/>
    <w:rsid w:val="00342A38"/>
    <w:rsid w:val="0034310C"/>
    <w:rsid w:val="00344EB0"/>
    <w:rsid w:val="00345781"/>
    <w:rsid w:val="00345853"/>
    <w:rsid w:val="00345A5D"/>
    <w:rsid w:val="00345FFE"/>
    <w:rsid w:val="00346D2C"/>
    <w:rsid w:val="00350E25"/>
    <w:rsid w:val="00351D4E"/>
    <w:rsid w:val="00354303"/>
    <w:rsid w:val="00354670"/>
    <w:rsid w:val="00356BE4"/>
    <w:rsid w:val="003575FE"/>
    <w:rsid w:val="0036052D"/>
    <w:rsid w:val="00360BDE"/>
    <w:rsid w:val="00363967"/>
    <w:rsid w:val="00363975"/>
    <w:rsid w:val="00363FF1"/>
    <w:rsid w:val="00364B5A"/>
    <w:rsid w:val="00364FBF"/>
    <w:rsid w:val="003652C1"/>
    <w:rsid w:val="0036533F"/>
    <w:rsid w:val="00365489"/>
    <w:rsid w:val="00366811"/>
    <w:rsid w:val="00370606"/>
    <w:rsid w:val="00370C07"/>
    <w:rsid w:val="00371260"/>
    <w:rsid w:val="00372251"/>
    <w:rsid w:val="00372700"/>
    <w:rsid w:val="00372FA0"/>
    <w:rsid w:val="003731BD"/>
    <w:rsid w:val="003734F1"/>
    <w:rsid w:val="00373FBA"/>
    <w:rsid w:val="003753E0"/>
    <w:rsid w:val="0037545C"/>
    <w:rsid w:val="00376BC5"/>
    <w:rsid w:val="00380A79"/>
    <w:rsid w:val="00381016"/>
    <w:rsid w:val="00382190"/>
    <w:rsid w:val="00382CC1"/>
    <w:rsid w:val="00383019"/>
    <w:rsid w:val="0038424E"/>
    <w:rsid w:val="00385CA9"/>
    <w:rsid w:val="00386973"/>
    <w:rsid w:val="00386AB5"/>
    <w:rsid w:val="00386EFC"/>
    <w:rsid w:val="003878C8"/>
    <w:rsid w:val="00390B47"/>
    <w:rsid w:val="0039112E"/>
    <w:rsid w:val="003911F0"/>
    <w:rsid w:val="0039122E"/>
    <w:rsid w:val="00391DDD"/>
    <w:rsid w:val="00392A7A"/>
    <w:rsid w:val="00392D63"/>
    <w:rsid w:val="0039363F"/>
    <w:rsid w:val="00394666"/>
    <w:rsid w:val="00394E8C"/>
    <w:rsid w:val="00395CCB"/>
    <w:rsid w:val="0039649C"/>
    <w:rsid w:val="003964ED"/>
    <w:rsid w:val="00397614"/>
    <w:rsid w:val="00397711"/>
    <w:rsid w:val="003A09CE"/>
    <w:rsid w:val="003A0C75"/>
    <w:rsid w:val="003A20AD"/>
    <w:rsid w:val="003A3B3D"/>
    <w:rsid w:val="003A4A85"/>
    <w:rsid w:val="003A4CDF"/>
    <w:rsid w:val="003A60C4"/>
    <w:rsid w:val="003A6837"/>
    <w:rsid w:val="003A7357"/>
    <w:rsid w:val="003B0D8A"/>
    <w:rsid w:val="003B139E"/>
    <w:rsid w:val="003B218A"/>
    <w:rsid w:val="003B3369"/>
    <w:rsid w:val="003B4072"/>
    <w:rsid w:val="003B4A7A"/>
    <w:rsid w:val="003B51AF"/>
    <w:rsid w:val="003B5557"/>
    <w:rsid w:val="003B5C55"/>
    <w:rsid w:val="003B6407"/>
    <w:rsid w:val="003B6A4D"/>
    <w:rsid w:val="003B6C77"/>
    <w:rsid w:val="003B7612"/>
    <w:rsid w:val="003C0E03"/>
    <w:rsid w:val="003C1336"/>
    <w:rsid w:val="003C1C01"/>
    <w:rsid w:val="003C1C5F"/>
    <w:rsid w:val="003C2A28"/>
    <w:rsid w:val="003C3625"/>
    <w:rsid w:val="003C50E0"/>
    <w:rsid w:val="003C52B3"/>
    <w:rsid w:val="003C52C3"/>
    <w:rsid w:val="003C5BD2"/>
    <w:rsid w:val="003C6246"/>
    <w:rsid w:val="003C794A"/>
    <w:rsid w:val="003D0247"/>
    <w:rsid w:val="003D137E"/>
    <w:rsid w:val="003D17F3"/>
    <w:rsid w:val="003D221D"/>
    <w:rsid w:val="003D378F"/>
    <w:rsid w:val="003D4F0F"/>
    <w:rsid w:val="003D58E8"/>
    <w:rsid w:val="003D5FB7"/>
    <w:rsid w:val="003D6742"/>
    <w:rsid w:val="003D6E95"/>
    <w:rsid w:val="003D6EA7"/>
    <w:rsid w:val="003E030C"/>
    <w:rsid w:val="003E1A13"/>
    <w:rsid w:val="003E25DA"/>
    <w:rsid w:val="003E29F4"/>
    <w:rsid w:val="003E312E"/>
    <w:rsid w:val="003E449B"/>
    <w:rsid w:val="003E4762"/>
    <w:rsid w:val="003E4EC7"/>
    <w:rsid w:val="003E5179"/>
    <w:rsid w:val="003E576A"/>
    <w:rsid w:val="003E5A3D"/>
    <w:rsid w:val="003E6613"/>
    <w:rsid w:val="003E6D5B"/>
    <w:rsid w:val="003F20F7"/>
    <w:rsid w:val="003F25FB"/>
    <w:rsid w:val="003F3220"/>
    <w:rsid w:val="003F4154"/>
    <w:rsid w:val="003F59AB"/>
    <w:rsid w:val="003F62BD"/>
    <w:rsid w:val="003F6E83"/>
    <w:rsid w:val="003F716E"/>
    <w:rsid w:val="003F7367"/>
    <w:rsid w:val="003F749B"/>
    <w:rsid w:val="003F760D"/>
    <w:rsid w:val="003F7F3C"/>
    <w:rsid w:val="004014A3"/>
    <w:rsid w:val="00401932"/>
    <w:rsid w:val="00401C05"/>
    <w:rsid w:val="0040372F"/>
    <w:rsid w:val="00404285"/>
    <w:rsid w:val="00404474"/>
    <w:rsid w:val="004061D1"/>
    <w:rsid w:val="004062FC"/>
    <w:rsid w:val="00406AF8"/>
    <w:rsid w:val="00406C79"/>
    <w:rsid w:val="00406F3E"/>
    <w:rsid w:val="00415616"/>
    <w:rsid w:val="00415A0C"/>
    <w:rsid w:val="00415DEF"/>
    <w:rsid w:val="00416327"/>
    <w:rsid w:val="004163F4"/>
    <w:rsid w:val="00416930"/>
    <w:rsid w:val="00416A3E"/>
    <w:rsid w:val="00416CB4"/>
    <w:rsid w:val="00416E3E"/>
    <w:rsid w:val="004215D1"/>
    <w:rsid w:val="00421B51"/>
    <w:rsid w:val="00422037"/>
    <w:rsid w:val="004234AE"/>
    <w:rsid w:val="004234DD"/>
    <w:rsid w:val="00423539"/>
    <w:rsid w:val="00423D4D"/>
    <w:rsid w:val="00423FCF"/>
    <w:rsid w:val="0042540F"/>
    <w:rsid w:val="00425564"/>
    <w:rsid w:val="00425C0A"/>
    <w:rsid w:val="00426CA0"/>
    <w:rsid w:val="00435044"/>
    <w:rsid w:val="004359D9"/>
    <w:rsid w:val="004373CA"/>
    <w:rsid w:val="0044111F"/>
    <w:rsid w:val="00441D19"/>
    <w:rsid w:val="004429FF"/>
    <w:rsid w:val="004434A3"/>
    <w:rsid w:val="00443ADA"/>
    <w:rsid w:val="00443AEE"/>
    <w:rsid w:val="00443DDA"/>
    <w:rsid w:val="00444DB7"/>
    <w:rsid w:val="0044566D"/>
    <w:rsid w:val="0044596F"/>
    <w:rsid w:val="00445C3D"/>
    <w:rsid w:val="00446CAB"/>
    <w:rsid w:val="00447A10"/>
    <w:rsid w:val="00450133"/>
    <w:rsid w:val="00450249"/>
    <w:rsid w:val="00450B71"/>
    <w:rsid w:val="00452195"/>
    <w:rsid w:val="00452702"/>
    <w:rsid w:val="00454059"/>
    <w:rsid w:val="00454379"/>
    <w:rsid w:val="004557C7"/>
    <w:rsid w:val="00455903"/>
    <w:rsid w:val="00455952"/>
    <w:rsid w:val="00455C66"/>
    <w:rsid w:val="00456908"/>
    <w:rsid w:val="00456CE4"/>
    <w:rsid w:val="00457016"/>
    <w:rsid w:val="0045785B"/>
    <w:rsid w:val="00460118"/>
    <w:rsid w:val="00460A56"/>
    <w:rsid w:val="0046221C"/>
    <w:rsid w:val="004633B1"/>
    <w:rsid w:val="0046588F"/>
    <w:rsid w:val="00465F7E"/>
    <w:rsid w:val="0046605A"/>
    <w:rsid w:val="004706F6"/>
    <w:rsid w:val="00470F22"/>
    <w:rsid w:val="004731E6"/>
    <w:rsid w:val="004735CA"/>
    <w:rsid w:val="0047365C"/>
    <w:rsid w:val="004744DF"/>
    <w:rsid w:val="00474AB4"/>
    <w:rsid w:val="00475170"/>
    <w:rsid w:val="004756EE"/>
    <w:rsid w:val="00475CB5"/>
    <w:rsid w:val="0047628D"/>
    <w:rsid w:val="004767A5"/>
    <w:rsid w:val="00476961"/>
    <w:rsid w:val="00480466"/>
    <w:rsid w:val="004804FB"/>
    <w:rsid w:val="0048139C"/>
    <w:rsid w:val="00481772"/>
    <w:rsid w:val="00483523"/>
    <w:rsid w:val="004838B4"/>
    <w:rsid w:val="0048451E"/>
    <w:rsid w:val="00484B7E"/>
    <w:rsid w:val="004853DE"/>
    <w:rsid w:val="00485406"/>
    <w:rsid w:val="00485992"/>
    <w:rsid w:val="00485AA0"/>
    <w:rsid w:val="00486533"/>
    <w:rsid w:val="00486572"/>
    <w:rsid w:val="00486901"/>
    <w:rsid w:val="00487739"/>
    <w:rsid w:val="00487A70"/>
    <w:rsid w:val="00492D0E"/>
    <w:rsid w:val="00493453"/>
    <w:rsid w:val="00493E18"/>
    <w:rsid w:val="00494225"/>
    <w:rsid w:val="00494448"/>
    <w:rsid w:val="00494BD0"/>
    <w:rsid w:val="004952A7"/>
    <w:rsid w:val="00495D9A"/>
    <w:rsid w:val="0049659B"/>
    <w:rsid w:val="004A2712"/>
    <w:rsid w:val="004A2C52"/>
    <w:rsid w:val="004A3B3E"/>
    <w:rsid w:val="004A3F34"/>
    <w:rsid w:val="004A450E"/>
    <w:rsid w:val="004A45E0"/>
    <w:rsid w:val="004A54A9"/>
    <w:rsid w:val="004A55A9"/>
    <w:rsid w:val="004A7729"/>
    <w:rsid w:val="004B0DC3"/>
    <w:rsid w:val="004B21DA"/>
    <w:rsid w:val="004B5862"/>
    <w:rsid w:val="004B6E1C"/>
    <w:rsid w:val="004B6E31"/>
    <w:rsid w:val="004B75F7"/>
    <w:rsid w:val="004B77ED"/>
    <w:rsid w:val="004B799D"/>
    <w:rsid w:val="004C0297"/>
    <w:rsid w:val="004C0DA4"/>
    <w:rsid w:val="004C1007"/>
    <w:rsid w:val="004C110A"/>
    <w:rsid w:val="004C1410"/>
    <w:rsid w:val="004C18B7"/>
    <w:rsid w:val="004C3086"/>
    <w:rsid w:val="004C384C"/>
    <w:rsid w:val="004C3CBF"/>
    <w:rsid w:val="004C418A"/>
    <w:rsid w:val="004C4777"/>
    <w:rsid w:val="004C4A2C"/>
    <w:rsid w:val="004C584A"/>
    <w:rsid w:val="004C6097"/>
    <w:rsid w:val="004C7070"/>
    <w:rsid w:val="004D0C54"/>
    <w:rsid w:val="004D106E"/>
    <w:rsid w:val="004D1BA7"/>
    <w:rsid w:val="004D2BB5"/>
    <w:rsid w:val="004D485B"/>
    <w:rsid w:val="004D5651"/>
    <w:rsid w:val="004D5737"/>
    <w:rsid w:val="004D6CBF"/>
    <w:rsid w:val="004D6E71"/>
    <w:rsid w:val="004D7632"/>
    <w:rsid w:val="004E01DD"/>
    <w:rsid w:val="004E0F1F"/>
    <w:rsid w:val="004E13EE"/>
    <w:rsid w:val="004E24DB"/>
    <w:rsid w:val="004E25F2"/>
    <w:rsid w:val="004E262F"/>
    <w:rsid w:val="004E330C"/>
    <w:rsid w:val="004E3972"/>
    <w:rsid w:val="004E3E75"/>
    <w:rsid w:val="004E3FD3"/>
    <w:rsid w:val="004E4025"/>
    <w:rsid w:val="004E4A27"/>
    <w:rsid w:val="004E6534"/>
    <w:rsid w:val="004E7445"/>
    <w:rsid w:val="004E751C"/>
    <w:rsid w:val="004F0166"/>
    <w:rsid w:val="004F20E1"/>
    <w:rsid w:val="004F2192"/>
    <w:rsid w:val="004F4487"/>
    <w:rsid w:val="004F4CD6"/>
    <w:rsid w:val="004F66CE"/>
    <w:rsid w:val="004F6DA4"/>
    <w:rsid w:val="004F7E17"/>
    <w:rsid w:val="004F7EA1"/>
    <w:rsid w:val="00500B3A"/>
    <w:rsid w:val="00501144"/>
    <w:rsid w:val="00501F0C"/>
    <w:rsid w:val="005023D3"/>
    <w:rsid w:val="005033B1"/>
    <w:rsid w:val="00504402"/>
    <w:rsid w:val="00504A6B"/>
    <w:rsid w:val="005050F4"/>
    <w:rsid w:val="00510930"/>
    <w:rsid w:val="00511FAD"/>
    <w:rsid w:val="00513011"/>
    <w:rsid w:val="005141AC"/>
    <w:rsid w:val="0051421A"/>
    <w:rsid w:val="005145ED"/>
    <w:rsid w:val="00514B71"/>
    <w:rsid w:val="005158F0"/>
    <w:rsid w:val="00516637"/>
    <w:rsid w:val="0052115A"/>
    <w:rsid w:val="0052264F"/>
    <w:rsid w:val="005231A3"/>
    <w:rsid w:val="00523D9D"/>
    <w:rsid w:val="00524729"/>
    <w:rsid w:val="00526C57"/>
    <w:rsid w:val="005273B3"/>
    <w:rsid w:val="00530191"/>
    <w:rsid w:val="0053040E"/>
    <w:rsid w:val="0053073A"/>
    <w:rsid w:val="00530E40"/>
    <w:rsid w:val="00531EC8"/>
    <w:rsid w:val="005326A7"/>
    <w:rsid w:val="00532B72"/>
    <w:rsid w:val="00532D56"/>
    <w:rsid w:val="005332E4"/>
    <w:rsid w:val="00534051"/>
    <w:rsid w:val="00534D93"/>
    <w:rsid w:val="00534FF0"/>
    <w:rsid w:val="00535B13"/>
    <w:rsid w:val="00535BE3"/>
    <w:rsid w:val="00536020"/>
    <w:rsid w:val="0053639F"/>
    <w:rsid w:val="005363CC"/>
    <w:rsid w:val="0053660E"/>
    <w:rsid w:val="005401DC"/>
    <w:rsid w:val="00540833"/>
    <w:rsid w:val="00540A4F"/>
    <w:rsid w:val="005428A7"/>
    <w:rsid w:val="00542E9F"/>
    <w:rsid w:val="005435A1"/>
    <w:rsid w:val="005441DA"/>
    <w:rsid w:val="005446E2"/>
    <w:rsid w:val="005463FD"/>
    <w:rsid w:val="005466B3"/>
    <w:rsid w:val="0054754A"/>
    <w:rsid w:val="00547716"/>
    <w:rsid w:val="00547A27"/>
    <w:rsid w:val="00547CD3"/>
    <w:rsid w:val="00550A7E"/>
    <w:rsid w:val="00552E69"/>
    <w:rsid w:val="0055324F"/>
    <w:rsid w:val="005538F6"/>
    <w:rsid w:val="00554502"/>
    <w:rsid w:val="005549B0"/>
    <w:rsid w:val="00555417"/>
    <w:rsid w:val="005568BA"/>
    <w:rsid w:val="0056018C"/>
    <w:rsid w:val="005605FD"/>
    <w:rsid w:val="00560DE2"/>
    <w:rsid w:val="0056192B"/>
    <w:rsid w:val="00561B8F"/>
    <w:rsid w:val="00562E2B"/>
    <w:rsid w:val="0056341E"/>
    <w:rsid w:val="00563A4D"/>
    <w:rsid w:val="00563EBA"/>
    <w:rsid w:val="005665EE"/>
    <w:rsid w:val="00566DF2"/>
    <w:rsid w:val="00570967"/>
    <w:rsid w:val="005716CF"/>
    <w:rsid w:val="005717D8"/>
    <w:rsid w:val="005720E4"/>
    <w:rsid w:val="00572E19"/>
    <w:rsid w:val="00573B20"/>
    <w:rsid w:val="00573F1A"/>
    <w:rsid w:val="00573F55"/>
    <w:rsid w:val="00574DD3"/>
    <w:rsid w:val="005757AE"/>
    <w:rsid w:val="00576234"/>
    <w:rsid w:val="0057640B"/>
    <w:rsid w:val="005764D4"/>
    <w:rsid w:val="0058190A"/>
    <w:rsid w:val="00581936"/>
    <w:rsid w:val="005824B2"/>
    <w:rsid w:val="00582BE9"/>
    <w:rsid w:val="00583BC5"/>
    <w:rsid w:val="00585633"/>
    <w:rsid w:val="00585AFF"/>
    <w:rsid w:val="0058673E"/>
    <w:rsid w:val="00587B50"/>
    <w:rsid w:val="00587D46"/>
    <w:rsid w:val="0059046B"/>
    <w:rsid w:val="00591356"/>
    <w:rsid w:val="0059247E"/>
    <w:rsid w:val="00593078"/>
    <w:rsid w:val="005940B1"/>
    <w:rsid w:val="00594B03"/>
    <w:rsid w:val="00595323"/>
    <w:rsid w:val="005961D4"/>
    <w:rsid w:val="005967DF"/>
    <w:rsid w:val="005968BF"/>
    <w:rsid w:val="00597036"/>
    <w:rsid w:val="00597486"/>
    <w:rsid w:val="0059766B"/>
    <w:rsid w:val="00597B37"/>
    <w:rsid w:val="005A11A1"/>
    <w:rsid w:val="005A3C1A"/>
    <w:rsid w:val="005A3DD4"/>
    <w:rsid w:val="005A450D"/>
    <w:rsid w:val="005A4B92"/>
    <w:rsid w:val="005A4BA7"/>
    <w:rsid w:val="005A4D06"/>
    <w:rsid w:val="005A606D"/>
    <w:rsid w:val="005A72E6"/>
    <w:rsid w:val="005B2402"/>
    <w:rsid w:val="005B3207"/>
    <w:rsid w:val="005B46C5"/>
    <w:rsid w:val="005B4770"/>
    <w:rsid w:val="005B4CBE"/>
    <w:rsid w:val="005B562D"/>
    <w:rsid w:val="005B6E02"/>
    <w:rsid w:val="005B7144"/>
    <w:rsid w:val="005C022A"/>
    <w:rsid w:val="005C0E67"/>
    <w:rsid w:val="005C11F2"/>
    <w:rsid w:val="005C1D07"/>
    <w:rsid w:val="005C235B"/>
    <w:rsid w:val="005C2C7B"/>
    <w:rsid w:val="005C311D"/>
    <w:rsid w:val="005C34DB"/>
    <w:rsid w:val="005C3E69"/>
    <w:rsid w:val="005C3F55"/>
    <w:rsid w:val="005C4A6A"/>
    <w:rsid w:val="005C54CC"/>
    <w:rsid w:val="005C6C6C"/>
    <w:rsid w:val="005D222E"/>
    <w:rsid w:val="005D3B49"/>
    <w:rsid w:val="005D46E4"/>
    <w:rsid w:val="005D4E10"/>
    <w:rsid w:val="005D7BBC"/>
    <w:rsid w:val="005E0BF0"/>
    <w:rsid w:val="005E0D43"/>
    <w:rsid w:val="005E1006"/>
    <w:rsid w:val="005E129F"/>
    <w:rsid w:val="005E1567"/>
    <w:rsid w:val="005E161B"/>
    <w:rsid w:val="005E19DA"/>
    <w:rsid w:val="005E22EA"/>
    <w:rsid w:val="005E24B7"/>
    <w:rsid w:val="005E44C7"/>
    <w:rsid w:val="005E4552"/>
    <w:rsid w:val="005E567A"/>
    <w:rsid w:val="005E5F1A"/>
    <w:rsid w:val="005F0D90"/>
    <w:rsid w:val="005F128C"/>
    <w:rsid w:val="005F1DF6"/>
    <w:rsid w:val="005F4355"/>
    <w:rsid w:val="005F4449"/>
    <w:rsid w:val="005F5636"/>
    <w:rsid w:val="005F5A7D"/>
    <w:rsid w:val="005F5D99"/>
    <w:rsid w:val="005F6404"/>
    <w:rsid w:val="005F7D83"/>
    <w:rsid w:val="006018CC"/>
    <w:rsid w:val="00601B5D"/>
    <w:rsid w:val="006032D8"/>
    <w:rsid w:val="00603399"/>
    <w:rsid w:val="0060471B"/>
    <w:rsid w:val="00604BF5"/>
    <w:rsid w:val="00604F80"/>
    <w:rsid w:val="00605B7D"/>
    <w:rsid w:val="0060684C"/>
    <w:rsid w:val="00606AF5"/>
    <w:rsid w:val="00610285"/>
    <w:rsid w:val="00611263"/>
    <w:rsid w:val="00611994"/>
    <w:rsid w:val="00612DC9"/>
    <w:rsid w:val="0061378C"/>
    <w:rsid w:val="006144AE"/>
    <w:rsid w:val="006150E2"/>
    <w:rsid w:val="0061510A"/>
    <w:rsid w:val="00615DB3"/>
    <w:rsid w:val="006167FA"/>
    <w:rsid w:val="00616FFE"/>
    <w:rsid w:val="006174C5"/>
    <w:rsid w:val="0061758E"/>
    <w:rsid w:val="0061764E"/>
    <w:rsid w:val="0062012C"/>
    <w:rsid w:val="006202B3"/>
    <w:rsid w:val="006210BE"/>
    <w:rsid w:val="0062110B"/>
    <w:rsid w:val="00623749"/>
    <w:rsid w:val="00626F96"/>
    <w:rsid w:val="00627043"/>
    <w:rsid w:val="00627058"/>
    <w:rsid w:val="006271EF"/>
    <w:rsid w:val="0062765C"/>
    <w:rsid w:val="00630220"/>
    <w:rsid w:val="006304BE"/>
    <w:rsid w:val="006318E4"/>
    <w:rsid w:val="00633EEE"/>
    <w:rsid w:val="00634C05"/>
    <w:rsid w:val="006357F0"/>
    <w:rsid w:val="0063591C"/>
    <w:rsid w:val="00635CBB"/>
    <w:rsid w:val="00636E6D"/>
    <w:rsid w:val="00640E82"/>
    <w:rsid w:val="006412C1"/>
    <w:rsid w:val="00641432"/>
    <w:rsid w:val="0064182A"/>
    <w:rsid w:val="00641999"/>
    <w:rsid w:val="00641C29"/>
    <w:rsid w:val="00641EC6"/>
    <w:rsid w:val="00641F37"/>
    <w:rsid w:val="00642AAB"/>
    <w:rsid w:val="00642E7E"/>
    <w:rsid w:val="006436EA"/>
    <w:rsid w:val="0064475D"/>
    <w:rsid w:val="006447F4"/>
    <w:rsid w:val="00644BBC"/>
    <w:rsid w:val="00645200"/>
    <w:rsid w:val="00646BE1"/>
    <w:rsid w:val="00647666"/>
    <w:rsid w:val="006512C7"/>
    <w:rsid w:val="006512D0"/>
    <w:rsid w:val="00653160"/>
    <w:rsid w:val="00654340"/>
    <w:rsid w:val="0065455A"/>
    <w:rsid w:val="006557DC"/>
    <w:rsid w:val="00656ABC"/>
    <w:rsid w:val="00660EBC"/>
    <w:rsid w:val="00661E8D"/>
    <w:rsid w:val="00662E1F"/>
    <w:rsid w:val="0066329C"/>
    <w:rsid w:val="0066383E"/>
    <w:rsid w:val="00663C47"/>
    <w:rsid w:val="0066428D"/>
    <w:rsid w:val="00665FA0"/>
    <w:rsid w:val="0066689F"/>
    <w:rsid w:val="00666BE2"/>
    <w:rsid w:val="006705FB"/>
    <w:rsid w:val="00671657"/>
    <w:rsid w:val="0067201F"/>
    <w:rsid w:val="00673E6B"/>
    <w:rsid w:val="0067467B"/>
    <w:rsid w:val="00674823"/>
    <w:rsid w:val="00677AA0"/>
    <w:rsid w:val="00683245"/>
    <w:rsid w:val="00684D78"/>
    <w:rsid w:val="00686A99"/>
    <w:rsid w:val="00686EC8"/>
    <w:rsid w:val="00690783"/>
    <w:rsid w:val="006910F4"/>
    <w:rsid w:val="0069184A"/>
    <w:rsid w:val="006919F5"/>
    <w:rsid w:val="00694CAA"/>
    <w:rsid w:val="00696C12"/>
    <w:rsid w:val="006978B7"/>
    <w:rsid w:val="00697A1D"/>
    <w:rsid w:val="00697B89"/>
    <w:rsid w:val="00697C44"/>
    <w:rsid w:val="006A00BF"/>
    <w:rsid w:val="006A0226"/>
    <w:rsid w:val="006A0416"/>
    <w:rsid w:val="006A0EFE"/>
    <w:rsid w:val="006A0F25"/>
    <w:rsid w:val="006A2D33"/>
    <w:rsid w:val="006A3808"/>
    <w:rsid w:val="006A40B5"/>
    <w:rsid w:val="006A53AC"/>
    <w:rsid w:val="006A6094"/>
    <w:rsid w:val="006A67BC"/>
    <w:rsid w:val="006A6B67"/>
    <w:rsid w:val="006A780F"/>
    <w:rsid w:val="006A78D6"/>
    <w:rsid w:val="006B031F"/>
    <w:rsid w:val="006B0448"/>
    <w:rsid w:val="006B2D93"/>
    <w:rsid w:val="006B6175"/>
    <w:rsid w:val="006B75FD"/>
    <w:rsid w:val="006C23DC"/>
    <w:rsid w:val="006C2DFA"/>
    <w:rsid w:val="006C39AB"/>
    <w:rsid w:val="006C4B1F"/>
    <w:rsid w:val="006C55BB"/>
    <w:rsid w:val="006C6338"/>
    <w:rsid w:val="006C7345"/>
    <w:rsid w:val="006D0575"/>
    <w:rsid w:val="006D0772"/>
    <w:rsid w:val="006D4A06"/>
    <w:rsid w:val="006D56C8"/>
    <w:rsid w:val="006D58A5"/>
    <w:rsid w:val="006D6B32"/>
    <w:rsid w:val="006D7BA2"/>
    <w:rsid w:val="006D7C0A"/>
    <w:rsid w:val="006E0C6E"/>
    <w:rsid w:val="006E1007"/>
    <w:rsid w:val="006E10B4"/>
    <w:rsid w:val="006E25C0"/>
    <w:rsid w:val="006E2A32"/>
    <w:rsid w:val="006E3351"/>
    <w:rsid w:val="006E3355"/>
    <w:rsid w:val="006E3A89"/>
    <w:rsid w:val="006E3D26"/>
    <w:rsid w:val="006E523B"/>
    <w:rsid w:val="006E5409"/>
    <w:rsid w:val="006E5C48"/>
    <w:rsid w:val="006E60BF"/>
    <w:rsid w:val="006E63D9"/>
    <w:rsid w:val="006E6E1A"/>
    <w:rsid w:val="006E73C2"/>
    <w:rsid w:val="006F2C67"/>
    <w:rsid w:val="006F2C73"/>
    <w:rsid w:val="006F391E"/>
    <w:rsid w:val="006F39C9"/>
    <w:rsid w:val="006F54F4"/>
    <w:rsid w:val="006F5954"/>
    <w:rsid w:val="006F6640"/>
    <w:rsid w:val="006F70DC"/>
    <w:rsid w:val="006F72F9"/>
    <w:rsid w:val="00700C53"/>
    <w:rsid w:val="00701750"/>
    <w:rsid w:val="00702007"/>
    <w:rsid w:val="0070210D"/>
    <w:rsid w:val="007030AA"/>
    <w:rsid w:val="007032C1"/>
    <w:rsid w:val="00704283"/>
    <w:rsid w:val="00704AA5"/>
    <w:rsid w:val="00706612"/>
    <w:rsid w:val="00706AE9"/>
    <w:rsid w:val="00707B08"/>
    <w:rsid w:val="00711241"/>
    <w:rsid w:val="007119C0"/>
    <w:rsid w:val="00711CA7"/>
    <w:rsid w:val="007122EC"/>
    <w:rsid w:val="00712A88"/>
    <w:rsid w:val="0071383D"/>
    <w:rsid w:val="00713BAD"/>
    <w:rsid w:val="00715DAC"/>
    <w:rsid w:val="007169C3"/>
    <w:rsid w:val="00716F37"/>
    <w:rsid w:val="0071719C"/>
    <w:rsid w:val="00717E7A"/>
    <w:rsid w:val="007202D8"/>
    <w:rsid w:val="00720E62"/>
    <w:rsid w:val="007210A9"/>
    <w:rsid w:val="00721D6D"/>
    <w:rsid w:val="007224C0"/>
    <w:rsid w:val="00722B40"/>
    <w:rsid w:val="00723956"/>
    <w:rsid w:val="00724DA5"/>
    <w:rsid w:val="00725B39"/>
    <w:rsid w:val="00726663"/>
    <w:rsid w:val="00727E96"/>
    <w:rsid w:val="00732347"/>
    <w:rsid w:val="0073351A"/>
    <w:rsid w:val="0073529B"/>
    <w:rsid w:val="00737694"/>
    <w:rsid w:val="00737758"/>
    <w:rsid w:val="0074161D"/>
    <w:rsid w:val="00743D59"/>
    <w:rsid w:val="00744E20"/>
    <w:rsid w:val="00747F20"/>
    <w:rsid w:val="007509BF"/>
    <w:rsid w:val="00751D98"/>
    <w:rsid w:val="0075219E"/>
    <w:rsid w:val="00752BF1"/>
    <w:rsid w:val="0075324B"/>
    <w:rsid w:val="00753C5A"/>
    <w:rsid w:val="00755ACE"/>
    <w:rsid w:val="007560CA"/>
    <w:rsid w:val="0075759D"/>
    <w:rsid w:val="007578F8"/>
    <w:rsid w:val="00757C03"/>
    <w:rsid w:val="00760D42"/>
    <w:rsid w:val="00762FEB"/>
    <w:rsid w:val="00764954"/>
    <w:rsid w:val="0076503F"/>
    <w:rsid w:val="0076576D"/>
    <w:rsid w:val="00765F3A"/>
    <w:rsid w:val="00766B72"/>
    <w:rsid w:val="00771275"/>
    <w:rsid w:val="007742E0"/>
    <w:rsid w:val="007747D7"/>
    <w:rsid w:val="0077498F"/>
    <w:rsid w:val="00777628"/>
    <w:rsid w:val="00777B16"/>
    <w:rsid w:val="00780DDD"/>
    <w:rsid w:val="00781528"/>
    <w:rsid w:val="007816F3"/>
    <w:rsid w:val="00781C8F"/>
    <w:rsid w:val="00784022"/>
    <w:rsid w:val="00784103"/>
    <w:rsid w:val="0078661F"/>
    <w:rsid w:val="0078755E"/>
    <w:rsid w:val="00787998"/>
    <w:rsid w:val="00787E80"/>
    <w:rsid w:val="00791555"/>
    <w:rsid w:val="00791694"/>
    <w:rsid w:val="007916E9"/>
    <w:rsid w:val="00792CE3"/>
    <w:rsid w:val="00793819"/>
    <w:rsid w:val="00793B5A"/>
    <w:rsid w:val="007943D9"/>
    <w:rsid w:val="0079506D"/>
    <w:rsid w:val="0079709D"/>
    <w:rsid w:val="007974FD"/>
    <w:rsid w:val="007A0B49"/>
    <w:rsid w:val="007A1CB8"/>
    <w:rsid w:val="007A1E3F"/>
    <w:rsid w:val="007A2895"/>
    <w:rsid w:val="007A2994"/>
    <w:rsid w:val="007A2C78"/>
    <w:rsid w:val="007A334D"/>
    <w:rsid w:val="007A3F57"/>
    <w:rsid w:val="007A6EA9"/>
    <w:rsid w:val="007A6F25"/>
    <w:rsid w:val="007A7505"/>
    <w:rsid w:val="007A7ED4"/>
    <w:rsid w:val="007B164A"/>
    <w:rsid w:val="007B32DF"/>
    <w:rsid w:val="007B375C"/>
    <w:rsid w:val="007B645E"/>
    <w:rsid w:val="007B75A6"/>
    <w:rsid w:val="007C0A44"/>
    <w:rsid w:val="007C0FC7"/>
    <w:rsid w:val="007C164F"/>
    <w:rsid w:val="007C2587"/>
    <w:rsid w:val="007C2F17"/>
    <w:rsid w:val="007C354E"/>
    <w:rsid w:val="007C3AA0"/>
    <w:rsid w:val="007C4A0B"/>
    <w:rsid w:val="007C4D19"/>
    <w:rsid w:val="007C51AE"/>
    <w:rsid w:val="007C5621"/>
    <w:rsid w:val="007C5CA8"/>
    <w:rsid w:val="007C632C"/>
    <w:rsid w:val="007D001B"/>
    <w:rsid w:val="007D0E3B"/>
    <w:rsid w:val="007D118A"/>
    <w:rsid w:val="007D11CB"/>
    <w:rsid w:val="007D133E"/>
    <w:rsid w:val="007D2161"/>
    <w:rsid w:val="007D395B"/>
    <w:rsid w:val="007D3B01"/>
    <w:rsid w:val="007D3F21"/>
    <w:rsid w:val="007D6A34"/>
    <w:rsid w:val="007D6D13"/>
    <w:rsid w:val="007D70E1"/>
    <w:rsid w:val="007D73B5"/>
    <w:rsid w:val="007D7E5A"/>
    <w:rsid w:val="007E2B8D"/>
    <w:rsid w:val="007E33E9"/>
    <w:rsid w:val="007E3F20"/>
    <w:rsid w:val="007E4A4D"/>
    <w:rsid w:val="007E5CBC"/>
    <w:rsid w:val="007E5F32"/>
    <w:rsid w:val="007E5F6B"/>
    <w:rsid w:val="007E6C51"/>
    <w:rsid w:val="007F0D94"/>
    <w:rsid w:val="007F12B9"/>
    <w:rsid w:val="007F1A18"/>
    <w:rsid w:val="007F4D75"/>
    <w:rsid w:val="007F4D85"/>
    <w:rsid w:val="007F4E28"/>
    <w:rsid w:val="007F5224"/>
    <w:rsid w:val="007F6502"/>
    <w:rsid w:val="007F7B74"/>
    <w:rsid w:val="00800A55"/>
    <w:rsid w:val="00800CF8"/>
    <w:rsid w:val="00800D34"/>
    <w:rsid w:val="00800E4E"/>
    <w:rsid w:val="008012D9"/>
    <w:rsid w:val="008019C1"/>
    <w:rsid w:val="008024AE"/>
    <w:rsid w:val="00803A8A"/>
    <w:rsid w:val="008041D8"/>
    <w:rsid w:val="0080439A"/>
    <w:rsid w:val="00805326"/>
    <w:rsid w:val="00806742"/>
    <w:rsid w:val="00810859"/>
    <w:rsid w:val="00811701"/>
    <w:rsid w:val="00811A98"/>
    <w:rsid w:val="0081214B"/>
    <w:rsid w:val="0081236C"/>
    <w:rsid w:val="0081278B"/>
    <w:rsid w:val="00813C25"/>
    <w:rsid w:val="008150CD"/>
    <w:rsid w:val="008154D9"/>
    <w:rsid w:val="00815C52"/>
    <w:rsid w:val="00816FEC"/>
    <w:rsid w:val="008170F7"/>
    <w:rsid w:val="008212D8"/>
    <w:rsid w:val="00822DC2"/>
    <w:rsid w:val="00823EB1"/>
    <w:rsid w:val="0082485A"/>
    <w:rsid w:val="0082490B"/>
    <w:rsid w:val="0082522C"/>
    <w:rsid w:val="0082544D"/>
    <w:rsid w:val="0082599F"/>
    <w:rsid w:val="008259FA"/>
    <w:rsid w:val="00827347"/>
    <w:rsid w:val="0082744C"/>
    <w:rsid w:val="00827945"/>
    <w:rsid w:val="008302A5"/>
    <w:rsid w:val="0083113B"/>
    <w:rsid w:val="00831159"/>
    <w:rsid w:val="00831CFC"/>
    <w:rsid w:val="00832826"/>
    <w:rsid w:val="00833ABA"/>
    <w:rsid w:val="00834353"/>
    <w:rsid w:val="0083438A"/>
    <w:rsid w:val="0083471C"/>
    <w:rsid w:val="0083475A"/>
    <w:rsid w:val="0083556A"/>
    <w:rsid w:val="0083562D"/>
    <w:rsid w:val="00840593"/>
    <w:rsid w:val="008408E2"/>
    <w:rsid w:val="0084248D"/>
    <w:rsid w:val="00842B4B"/>
    <w:rsid w:val="008431F9"/>
    <w:rsid w:val="008437C3"/>
    <w:rsid w:val="00845070"/>
    <w:rsid w:val="00846C19"/>
    <w:rsid w:val="0084719F"/>
    <w:rsid w:val="00847BB7"/>
    <w:rsid w:val="0085248F"/>
    <w:rsid w:val="00852FC0"/>
    <w:rsid w:val="00853983"/>
    <w:rsid w:val="00853BE9"/>
    <w:rsid w:val="00854DC1"/>
    <w:rsid w:val="00856234"/>
    <w:rsid w:val="00856512"/>
    <w:rsid w:val="00856E2E"/>
    <w:rsid w:val="00857128"/>
    <w:rsid w:val="00857793"/>
    <w:rsid w:val="00857999"/>
    <w:rsid w:val="008600E1"/>
    <w:rsid w:val="00862F0E"/>
    <w:rsid w:val="008632D2"/>
    <w:rsid w:val="00864349"/>
    <w:rsid w:val="0086618B"/>
    <w:rsid w:val="00866363"/>
    <w:rsid w:val="0086691D"/>
    <w:rsid w:val="00867CFE"/>
    <w:rsid w:val="008709BC"/>
    <w:rsid w:val="00870FDD"/>
    <w:rsid w:val="008710D9"/>
    <w:rsid w:val="008716A5"/>
    <w:rsid w:val="00872A59"/>
    <w:rsid w:val="00873735"/>
    <w:rsid w:val="00873DAF"/>
    <w:rsid w:val="00874F35"/>
    <w:rsid w:val="008751E6"/>
    <w:rsid w:val="008753E6"/>
    <w:rsid w:val="008757D7"/>
    <w:rsid w:val="00875E4D"/>
    <w:rsid w:val="00876393"/>
    <w:rsid w:val="00877367"/>
    <w:rsid w:val="00877F9D"/>
    <w:rsid w:val="0088060A"/>
    <w:rsid w:val="008818D8"/>
    <w:rsid w:val="008827E8"/>
    <w:rsid w:val="008841BC"/>
    <w:rsid w:val="008843C7"/>
    <w:rsid w:val="008845B0"/>
    <w:rsid w:val="00887969"/>
    <w:rsid w:val="008900A8"/>
    <w:rsid w:val="008917FA"/>
    <w:rsid w:val="00892DB2"/>
    <w:rsid w:val="008954DB"/>
    <w:rsid w:val="00896235"/>
    <w:rsid w:val="00896529"/>
    <w:rsid w:val="00896712"/>
    <w:rsid w:val="00896742"/>
    <w:rsid w:val="00897159"/>
    <w:rsid w:val="008A2823"/>
    <w:rsid w:val="008A316A"/>
    <w:rsid w:val="008A31F2"/>
    <w:rsid w:val="008A34E8"/>
    <w:rsid w:val="008A4047"/>
    <w:rsid w:val="008A43A5"/>
    <w:rsid w:val="008A4840"/>
    <w:rsid w:val="008A4D66"/>
    <w:rsid w:val="008A511F"/>
    <w:rsid w:val="008A5613"/>
    <w:rsid w:val="008A598C"/>
    <w:rsid w:val="008A6582"/>
    <w:rsid w:val="008A6FDC"/>
    <w:rsid w:val="008A7A95"/>
    <w:rsid w:val="008A7F06"/>
    <w:rsid w:val="008B0237"/>
    <w:rsid w:val="008B1E88"/>
    <w:rsid w:val="008B2971"/>
    <w:rsid w:val="008B2B98"/>
    <w:rsid w:val="008B2D3B"/>
    <w:rsid w:val="008B3339"/>
    <w:rsid w:val="008B3F93"/>
    <w:rsid w:val="008B5072"/>
    <w:rsid w:val="008B65B5"/>
    <w:rsid w:val="008B6C8B"/>
    <w:rsid w:val="008B7CAC"/>
    <w:rsid w:val="008C01FC"/>
    <w:rsid w:val="008C21B4"/>
    <w:rsid w:val="008C261F"/>
    <w:rsid w:val="008C4D4C"/>
    <w:rsid w:val="008C5775"/>
    <w:rsid w:val="008C60E8"/>
    <w:rsid w:val="008C6F98"/>
    <w:rsid w:val="008C727F"/>
    <w:rsid w:val="008D1012"/>
    <w:rsid w:val="008D10DC"/>
    <w:rsid w:val="008D2DA2"/>
    <w:rsid w:val="008D4EE5"/>
    <w:rsid w:val="008D54D2"/>
    <w:rsid w:val="008D569A"/>
    <w:rsid w:val="008D5DCA"/>
    <w:rsid w:val="008D6281"/>
    <w:rsid w:val="008D69FD"/>
    <w:rsid w:val="008D6EDA"/>
    <w:rsid w:val="008D7033"/>
    <w:rsid w:val="008D7903"/>
    <w:rsid w:val="008D7F74"/>
    <w:rsid w:val="008E027E"/>
    <w:rsid w:val="008E14A3"/>
    <w:rsid w:val="008E1939"/>
    <w:rsid w:val="008E1D24"/>
    <w:rsid w:val="008E1FCC"/>
    <w:rsid w:val="008E2932"/>
    <w:rsid w:val="008E3310"/>
    <w:rsid w:val="008E4B5A"/>
    <w:rsid w:val="008E4D91"/>
    <w:rsid w:val="008E4E1D"/>
    <w:rsid w:val="008E5F5B"/>
    <w:rsid w:val="008E6814"/>
    <w:rsid w:val="008E7D23"/>
    <w:rsid w:val="008F0B2D"/>
    <w:rsid w:val="008F14F0"/>
    <w:rsid w:val="008F2B51"/>
    <w:rsid w:val="008F2F54"/>
    <w:rsid w:val="008F3765"/>
    <w:rsid w:val="008F3E77"/>
    <w:rsid w:val="008F4555"/>
    <w:rsid w:val="008F50EF"/>
    <w:rsid w:val="008F5370"/>
    <w:rsid w:val="008F554E"/>
    <w:rsid w:val="008F558C"/>
    <w:rsid w:val="008F56CB"/>
    <w:rsid w:val="008F79B6"/>
    <w:rsid w:val="009023E3"/>
    <w:rsid w:val="00902788"/>
    <w:rsid w:val="00903277"/>
    <w:rsid w:val="00903326"/>
    <w:rsid w:val="00903378"/>
    <w:rsid w:val="0090398C"/>
    <w:rsid w:val="00904367"/>
    <w:rsid w:val="00904589"/>
    <w:rsid w:val="00904894"/>
    <w:rsid w:val="009072E3"/>
    <w:rsid w:val="00907685"/>
    <w:rsid w:val="00910487"/>
    <w:rsid w:val="00910F9E"/>
    <w:rsid w:val="00911278"/>
    <w:rsid w:val="0091197C"/>
    <w:rsid w:val="009124CE"/>
    <w:rsid w:val="009125A3"/>
    <w:rsid w:val="0091313F"/>
    <w:rsid w:val="00913EEB"/>
    <w:rsid w:val="00914577"/>
    <w:rsid w:val="00914694"/>
    <w:rsid w:val="009158D7"/>
    <w:rsid w:val="00915AB9"/>
    <w:rsid w:val="0091645F"/>
    <w:rsid w:val="00916495"/>
    <w:rsid w:val="00916601"/>
    <w:rsid w:val="00916D36"/>
    <w:rsid w:val="00917C59"/>
    <w:rsid w:val="009200B6"/>
    <w:rsid w:val="009209F7"/>
    <w:rsid w:val="00920E0C"/>
    <w:rsid w:val="0092114A"/>
    <w:rsid w:val="00921420"/>
    <w:rsid w:val="00921BAC"/>
    <w:rsid w:val="0092298E"/>
    <w:rsid w:val="009229DA"/>
    <w:rsid w:val="00922A6E"/>
    <w:rsid w:val="009243A3"/>
    <w:rsid w:val="00925239"/>
    <w:rsid w:val="00925FC9"/>
    <w:rsid w:val="0092624F"/>
    <w:rsid w:val="009269E7"/>
    <w:rsid w:val="00926BD4"/>
    <w:rsid w:val="00930FB2"/>
    <w:rsid w:val="00932E23"/>
    <w:rsid w:val="00934993"/>
    <w:rsid w:val="009350C9"/>
    <w:rsid w:val="00936075"/>
    <w:rsid w:val="0093704F"/>
    <w:rsid w:val="00940851"/>
    <w:rsid w:val="00940C79"/>
    <w:rsid w:val="00940E28"/>
    <w:rsid w:val="0094180F"/>
    <w:rsid w:val="00941E1D"/>
    <w:rsid w:val="00943C63"/>
    <w:rsid w:val="00945DD8"/>
    <w:rsid w:val="0094602A"/>
    <w:rsid w:val="00946134"/>
    <w:rsid w:val="009462A8"/>
    <w:rsid w:val="00947508"/>
    <w:rsid w:val="00947847"/>
    <w:rsid w:val="00951473"/>
    <w:rsid w:val="00952F35"/>
    <w:rsid w:val="00955179"/>
    <w:rsid w:val="00955C7C"/>
    <w:rsid w:val="00957324"/>
    <w:rsid w:val="00957455"/>
    <w:rsid w:val="00957CE8"/>
    <w:rsid w:val="00957E01"/>
    <w:rsid w:val="0096086C"/>
    <w:rsid w:val="009608F0"/>
    <w:rsid w:val="0096152D"/>
    <w:rsid w:val="00961C23"/>
    <w:rsid w:val="00962454"/>
    <w:rsid w:val="00962BB7"/>
    <w:rsid w:val="00964664"/>
    <w:rsid w:val="009657A8"/>
    <w:rsid w:val="00965BF9"/>
    <w:rsid w:val="0097030C"/>
    <w:rsid w:val="0097109E"/>
    <w:rsid w:val="009726AE"/>
    <w:rsid w:val="0097276E"/>
    <w:rsid w:val="00973BEA"/>
    <w:rsid w:val="0097452D"/>
    <w:rsid w:val="0097514B"/>
    <w:rsid w:val="00977090"/>
    <w:rsid w:val="00977FFC"/>
    <w:rsid w:val="0098079E"/>
    <w:rsid w:val="0098536A"/>
    <w:rsid w:val="00985775"/>
    <w:rsid w:val="00986483"/>
    <w:rsid w:val="0098760C"/>
    <w:rsid w:val="00987DEF"/>
    <w:rsid w:val="009904F4"/>
    <w:rsid w:val="009922FE"/>
    <w:rsid w:val="00992AA5"/>
    <w:rsid w:val="00992E22"/>
    <w:rsid w:val="0099390D"/>
    <w:rsid w:val="00995513"/>
    <w:rsid w:val="00996ACA"/>
    <w:rsid w:val="00997436"/>
    <w:rsid w:val="00997657"/>
    <w:rsid w:val="00997671"/>
    <w:rsid w:val="00997F96"/>
    <w:rsid w:val="009A0194"/>
    <w:rsid w:val="009A0DE8"/>
    <w:rsid w:val="009A1395"/>
    <w:rsid w:val="009A37B1"/>
    <w:rsid w:val="009A3D42"/>
    <w:rsid w:val="009A3E21"/>
    <w:rsid w:val="009A479E"/>
    <w:rsid w:val="009A4AAF"/>
    <w:rsid w:val="009A4B82"/>
    <w:rsid w:val="009A5271"/>
    <w:rsid w:val="009A618B"/>
    <w:rsid w:val="009A7183"/>
    <w:rsid w:val="009A74EA"/>
    <w:rsid w:val="009A7809"/>
    <w:rsid w:val="009B1803"/>
    <w:rsid w:val="009B1D35"/>
    <w:rsid w:val="009B3275"/>
    <w:rsid w:val="009B34F1"/>
    <w:rsid w:val="009B5AA4"/>
    <w:rsid w:val="009C1B1D"/>
    <w:rsid w:val="009C26FA"/>
    <w:rsid w:val="009C2AFF"/>
    <w:rsid w:val="009C2DA0"/>
    <w:rsid w:val="009C3E7E"/>
    <w:rsid w:val="009C4A62"/>
    <w:rsid w:val="009C4C87"/>
    <w:rsid w:val="009C5EAB"/>
    <w:rsid w:val="009C6E24"/>
    <w:rsid w:val="009C6F0F"/>
    <w:rsid w:val="009C70E0"/>
    <w:rsid w:val="009C70F7"/>
    <w:rsid w:val="009C7FE2"/>
    <w:rsid w:val="009D08DE"/>
    <w:rsid w:val="009D0F64"/>
    <w:rsid w:val="009D1597"/>
    <w:rsid w:val="009D1CC8"/>
    <w:rsid w:val="009D2EAB"/>
    <w:rsid w:val="009D309A"/>
    <w:rsid w:val="009D422C"/>
    <w:rsid w:val="009D4670"/>
    <w:rsid w:val="009D4BDE"/>
    <w:rsid w:val="009D536C"/>
    <w:rsid w:val="009D59FB"/>
    <w:rsid w:val="009D5F24"/>
    <w:rsid w:val="009D6142"/>
    <w:rsid w:val="009D65FF"/>
    <w:rsid w:val="009D7256"/>
    <w:rsid w:val="009D729D"/>
    <w:rsid w:val="009D7765"/>
    <w:rsid w:val="009D795F"/>
    <w:rsid w:val="009E0C85"/>
    <w:rsid w:val="009E0D78"/>
    <w:rsid w:val="009E0D98"/>
    <w:rsid w:val="009E1EC8"/>
    <w:rsid w:val="009E32C4"/>
    <w:rsid w:val="009E45FF"/>
    <w:rsid w:val="009E4A22"/>
    <w:rsid w:val="009E606E"/>
    <w:rsid w:val="009E63E0"/>
    <w:rsid w:val="009E666D"/>
    <w:rsid w:val="009E7029"/>
    <w:rsid w:val="009E737D"/>
    <w:rsid w:val="009E74E5"/>
    <w:rsid w:val="009F01F1"/>
    <w:rsid w:val="009F030A"/>
    <w:rsid w:val="009F082A"/>
    <w:rsid w:val="009F163F"/>
    <w:rsid w:val="009F1D2D"/>
    <w:rsid w:val="009F1D8D"/>
    <w:rsid w:val="009F207E"/>
    <w:rsid w:val="009F31DA"/>
    <w:rsid w:val="009F4C00"/>
    <w:rsid w:val="009F522E"/>
    <w:rsid w:val="009F69DF"/>
    <w:rsid w:val="009F7E97"/>
    <w:rsid w:val="00A0000B"/>
    <w:rsid w:val="00A0052B"/>
    <w:rsid w:val="00A01E44"/>
    <w:rsid w:val="00A02182"/>
    <w:rsid w:val="00A0242A"/>
    <w:rsid w:val="00A05177"/>
    <w:rsid w:val="00A05316"/>
    <w:rsid w:val="00A05695"/>
    <w:rsid w:val="00A057E7"/>
    <w:rsid w:val="00A058CB"/>
    <w:rsid w:val="00A05FEA"/>
    <w:rsid w:val="00A0618C"/>
    <w:rsid w:val="00A06C19"/>
    <w:rsid w:val="00A074C7"/>
    <w:rsid w:val="00A10D9C"/>
    <w:rsid w:val="00A1195B"/>
    <w:rsid w:val="00A11BCC"/>
    <w:rsid w:val="00A11EC5"/>
    <w:rsid w:val="00A128B8"/>
    <w:rsid w:val="00A1380A"/>
    <w:rsid w:val="00A14CFA"/>
    <w:rsid w:val="00A152B2"/>
    <w:rsid w:val="00A15764"/>
    <w:rsid w:val="00A161BF"/>
    <w:rsid w:val="00A16749"/>
    <w:rsid w:val="00A16B34"/>
    <w:rsid w:val="00A1725F"/>
    <w:rsid w:val="00A21853"/>
    <w:rsid w:val="00A21933"/>
    <w:rsid w:val="00A23B3C"/>
    <w:rsid w:val="00A23DD0"/>
    <w:rsid w:val="00A23FAD"/>
    <w:rsid w:val="00A241DF"/>
    <w:rsid w:val="00A24453"/>
    <w:rsid w:val="00A247C6"/>
    <w:rsid w:val="00A24B95"/>
    <w:rsid w:val="00A252B1"/>
    <w:rsid w:val="00A25805"/>
    <w:rsid w:val="00A26C3F"/>
    <w:rsid w:val="00A26C5A"/>
    <w:rsid w:val="00A27638"/>
    <w:rsid w:val="00A30056"/>
    <w:rsid w:val="00A321EA"/>
    <w:rsid w:val="00A32A00"/>
    <w:rsid w:val="00A32DB9"/>
    <w:rsid w:val="00A338AC"/>
    <w:rsid w:val="00A33A0A"/>
    <w:rsid w:val="00A34454"/>
    <w:rsid w:val="00A3716F"/>
    <w:rsid w:val="00A3752C"/>
    <w:rsid w:val="00A37869"/>
    <w:rsid w:val="00A37AE4"/>
    <w:rsid w:val="00A4074D"/>
    <w:rsid w:val="00A41616"/>
    <w:rsid w:val="00A425B5"/>
    <w:rsid w:val="00A42E97"/>
    <w:rsid w:val="00A43E8E"/>
    <w:rsid w:val="00A4467F"/>
    <w:rsid w:val="00A45237"/>
    <w:rsid w:val="00A45D30"/>
    <w:rsid w:val="00A46929"/>
    <w:rsid w:val="00A47010"/>
    <w:rsid w:val="00A50A8A"/>
    <w:rsid w:val="00A50B83"/>
    <w:rsid w:val="00A50F77"/>
    <w:rsid w:val="00A51A39"/>
    <w:rsid w:val="00A5218D"/>
    <w:rsid w:val="00A52487"/>
    <w:rsid w:val="00A5250C"/>
    <w:rsid w:val="00A53093"/>
    <w:rsid w:val="00A531A2"/>
    <w:rsid w:val="00A537DE"/>
    <w:rsid w:val="00A54532"/>
    <w:rsid w:val="00A54FD1"/>
    <w:rsid w:val="00A55C84"/>
    <w:rsid w:val="00A55D50"/>
    <w:rsid w:val="00A5642B"/>
    <w:rsid w:val="00A57BCE"/>
    <w:rsid w:val="00A6082F"/>
    <w:rsid w:val="00A62EB1"/>
    <w:rsid w:val="00A646F9"/>
    <w:rsid w:val="00A650F5"/>
    <w:rsid w:val="00A65599"/>
    <w:rsid w:val="00A66BCC"/>
    <w:rsid w:val="00A679F0"/>
    <w:rsid w:val="00A67C8F"/>
    <w:rsid w:val="00A711D7"/>
    <w:rsid w:val="00A71888"/>
    <w:rsid w:val="00A71A8B"/>
    <w:rsid w:val="00A720A5"/>
    <w:rsid w:val="00A73329"/>
    <w:rsid w:val="00A767A7"/>
    <w:rsid w:val="00A76B91"/>
    <w:rsid w:val="00A7766B"/>
    <w:rsid w:val="00A77866"/>
    <w:rsid w:val="00A80870"/>
    <w:rsid w:val="00A818CE"/>
    <w:rsid w:val="00A82B5F"/>
    <w:rsid w:val="00A83697"/>
    <w:rsid w:val="00A83717"/>
    <w:rsid w:val="00A83BD1"/>
    <w:rsid w:val="00A842BD"/>
    <w:rsid w:val="00A85988"/>
    <w:rsid w:val="00A8683B"/>
    <w:rsid w:val="00A92CC7"/>
    <w:rsid w:val="00A93D9E"/>
    <w:rsid w:val="00A941FD"/>
    <w:rsid w:val="00A949DF"/>
    <w:rsid w:val="00A95078"/>
    <w:rsid w:val="00A95381"/>
    <w:rsid w:val="00A96051"/>
    <w:rsid w:val="00A96227"/>
    <w:rsid w:val="00A97518"/>
    <w:rsid w:val="00A97896"/>
    <w:rsid w:val="00AA0C97"/>
    <w:rsid w:val="00AA200B"/>
    <w:rsid w:val="00AA3CE2"/>
    <w:rsid w:val="00AA3F92"/>
    <w:rsid w:val="00AA41C9"/>
    <w:rsid w:val="00AA42EA"/>
    <w:rsid w:val="00AA74AF"/>
    <w:rsid w:val="00AA7B76"/>
    <w:rsid w:val="00AB0172"/>
    <w:rsid w:val="00AB1C25"/>
    <w:rsid w:val="00AB1FC3"/>
    <w:rsid w:val="00AB2CDD"/>
    <w:rsid w:val="00AB3135"/>
    <w:rsid w:val="00AB3F5A"/>
    <w:rsid w:val="00AB4783"/>
    <w:rsid w:val="00AB64D8"/>
    <w:rsid w:val="00AB6623"/>
    <w:rsid w:val="00AC1168"/>
    <w:rsid w:val="00AC1693"/>
    <w:rsid w:val="00AC2486"/>
    <w:rsid w:val="00AC4ECF"/>
    <w:rsid w:val="00AC5687"/>
    <w:rsid w:val="00AC697B"/>
    <w:rsid w:val="00AD0913"/>
    <w:rsid w:val="00AD0ACB"/>
    <w:rsid w:val="00AD0C4B"/>
    <w:rsid w:val="00AD15F8"/>
    <w:rsid w:val="00AD1B23"/>
    <w:rsid w:val="00AD2080"/>
    <w:rsid w:val="00AD3589"/>
    <w:rsid w:val="00AD3D59"/>
    <w:rsid w:val="00AD47EC"/>
    <w:rsid w:val="00AD4930"/>
    <w:rsid w:val="00AD4C8E"/>
    <w:rsid w:val="00AD5185"/>
    <w:rsid w:val="00AD5F1F"/>
    <w:rsid w:val="00AD6583"/>
    <w:rsid w:val="00AD7563"/>
    <w:rsid w:val="00AD7DA1"/>
    <w:rsid w:val="00AE0380"/>
    <w:rsid w:val="00AE2C22"/>
    <w:rsid w:val="00AE2CB9"/>
    <w:rsid w:val="00AE3347"/>
    <w:rsid w:val="00AE3E53"/>
    <w:rsid w:val="00AE74F4"/>
    <w:rsid w:val="00AE7571"/>
    <w:rsid w:val="00AF1068"/>
    <w:rsid w:val="00AF19BD"/>
    <w:rsid w:val="00AF2D7E"/>
    <w:rsid w:val="00AF3A23"/>
    <w:rsid w:val="00AF4DD8"/>
    <w:rsid w:val="00AF5030"/>
    <w:rsid w:val="00AF51C1"/>
    <w:rsid w:val="00AF5480"/>
    <w:rsid w:val="00AF56C9"/>
    <w:rsid w:val="00AF5B9A"/>
    <w:rsid w:val="00AF5C3B"/>
    <w:rsid w:val="00AF616D"/>
    <w:rsid w:val="00AF66D4"/>
    <w:rsid w:val="00AF7CE4"/>
    <w:rsid w:val="00B01135"/>
    <w:rsid w:val="00B03E8B"/>
    <w:rsid w:val="00B0405A"/>
    <w:rsid w:val="00B041E5"/>
    <w:rsid w:val="00B04856"/>
    <w:rsid w:val="00B04861"/>
    <w:rsid w:val="00B04CDA"/>
    <w:rsid w:val="00B050BF"/>
    <w:rsid w:val="00B10F68"/>
    <w:rsid w:val="00B1177A"/>
    <w:rsid w:val="00B1196D"/>
    <w:rsid w:val="00B12978"/>
    <w:rsid w:val="00B12A7C"/>
    <w:rsid w:val="00B13C48"/>
    <w:rsid w:val="00B13ED2"/>
    <w:rsid w:val="00B14FEA"/>
    <w:rsid w:val="00B1523D"/>
    <w:rsid w:val="00B15AFB"/>
    <w:rsid w:val="00B15D7A"/>
    <w:rsid w:val="00B16FDF"/>
    <w:rsid w:val="00B17301"/>
    <w:rsid w:val="00B17F23"/>
    <w:rsid w:val="00B207A9"/>
    <w:rsid w:val="00B227AE"/>
    <w:rsid w:val="00B22B49"/>
    <w:rsid w:val="00B22E27"/>
    <w:rsid w:val="00B2387E"/>
    <w:rsid w:val="00B23BC4"/>
    <w:rsid w:val="00B25213"/>
    <w:rsid w:val="00B260BE"/>
    <w:rsid w:val="00B263B0"/>
    <w:rsid w:val="00B272AC"/>
    <w:rsid w:val="00B27989"/>
    <w:rsid w:val="00B27B6E"/>
    <w:rsid w:val="00B30744"/>
    <w:rsid w:val="00B3215B"/>
    <w:rsid w:val="00B3307F"/>
    <w:rsid w:val="00B36EDD"/>
    <w:rsid w:val="00B400BA"/>
    <w:rsid w:val="00B403E4"/>
    <w:rsid w:val="00B407A8"/>
    <w:rsid w:val="00B41461"/>
    <w:rsid w:val="00B41827"/>
    <w:rsid w:val="00B41A0A"/>
    <w:rsid w:val="00B421B1"/>
    <w:rsid w:val="00B426C3"/>
    <w:rsid w:val="00B42E76"/>
    <w:rsid w:val="00B43272"/>
    <w:rsid w:val="00B44D53"/>
    <w:rsid w:val="00B45152"/>
    <w:rsid w:val="00B457CA"/>
    <w:rsid w:val="00B463F0"/>
    <w:rsid w:val="00B46400"/>
    <w:rsid w:val="00B4712C"/>
    <w:rsid w:val="00B473A0"/>
    <w:rsid w:val="00B51093"/>
    <w:rsid w:val="00B51EF0"/>
    <w:rsid w:val="00B52215"/>
    <w:rsid w:val="00B52EFF"/>
    <w:rsid w:val="00B54A2F"/>
    <w:rsid w:val="00B561BE"/>
    <w:rsid w:val="00B56634"/>
    <w:rsid w:val="00B6287E"/>
    <w:rsid w:val="00B62BF2"/>
    <w:rsid w:val="00B63107"/>
    <w:rsid w:val="00B63E8B"/>
    <w:rsid w:val="00B650EF"/>
    <w:rsid w:val="00B656CA"/>
    <w:rsid w:val="00B66114"/>
    <w:rsid w:val="00B67345"/>
    <w:rsid w:val="00B70EF1"/>
    <w:rsid w:val="00B713A9"/>
    <w:rsid w:val="00B718F2"/>
    <w:rsid w:val="00B7298E"/>
    <w:rsid w:val="00B72A3C"/>
    <w:rsid w:val="00B72DA4"/>
    <w:rsid w:val="00B735F3"/>
    <w:rsid w:val="00B73690"/>
    <w:rsid w:val="00B74CB4"/>
    <w:rsid w:val="00B7590F"/>
    <w:rsid w:val="00B75C04"/>
    <w:rsid w:val="00B80FEE"/>
    <w:rsid w:val="00B82574"/>
    <w:rsid w:val="00B85F2F"/>
    <w:rsid w:val="00B86D42"/>
    <w:rsid w:val="00B87A0C"/>
    <w:rsid w:val="00B87BE5"/>
    <w:rsid w:val="00B91555"/>
    <w:rsid w:val="00B93667"/>
    <w:rsid w:val="00B93778"/>
    <w:rsid w:val="00B94691"/>
    <w:rsid w:val="00B948F8"/>
    <w:rsid w:val="00B94C18"/>
    <w:rsid w:val="00B94F18"/>
    <w:rsid w:val="00B9516B"/>
    <w:rsid w:val="00B95618"/>
    <w:rsid w:val="00B95C32"/>
    <w:rsid w:val="00B9633F"/>
    <w:rsid w:val="00B966A0"/>
    <w:rsid w:val="00B972F7"/>
    <w:rsid w:val="00B9734E"/>
    <w:rsid w:val="00B97672"/>
    <w:rsid w:val="00B97B7B"/>
    <w:rsid w:val="00BA07B4"/>
    <w:rsid w:val="00BA086B"/>
    <w:rsid w:val="00BA0A29"/>
    <w:rsid w:val="00BA1BA6"/>
    <w:rsid w:val="00BA29B5"/>
    <w:rsid w:val="00BA40F1"/>
    <w:rsid w:val="00BA4201"/>
    <w:rsid w:val="00BA43C6"/>
    <w:rsid w:val="00BA4551"/>
    <w:rsid w:val="00BA4AFC"/>
    <w:rsid w:val="00BA4D09"/>
    <w:rsid w:val="00BA5D40"/>
    <w:rsid w:val="00BA6311"/>
    <w:rsid w:val="00BA7137"/>
    <w:rsid w:val="00BA78B4"/>
    <w:rsid w:val="00BB06B8"/>
    <w:rsid w:val="00BB0985"/>
    <w:rsid w:val="00BB0FA4"/>
    <w:rsid w:val="00BB175D"/>
    <w:rsid w:val="00BB2DEE"/>
    <w:rsid w:val="00BB4F9B"/>
    <w:rsid w:val="00BB58A1"/>
    <w:rsid w:val="00BB5FD4"/>
    <w:rsid w:val="00BB6191"/>
    <w:rsid w:val="00BB659F"/>
    <w:rsid w:val="00BB6F2A"/>
    <w:rsid w:val="00BC00A0"/>
    <w:rsid w:val="00BC0185"/>
    <w:rsid w:val="00BC1AC3"/>
    <w:rsid w:val="00BC1C4F"/>
    <w:rsid w:val="00BC1D82"/>
    <w:rsid w:val="00BC2230"/>
    <w:rsid w:val="00BC2C87"/>
    <w:rsid w:val="00BC4554"/>
    <w:rsid w:val="00BC4903"/>
    <w:rsid w:val="00BC52D8"/>
    <w:rsid w:val="00BC581B"/>
    <w:rsid w:val="00BC6668"/>
    <w:rsid w:val="00BC7A34"/>
    <w:rsid w:val="00BC7FC8"/>
    <w:rsid w:val="00BD0AFC"/>
    <w:rsid w:val="00BD151F"/>
    <w:rsid w:val="00BD1A53"/>
    <w:rsid w:val="00BD1AB2"/>
    <w:rsid w:val="00BD2F5E"/>
    <w:rsid w:val="00BD3BE0"/>
    <w:rsid w:val="00BD3D6D"/>
    <w:rsid w:val="00BD46AF"/>
    <w:rsid w:val="00BD582D"/>
    <w:rsid w:val="00BD5AF3"/>
    <w:rsid w:val="00BD751E"/>
    <w:rsid w:val="00BD7562"/>
    <w:rsid w:val="00BE06E6"/>
    <w:rsid w:val="00BE072F"/>
    <w:rsid w:val="00BE38EA"/>
    <w:rsid w:val="00BE4F6A"/>
    <w:rsid w:val="00BE6821"/>
    <w:rsid w:val="00BE6D8B"/>
    <w:rsid w:val="00BE6F0E"/>
    <w:rsid w:val="00BF0882"/>
    <w:rsid w:val="00BF18A8"/>
    <w:rsid w:val="00BF1D93"/>
    <w:rsid w:val="00BF31B6"/>
    <w:rsid w:val="00BF32DE"/>
    <w:rsid w:val="00BF3527"/>
    <w:rsid w:val="00BF53C1"/>
    <w:rsid w:val="00BF7503"/>
    <w:rsid w:val="00BF77BB"/>
    <w:rsid w:val="00C005D7"/>
    <w:rsid w:val="00C015B5"/>
    <w:rsid w:val="00C01700"/>
    <w:rsid w:val="00C02607"/>
    <w:rsid w:val="00C02C47"/>
    <w:rsid w:val="00C031E8"/>
    <w:rsid w:val="00C033CC"/>
    <w:rsid w:val="00C034EC"/>
    <w:rsid w:val="00C03E93"/>
    <w:rsid w:val="00C05CA4"/>
    <w:rsid w:val="00C06265"/>
    <w:rsid w:val="00C07D10"/>
    <w:rsid w:val="00C07FB0"/>
    <w:rsid w:val="00C11E3A"/>
    <w:rsid w:val="00C12167"/>
    <w:rsid w:val="00C136E2"/>
    <w:rsid w:val="00C1576A"/>
    <w:rsid w:val="00C15E52"/>
    <w:rsid w:val="00C16797"/>
    <w:rsid w:val="00C17EB3"/>
    <w:rsid w:val="00C17EC5"/>
    <w:rsid w:val="00C20435"/>
    <w:rsid w:val="00C20701"/>
    <w:rsid w:val="00C22940"/>
    <w:rsid w:val="00C238F3"/>
    <w:rsid w:val="00C278F7"/>
    <w:rsid w:val="00C27DCA"/>
    <w:rsid w:val="00C30A8E"/>
    <w:rsid w:val="00C30CA7"/>
    <w:rsid w:val="00C3155D"/>
    <w:rsid w:val="00C32DE5"/>
    <w:rsid w:val="00C34139"/>
    <w:rsid w:val="00C341B7"/>
    <w:rsid w:val="00C343E0"/>
    <w:rsid w:val="00C36586"/>
    <w:rsid w:val="00C3687D"/>
    <w:rsid w:val="00C37509"/>
    <w:rsid w:val="00C37D0A"/>
    <w:rsid w:val="00C40C46"/>
    <w:rsid w:val="00C40F72"/>
    <w:rsid w:val="00C433FB"/>
    <w:rsid w:val="00C4369E"/>
    <w:rsid w:val="00C43A66"/>
    <w:rsid w:val="00C43B52"/>
    <w:rsid w:val="00C45365"/>
    <w:rsid w:val="00C45FBA"/>
    <w:rsid w:val="00C4642F"/>
    <w:rsid w:val="00C5001C"/>
    <w:rsid w:val="00C50298"/>
    <w:rsid w:val="00C502CC"/>
    <w:rsid w:val="00C504CB"/>
    <w:rsid w:val="00C50B17"/>
    <w:rsid w:val="00C51BCC"/>
    <w:rsid w:val="00C51EF6"/>
    <w:rsid w:val="00C525AC"/>
    <w:rsid w:val="00C5317B"/>
    <w:rsid w:val="00C53789"/>
    <w:rsid w:val="00C53EE4"/>
    <w:rsid w:val="00C550BD"/>
    <w:rsid w:val="00C55428"/>
    <w:rsid w:val="00C55F37"/>
    <w:rsid w:val="00C5651B"/>
    <w:rsid w:val="00C568C7"/>
    <w:rsid w:val="00C56DDF"/>
    <w:rsid w:val="00C61CB6"/>
    <w:rsid w:val="00C621DF"/>
    <w:rsid w:val="00C634EC"/>
    <w:rsid w:val="00C63887"/>
    <w:rsid w:val="00C641D1"/>
    <w:rsid w:val="00C6439F"/>
    <w:rsid w:val="00C64D37"/>
    <w:rsid w:val="00C64FF6"/>
    <w:rsid w:val="00C67E1E"/>
    <w:rsid w:val="00C701F9"/>
    <w:rsid w:val="00C704D7"/>
    <w:rsid w:val="00C721C0"/>
    <w:rsid w:val="00C724BB"/>
    <w:rsid w:val="00C72EA4"/>
    <w:rsid w:val="00C73307"/>
    <w:rsid w:val="00C73F7A"/>
    <w:rsid w:val="00C740B9"/>
    <w:rsid w:val="00C742F2"/>
    <w:rsid w:val="00C7548B"/>
    <w:rsid w:val="00C75ABB"/>
    <w:rsid w:val="00C75B54"/>
    <w:rsid w:val="00C76C4F"/>
    <w:rsid w:val="00C80B6F"/>
    <w:rsid w:val="00C813E5"/>
    <w:rsid w:val="00C820E6"/>
    <w:rsid w:val="00C830AE"/>
    <w:rsid w:val="00C854CB"/>
    <w:rsid w:val="00C86450"/>
    <w:rsid w:val="00C86BF9"/>
    <w:rsid w:val="00C86DC0"/>
    <w:rsid w:val="00C8746F"/>
    <w:rsid w:val="00C87C49"/>
    <w:rsid w:val="00C910EC"/>
    <w:rsid w:val="00C92D8E"/>
    <w:rsid w:val="00C93FB6"/>
    <w:rsid w:val="00C941CB"/>
    <w:rsid w:val="00C95314"/>
    <w:rsid w:val="00C95319"/>
    <w:rsid w:val="00C96529"/>
    <w:rsid w:val="00C96C69"/>
    <w:rsid w:val="00C976F9"/>
    <w:rsid w:val="00C97774"/>
    <w:rsid w:val="00CA0391"/>
    <w:rsid w:val="00CA1E03"/>
    <w:rsid w:val="00CA2827"/>
    <w:rsid w:val="00CA297A"/>
    <w:rsid w:val="00CA29EF"/>
    <w:rsid w:val="00CA3A98"/>
    <w:rsid w:val="00CA3FFF"/>
    <w:rsid w:val="00CA4AC8"/>
    <w:rsid w:val="00CA5744"/>
    <w:rsid w:val="00CA5A65"/>
    <w:rsid w:val="00CA79F8"/>
    <w:rsid w:val="00CB0078"/>
    <w:rsid w:val="00CB1871"/>
    <w:rsid w:val="00CB2CE0"/>
    <w:rsid w:val="00CB33B6"/>
    <w:rsid w:val="00CB33FA"/>
    <w:rsid w:val="00CB48BD"/>
    <w:rsid w:val="00CB4B15"/>
    <w:rsid w:val="00CB70B2"/>
    <w:rsid w:val="00CC03B8"/>
    <w:rsid w:val="00CC0C6D"/>
    <w:rsid w:val="00CC0EDB"/>
    <w:rsid w:val="00CC13E1"/>
    <w:rsid w:val="00CC30EF"/>
    <w:rsid w:val="00CC4D1D"/>
    <w:rsid w:val="00CD08F4"/>
    <w:rsid w:val="00CD1375"/>
    <w:rsid w:val="00CD2B01"/>
    <w:rsid w:val="00CD2C9D"/>
    <w:rsid w:val="00CD3504"/>
    <w:rsid w:val="00CD3B56"/>
    <w:rsid w:val="00CD466F"/>
    <w:rsid w:val="00CD6A61"/>
    <w:rsid w:val="00CE33DF"/>
    <w:rsid w:val="00CE42A5"/>
    <w:rsid w:val="00CE7A4C"/>
    <w:rsid w:val="00CE7A92"/>
    <w:rsid w:val="00CF0174"/>
    <w:rsid w:val="00CF017B"/>
    <w:rsid w:val="00CF202B"/>
    <w:rsid w:val="00CF205D"/>
    <w:rsid w:val="00CF413D"/>
    <w:rsid w:val="00CF4F6C"/>
    <w:rsid w:val="00CF66DD"/>
    <w:rsid w:val="00CF7001"/>
    <w:rsid w:val="00CF727A"/>
    <w:rsid w:val="00D00A51"/>
    <w:rsid w:val="00D00EC9"/>
    <w:rsid w:val="00D00F21"/>
    <w:rsid w:val="00D00F26"/>
    <w:rsid w:val="00D01A96"/>
    <w:rsid w:val="00D01ADB"/>
    <w:rsid w:val="00D0273D"/>
    <w:rsid w:val="00D0294F"/>
    <w:rsid w:val="00D04305"/>
    <w:rsid w:val="00D043AA"/>
    <w:rsid w:val="00D04E7B"/>
    <w:rsid w:val="00D053EF"/>
    <w:rsid w:val="00D0571D"/>
    <w:rsid w:val="00D059F0"/>
    <w:rsid w:val="00D06BF3"/>
    <w:rsid w:val="00D101FD"/>
    <w:rsid w:val="00D1042E"/>
    <w:rsid w:val="00D13B94"/>
    <w:rsid w:val="00D148E7"/>
    <w:rsid w:val="00D14AA3"/>
    <w:rsid w:val="00D15B1E"/>
    <w:rsid w:val="00D161EF"/>
    <w:rsid w:val="00D16491"/>
    <w:rsid w:val="00D16C10"/>
    <w:rsid w:val="00D16D93"/>
    <w:rsid w:val="00D17661"/>
    <w:rsid w:val="00D17DE9"/>
    <w:rsid w:val="00D20AF3"/>
    <w:rsid w:val="00D21FD6"/>
    <w:rsid w:val="00D24D38"/>
    <w:rsid w:val="00D2556A"/>
    <w:rsid w:val="00D25804"/>
    <w:rsid w:val="00D259B5"/>
    <w:rsid w:val="00D2644A"/>
    <w:rsid w:val="00D27A33"/>
    <w:rsid w:val="00D305E0"/>
    <w:rsid w:val="00D30EA2"/>
    <w:rsid w:val="00D32300"/>
    <w:rsid w:val="00D33CDF"/>
    <w:rsid w:val="00D3504D"/>
    <w:rsid w:val="00D35B80"/>
    <w:rsid w:val="00D364AB"/>
    <w:rsid w:val="00D37012"/>
    <w:rsid w:val="00D40207"/>
    <w:rsid w:val="00D41469"/>
    <w:rsid w:val="00D41D92"/>
    <w:rsid w:val="00D46662"/>
    <w:rsid w:val="00D4729B"/>
    <w:rsid w:val="00D47712"/>
    <w:rsid w:val="00D478D4"/>
    <w:rsid w:val="00D47A5F"/>
    <w:rsid w:val="00D50334"/>
    <w:rsid w:val="00D52CE8"/>
    <w:rsid w:val="00D53BE9"/>
    <w:rsid w:val="00D551BC"/>
    <w:rsid w:val="00D564E8"/>
    <w:rsid w:val="00D56688"/>
    <w:rsid w:val="00D56AEC"/>
    <w:rsid w:val="00D56FC0"/>
    <w:rsid w:val="00D577C8"/>
    <w:rsid w:val="00D57FC5"/>
    <w:rsid w:val="00D60150"/>
    <w:rsid w:val="00D609F2"/>
    <w:rsid w:val="00D62806"/>
    <w:rsid w:val="00D63A3E"/>
    <w:rsid w:val="00D63C61"/>
    <w:rsid w:val="00D63CC9"/>
    <w:rsid w:val="00D63E31"/>
    <w:rsid w:val="00D6440F"/>
    <w:rsid w:val="00D64A15"/>
    <w:rsid w:val="00D654E4"/>
    <w:rsid w:val="00D65B26"/>
    <w:rsid w:val="00D66B5A"/>
    <w:rsid w:val="00D6740B"/>
    <w:rsid w:val="00D7032E"/>
    <w:rsid w:val="00D70F54"/>
    <w:rsid w:val="00D71ABA"/>
    <w:rsid w:val="00D73257"/>
    <w:rsid w:val="00D732DE"/>
    <w:rsid w:val="00D73EFD"/>
    <w:rsid w:val="00D74920"/>
    <w:rsid w:val="00D74CF5"/>
    <w:rsid w:val="00D757D6"/>
    <w:rsid w:val="00D765E7"/>
    <w:rsid w:val="00D77AE2"/>
    <w:rsid w:val="00D77D8C"/>
    <w:rsid w:val="00D803BA"/>
    <w:rsid w:val="00D80D02"/>
    <w:rsid w:val="00D81088"/>
    <w:rsid w:val="00D81AF9"/>
    <w:rsid w:val="00D81C9B"/>
    <w:rsid w:val="00D822CE"/>
    <w:rsid w:val="00D8460C"/>
    <w:rsid w:val="00D847E3"/>
    <w:rsid w:val="00D84867"/>
    <w:rsid w:val="00D85727"/>
    <w:rsid w:val="00D85BC2"/>
    <w:rsid w:val="00D86F61"/>
    <w:rsid w:val="00D94EC3"/>
    <w:rsid w:val="00D959EF"/>
    <w:rsid w:val="00D97EAF"/>
    <w:rsid w:val="00DA059B"/>
    <w:rsid w:val="00DA0AD5"/>
    <w:rsid w:val="00DA196C"/>
    <w:rsid w:val="00DA3D88"/>
    <w:rsid w:val="00DA46AF"/>
    <w:rsid w:val="00DA4F5A"/>
    <w:rsid w:val="00DA500B"/>
    <w:rsid w:val="00DA5D04"/>
    <w:rsid w:val="00DA6540"/>
    <w:rsid w:val="00DA6D29"/>
    <w:rsid w:val="00DA7205"/>
    <w:rsid w:val="00DB092B"/>
    <w:rsid w:val="00DB0B9C"/>
    <w:rsid w:val="00DB17BC"/>
    <w:rsid w:val="00DB24B2"/>
    <w:rsid w:val="00DB3046"/>
    <w:rsid w:val="00DB3B53"/>
    <w:rsid w:val="00DB4051"/>
    <w:rsid w:val="00DB490D"/>
    <w:rsid w:val="00DB511C"/>
    <w:rsid w:val="00DB526F"/>
    <w:rsid w:val="00DB5AC0"/>
    <w:rsid w:val="00DB62DB"/>
    <w:rsid w:val="00DB678C"/>
    <w:rsid w:val="00DC01D3"/>
    <w:rsid w:val="00DC0942"/>
    <w:rsid w:val="00DC1315"/>
    <w:rsid w:val="00DC18CD"/>
    <w:rsid w:val="00DC192E"/>
    <w:rsid w:val="00DC2082"/>
    <w:rsid w:val="00DC3066"/>
    <w:rsid w:val="00DC41B8"/>
    <w:rsid w:val="00DC4B98"/>
    <w:rsid w:val="00DC4D55"/>
    <w:rsid w:val="00DC546C"/>
    <w:rsid w:val="00DC5D02"/>
    <w:rsid w:val="00DC5DCC"/>
    <w:rsid w:val="00DC63BA"/>
    <w:rsid w:val="00DC6464"/>
    <w:rsid w:val="00DC744E"/>
    <w:rsid w:val="00DD14F0"/>
    <w:rsid w:val="00DD1F8C"/>
    <w:rsid w:val="00DD2738"/>
    <w:rsid w:val="00DD2C42"/>
    <w:rsid w:val="00DD2E3B"/>
    <w:rsid w:val="00DD2E9C"/>
    <w:rsid w:val="00DD4968"/>
    <w:rsid w:val="00DD5D92"/>
    <w:rsid w:val="00DD6206"/>
    <w:rsid w:val="00DD769E"/>
    <w:rsid w:val="00DD7757"/>
    <w:rsid w:val="00DD7C5F"/>
    <w:rsid w:val="00DE002D"/>
    <w:rsid w:val="00DE02D8"/>
    <w:rsid w:val="00DE0675"/>
    <w:rsid w:val="00DE2441"/>
    <w:rsid w:val="00DE31B6"/>
    <w:rsid w:val="00DE3DD7"/>
    <w:rsid w:val="00DE3E81"/>
    <w:rsid w:val="00DE606D"/>
    <w:rsid w:val="00DE639F"/>
    <w:rsid w:val="00DE7596"/>
    <w:rsid w:val="00DF16DB"/>
    <w:rsid w:val="00DF210F"/>
    <w:rsid w:val="00DF2C9E"/>
    <w:rsid w:val="00DF2D23"/>
    <w:rsid w:val="00DF2F63"/>
    <w:rsid w:val="00DF368C"/>
    <w:rsid w:val="00DF4047"/>
    <w:rsid w:val="00DF489A"/>
    <w:rsid w:val="00DF497E"/>
    <w:rsid w:val="00DF4C6B"/>
    <w:rsid w:val="00DF56B1"/>
    <w:rsid w:val="00DF58C2"/>
    <w:rsid w:val="00DF5D1D"/>
    <w:rsid w:val="00DF6098"/>
    <w:rsid w:val="00DF6718"/>
    <w:rsid w:val="00DF67DA"/>
    <w:rsid w:val="00DF7C5C"/>
    <w:rsid w:val="00E016EB"/>
    <w:rsid w:val="00E01AC7"/>
    <w:rsid w:val="00E01AF3"/>
    <w:rsid w:val="00E02B2C"/>
    <w:rsid w:val="00E032D2"/>
    <w:rsid w:val="00E058D4"/>
    <w:rsid w:val="00E07044"/>
    <w:rsid w:val="00E0710C"/>
    <w:rsid w:val="00E07D31"/>
    <w:rsid w:val="00E1125F"/>
    <w:rsid w:val="00E1133E"/>
    <w:rsid w:val="00E12689"/>
    <w:rsid w:val="00E140E2"/>
    <w:rsid w:val="00E14C37"/>
    <w:rsid w:val="00E15754"/>
    <w:rsid w:val="00E157E1"/>
    <w:rsid w:val="00E15B7F"/>
    <w:rsid w:val="00E17101"/>
    <w:rsid w:val="00E17883"/>
    <w:rsid w:val="00E2025B"/>
    <w:rsid w:val="00E2058E"/>
    <w:rsid w:val="00E20DF5"/>
    <w:rsid w:val="00E20E02"/>
    <w:rsid w:val="00E21332"/>
    <w:rsid w:val="00E21663"/>
    <w:rsid w:val="00E2263D"/>
    <w:rsid w:val="00E22753"/>
    <w:rsid w:val="00E23DC0"/>
    <w:rsid w:val="00E243CD"/>
    <w:rsid w:val="00E246AB"/>
    <w:rsid w:val="00E254AE"/>
    <w:rsid w:val="00E26AE4"/>
    <w:rsid w:val="00E26DFD"/>
    <w:rsid w:val="00E27640"/>
    <w:rsid w:val="00E27A24"/>
    <w:rsid w:val="00E27CCB"/>
    <w:rsid w:val="00E301D2"/>
    <w:rsid w:val="00E3218D"/>
    <w:rsid w:val="00E3276C"/>
    <w:rsid w:val="00E32ECC"/>
    <w:rsid w:val="00E33AEA"/>
    <w:rsid w:val="00E34AA9"/>
    <w:rsid w:val="00E37CBD"/>
    <w:rsid w:val="00E429D3"/>
    <w:rsid w:val="00E43229"/>
    <w:rsid w:val="00E4475C"/>
    <w:rsid w:val="00E4572C"/>
    <w:rsid w:val="00E458C2"/>
    <w:rsid w:val="00E46099"/>
    <w:rsid w:val="00E46192"/>
    <w:rsid w:val="00E46220"/>
    <w:rsid w:val="00E47004"/>
    <w:rsid w:val="00E51836"/>
    <w:rsid w:val="00E51C14"/>
    <w:rsid w:val="00E5251E"/>
    <w:rsid w:val="00E53E8D"/>
    <w:rsid w:val="00E541CF"/>
    <w:rsid w:val="00E5430B"/>
    <w:rsid w:val="00E545B7"/>
    <w:rsid w:val="00E5496B"/>
    <w:rsid w:val="00E55074"/>
    <w:rsid w:val="00E557DD"/>
    <w:rsid w:val="00E57563"/>
    <w:rsid w:val="00E61C73"/>
    <w:rsid w:val="00E6386B"/>
    <w:rsid w:val="00E63E78"/>
    <w:rsid w:val="00E64842"/>
    <w:rsid w:val="00E66017"/>
    <w:rsid w:val="00E67361"/>
    <w:rsid w:val="00E67860"/>
    <w:rsid w:val="00E70AD0"/>
    <w:rsid w:val="00E71055"/>
    <w:rsid w:val="00E71123"/>
    <w:rsid w:val="00E722BD"/>
    <w:rsid w:val="00E72834"/>
    <w:rsid w:val="00E72A42"/>
    <w:rsid w:val="00E72ECF"/>
    <w:rsid w:val="00E73376"/>
    <w:rsid w:val="00E737DF"/>
    <w:rsid w:val="00E73ADE"/>
    <w:rsid w:val="00E73EEE"/>
    <w:rsid w:val="00E74254"/>
    <w:rsid w:val="00E74270"/>
    <w:rsid w:val="00E75394"/>
    <w:rsid w:val="00E75B0D"/>
    <w:rsid w:val="00E7688B"/>
    <w:rsid w:val="00E76CE8"/>
    <w:rsid w:val="00E77C4D"/>
    <w:rsid w:val="00E800DC"/>
    <w:rsid w:val="00E80DB9"/>
    <w:rsid w:val="00E80E47"/>
    <w:rsid w:val="00E81248"/>
    <w:rsid w:val="00E81DE8"/>
    <w:rsid w:val="00E82034"/>
    <w:rsid w:val="00E83ADB"/>
    <w:rsid w:val="00E842F9"/>
    <w:rsid w:val="00E845F3"/>
    <w:rsid w:val="00E848B1"/>
    <w:rsid w:val="00E85483"/>
    <w:rsid w:val="00E856EC"/>
    <w:rsid w:val="00E87917"/>
    <w:rsid w:val="00E87AE5"/>
    <w:rsid w:val="00E87F05"/>
    <w:rsid w:val="00E87F68"/>
    <w:rsid w:val="00E90007"/>
    <w:rsid w:val="00E901EE"/>
    <w:rsid w:val="00E9057D"/>
    <w:rsid w:val="00E9084E"/>
    <w:rsid w:val="00E91226"/>
    <w:rsid w:val="00E92658"/>
    <w:rsid w:val="00E9474B"/>
    <w:rsid w:val="00E94EAD"/>
    <w:rsid w:val="00E959E3"/>
    <w:rsid w:val="00E96371"/>
    <w:rsid w:val="00E97104"/>
    <w:rsid w:val="00E971F2"/>
    <w:rsid w:val="00E9760B"/>
    <w:rsid w:val="00EA075F"/>
    <w:rsid w:val="00EA103E"/>
    <w:rsid w:val="00EA16A2"/>
    <w:rsid w:val="00EA21A9"/>
    <w:rsid w:val="00EA2247"/>
    <w:rsid w:val="00EA381F"/>
    <w:rsid w:val="00EA3BB6"/>
    <w:rsid w:val="00EA4157"/>
    <w:rsid w:val="00EA5DA7"/>
    <w:rsid w:val="00EA5FF1"/>
    <w:rsid w:val="00EA61B5"/>
    <w:rsid w:val="00EA7BC5"/>
    <w:rsid w:val="00EB0392"/>
    <w:rsid w:val="00EB177F"/>
    <w:rsid w:val="00EB2354"/>
    <w:rsid w:val="00EB26B6"/>
    <w:rsid w:val="00EB2BA9"/>
    <w:rsid w:val="00EB3164"/>
    <w:rsid w:val="00EB3E99"/>
    <w:rsid w:val="00EB4719"/>
    <w:rsid w:val="00EB4B66"/>
    <w:rsid w:val="00EB5130"/>
    <w:rsid w:val="00EC010A"/>
    <w:rsid w:val="00EC14F3"/>
    <w:rsid w:val="00EC2DF3"/>
    <w:rsid w:val="00EC3C91"/>
    <w:rsid w:val="00EC4D32"/>
    <w:rsid w:val="00EC52B4"/>
    <w:rsid w:val="00EC6107"/>
    <w:rsid w:val="00EC6533"/>
    <w:rsid w:val="00EC79CE"/>
    <w:rsid w:val="00ED046E"/>
    <w:rsid w:val="00ED07D5"/>
    <w:rsid w:val="00ED1033"/>
    <w:rsid w:val="00ED131D"/>
    <w:rsid w:val="00ED19B4"/>
    <w:rsid w:val="00ED1E92"/>
    <w:rsid w:val="00ED3523"/>
    <w:rsid w:val="00ED36C1"/>
    <w:rsid w:val="00ED528B"/>
    <w:rsid w:val="00ED52B5"/>
    <w:rsid w:val="00ED562E"/>
    <w:rsid w:val="00ED5A07"/>
    <w:rsid w:val="00ED7220"/>
    <w:rsid w:val="00EE02DC"/>
    <w:rsid w:val="00EE0A45"/>
    <w:rsid w:val="00EE1D13"/>
    <w:rsid w:val="00EE212E"/>
    <w:rsid w:val="00EE2BAF"/>
    <w:rsid w:val="00EE3EFD"/>
    <w:rsid w:val="00EE3F21"/>
    <w:rsid w:val="00EE580B"/>
    <w:rsid w:val="00EE58A2"/>
    <w:rsid w:val="00EE6A1A"/>
    <w:rsid w:val="00EE717E"/>
    <w:rsid w:val="00EE7491"/>
    <w:rsid w:val="00EE7C29"/>
    <w:rsid w:val="00EE7E85"/>
    <w:rsid w:val="00EF0986"/>
    <w:rsid w:val="00EF0CC8"/>
    <w:rsid w:val="00EF0D23"/>
    <w:rsid w:val="00EF1E8D"/>
    <w:rsid w:val="00EF2040"/>
    <w:rsid w:val="00EF2F6F"/>
    <w:rsid w:val="00EF3DD5"/>
    <w:rsid w:val="00EF4E4A"/>
    <w:rsid w:val="00EF6971"/>
    <w:rsid w:val="00EF7479"/>
    <w:rsid w:val="00F008E1"/>
    <w:rsid w:val="00F00AF5"/>
    <w:rsid w:val="00F01793"/>
    <w:rsid w:val="00F027F6"/>
    <w:rsid w:val="00F03ED4"/>
    <w:rsid w:val="00F040DC"/>
    <w:rsid w:val="00F043C7"/>
    <w:rsid w:val="00F05A9E"/>
    <w:rsid w:val="00F06ED3"/>
    <w:rsid w:val="00F073E0"/>
    <w:rsid w:val="00F078AF"/>
    <w:rsid w:val="00F07F75"/>
    <w:rsid w:val="00F11B04"/>
    <w:rsid w:val="00F11C28"/>
    <w:rsid w:val="00F11D1C"/>
    <w:rsid w:val="00F12211"/>
    <w:rsid w:val="00F1241F"/>
    <w:rsid w:val="00F12551"/>
    <w:rsid w:val="00F12C86"/>
    <w:rsid w:val="00F1302D"/>
    <w:rsid w:val="00F1322C"/>
    <w:rsid w:val="00F1408E"/>
    <w:rsid w:val="00F14AAA"/>
    <w:rsid w:val="00F14FCC"/>
    <w:rsid w:val="00F15192"/>
    <w:rsid w:val="00F1698F"/>
    <w:rsid w:val="00F16CC3"/>
    <w:rsid w:val="00F16EE5"/>
    <w:rsid w:val="00F17E87"/>
    <w:rsid w:val="00F207E4"/>
    <w:rsid w:val="00F20A3B"/>
    <w:rsid w:val="00F20EB1"/>
    <w:rsid w:val="00F2137A"/>
    <w:rsid w:val="00F2146D"/>
    <w:rsid w:val="00F21A9D"/>
    <w:rsid w:val="00F22E26"/>
    <w:rsid w:val="00F22EBB"/>
    <w:rsid w:val="00F23289"/>
    <w:rsid w:val="00F235BF"/>
    <w:rsid w:val="00F23D1F"/>
    <w:rsid w:val="00F2664E"/>
    <w:rsid w:val="00F27248"/>
    <w:rsid w:val="00F312A4"/>
    <w:rsid w:val="00F3153D"/>
    <w:rsid w:val="00F329D3"/>
    <w:rsid w:val="00F33BBD"/>
    <w:rsid w:val="00F342CE"/>
    <w:rsid w:val="00F36BA1"/>
    <w:rsid w:val="00F36F8A"/>
    <w:rsid w:val="00F419E7"/>
    <w:rsid w:val="00F41A2D"/>
    <w:rsid w:val="00F4297B"/>
    <w:rsid w:val="00F4408D"/>
    <w:rsid w:val="00F456C9"/>
    <w:rsid w:val="00F461E1"/>
    <w:rsid w:val="00F4650B"/>
    <w:rsid w:val="00F47A75"/>
    <w:rsid w:val="00F47AE0"/>
    <w:rsid w:val="00F47C48"/>
    <w:rsid w:val="00F51F08"/>
    <w:rsid w:val="00F523A4"/>
    <w:rsid w:val="00F53307"/>
    <w:rsid w:val="00F53321"/>
    <w:rsid w:val="00F53810"/>
    <w:rsid w:val="00F53FB4"/>
    <w:rsid w:val="00F5628E"/>
    <w:rsid w:val="00F57F1A"/>
    <w:rsid w:val="00F602FD"/>
    <w:rsid w:val="00F605C7"/>
    <w:rsid w:val="00F61777"/>
    <w:rsid w:val="00F618F4"/>
    <w:rsid w:val="00F61B7E"/>
    <w:rsid w:val="00F62DDB"/>
    <w:rsid w:val="00F63846"/>
    <w:rsid w:val="00F63C46"/>
    <w:rsid w:val="00F64F5B"/>
    <w:rsid w:val="00F653D8"/>
    <w:rsid w:val="00F657A4"/>
    <w:rsid w:val="00F65CD7"/>
    <w:rsid w:val="00F65FEA"/>
    <w:rsid w:val="00F6610D"/>
    <w:rsid w:val="00F6642A"/>
    <w:rsid w:val="00F665FA"/>
    <w:rsid w:val="00F66856"/>
    <w:rsid w:val="00F66A87"/>
    <w:rsid w:val="00F67C8B"/>
    <w:rsid w:val="00F67DD7"/>
    <w:rsid w:val="00F71E9C"/>
    <w:rsid w:val="00F72D7C"/>
    <w:rsid w:val="00F73EA4"/>
    <w:rsid w:val="00F742C1"/>
    <w:rsid w:val="00F74B10"/>
    <w:rsid w:val="00F74C77"/>
    <w:rsid w:val="00F74D87"/>
    <w:rsid w:val="00F75D91"/>
    <w:rsid w:val="00F77968"/>
    <w:rsid w:val="00F81AFC"/>
    <w:rsid w:val="00F81C13"/>
    <w:rsid w:val="00F825F2"/>
    <w:rsid w:val="00F82D1D"/>
    <w:rsid w:val="00F82EE2"/>
    <w:rsid w:val="00F846A3"/>
    <w:rsid w:val="00F84A54"/>
    <w:rsid w:val="00F85B42"/>
    <w:rsid w:val="00F85EBE"/>
    <w:rsid w:val="00F8613A"/>
    <w:rsid w:val="00F861DF"/>
    <w:rsid w:val="00F8696D"/>
    <w:rsid w:val="00F8697D"/>
    <w:rsid w:val="00F87843"/>
    <w:rsid w:val="00F907E0"/>
    <w:rsid w:val="00F91FE6"/>
    <w:rsid w:val="00F922A3"/>
    <w:rsid w:val="00F93578"/>
    <w:rsid w:val="00F936FD"/>
    <w:rsid w:val="00F94A07"/>
    <w:rsid w:val="00F94C8D"/>
    <w:rsid w:val="00F950F4"/>
    <w:rsid w:val="00F95590"/>
    <w:rsid w:val="00F95CF4"/>
    <w:rsid w:val="00F96403"/>
    <w:rsid w:val="00F96CAA"/>
    <w:rsid w:val="00F97100"/>
    <w:rsid w:val="00F97CEF"/>
    <w:rsid w:val="00FA1863"/>
    <w:rsid w:val="00FA2781"/>
    <w:rsid w:val="00FA3672"/>
    <w:rsid w:val="00FA693C"/>
    <w:rsid w:val="00FA6B8A"/>
    <w:rsid w:val="00FA79EA"/>
    <w:rsid w:val="00FB1D10"/>
    <w:rsid w:val="00FB5DAE"/>
    <w:rsid w:val="00FB753B"/>
    <w:rsid w:val="00FC05A8"/>
    <w:rsid w:val="00FC05CE"/>
    <w:rsid w:val="00FC0F8F"/>
    <w:rsid w:val="00FC3419"/>
    <w:rsid w:val="00FC3D9B"/>
    <w:rsid w:val="00FC41E1"/>
    <w:rsid w:val="00FC4752"/>
    <w:rsid w:val="00FC4A21"/>
    <w:rsid w:val="00FC4E11"/>
    <w:rsid w:val="00FC525D"/>
    <w:rsid w:val="00FC668B"/>
    <w:rsid w:val="00FC7709"/>
    <w:rsid w:val="00FD0B9A"/>
    <w:rsid w:val="00FD1292"/>
    <w:rsid w:val="00FD13BC"/>
    <w:rsid w:val="00FD1900"/>
    <w:rsid w:val="00FD1A55"/>
    <w:rsid w:val="00FD22A9"/>
    <w:rsid w:val="00FD298D"/>
    <w:rsid w:val="00FD31F5"/>
    <w:rsid w:val="00FD33DA"/>
    <w:rsid w:val="00FD3DC9"/>
    <w:rsid w:val="00FD4746"/>
    <w:rsid w:val="00FD56AD"/>
    <w:rsid w:val="00FD606D"/>
    <w:rsid w:val="00FD641D"/>
    <w:rsid w:val="00FD7114"/>
    <w:rsid w:val="00FD719E"/>
    <w:rsid w:val="00FD78A9"/>
    <w:rsid w:val="00FD7E5A"/>
    <w:rsid w:val="00FE095B"/>
    <w:rsid w:val="00FE1E98"/>
    <w:rsid w:val="00FE27E9"/>
    <w:rsid w:val="00FE29D8"/>
    <w:rsid w:val="00FE3EED"/>
    <w:rsid w:val="00FE4E8C"/>
    <w:rsid w:val="00FE630D"/>
    <w:rsid w:val="00FE70C8"/>
    <w:rsid w:val="00FF1FC7"/>
    <w:rsid w:val="00FF2E2A"/>
    <w:rsid w:val="00FF45CC"/>
    <w:rsid w:val="00FF4F6F"/>
    <w:rsid w:val="00FF55A0"/>
    <w:rsid w:val="00FF6653"/>
    <w:rsid w:val="00FF70AC"/>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pple-converted-space">
    <w:name w:val="apple-converted-space"/>
    <w:basedOn w:val="DefaultParagraphFont"/>
    <w:rsid w:val="000554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pple-converted-space">
    <w:name w:val="apple-converted-space"/>
    <w:basedOn w:val="DefaultParagraphFont"/>
    <w:rsid w:val="00055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5213">
      <w:bodyDiv w:val="1"/>
      <w:marLeft w:val="0"/>
      <w:marRight w:val="0"/>
      <w:marTop w:val="0"/>
      <w:marBottom w:val="0"/>
      <w:divBdr>
        <w:top w:val="none" w:sz="0" w:space="0" w:color="auto"/>
        <w:left w:val="none" w:sz="0" w:space="0" w:color="auto"/>
        <w:bottom w:val="none" w:sz="0" w:space="0" w:color="auto"/>
        <w:right w:val="none" w:sz="0" w:space="0" w:color="auto"/>
      </w:divBdr>
    </w:div>
    <w:div w:id="47531058">
      <w:bodyDiv w:val="1"/>
      <w:marLeft w:val="0"/>
      <w:marRight w:val="0"/>
      <w:marTop w:val="0"/>
      <w:marBottom w:val="0"/>
      <w:divBdr>
        <w:top w:val="none" w:sz="0" w:space="0" w:color="auto"/>
        <w:left w:val="none" w:sz="0" w:space="0" w:color="auto"/>
        <w:bottom w:val="none" w:sz="0" w:space="0" w:color="auto"/>
        <w:right w:val="none" w:sz="0" w:space="0" w:color="auto"/>
      </w:divBdr>
      <w:divsChild>
        <w:div w:id="111824191">
          <w:marLeft w:val="547"/>
          <w:marRight w:val="0"/>
          <w:marTop w:val="0"/>
          <w:marBottom w:val="0"/>
          <w:divBdr>
            <w:top w:val="none" w:sz="0" w:space="0" w:color="auto"/>
            <w:left w:val="none" w:sz="0" w:space="0" w:color="auto"/>
            <w:bottom w:val="none" w:sz="0" w:space="0" w:color="auto"/>
            <w:right w:val="none" w:sz="0" w:space="0" w:color="auto"/>
          </w:divBdr>
        </w:div>
      </w:divsChild>
    </w:div>
    <w:div w:id="93399301">
      <w:bodyDiv w:val="1"/>
      <w:marLeft w:val="0"/>
      <w:marRight w:val="0"/>
      <w:marTop w:val="0"/>
      <w:marBottom w:val="0"/>
      <w:divBdr>
        <w:top w:val="none" w:sz="0" w:space="0" w:color="auto"/>
        <w:left w:val="none" w:sz="0" w:space="0" w:color="auto"/>
        <w:bottom w:val="none" w:sz="0" w:space="0" w:color="auto"/>
        <w:right w:val="none" w:sz="0" w:space="0" w:color="auto"/>
      </w:divBdr>
      <w:divsChild>
        <w:div w:id="535193804">
          <w:marLeft w:val="547"/>
          <w:marRight w:val="0"/>
          <w:marTop w:val="0"/>
          <w:marBottom w:val="0"/>
          <w:divBdr>
            <w:top w:val="none" w:sz="0" w:space="0" w:color="auto"/>
            <w:left w:val="none" w:sz="0" w:space="0" w:color="auto"/>
            <w:bottom w:val="none" w:sz="0" w:space="0" w:color="auto"/>
            <w:right w:val="none" w:sz="0" w:space="0" w:color="auto"/>
          </w:divBdr>
        </w:div>
      </w:divsChild>
    </w:div>
    <w:div w:id="159736892">
      <w:bodyDiv w:val="1"/>
      <w:marLeft w:val="0"/>
      <w:marRight w:val="0"/>
      <w:marTop w:val="0"/>
      <w:marBottom w:val="0"/>
      <w:divBdr>
        <w:top w:val="none" w:sz="0" w:space="0" w:color="auto"/>
        <w:left w:val="none" w:sz="0" w:space="0" w:color="auto"/>
        <w:bottom w:val="none" w:sz="0" w:space="0" w:color="auto"/>
        <w:right w:val="none" w:sz="0" w:space="0" w:color="auto"/>
      </w:divBdr>
    </w:div>
    <w:div w:id="187721304">
      <w:bodyDiv w:val="1"/>
      <w:marLeft w:val="0"/>
      <w:marRight w:val="0"/>
      <w:marTop w:val="0"/>
      <w:marBottom w:val="0"/>
      <w:divBdr>
        <w:top w:val="none" w:sz="0" w:space="0" w:color="auto"/>
        <w:left w:val="none" w:sz="0" w:space="0" w:color="auto"/>
        <w:bottom w:val="none" w:sz="0" w:space="0" w:color="auto"/>
        <w:right w:val="none" w:sz="0" w:space="0" w:color="auto"/>
      </w:divBdr>
      <w:divsChild>
        <w:div w:id="914315740">
          <w:marLeft w:val="547"/>
          <w:marRight w:val="0"/>
          <w:marTop w:val="0"/>
          <w:marBottom w:val="0"/>
          <w:divBdr>
            <w:top w:val="none" w:sz="0" w:space="0" w:color="auto"/>
            <w:left w:val="none" w:sz="0" w:space="0" w:color="auto"/>
            <w:bottom w:val="none" w:sz="0" w:space="0" w:color="auto"/>
            <w:right w:val="none" w:sz="0" w:space="0" w:color="auto"/>
          </w:divBdr>
        </w:div>
        <w:div w:id="349987933">
          <w:marLeft w:val="1166"/>
          <w:marRight w:val="0"/>
          <w:marTop w:val="0"/>
          <w:marBottom w:val="0"/>
          <w:divBdr>
            <w:top w:val="none" w:sz="0" w:space="0" w:color="auto"/>
            <w:left w:val="none" w:sz="0" w:space="0" w:color="auto"/>
            <w:bottom w:val="none" w:sz="0" w:space="0" w:color="auto"/>
            <w:right w:val="none" w:sz="0" w:space="0" w:color="auto"/>
          </w:divBdr>
        </w:div>
        <w:div w:id="1659265496">
          <w:marLeft w:val="1166"/>
          <w:marRight w:val="0"/>
          <w:marTop w:val="0"/>
          <w:marBottom w:val="0"/>
          <w:divBdr>
            <w:top w:val="none" w:sz="0" w:space="0" w:color="auto"/>
            <w:left w:val="none" w:sz="0" w:space="0" w:color="auto"/>
            <w:bottom w:val="none" w:sz="0" w:space="0" w:color="auto"/>
            <w:right w:val="none" w:sz="0" w:space="0" w:color="auto"/>
          </w:divBdr>
        </w:div>
        <w:div w:id="545332141">
          <w:marLeft w:val="1166"/>
          <w:marRight w:val="0"/>
          <w:marTop w:val="0"/>
          <w:marBottom w:val="0"/>
          <w:divBdr>
            <w:top w:val="none" w:sz="0" w:space="0" w:color="auto"/>
            <w:left w:val="none" w:sz="0" w:space="0" w:color="auto"/>
            <w:bottom w:val="none" w:sz="0" w:space="0" w:color="auto"/>
            <w:right w:val="none" w:sz="0" w:space="0" w:color="auto"/>
          </w:divBdr>
        </w:div>
        <w:div w:id="1398431030">
          <w:marLeft w:val="1166"/>
          <w:marRight w:val="0"/>
          <w:marTop w:val="0"/>
          <w:marBottom w:val="0"/>
          <w:divBdr>
            <w:top w:val="none" w:sz="0" w:space="0" w:color="auto"/>
            <w:left w:val="none" w:sz="0" w:space="0" w:color="auto"/>
            <w:bottom w:val="none" w:sz="0" w:space="0" w:color="auto"/>
            <w:right w:val="none" w:sz="0" w:space="0" w:color="auto"/>
          </w:divBdr>
        </w:div>
        <w:div w:id="2120682078">
          <w:marLeft w:val="1166"/>
          <w:marRight w:val="0"/>
          <w:marTop w:val="0"/>
          <w:marBottom w:val="0"/>
          <w:divBdr>
            <w:top w:val="none" w:sz="0" w:space="0" w:color="auto"/>
            <w:left w:val="none" w:sz="0" w:space="0" w:color="auto"/>
            <w:bottom w:val="none" w:sz="0" w:space="0" w:color="auto"/>
            <w:right w:val="none" w:sz="0" w:space="0" w:color="auto"/>
          </w:divBdr>
        </w:div>
        <w:div w:id="90862787">
          <w:marLeft w:val="1166"/>
          <w:marRight w:val="0"/>
          <w:marTop w:val="0"/>
          <w:marBottom w:val="0"/>
          <w:divBdr>
            <w:top w:val="none" w:sz="0" w:space="0" w:color="auto"/>
            <w:left w:val="none" w:sz="0" w:space="0" w:color="auto"/>
            <w:bottom w:val="none" w:sz="0" w:space="0" w:color="auto"/>
            <w:right w:val="none" w:sz="0" w:space="0" w:color="auto"/>
          </w:divBdr>
        </w:div>
        <w:div w:id="1524904547">
          <w:marLeft w:val="1166"/>
          <w:marRight w:val="0"/>
          <w:marTop w:val="0"/>
          <w:marBottom w:val="0"/>
          <w:divBdr>
            <w:top w:val="none" w:sz="0" w:space="0" w:color="auto"/>
            <w:left w:val="none" w:sz="0" w:space="0" w:color="auto"/>
            <w:bottom w:val="none" w:sz="0" w:space="0" w:color="auto"/>
            <w:right w:val="none" w:sz="0" w:space="0" w:color="auto"/>
          </w:divBdr>
        </w:div>
        <w:div w:id="2091610730">
          <w:marLeft w:val="1166"/>
          <w:marRight w:val="0"/>
          <w:marTop w:val="0"/>
          <w:marBottom w:val="0"/>
          <w:divBdr>
            <w:top w:val="none" w:sz="0" w:space="0" w:color="auto"/>
            <w:left w:val="none" w:sz="0" w:space="0" w:color="auto"/>
            <w:bottom w:val="none" w:sz="0" w:space="0" w:color="auto"/>
            <w:right w:val="none" w:sz="0" w:space="0" w:color="auto"/>
          </w:divBdr>
        </w:div>
        <w:div w:id="547961705">
          <w:marLeft w:val="547"/>
          <w:marRight w:val="0"/>
          <w:marTop w:val="0"/>
          <w:marBottom w:val="0"/>
          <w:divBdr>
            <w:top w:val="none" w:sz="0" w:space="0" w:color="auto"/>
            <w:left w:val="none" w:sz="0" w:space="0" w:color="auto"/>
            <w:bottom w:val="none" w:sz="0" w:space="0" w:color="auto"/>
            <w:right w:val="none" w:sz="0" w:space="0" w:color="auto"/>
          </w:divBdr>
        </w:div>
        <w:div w:id="2030252464">
          <w:marLeft w:val="1166"/>
          <w:marRight w:val="0"/>
          <w:marTop w:val="0"/>
          <w:marBottom w:val="0"/>
          <w:divBdr>
            <w:top w:val="none" w:sz="0" w:space="0" w:color="auto"/>
            <w:left w:val="none" w:sz="0" w:space="0" w:color="auto"/>
            <w:bottom w:val="none" w:sz="0" w:space="0" w:color="auto"/>
            <w:right w:val="none" w:sz="0" w:space="0" w:color="auto"/>
          </w:divBdr>
        </w:div>
        <w:div w:id="647706404">
          <w:marLeft w:val="1166"/>
          <w:marRight w:val="0"/>
          <w:marTop w:val="0"/>
          <w:marBottom w:val="0"/>
          <w:divBdr>
            <w:top w:val="none" w:sz="0" w:space="0" w:color="auto"/>
            <w:left w:val="none" w:sz="0" w:space="0" w:color="auto"/>
            <w:bottom w:val="none" w:sz="0" w:space="0" w:color="auto"/>
            <w:right w:val="none" w:sz="0" w:space="0" w:color="auto"/>
          </w:divBdr>
        </w:div>
        <w:div w:id="830826615">
          <w:marLeft w:val="1166"/>
          <w:marRight w:val="0"/>
          <w:marTop w:val="0"/>
          <w:marBottom w:val="0"/>
          <w:divBdr>
            <w:top w:val="none" w:sz="0" w:space="0" w:color="auto"/>
            <w:left w:val="none" w:sz="0" w:space="0" w:color="auto"/>
            <w:bottom w:val="none" w:sz="0" w:space="0" w:color="auto"/>
            <w:right w:val="none" w:sz="0" w:space="0" w:color="auto"/>
          </w:divBdr>
        </w:div>
        <w:div w:id="1987280456">
          <w:marLeft w:val="1166"/>
          <w:marRight w:val="0"/>
          <w:marTop w:val="0"/>
          <w:marBottom w:val="0"/>
          <w:divBdr>
            <w:top w:val="none" w:sz="0" w:space="0" w:color="auto"/>
            <w:left w:val="none" w:sz="0" w:space="0" w:color="auto"/>
            <w:bottom w:val="none" w:sz="0" w:space="0" w:color="auto"/>
            <w:right w:val="none" w:sz="0" w:space="0" w:color="auto"/>
          </w:divBdr>
        </w:div>
        <w:div w:id="1788238179">
          <w:marLeft w:val="1166"/>
          <w:marRight w:val="0"/>
          <w:marTop w:val="0"/>
          <w:marBottom w:val="0"/>
          <w:divBdr>
            <w:top w:val="none" w:sz="0" w:space="0" w:color="auto"/>
            <w:left w:val="none" w:sz="0" w:space="0" w:color="auto"/>
            <w:bottom w:val="none" w:sz="0" w:space="0" w:color="auto"/>
            <w:right w:val="none" w:sz="0" w:space="0" w:color="auto"/>
          </w:divBdr>
        </w:div>
        <w:div w:id="1037777922">
          <w:marLeft w:val="1166"/>
          <w:marRight w:val="0"/>
          <w:marTop w:val="0"/>
          <w:marBottom w:val="0"/>
          <w:divBdr>
            <w:top w:val="none" w:sz="0" w:space="0" w:color="auto"/>
            <w:left w:val="none" w:sz="0" w:space="0" w:color="auto"/>
            <w:bottom w:val="none" w:sz="0" w:space="0" w:color="auto"/>
            <w:right w:val="none" w:sz="0" w:space="0" w:color="auto"/>
          </w:divBdr>
        </w:div>
        <w:div w:id="1096828469">
          <w:marLeft w:val="1166"/>
          <w:marRight w:val="0"/>
          <w:marTop w:val="0"/>
          <w:marBottom w:val="0"/>
          <w:divBdr>
            <w:top w:val="none" w:sz="0" w:space="0" w:color="auto"/>
            <w:left w:val="none" w:sz="0" w:space="0" w:color="auto"/>
            <w:bottom w:val="none" w:sz="0" w:space="0" w:color="auto"/>
            <w:right w:val="none" w:sz="0" w:space="0" w:color="auto"/>
          </w:divBdr>
        </w:div>
      </w:divsChild>
    </w:div>
    <w:div w:id="190267447">
      <w:bodyDiv w:val="1"/>
      <w:marLeft w:val="0"/>
      <w:marRight w:val="0"/>
      <w:marTop w:val="0"/>
      <w:marBottom w:val="0"/>
      <w:divBdr>
        <w:top w:val="none" w:sz="0" w:space="0" w:color="auto"/>
        <w:left w:val="none" w:sz="0" w:space="0" w:color="auto"/>
        <w:bottom w:val="none" w:sz="0" w:space="0" w:color="auto"/>
        <w:right w:val="none" w:sz="0" w:space="0" w:color="auto"/>
      </w:divBdr>
    </w:div>
    <w:div w:id="196048507">
      <w:bodyDiv w:val="1"/>
      <w:marLeft w:val="0"/>
      <w:marRight w:val="0"/>
      <w:marTop w:val="0"/>
      <w:marBottom w:val="0"/>
      <w:divBdr>
        <w:top w:val="none" w:sz="0" w:space="0" w:color="auto"/>
        <w:left w:val="none" w:sz="0" w:space="0" w:color="auto"/>
        <w:bottom w:val="none" w:sz="0" w:space="0" w:color="auto"/>
        <w:right w:val="none" w:sz="0" w:space="0" w:color="auto"/>
      </w:divBdr>
    </w:div>
    <w:div w:id="258373148">
      <w:bodyDiv w:val="1"/>
      <w:marLeft w:val="0"/>
      <w:marRight w:val="0"/>
      <w:marTop w:val="0"/>
      <w:marBottom w:val="0"/>
      <w:divBdr>
        <w:top w:val="none" w:sz="0" w:space="0" w:color="auto"/>
        <w:left w:val="none" w:sz="0" w:space="0" w:color="auto"/>
        <w:bottom w:val="none" w:sz="0" w:space="0" w:color="auto"/>
        <w:right w:val="none" w:sz="0" w:space="0" w:color="auto"/>
      </w:divBdr>
      <w:divsChild>
        <w:div w:id="179242025">
          <w:marLeft w:val="547"/>
          <w:marRight w:val="0"/>
          <w:marTop w:val="0"/>
          <w:marBottom w:val="0"/>
          <w:divBdr>
            <w:top w:val="none" w:sz="0" w:space="0" w:color="auto"/>
            <w:left w:val="none" w:sz="0" w:space="0" w:color="auto"/>
            <w:bottom w:val="none" w:sz="0" w:space="0" w:color="auto"/>
            <w:right w:val="none" w:sz="0" w:space="0" w:color="auto"/>
          </w:divBdr>
        </w:div>
      </w:divsChild>
    </w:div>
    <w:div w:id="279804143">
      <w:bodyDiv w:val="1"/>
      <w:marLeft w:val="0"/>
      <w:marRight w:val="0"/>
      <w:marTop w:val="0"/>
      <w:marBottom w:val="0"/>
      <w:divBdr>
        <w:top w:val="none" w:sz="0" w:space="0" w:color="auto"/>
        <w:left w:val="none" w:sz="0" w:space="0" w:color="auto"/>
        <w:bottom w:val="none" w:sz="0" w:space="0" w:color="auto"/>
        <w:right w:val="none" w:sz="0" w:space="0" w:color="auto"/>
      </w:divBdr>
      <w:divsChild>
        <w:div w:id="1567490395">
          <w:marLeft w:val="547"/>
          <w:marRight w:val="0"/>
          <w:marTop w:val="0"/>
          <w:marBottom w:val="0"/>
          <w:divBdr>
            <w:top w:val="none" w:sz="0" w:space="0" w:color="auto"/>
            <w:left w:val="none" w:sz="0" w:space="0" w:color="auto"/>
            <w:bottom w:val="none" w:sz="0" w:space="0" w:color="auto"/>
            <w:right w:val="none" w:sz="0" w:space="0" w:color="auto"/>
          </w:divBdr>
        </w:div>
      </w:divsChild>
    </w:div>
    <w:div w:id="341399088">
      <w:bodyDiv w:val="1"/>
      <w:marLeft w:val="0"/>
      <w:marRight w:val="0"/>
      <w:marTop w:val="0"/>
      <w:marBottom w:val="0"/>
      <w:divBdr>
        <w:top w:val="none" w:sz="0" w:space="0" w:color="auto"/>
        <w:left w:val="none" w:sz="0" w:space="0" w:color="auto"/>
        <w:bottom w:val="none" w:sz="0" w:space="0" w:color="auto"/>
        <w:right w:val="none" w:sz="0" w:space="0" w:color="auto"/>
      </w:divBdr>
      <w:divsChild>
        <w:div w:id="2095473293">
          <w:marLeft w:val="0"/>
          <w:marRight w:val="0"/>
          <w:marTop w:val="0"/>
          <w:marBottom w:val="0"/>
          <w:divBdr>
            <w:top w:val="none" w:sz="0" w:space="0" w:color="auto"/>
            <w:left w:val="none" w:sz="0" w:space="0" w:color="auto"/>
            <w:bottom w:val="none" w:sz="0" w:space="0" w:color="auto"/>
            <w:right w:val="none" w:sz="0" w:space="0" w:color="auto"/>
          </w:divBdr>
        </w:div>
        <w:div w:id="1374309559">
          <w:marLeft w:val="0"/>
          <w:marRight w:val="0"/>
          <w:marTop w:val="0"/>
          <w:marBottom w:val="0"/>
          <w:divBdr>
            <w:top w:val="none" w:sz="0" w:space="0" w:color="auto"/>
            <w:left w:val="none" w:sz="0" w:space="0" w:color="auto"/>
            <w:bottom w:val="none" w:sz="0" w:space="0" w:color="auto"/>
            <w:right w:val="none" w:sz="0" w:space="0" w:color="auto"/>
          </w:divBdr>
        </w:div>
        <w:div w:id="917593745">
          <w:marLeft w:val="0"/>
          <w:marRight w:val="0"/>
          <w:marTop w:val="0"/>
          <w:marBottom w:val="0"/>
          <w:divBdr>
            <w:top w:val="none" w:sz="0" w:space="0" w:color="auto"/>
            <w:left w:val="none" w:sz="0" w:space="0" w:color="auto"/>
            <w:bottom w:val="none" w:sz="0" w:space="0" w:color="auto"/>
            <w:right w:val="none" w:sz="0" w:space="0" w:color="auto"/>
          </w:divBdr>
        </w:div>
        <w:div w:id="2044479233">
          <w:marLeft w:val="0"/>
          <w:marRight w:val="0"/>
          <w:marTop w:val="0"/>
          <w:marBottom w:val="0"/>
          <w:divBdr>
            <w:top w:val="none" w:sz="0" w:space="0" w:color="auto"/>
            <w:left w:val="none" w:sz="0" w:space="0" w:color="auto"/>
            <w:bottom w:val="none" w:sz="0" w:space="0" w:color="auto"/>
            <w:right w:val="none" w:sz="0" w:space="0" w:color="auto"/>
          </w:divBdr>
        </w:div>
        <w:div w:id="403141863">
          <w:marLeft w:val="0"/>
          <w:marRight w:val="0"/>
          <w:marTop w:val="0"/>
          <w:marBottom w:val="0"/>
          <w:divBdr>
            <w:top w:val="none" w:sz="0" w:space="0" w:color="auto"/>
            <w:left w:val="none" w:sz="0" w:space="0" w:color="auto"/>
            <w:bottom w:val="none" w:sz="0" w:space="0" w:color="auto"/>
            <w:right w:val="none" w:sz="0" w:space="0" w:color="auto"/>
          </w:divBdr>
        </w:div>
        <w:div w:id="1733504638">
          <w:marLeft w:val="0"/>
          <w:marRight w:val="0"/>
          <w:marTop w:val="0"/>
          <w:marBottom w:val="0"/>
          <w:divBdr>
            <w:top w:val="none" w:sz="0" w:space="0" w:color="auto"/>
            <w:left w:val="none" w:sz="0" w:space="0" w:color="auto"/>
            <w:bottom w:val="none" w:sz="0" w:space="0" w:color="auto"/>
            <w:right w:val="none" w:sz="0" w:space="0" w:color="auto"/>
          </w:divBdr>
        </w:div>
        <w:div w:id="992370232">
          <w:marLeft w:val="0"/>
          <w:marRight w:val="0"/>
          <w:marTop w:val="0"/>
          <w:marBottom w:val="0"/>
          <w:divBdr>
            <w:top w:val="none" w:sz="0" w:space="0" w:color="auto"/>
            <w:left w:val="none" w:sz="0" w:space="0" w:color="auto"/>
            <w:bottom w:val="none" w:sz="0" w:space="0" w:color="auto"/>
            <w:right w:val="none" w:sz="0" w:space="0" w:color="auto"/>
          </w:divBdr>
        </w:div>
        <w:div w:id="528177196">
          <w:marLeft w:val="0"/>
          <w:marRight w:val="0"/>
          <w:marTop w:val="0"/>
          <w:marBottom w:val="0"/>
          <w:divBdr>
            <w:top w:val="none" w:sz="0" w:space="0" w:color="auto"/>
            <w:left w:val="none" w:sz="0" w:space="0" w:color="auto"/>
            <w:bottom w:val="none" w:sz="0" w:space="0" w:color="auto"/>
            <w:right w:val="none" w:sz="0" w:space="0" w:color="auto"/>
          </w:divBdr>
        </w:div>
        <w:div w:id="644895373">
          <w:marLeft w:val="0"/>
          <w:marRight w:val="0"/>
          <w:marTop w:val="0"/>
          <w:marBottom w:val="0"/>
          <w:divBdr>
            <w:top w:val="none" w:sz="0" w:space="0" w:color="auto"/>
            <w:left w:val="none" w:sz="0" w:space="0" w:color="auto"/>
            <w:bottom w:val="none" w:sz="0" w:space="0" w:color="auto"/>
            <w:right w:val="none" w:sz="0" w:space="0" w:color="auto"/>
          </w:divBdr>
        </w:div>
        <w:div w:id="110442880">
          <w:marLeft w:val="0"/>
          <w:marRight w:val="0"/>
          <w:marTop w:val="0"/>
          <w:marBottom w:val="0"/>
          <w:divBdr>
            <w:top w:val="none" w:sz="0" w:space="0" w:color="auto"/>
            <w:left w:val="none" w:sz="0" w:space="0" w:color="auto"/>
            <w:bottom w:val="none" w:sz="0" w:space="0" w:color="auto"/>
            <w:right w:val="none" w:sz="0" w:space="0" w:color="auto"/>
          </w:divBdr>
        </w:div>
        <w:div w:id="46532843">
          <w:marLeft w:val="0"/>
          <w:marRight w:val="0"/>
          <w:marTop w:val="0"/>
          <w:marBottom w:val="0"/>
          <w:divBdr>
            <w:top w:val="none" w:sz="0" w:space="0" w:color="auto"/>
            <w:left w:val="none" w:sz="0" w:space="0" w:color="auto"/>
            <w:bottom w:val="none" w:sz="0" w:space="0" w:color="auto"/>
            <w:right w:val="none" w:sz="0" w:space="0" w:color="auto"/>
          </w:divBdr>
        </w:div>
        <w:div w:id="548879491">
          <w:marLeft w:val="0"/>
          <w:marRight w:val="0"/>
          <w:marTop w:val="0"/>
          <w:marBottom w:val="0"/>
          <w:divBdr>
            <w:top w:val="none" w:sz="0" w:space="0" w:color="auto"/>
            <w:left w:val="none" w:sz="0" w:space="0" w:color="auto"/>
            <w:bottom w:val="none" w:sz="0" w:space="0" w:color="auto"/>
            <w:right w:val="none" w:sz="0" w:space="0" w:color="auto"/>
          </w:divBdr>
        </w:div>
        <w:div w:id="247203070">
          <w:marLeft w:val="0"/>
          <w:marRight w:val="0"/>
          <w:marTop w:val="0"/>
          <w:marBottom w:val="0"/>
          <w:divBdr>
            <w:top w:val="none" w:sz="0" w:space="0" w:color="auto"/>
            <w:left w:val="none" w:sz="0" w:space="0" w:color="auto"/>
            <w:bottom w:val="none" w:sz="0" w:space="0" w:color="auto"/>
            <w:right w:val="none" w:sz="0" w:space="0" w:color="auto"/>
          </w:divBdr>
        </w:div>
      </w:divsChild>
    </w:div>
    <w:div w:id="478421160">
      <w:bodyDiv w:val="1"/>
      <w:marLeft w:val="0"/>
      <w:marRight w:val="0"/>
      <w:marTop w:val="0"/>
      <w:marBottom w:val="0"/>
      <w:divBdr>
        <w:top w:val="none" w:sz="0" w:space="0" w:color="auto"/>
        <w:left w:val="none" w:sz="0" w:space="0" w:color="auto"/>
        <w:bottom w:val="none" w:sz="0" w:space="0" w:color="auto"/>
        <w:right w:val="none" w:sz="0" w:space="0" w:color="auto"/>
      </w:divBdr>
    </w:div>
    <w:div w:id="573707162">
      <w:bodyDiv w:val="1"/>
      <w:marLeft w:val="0"/>
      <w:marRight w:val="0"/>
      <w:marTop w:val="0"/>
      <w:marBottom w:val="0"/>
      <w:divBdr>
        <w:top w:val="none" w:sz="0" w:space="0" w:color="auto"/>
        <w:left w:val="none" w:sz="0" w:space="0" w:color="auto"/>
        <w:bottom w:val="none" w:sz="0" w:space="0" w:color="auto"/>
        <w:right w:val="none" w:sz="0" w:space="0" w:color="auto"/>
      </w:divBdr>
      <w:divsChild>
        <w:div w:id="1187524994">
          <w:marLeft w:val="547"/>
          <w:marRight w:val="0"/>
          <w:marTop w:val="0"/>
          <w:marBottom w:val="0"/>
          <w:divBdr>
            <w:top w:val="none" w:sz="0" w:space="0" w:color="auto"/>
            <w:left w:val="none" w:sz="0" w:space="0" w:color="auto"/>
            <w:bottom w:val="none" w:sz="0" w:space="0" w:color="auto"/>
            <w:right w:val="none" w:sz="0" w:space="0" w:color="auto"/>
          </w:divBdr>
        </w:div>
        <w:div w:id="1387610405">
          <w:marLeft w:val="1166"/>
          <w:marRight w:val="0"/>
          <w:marTop w:val="0"/>
          <w:marBottom w:val="0"/>
          <w:divBdr>
            <w:top w:val="none" w:sz="0" w:space="0" w:color="auto"/>
            <w:left w:val="none" w:sz="0" w:space="0" w:color="auto"/>
            <w:bottom w:val="none" w:sz="0" w:space="0" w:color="auto"/>
            <w:right w:val="none" w:sz="0" w:space="0" w:color="auto"/>
          </w:divBdr>
        </w:div>
        <w:div w:id="1845975739">
          <w:marLeft w:val="547"/>
          <w:marRight w:val="0"/>
          <w:marTop w:val="0"/>
          <w:marBottom w:val="0"/>
          <w:divBdr>
            <w:top w:val="none" w:sz="0" w:space="0" w:color="auto"/>
            <w:left w:val="none" w:sz="0" w:space="0" w:color="auto"/>
            <w:bottom w:val="none" w:sz="0" w:space="0" w:color="auto"/>
            <w:right w:val="none" w:sz="0" w:space="0" w:color="auto"/>
          </w:divBdr>
        </w:div>
        <w:div w:id="859513082">
          <w:marLeft w:val="1166"/>
          <w:marRight w:val="0"/>
          <w:marTop w:val="0"/>
          <w:marBottom w:val="0"/>
          <w:divBdr>
            <w:top w:val="none" w:sz="0" w:space="0" w:color="auto"/>
            <w:left w:val="none" w:sz="0" w:space="0" w:color="auto"/>
            <w:bottom w:val="none" w:sz="0" w:space="0" w:color="auto"/>
            <w:right w:val="none" w:sz="0" w:space="0" w:color="auto"/>
          </w:divBdr>
        </w:div>
        <w:div w:id="2123763536">
          <w:marLeft w:val="1166"/>
          <w:marRight w:val="0"/>
          <w:marTop w:val="0"/>
          <w:marBottom w:val="0"/>
          <w:divBdr>
            <w:top w:val="none" w:sz="0" w:space="0" w:color="auto"/>
            <w:left w:val="none" w:sz="0" w:space="0" w:color="auto"/>
            <w:bottom w:val="none" w:sz="0" w:space="0" w:color="auto"/>
            <w:right w:val="none" w:sz="0" w:space="0" w:color="auto"/>
          </w:divBdr>
        </w:div>
        <w:div w:id="632251644">
          <w:marLeft w:val="1166"/>
          <w:marRight w:val="0"/>
          <w:marTop w:val="0"/>
          <w:marBottom w:val="0"/>
          <w:divBdr>
            <w:top w:val="none" w:sz="0" w:space="0" w:color="auto"/>
            <w:left w:val="none" w:sz="0" w:space="0" w:color="auto"/>
            <w:bottom w:val="none" w:sz="0" w:space="0" w:color="auto"/>
            <w:right w:val="none" w:sz="0" w:space="0" w:color="auto"/>
          </w:divBdr>
        </w:div>
        <w:div w:id="1966809076">
          <w:marLeft w:val="1166"/>
          <w:marRight w:val="0"/>
          <w:marTop w:val="0"/>
          <w:marBottom w:val="0"/>
          <w:divBdr>
            <w:top w:val="none" w:sz="0" w:space="0" w:color="auto"/>
            <w:left w:val="none" w:sz="0" w:space="0" w:color="auto"/>
            <w:bottom w:val="none" w:sz="0" w:space="0" w:color="auto"/>
            <w:right w:val="none" w:sz="0" w:space="0" w:color="auto"/>
          </w:divBdr>
        </w:div>
        <w:div w:id="499463993">
          <w:marLeft w:val="547"/>
          <w:marRight w:val="0"/>
          <w:marTop w:val="0"/>
          <w:marBottom w:val="0"/>
          <w:divBdr>
            <w:top w:val="none" w:sz="0" w:space="0" w:color="auto"/>
            <w:left w:val="none" w:sz="0" w:space="0" w:color="auto"/>
            <w:bottom w:val="none" w:sz="0" w:space="0" w:color="auto"/>
            <w:right w:val="none" w:sz="0" w:space="0" w:color="auto"/>
          </w:divBdr>
        </w:div>
        <w:div w:id="382681847">
          <w:marLeft w:val="1166"/>
          <w:marRight w:val="0"/>
          <w:marTop w:val="0"/>
          <w:marBottom w:val="0"/>
          <w:divBdr>
            <w:top w:val="none" w:sz="0" w:space="0" w:color="auto"/>
            <w:left w:val="none" w:sz="0" w:space="0" w:color="auto"/>
            <w:bottom w:val="none" w:sz="0" w:space="0" w:color="auto"/>
            <w:right w:val="none" w:sz="0" w:space="0" w:color="auto"/>
          </w:divBdr>
        </w:div>
        <w:div w:id="2044165275">
          <w:marLeft w:val="1166"/>
          <w:marRight w:val="0"/>
          <w:marTop w:val="0"/>
          <w:marBottom w:val="0"/>
          <w:divBdr>
            <w:top w:val="none" w:sz="0" w:space="0" w:color="auto"/>
            <w:left w:val="none" w:sz="0" w:space="0" w:color="auto"/>
            <w:bottom w:val="none" w:sz="0" w:space="0" w:color="auto"/>
            <w:right w:val="none" w:sz="0" w:space="0" w:color="auto"/>
          </w:divBdr>
        </w:div>
        <w:div w:id="1088577990">
          <w:marLeft w:val="1166"/>
          <w:marRight w:val="0"/>
          <w:marTop w:val="0"/>
          <w:marBottom w:val="0"/>
          <w:divBdr>
            <w:top w:val="none" w:sz="0" w:space="0" w:color="auto"/>
            <w:left w:val="none" w:sz="0" w:space="0" w:color="auto"/>
            <w:bottom w:val="none" w:sz="0" w:space="0" w:color="auto"/>
            <w:right w:val="none" w:sz="0" w:space="0" w:color="auto"/>
          </w:divBdr>
        </w:div>
        <w:div w:id="1240796662">
          <w:marLeft w:val="547"/>
          <w:marRight w:val="0"/>
          <w:marTop w:val="0"/>
          <w:marBottom w:val="0"/>
          <w:divBdr>
            <w:top w:val="none" w:sz="0" w:space="0" w:color="auto"/>
            <w:left w:val="none" w:sz="0" w:space="0" w:color="auto"/>
            <w:bottom w:val="none" w:sz="0" w:space="0" w:color="auto"/>
            <w:right w:val="none" w:sz="0" w:space="0" w:color="auto"/>
          </w:divBdr>
        </w:div>
        <w:div w:id="877549738">
          <w:marLeft w:val="547"/>
          <w:marRight w:val="0"/>
          <w:marTop w:val="0"/>
          <w:marBottom w:val="0"/>
          <w:divBdr>
            <w:top w:val="none" w:sz="0" w:space="0" w:color="auto"/>
            <w:left w:val="none" w:sz="0" w:space="0" w:color="auto"/>
            <w:bottom w:val="none" w:sz="0" w:space="0" w:color="auto"/>
            <w:right w:val="none" w:sz="0" w:space="0" w:color="auto"/>
          </w:divBdr>
        </w:div>
        <w:div w:id="1487285456">
          <w:marLeft w:val="1166"/>
          <w:marRight w:val="0"/>
          <w:marTop w:val="0"/>
          <w:marBottom w:val="0"/>
          <w:divBdr>
            <w:top w:val="none" w:sz="0" w:space="0" w:color="auto"/>
            <w:left w:val="none" w:sz="0" w:space="0" w:color="auto"/>
            <w:bottom w:val="none" w:sz="0" w:space="0" w:color="auto"/>
            <w:right w:val="none" w:sz="0" w:space="0" w:color="auto"/>
          </w:divBdr>
        </w:div>
        <w:div w:id="530341526">
          <w:marLeft w:val="1166"/>
          <w:marRight w:val="0"/>
          <w:marTop w:val="0"/>
          <w:marBottom w:val="0"/>
          <w:divBdr>
            <w:top w:val="none" w:sz="0" w:space="0" w:color="auto"/>
            <w:left w:val="none" w:sz="0" w:space="0" w:color="auto"/>
            <w:bottom w:val="none" w:sz="0" w:space="0" w:color="auto"/>
            <w:right w:val="none" w:sz="0" w:space="0" w:color="auto"/>
          </w:divBdr>
        </w:div>
        <w:div w:id="139880709">
          <w:marLeft w:val="1166"/>
          <w:marRight w:val="0"/>
          <w:marTop w:val="0"/>
          <w:marBottom w:val="0"/>
          <w:divBdr>
            <w:top w:val="none" w:sz="0" w:space="0" w:color="auto"/>
            <w:left w:val="none" w:sz="0" w:space="0" w:color="auto"/>
            <w:bottom w:val="none" w:sz="0" w:space="0" w:color="auto"/>
            <w:right w:val="none" w:sz="0" w:space="0" w:color="auto"/>
          </w:divBdr>
        </w:div>
        <w:div w:id="1047141410">
          <w:marLeft w:val="547"/>
          <w:marRight w:val="0"/>
          <w:marTop w:val="0"/>
          <w:marBottom w:val="0"/>
          <w:divBdr>
            <w:top w:val="none" w:sz="0" w:space="0" w:color="auto"/>
            <w:left w:val="none" w:sz="0" w:space="0" w:color="auto"/>
            <w:bottom w:val="none" w:sz="0" w:space="0" w:color="auto"/>
            <w:right w:val="none" w:sz="0" w:space="0" w:color="auto"/>
          </w:divBdr>
        </w:div>
        <w:div w:id="2131320228">
          <w:marLeft w:val="1166"/>
          <w:marRight w:val="0"/>
          <w:marTop w:val="0"/>
          <w:marBottom w:val="0"/>
          <w:divBdr>
            <w:top w:val="none" w:sz="0" w:space="0" w:color="auto"/>
            <w:left w:val="none" w:sz="0" w:space="0" w:color="auto"/>
            <w:bottom w:val="none" w:sz="0" w:space="0" w:color="auto"/>
            <w:right w:val="none" w:sz="0" w:space="0" w:color="auto"/>
          </w:divBdr>
        </w:div>
        <w:div w:id="208884115">
          <w:marLeft w:val="1166"/>
          <w:marRight w:val="0"/>
          <w:marTop w:val="0"/>
          <w:marBottom w:val="0"/>
          <w:divBdr>
            <w:top w:val="none" w:sz="0" w:space="0" w:color="auto"/>
            <w:left w:val="none" w:sz="0" w:space="0" w:color="auto"/>
            <w:bottom w:val="none" w:sz="0" w:space="0" w:color="auto"/>
            <w:right w:val="none" w:sz="0" w:space="0" w:color="auto"/>
          </w:divBdr>
        </w:div>
        <w:div w:id="1392653617">
          <w:marLeft w:val="1166"/>
          <w:marRight w:val="0"/>
          <w:marTop w:val="0"/>
          <w:marBottom w:val="0"/>
          <w:divBdr>
            <w:top w:val="none" w:sz="0" w:space="0" w:color="auto"/>
            <w:left w:val="none" w:sz="0" w:space="0" w:color="auto"/>
            <w:bottom w:val="none" w:sz="0" w:space="0" w:color="auto"/>
            <w:right w:val="none" w:sz="0" w:space="0" w:color="auto"/>
          </w:divBdr>
        </w:div>
      </w:divsChild>
    </w:div>
    <w:div w:id="653221922">
      <w:bodyDiv w:val="1"/>
      <w:marLeft w:val="0"/>
      <w:marRight w:val="0"/>
      <w:marTop w:val="0"/>
      <w:marBottom w:val="0"/>
      <w:divBdr>
        <w:top w:val="none" w:sz="0" w:space="0" w:color="auto"/>
        <w:left w:val="none" w:sz="0" w:space="0" w:color="auto"/>
        <w:bottom w:val="none" w:sz="0" w:space="0" w:color="auto"/>
        <w:right w:val="none" w:sz="0" w:space="0" w:color="auto"/>
      </w:divBdr>
      <w:divsChild>
        <w:div w:id="190075756">
          <w:marLeft w:val="547"/>
          <w:marRight w:val="0"/>
          <w:marTop w:val="0"/>
          <w:marBottom w:val="0"/>
          <w:divBdr>
            <w:top w:val="none" w:sz="0" w:space="0" w:color="auto"/>
            <w:left w:val="none" w:sz="0" w:space="0" w:color="auto"/>
            <w:bottom w:val="none" w:sz="0" w:space="0" w:color="auto"/>
            <w:right w:val="none" w:sz="0" w:space="0" w:color="auto"/>
          </w:divBdr>
        </w:div>
        <w:div w:id="642393777">
          <w:marLeft w:val="1166"/>
          <w:marRight w:val="0"/>
          <w:marTop w:val="0"/>
          <w:marBottom w:val="0"/>
          <w:divBdr>
            <w:top w:val="none" w:sz="0" w:space="0" w:color="auto"/>
            <w:left w:val="none" w:sz="0" w:space="0" w:color="auto"/>
            <w:bottom w:val="none" w:sz="0" w:space="0" w:color="auto"/>
            <w:right w:val="none" w:sz="0" w:space="0" w:color="auto"/>
          </w:divBdr>
        </w:div>
        <w:div w:id="803933673">
          <w:marLeft w:val="547"/>
          <w:marRight w:val="0"/>
          <w:marTop w:val="0"/>
          <w:marBottom w:val="0"/>
          <w:divBdr>
            <w:top w:val="none" w:sz="0" w:space="0" w:color="auto"/>
            <w:left w:val="none" w:sz="0" w:space="0" w:color="auto"/>
            <w:bottom w:val="none" w:sz="0" w:space="0" w:color="auto"/>
            <w:right w:val="none" w:sz="0" w:space="0" w:color="auto"/>
          </w:divBdr>
        </w:div>
        <w:div w:id="699863234">
          <w:marLeft w:val="1166"/>
          <w:marRight w:val="0"/>
          <w:marTop w:val="0"/>
          <w:marBottom w:val="0"/>
          <w:divBdr>
            <w:top w:val="none" w:sz="0" w:space="0" w:color="auto"/>
            <w:left w:val="none" w:sz="0" w:space="0" w:color="auto"/>
            <w:bottom w:val="none" w:sz="0" w:space="0" w:color="auto"/>
            <w:right w:val="none" w:sz="0" w:space="0" w:color="auto"/>
          </w:divBdr>
        </w:div>
        <w:div w:id="1116412386">
          <w:marLeft w:val="1166"/>
          <w:marRight w:val="0"/>
          <w:marTop w:val="0"/>
          <w:marBottom w:val="0"/>
          <w:divBdr>
            <w:top w:val="none" w:sz="0" w:space="0" w:color="auto"/>
            <w:left w:val="none" w:sz="0" w:space="0" w:color="auto"/>
            <w:bottom w:val="none" w:sz="0" w:space="0" w:color="auto"/>
            <w:right w:val="none" w:sz="0" w:space="0" w:color="auto"/>
          </w:divBdr>
        </w:div>
        <w:div w:id="921068903">
          <w:marLeft w:val="1166"/>
          <w:marRight w:val="0"/>
          <w:marTop w:val="0"/>
          <w:marBottom w:val="0"/>
          <w:divBdr>
            <w:top w:val="none" w:sz="0" w:space="0" w:color="auto"/>
            <w:left w:val="none" w:sz="0" w:space="0" w:color="auto"/>
            <w:bottom w:val="none" w:sz="0" w:space="0" w:color="auto"/>
            <w:right w:val="none" w:sz="0" w:space="0" w:color="auto"/>
          </w:divBdr>
        </w:div>
        <w:div w:id="1780641083">
          <w:marLeft w:val="1166"/>
          <w:marRight w:val="0"/>
          <w:marTop w:val="0"/>
          <w:marBottom w:val="0"/>
          <w:divBdr>
            <w:top w:val="none" w:sz="0" w:space="0" w:color="auto"/>
            <w:left w:val="none" w:sz="0" w:space="0" w:color="auto"/>
            <w:bottom w:val="none" w:sz="0" w:space="0" w:color="auto"/>
            <w:right w:val="none" w:sz="0" w:space="0" w:color="auto"/>
          </w:divBdr>
        </w:div>
        <w:div w:id="627707147">
          <w:marLeft w:val="547"/>
          <w:marRight w:val="0"/>
          <w:marTop w:val="0"/>
          <w:marBottom w:val="0"/>
          <w:divBdr>
            <w:top w:val="none" w:sz="0" w:space="0" w:color="auto"/>
            <w:left w:val="none" w:sz="0" w:space="0" w:color="auto"/>
            <w:bottom w:val="none" w:sz="0" w:space="0" w:color="auto"/>
            <w:right w:val="none" w:sz="0" w:space="0" w:color="auto"/>
          </w:divBdr>
        </w:div>
        <w:div w:id="1106734242">
          <w:marLeft w:val="547"/>
          <w:marRight w:val="0"/>
          <w:marTop w:val="0"/>
          <w:marBottom w:val="0"/>
          <w:divBdr>
            <w:top w:val="none" w:sz="0" w:space="0" w:color="auto"/>
            <w:left w:val="none" w:sz="0" w:space="0" w:color="auto"/>
            <w:bottom w:val="none" w:sz="0" w:space="0" w:color="auto"/>
            <w:right w:val="none" w:sz="0" w:space="0" w:color="auto"/>
          </w:divBdr>
        </w:div>
        <w:div w:id="721563057">
          <w:marLeft w:val="1166"/>
          <w:marRight w:val="0"/>
          <w:marTop w:val="0"/>
          <w:marBottom w:val="0"/>
          <w:divBdr>
            <w:top w:val="none" w:sz="0" w:space="0" w:color="auto"/>
            <w:left w:val="none" w:sz="0" w:space="0" w:color="auto"/>
            <w:bottom w:val="none" w:sz="0" w:space="0" w:color="auto"/>
            <w:right w:val="none" w:sz="0" w:space="0" w:color="auto"/>
          </w:divBdr>
        </w:div>
        <w:div w:id="1523401048">
          <w:marLeft w:val="1166"/>
          <w:marRight w:val="0"/>
          <w:marTop w:val="0"/>
          <w:marBottom w:val="0"/>
          <w:divBdr>
            <w:top w:val="none" w:sz="0" w:space="0" w:color="auto"/>
            <w:left w:val="none" w:sz="0" w:space="0" w:color="auto"/>
            <w:bottom w:val="none" w:sz="0" w:space="0" w:color="auto"/>
            <w:right w:val="none" w:sz="0" w:space="0" w:color="auto"/>
          </w:divBdr>
        </w:div>
        <w:div w:id="1609583321">
          <w:marLeft w:val="1166"/>
          <w:marRight w:val="0"/>
          <w:marTop w:val="0"/>
          <w:marBottom w:val="0"/>
          <w:divBdr>
            <w:top w:val="none" w:sz="0" w:space="0" w:color="auto"/>
            <w:left w:val="none" w:sz="0" w:space="0" w:color="auto"/>
            <w:bottom w:val="none" w:sz="0" w:space="0" w:color="auto"/>
            <w:right w:val="none" w:sz="0" w:space="0" w:color="auto"/>
          </w:divBdr>
        </w:div>
        <w:div w:id="1390567783">
          <w:marLeft w:val="1166"/>
          <w:marRight w:val="0"/>
          <w:marTop w:val="0"/>
          <w:marBottom w:val="0"/>
          <w:divBdr>
            <w:top w:val="none" w:sz="0" w:space="0" w:color="auto"/>
            <w:left w:val="none" w:sz="0" w:space="0" w:color="auto"/>
            <w:bottom w:val="none" w:sz="0" w:space="0" w:color="auto"/>
            <w:right w:val="none" w:sz="0" w:space="0" w:color="auto"/>
          </w:divBdr>
        </w:div>
        <w:div w:id="420610817">
          <w:marLeft w:val="1166"/>
          <w:marRight w:val="0"/>
          <w:marTop w:val="0"/>
          <w:marBottom w:val="0"/>
          <w:divBdr>
            <w:top w:val="none" w:sz="0" w:space="0" w:color="auto"/>
            <w:left w:val="none" w:sz="0" w:space="0" w:color="auto"/>
            <w:bottom w:val="none" w:sz="0" w:space="0" w:color="auto"/>
            <w:right w:val="none" w:sz="0" w:space="0" w:color="auto"/>
          </w:divBdr>
        </w:div>
        <w:div w:id="84884574">
          <w:marLeft w:val="1166"/>
          <w:marRight w:val="0"/>
          <w:marTop w:val="0"/>
          <w:marBottom w:val="0"/>
          <w:divBdr>
            <w:top w:val="none" w:sz="0" w:space="0" w:color="auto"/>
            <w:left w:val="none" w:sz="0" w:space="0" w:color="auto"/>
            <w:bottom w:val="none" w:sz="0" w:space="0" w:color="auto"/>
            <w:right w:val="none" w:sz="0" w:space="0" w:color="auto"/>
          </w:divBdr>
        </w:div>
        <w:div w:id="1294672508">
          <w:marLeft w:val="547"/>
          <w:marRight w:val="0"/>
          <w:marTop w:val="0"/>
          <w:marBottom w:val="0"/>
          <w:divBdr>
            <w:top w:val="none" w:sz="0" w:space="0" w:color="auto"/>
            <w:left w:val="none" w:sz="0" w:space="0" w:color="auto"/>
            <w:bottom w:val="none" w:sz="0" w:space="0" w:color="auto"/>
            <w:right w:val="none" w:sz="0" w:space="0" w:color="auto"/>
          </w:divBdr>
        </w:div>
        <w:div w:id="931477959">
          <w:marLeft w:val="1166"/>
          <w:marRight w:val="0"/>
          <w:marTop w:val="0"/>
          <w:marBottom w:val="0"/>
          <w:divBdr>
            <w:top w:val="none" w:sz="0" w:space="0" w:color="auto"/>
            <w:left w:val="none" w:sz="0" w:space="0" w:color="auto"/>
            <w:bottom w:val="none" w:sz="0" w:space="0" w:color="auto"/>
            <w:right w:val="none" w:sz="0" w:space="0" w:color="auto"/>
          </w:divBdr>
        </w:div>
      </w:divsChild>
    </w:div>
    <w:div w:id="708606862">
      <w:bodyDiv w:val="1"/>
      <w:marLeft w:val="0"/>
      <w:marRight w:val="0"/>
      <w:marTop w:val="0"/>
      <w:marBottom w:val="0"/>
      <w:divBdr>
        <w:top w:val="none" w:sz="0" w:space="0" w:color="auto"/>
        <w:left w:val="none" w:sz="0" w:space="0" w:color="auto"/>
        <w:bottom w:val="none" w:sz="0" w:space="0" w:color="auto"/>
        <w:right w:val="none" w:sz="0" w:space="0" w:color="auto"/>
      </w:divBdr>
    </w:div>
    <w:div w:id="730737158">
      <w:bodyDiv w:val="1"/>
      <w:marLeft w:val="0"/>
      <w:marRight w:val="0"/>
      <w:marTop w:val="0"/>
      <w:marBottom w:val="0"/>
      <w:divBdr>
        <w:top w:val="none" w:sz="0" w:space="0" w:color="auto"/>
        <w:left w:val="none" w:sz="0" w:space="0" w:color="auto"/>
        <w:bottom w:val="none" w:sz="0" w:space="0" w:color="auto"/>
        <w:right w:val="none" w:sz="0" w:space="0" w:color="auto"/>
      </w:divBdr>
      <w:divsChild>
        <w:div w:id="803737308">
          <w:marLeft w:val="547"/>
          <w:marRight w:val="0"/>
          <w:marTop w:val="0"/>
          <w:marBottom w:val="0"/>
          <w:divBdr>
            <w:top w:val="none" w:sz="0" w:space="0" w:color="auto"/>
            <w:left w:val="none" w:sz="0" w:space="0" w:color="auto"/>
            <w:bottom w:val="none" w:sz="0" w:space="0" w:color="auto"/>
            <w:right w:val="none" w:sz="0" w:space="0" w:color="auto"/>
          </w:divBdr>
        </w:div>
      </w:divsChild>
    </w:div>
    <w:div w:id="863715145">
      <w:bodyDiv w:val="1"/>
      <w:marLeft w:val="0"/>
      <w:marRight w:val="0"/>
      <w:marTop w:val="0"/>
      <w:marBottom w:val="0"/>
      <w:divBdr>
        <w:top w:val="none" w:sz="0" w:space="0" w:color="auto"/>
        <w:left w:val="none" w:sz="0" w:space="0" w:color="auto"/>
        <w:bottom w:val="none" w:sz="0" w:space="0" w:color="auto"/>
        <w:right w:val="none" w:sz="0" w:space="0" w:color="auto"/>
      </w:divBdr>
      <w:divsChild>
        <w:div w:id="1226256599">
          <w:marLeft w:val="547"/>
          <w:marRight w:val="0"/>
          <w:marTop w:val="0"/>
          <w:marBottom w:val="0"/>
          <w:divBdr>
            <w:top w:val="none" w:sz="0" w:space="0" w:color="auto"/>
            <w:left w:val="none" w:sz="0" w:space="0" w:color="auto"/>
            <w:bottom w:val="none" w:sz="0" w:space="0" w:color="auto"/>
            <w:right w:val="none" w:sz="0" w:space="0" w:color="auto"/>
          </w:divBdr>
        </w:div>
      </w:divsChild>
    </w:div>
    <w:div w:id="1044062905">
      <w:bodyDiv w:val="1"/>
      <w:marLeft w:val="0"/>
      <w:marRight w:val="0"/>
      <w:marTop w:val="0"/>
      <w:marBottom w:val="0"/>
      <w:divBdr>
        <w:top w:val="none" w:sz="0" w:space="0" w:color="auto"/>
        <w:left w:val="none" w:sz="0" w:space="0" w:color="auto"/>
        <w:bottom w:val="none" w:sz="0" w:space="0" w:color="auto"/>
        <w:right w:val="none" w:sz="0" w:space="0" w:color="auto"/>
      </w:divBdr>
      <w:divsChild>
        <w:div w:id="1172257912">
          <w:marLeft w:val="0"/>
          <w:marRight w:val="0"/>
          <w:marTop w:val="0"/>
          <w:marBottom w:val="0"/>
          <w:divBdr>
            <w:top w:val="none" w:sz="0" w:space="0" w:color="auto"/>
            <w:left w:val="none" w:sz="0" w:space="0" w:color="auto"/>
            <w:bottom w:val="none" w:sz="0" w:space="0" w:color="auto"/>
            <w:right w:val="none" w:sz="0" w:space="0" w:color="auto"/>
          </w:divBdr>
        </w:div>
        <w:div w:id="1584604398">
          <w:marLeft w:val="0"/>
          <w:marRight w:val="0"/>
          <w:marTop w:val="0"/>
          <w:marBottom w:val="0"/>
          <w:divBdr>
            <w:top w:val="none" w:sz="0" w:space="0" w:color="auto"/>
            <w:left w:val="none" w:sz="0" w:space="0" w:color="auto"/>
            <w:bottom w:val="none" w:sz="0" w:space="0" w:color="auto"/>
            <w:right w:val="none" w:sz="0" w:space="0" w:color="auto"/>
          </w:divBdr>
        </w:div>
        <w:div w:id="1519470070">
          <w:marLeft w:val="0"/>
          <w:marRight w:val="0"/>
          <w:marTop w:val="0"/>
          <w:marBottom w:val="0"/>
          <w:divBdr>
            <w:top w:val="none" w:sz="0" w:space="0" w:color="auto"/>
            <w:left w:val="none" w:sz="0" w:space="0" w:color="auto"/>
            <w:bottom w:val="none" w:sz="0" w:space="0" w:color="auto"/>
            <w:right w:val="none" w:sz="0" w:space="0" w:color="auto"/>
          </w:divBdr>
        </w:div>
        <w:div w:id="186412286">
          <w:marLeft w:val="0"/>
          <w:marRight w:val="0"/>
          <w:marTop w:val="0"/>
          <w:marBottom w:val="0"/>
          <w:divBdr>
            <w:top w:val="none" w:sz="0" w:space="0" w:color="auto"/>
            <w:left w:val="none" w:sz="0" w:space="0" w:color="auto"/>
            <w:bottom w:val="none" w:sz="0" w:space="0" w:color="auto"/>
            <w:right w:val="none" w:sz="0" w:space="0" w:color="auto"/>
          </w:divBdr>
        </w:div>
        <w:div w:id="89590099">
          <w:marLeft w:val="0"/>
          <w:marRight w:val="0"/>
          <w:marTop w:val="0"/>
          <w:marBottom w:val="0"/>
          <w:divBdr>
            <w:top w:val="none" w:sz="0" w:space="0" w:color="auto"/>
            <w:left w:val="none" w:sz="0" w:space="0" w:color="auto"/>
            <w:bottom w:val="none" w:sz="0" w:space="0" w:color="auto"/>
            <w:right w:val="none" w:sz="0" w:space="0" w:color="auto"/>
          </w:divBdr>
        </w:div>
        <w:div w:id="1300653564">
          <w:marLeft w:val="0"/>
          <w:marRight w:val="0"/>
          <w:marTop w:val="0"/>
          <w:marBottom w:val="0"/>
          <w:divBdr>
            <w:top w:val="none" w:sz="0" w:space="0" w:color="auto"/>
            <w:left w:val="none" w:sz="0" w:space="0" w:color="auto"/>
            <w:bottom w:val="none" w:sz="0" w:space="0" w:color="auto"/>
            <w:right w:val="none" w:sz="0" w:space="0" w:color="auto"/>
          </w:divBdr>
        </w:div>
        <w:div w:id="753821276">
          <w:marLeft w:val="0"/>
          <w:marRight w:val="0"/>
          <w:marTop w:val="0"/>
          <w:marBottom w:val="0"/>
          <w:divBdr>
            <w:top w:val="none" w:sz="0" w:space="0" w:color="auto"/>
            <w:left w:val="none" w:sz="0" w:space="0" w:color="auto"/>
            <w:bottom w:val="none" w:sz="0" w:space="0" w:color="auto"/>
            <w:right w:val="none" w:sz="0" w:space="0" w:color="auto"/>
          </w:divBdr>
        </w:div>
        <w:div w:id="1972713833">
          <w:marLeft w:val="0"/>
          <w:marRight w:val="0"/>
          <w:marTop w:val="0"/>
          <w:marBottom w:val="0"/>
          <w:divBdr>
            <w:top w:val="none" w:sz="0" w:space="0" w:color="auto"/>
            <w:left w:val="none" w:sz="0" w:space="0" w:color="auto"/>
            <w:bottom w:val="none" w:sz="0" w:space="0" w:color="auto"/>
            <w:right w:val="none" w:sz="0" w:space="0" w:color="auto"/>
          </w:divBdr>
        </w:div>
        <w:div w:id="76481930">
          <w:marLeft w:val="0"/>
          <w:marRight w:val="0"/>
          <w:marTop w:val="0"/>
          <w:marBottom w:val="0"/>
          <w:divBdr>
            <w:top w:val="none" w:sz="0" w:space="0" w:color="auto"/>
            <w:left w:val="none" w:sz="0" w:space="0" w:color="auto"/>
            <w:bottom w:val="none" w:sz="0" w:space="0" w:color="auto"/>
            <w:right w:val="none" w:sz="0" w:space="0" w:color="auto"/>
          </w:divBdr>
        </w:div>
        <w:div w:id="149374701">
          <w:marLeft w:val="0"/>
          <w:marRight w:val="0"/>
          <w:marTop w:val="0"/>
          <w:marBottom w:val="0"/>
          <w:divBdr>
            <w:top w:val="none" w:sz="0" w:space="0" w:color="auto"/>
            <w:left w:val="none" w:sz="0" w:space="0" w:color="auto"/>
            <w:bottom w:val="none" w:sz="0" w:space="0" w:color="auto"/>
            <w:right w:val="none" w:sz="0" w:space="0" w:color="auto"/>
          </w:divBdr>
        </w:div>
        <w:div w:id="515580377">
          <w:marLeft w:val="0"/>
          <w:marRight w:val="0"/>
          <w:marTop w:val="0"/>
          <w:marBottom w:val="0"/>
          <w:divBdr>
            <w:top w:val="none" w:sz="0" w:space="0" w:color="auto"/>
            <w:left w:val="none" w:sz="0" w:space="0" w:color="auto"/>
            <w:bottom w:val="none" w:sz="0" w:space="0" w:color="auto"/>
            <w:right w:val="none" w:sz="0" w:space="0" w:color="auto"/>
          </w:divBdr>
        </w:div>
        <w:div w:id="612828639">
          <w:marLeft w:val="0"/>
          <w:marRight w:val="0"/>
          <w:marTop w:val="0"/>
          <w:marBottom w:val="0"/>
          <w:divBdr>
            <w:top w:val="none" w:sz="0" w:space="0" w:color="auto"/>
            <w:left w:val="none" w:sz="0" w:space="0" w:color="auto"/>
            <w:bottom w:val="none" w:sz="0" w:space="0" w:color="auto"/>
            <w:right w:val="none" w:sz="0" w:space="0" w:color="auto"/>
          </w:divBdr>
        </w:div>
        <w:div w:id="1357851219">
          <w:marLeft w:val="0"/>
          <w:marRight w:val="0"/>
          <w:marTop w:val="0"/>
          <w:marBottom w:val="0"/>
          <w:divBdr>
            <w:top w:val="none" w:sz="0" w:space="0" w:color="auto"/>
            <w:left w:val="none" w:sz="0" w:space="0" w:color="auto"/>
            <w:bottom w:val="none" w:sz="0" w:space="0" w:color="auto"/>
            <w:right w:val="none" w:sz="0" w:space="0" w:color="auto"/>
          </w:divBdr>
        </w:div>
      </w:divsChild>
    </w:div>
    <w:div w:id="1101030138">
      <w:bodyDiv w:val="1"/>
      <w:marLeft w:val="0"/>
      <w:marRight w:val="0"/>
      <w:marTop w:val="0"/>
      <w:marBottom w:val="0"/>
      <w:divBdr>
        <w:top w:val="none" w:sz="0" w:space="0" w:color="auto"/>
        <w:left w:val="none" w:sz="0" w:space="0" w:color="auto"/>
        <w:bottom w:val="none" w:sz="0" w:space="0" w:color="auto"/>
        <w:right w:val="none" w:sz="0" w:space="0" w:color="auto"/>
      </w:divBdr>
      <w:divsChild>
        <w:div w:id="1700737096">
          <w:marLeft w:val="0"/>
          <w:marRight w:val="0"/>
          <w:marTop w:val="0"/>
          <w:marBottom w:val="0"/>
          <w:divBdr>
            <w:top w:val="none" w:sz="0" w:space="0" w:color="auto"/>
            <w:left w:val="none" w:sz="0" w:space="0" w:color="auto"/>
            <w:bottom w:val="none" w:sz="0" w:space="0" w:color="auto"/>
            <w:right w:val="none" w:sz="0" w:space="0" w:color="auto"/>
          </w:divBdr>
        </w:div>
        <w:div w:id="1472481323">
          <w:marLeft w:val="0"/>
          <w:marRight w:val="0"/>
          <w:marTop w:val="0"/>
          <w:marBottom w:val="0"/>
          <w:divBdr>
            <w:top w:val="none" w:sz="0" w:space="0" w:color="auto"/>
            <w:left w:val="none" w:sz="0" w:space="0" w:color="auto"/>
            <w:bottom w:val="none" w:sz="0" w:space="0" w:color="auto"/>
            <w:right w:val="none" w:sz="0" w:space="0" w:color="auto"/>
          </w:divBdr>
        </w:div>
        <w:div w:id="993221750">
          <w:marLeft w:val="0"/>
          <w:marRight w:val="0"/>
          <w:marTop w:val="0"/>
          <w:marBottom w:val="0"/>
          <w:divBdr>
            <w:top w:val="none" w:sz="0" w:space="0" w:color="auto"/>
            <w:left w:val="none" w:sz="0" w:space="0" w:color="auto"/>
            <w:bottom w:val="none" w:sz="0" w:space="0" w:color="auto"/>
            <w:right w:val="none" w:sz="0" w:space="0" w:color="auto"/>
          </w:divBdr>
        </w:div>
        <w:div w:id="835346871">
          <w:marLeft w:val="0"/>
          <w:marRight w:val="0"/>
          <w:marTop w:val="0"/>
          <w:marBottom w:val="0"/>
          <w:divBdr>
            <w:top w:val="none" w:sz="0" w:space="0" w:color="auto"/>
            <w:left w:val="none" w:sz="0" w:space="0" w:color="auto"/>
            <w:bottom w:val="none" w:sz="0" w:space="0" w:color="auto"/>
            <w:right w:val="none" w:sz="0" w:space="0" w:color="auto"/>
          </w:divBdr>
          <w:divsChild>
            <w:div w:id="1249078901">
              <w:marLeft w:val="0"/>
              <w:marRight w:val="0"/>
              <w:marTop w:val="0"/>
              <w:marBottom w:val="0"/>
              <w:divBdr>
                <w:top w:val="none" w:sz="0" w:space="0" w:color="auto"/>
                <w:left w:val="none" w:sz="0" w:space="0" w:color="auto"/>
                <w:bottom w:val="none" w:sz="0" w:space="0" w:color="auto"/>
                <w:right w:val="none" w:sz="0" w:space="0" w:color="auto"/>
              </w:divBdr>
            </w:div>
            <w:div w:id="5855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1817">
      <w:bodyDiv w:val="1"/>
      <w:marLeft w:val="0"/>
      <w:marRight w:val="0"/>
      <w:marTop w:val="0"/>
      <w:marBottom w:val="0"/>
      <w:divBdr>
        <w:top w:val="none" w:sz="0" w:space="0" w:color="auto"/>
        <w:left w:val="none" w:sz="0" w:space="0" w:color="auto"/>
        <w:bottom w:val="none" w:sz="0" w:space="0" w:color="auto"/>
        <w:right w:val="none" w:sz="0" w:space="0" w:color="auto"/>
      </w:divBdr>
    </w:div>
    <w:div w:id="1221792869">
      <w:bodyDiv w:val="1"/>
      <w:marLeft w:val="0"/>
      <w:marRight w:val="0"/>
      <w:marTop w:val="0"/>
      <w:marBottom w:val="0"/>
      <w:divBdr>
        <w:top w:val="none" w:sz="0" w:space="0" w:color="auto"/>
        <w:left w:val="none" w:sz="0" w:space="0" w:color="auto"/>
        <w:bottom w:val="none" w:sz="0" w:space="0" w:color="auto"/>
        <w:right w:val="none" w:sz="0" w:space="0" w:color="auto"/>
      </w:divBdr>
    </w:div>
    <w:div w:id="1343779337">
      <w:bodyDiv w:val="1"/>
      <w:marLeft w:val="0"/>
      <w:marRight w:val="0"/>
      <w:marTop w:val="0"/>
      <w:marBottom w:val="0"/>
      <w:divBdr>
        <w:top w:val="none" w:sz="0" w:space="0" w:color="auto"/>
        <w:left w:val="none" w:sz="0" w:space="0" w:color="auto"/>
        <w:bottom w:val="none" w:sz="0" w:space="0" w:color="auto"/>
        <w:right w:val="none" w:sz="0" w:space="0" w:color="auto"/>
      </w:divBdr>
      <w:divsChild>
        <w:div w:id="941842220">
          <w:marLeft w:val="0"/>
          <w:marRight w:val="0"/>
          <w:marTop w:val="0"/>
          <w:marBottom w:val="0"/>
          <w:divBdr>
            <w:top w:val="none" w:sz="0" w:space="0" w:color="auto"/>
            <w:left w:val="none" w:sz="0" w:space="0" w:color="auto"/>
            <w:bottom w:val="none" w:sz="0" w:space="0" w:color="auto"/>
            <w:right w:val="none" w:sz="0" w:space="0" w:color="auto"/>
          </w:divBdr>
          <w:divsChild>
            <w:div w:id="1054818130">
              <w:marLeft w:val="0"/>
              <w:marRight w:val="0"/>
              <w:marTop w:val="0"/>
              <w:marBottom w:val="0"/>
              <w:divBdr>
                <w:top w:val="single" w:sz="2" w:space="0" w:color="EFEFEF"/>
                <w:left w:val="none" w:sz="0" w:space="0" w:color="auto"/>
                <w:bottom w:val="none" w:sz="0" w:space="0" w:color="auto"/>
                <w:right w:val="none" w:sz="0" w:space="0" w:color="auto"/>
              </w:divBdr>
              <w:divsChild>
                <w:div w:id="1882791119">
                  <w:marLeft w:val="0"/>
                  <w:marRight w:val="0"/>
                  <w:marTop w:val="0"/>
                  <w:marBottom w:val="0"/>
                  <w:divBdr>
                    <w:top w:val="single" w:sz="6" w:space="0" w:color="D8D8D8"/>
                    <w:left w:val="none" w:sz="0" w:space="0" w:color="auto"/>
                    <w:bottom w:val="none" w:sz="0" w:space="0" w:color="D8D8D8"/>
                    <w:right w:val="none" w:sz="0" w:space="0" w:color="auto"/>
                  </w:divBdr>
                  <w:divsChild>
                    <w:div w:id="965891788">
                      <w:marLeft w:val="0"/>
                      <w:marRight w:val="0"/>
                      <w:marTop w:val="0"/>
                      <w:marBottom w:val="0"/>
                      <w:divBdr>
                        <w:top w:val="none" w:sz="0" w:space="0" w:color="auto"/>
                        <w:left w:val="none" w:sz="0" w:space="0" w:color="auto"/>
                        <w:bottom w:val="none" w:sz="0" w:space="0" w:color="auto"/>
                        <w:right w:val="none" w:sz="0" w:space="0" w:color="auto"/>
                      </w:divBdr>
                      <w:divsChild>
                        <w:div w:id="924413581">
                          <w:marLeft w:val="0"/>
                          <w:marRight w:val="0"/>
                          <w:marTop w:val="0"/>
                          <w:marBottom w:val="0"/>
                          <w:divBdr>
                            <w:top w:val="none" w:sz="0" w:space="0" w:color="auto"/>
                            <w:left w:val="none" w:sz="0" w:space="0" w:color="auto"/>
                            <w:bottom w:val="none" w:sz="0" w:space="0" w:color="auto"/>
                            <w:right w:val="none" w:sz="0" w:space="0" w:color="auto"/>
                          </w:divBdr>
                          <w:divsChild>
                            <w:div w:id="623578915">
                              <w:marLeft w:val="0"/>
                              <w:marRight w:val="0"/>
                              <w:marTop w:val="0"/>
                              <w:marBottom w:val="0"/>
                              <w:divBdr>
                                <w:top w:val="none" w:sz="0" w:space="0" w:color="auto"/>
                                <w:left w:val="single" w:sz="6" w:space="6" w:color="auto"/>
                                <w:bottom w:val="none" w:sz="0" w:space="0" w:color="auto"/>
                                <w:right w:val="none" w:sz="0" w:space="0" w:color="auto"/>
                              </w:divBdr>
                              <w:divsChild>
                                <w:div w:id="2090038394">
                                  <w:marLeft w:val="660"/>
                                  <w:marRight w:val="0"/>
                                  <w:marTop w:val="0"/>
                                  <w:marBottom w:val="0"/>
                                  <w:divBdr>
                                    <w:top w:val="none" w:sz="0" w:space="0" w:color="auto"/>
                                    <w:left w:val="none" w:sz="0" w:space="0" w:color="auto"/>
                                    <w:bottom w:val="none" w:sz="0" w:space="0" w:color="auto"/>
                                    <w:right w:val="none" w:sz="0" w:space="0" w:color="auto"/>
                                  </w:divBdr>
                                  <w:divsChild>
                                    <w:div w:id="1963610769">
                                      <w:marLeft w:val="0"/>
                                      <w:marRight w:val="0"/>
                                      <w:marTop w:val="0"/>
                                      <w:marBottom w:val="0"/>
                                      <w:divBdr>
                                        <w:top w:val="none" w:sz="0" w:space="0" w:color="auto"/>
                                        <w:left w:val="none" w:sz="0" w:space="0" w:color="auto"/>
                                        <w:bottom w:val="none" w:sz="0" w:space="0" w:color="auto"/>
                                        <w:right w:val="none" w:sz="0" w:space="0" w:color="auto"/>
                                      </w:divBdr>
                                      <w:divsChild>
                                        <w:div w:id="1021737312">
                                          <w:marLeft w:val="0"/>
                                          <w:marRight w:val="0"/>
                                          <w:marTop w:val="0"/>
                                          <w:marBottom w:val="0"/>
                                          <w:divBdr>
                                            <w:top w:val="none" w:sz="0" w:space="0" w:color="auto"/>
                                            <w:left w:val="none" w:sz="0" w:space="0" w:color="auto"/>
                                            <w:bottom w:val="none" w:sz="0" w:space="0" w:color="auto"/>
                                            <w:right w:val="none" w:sz="0" w:space="0" w:color="auto"/>
                                          </w:divBdr>
                                        </w:div>
                                        <w:div w:id="1223372336">
                                          <w:marLeft w:val="0"/>
                                          <w:marRight w:val="0"/>
                                          <w:marTop w:val="0"/>
                                          <w:marBottom w:val="0"/>
                                          <w:divBdr>
                                            <w:top w:val="none" w:sz="0" w:space="0" w:color="auto"/>
                                            <w:left w:val="none" w:sz="0" w:space="0" w:color="auto"/>
                                            <w:bottom w:val="none" w:sz="0" w:space="0" w:color="auto"/>
                                            <w:right w:val="none" w:sz="0" w:space="0" w:color="auto"/>
                                          </w:divBdr>
                                          <w:divsChild>
                                            <w:div w:id="1555921146">
                                              <w:marLeft w:val="0"/>
                                              <w:marRight w:val="0"/>
                                              <w:marTop w:val="0"/>
                                              <w:marBottom w:val="0"/>
                                              <w:divBdr>
                                                <w:top w:val="none" w:sz="0" w:space="0" w:color="auto"/>
                                                <w:left w:val="none" w:sz="0" w:space="0" w:color="auto"/>
                                                <w:bottom w:val="none" w:sz="0" w:space="0" w:color="auto"/>
                                                <w:right w:val="none" w:sz="0" w:space="0" w:color="auto"/>
                                              </w:divBdr>
                                            </w:div>
                                          </w:divsChild>
                                        </w:div>
                                        <w:div w:id="1995259907">
                                          <w:marLeft w:val="-15"/>
                                          <w:marRight w:val="0"/>
                                          <w:marTop w:val="0"/>
                                          <w:marBottom w:val="0"/>
                                          <w:divBdr>
                                            <w:top w:val="none" w:sz="0" w:space="0" w:color="auto"/>
                                            <w:left w:val="none" w:sz="0" w:space="0" w:color="auto"/>
                                            <w:bottom w:val="none" w:sz="0" w:space="0" w:color="auto"/>
                                            <w:right w:val="none" w:sz="0" w:space="0" w:color="auto"/>
                                          </w:divBdr>
                                        </w:div>
                                        <w:div w:id="1102333685">
                                          <w:marLeft w:val="0"/>
                                          <w:marRight w:val="0"/>
                                          <w:marTop w:val="0"/>
                                          <w:marBottom w:val="0"/>
                                          <w:divBdr>
                                            <w:top w:val="none" w:sz="0" w:space="0" w:color="auto"/>
                                            <w:left w:val="none" w:sz="0" w:space="0" w:color="auto"/>
                                            <w:bottom w:val="none" w:sz="0" w:space="0" w:color="auto"/>
                                            <w:right w:val="none" w:sz="0" w:space="0" w:color="auto"/>
                                          </w:divBdr>
                                        </w:div>
                                        <w:div w:id="1051423183">
                                          <w:marLeft w:val="75"/>
                                          <w:marRight w:val="0"/>
                                          <w:marTop w:val="0"/>
                                          <w:marBottom w:val="0"/>
                                          <w:divBdr>
                                            <w:top w:val="none" w:sz="0" w:space="0" w:color="auto"/>
                                            <w:left w:val="none" w:sz="0" w:space="0" w:color="auto"/>
                                            <w:bottom w:val="none" w:sz="0" w:space="0" w:color="auto"/>
                                            <w:right w:val="none" w:sz="0" w:space="0" w:color="auto"/>
                                          </w:divBdr>
                                        </w:div>
                                      </w:divsChild>
                                    </w:div>
                                    <w:div w:id="1332682614">
                                      <w:marLeft w:val="0"/>
                                      <w:marRight w:val="225"/>
                                      <w:marTop w:val="75"/>
                                      <w:marBottom w:val="0"/>
                                      <w:divBdr>
                                        <w:top w:val="none" w:sz="0" w:space="0" w:color="auto"/>
                                        <w:left w:val="none" w:sz="0" w:space="0" w:color="auto"/>
                                        <w:bottom w:val="none" w:sz="0" w:space="0" w:color="auto"/>
                                        <w:right w:val="none" w:sz="0" w:space="0" w:color="auto"/>
                                      </w:divBdr>
                                      <w:divsChild>
                                        <w:div w:id="934099390">
                                          <w:marLeft w:val="0"/>
                                          <w:marRight w:val="0"/>
                                          <w:marTop w:val="0"/>
                                          <w:marBottom w:val="0"/>
                                          <w:divBdr>
                                            <w:top w:val="none" w:sz="0" w:space="0" w:color="auto"/>
                                            <w:left w:val="none" w:sz="0" w:space="0" w:color="auto"/>
                                            <w:bottom w:val="none" w:sz="0" w:space="0" w:color="auto"/>
                                            <w:right w:val="none" w:sz="0" w:space="0" w:color="auto"/>
                                          </w:divBdr>
                                          <w:divsChild>
                                            <w:div w:id="1523202267">
                                              <w:marLeft w:val="0"/>
                                              <w:marRight w:val="0"/>
                                              <w:marTop w:val="30"/>
                                              <w:marBottom w:val="0"/>
                                              <w:divBdr>
                                                <w:top w:val="none" w:sz="0" w:space="0" w:color="auto"/>
                                                <w:left w:val="none" w:sz="0" w:space="0" w:color="auto"/>
                                                <w:bottom w:val="none" w:sz="0" w:space="0" w:color="auto"/>
                                                <w:right w:val="none" w:sz="0" w:space="0" w:color="auto"/>
                                              </w:divBdr>
                                              <w:divsChild>
                                                <w:div w:id="67195850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Child>
            </w:div>
          </w:divsChild>
        </w:div>
        <w:div w:id="1232812829">
          <w:marLeft w:val="0"/>
          <w:marRight w:val="0"/>
          <w:marTop w:val="0"/>
          <w:marBottom w:val="0"/>
          <w:divBdr>
            <w:top w:val="none" w:sz="0" w:space="0" w:color="auto"/>
            <w:left w:val="none" w:sz="0" w:space="0" w:color="auto"/>
            <w:bottom w:val="none" w:sz="0" w:space="0" w:color="auto"/>
            <w:right w:val="none" w:sz="0" w:space="0" w:color="auto"/>
          </w:divBdr>
          <w:divsChild>
            <w:div w:id="755397432">
              <w:marLeft w:val="0"/>
              <w:marRight w:val="0"/>
              <w:marTop w:val="0"/>
              <w:marBottom w:val="0"/>
              <w:divBdr>
                <w:top w:val="single" w:sz="2" w:space="0" w:color="EFEFEF"/>
                <w:left w:val="none" w:sz="0" w:space="0" w:color="auto"/>
                <w:bottom w:val="none" w:sz="0" w:space="0" w:color="auto"/>
                <w:right w:val="none" w:sz="0" w:space="0" w:color="auto"/>
              </w:divBdr>
              <w:divsChild>
                <w:div w:id="1795098359">
                  <w:marLeft w:val="0"/>
                  <w:marRight w:val="0"/>
                  <w:marTop w:val="0"/>
                  <w:marBottom w:val="0"/>
                  <w:divBdr>
                    <w:top w:val="single" w:sz="6" w:space="0" w:color="D8D8D8"/>
                    <w:left w:val="none" w:sz="0" w:space="0" w:color="auto"/>
                    <w:bottom w:val="none" w:sz="0" w:space="0" w:color="D8D8D8"/>
                    <w:right w:val="none" w:sz="0" w:space="0" w:color="auto"/>
                  </w:divBdr>
                  <w:divsChild>
                    <w:div w:id="765266664">
                      <w:marLeft w:val="0"/>
                      <w:marRight w:val="0"/>
                      <w:marTop w:val="0"/>
                      <w:marBottom w:val="0"/>
                      <w:divBdr>
                        <w:top w:val="none" w:sz="0" w:space="0" w:color="auto"/>
                        <w:left w:val="none" w:sz="0" w:space="0" w:color="auto"/>
                        <w:bottom w:val="none" w:sz="0" w:space="0" w:color="auto"/>
                        <w:right w:val="none" w:sz="0" w:space="0" w:color="auto"/>
                      </w:divBdr>
                      <w:divsChild>
                        <w:div w:id="387462672">
                          <w:marLeft w:val="0"/>
                          <w:marRight w:val="0"/>
                          <w:marTop w:val="0"/>
                          <w:marBottom w:val="0"/>
                          <w:divBdr>
                            <w:top w:val="none" w:sz="0" w:space="0" w:color="auto"/>
                            <w:left w:val="none" w:sz="0" w:space="0" w:color="auto"/>
                            <w:bottom w:val="none" w:sz="0" w:space="0" w:color="auto"/>
                            <w:right w:val="none" w:sz="0" w:space="0" w:color="auto"/>
                          </w:divBdr>
                          <w:divsChild>
                            <w:div w:id="367217606">
                              <w:marLeft w:val="0"/>
                              <w:marRight w:val="0"/>
                              <w:marTop w:val="0"/>
                              <w:marBottom w:val="0"/>
                              <w:divBdr>
                                <w:top w:val="none" w:sz="0" w:space="0" w:color="auto"/>
                                <w:left w:val="single" w:sz="6" w:space="6" w:color="auto"/>
                                <w:bottom w:val="none" w:sz="0" w:space="0" w:color="auto"/>
                                <w:right w:val="none" w:sz="0" w:space="0" w:color="auto"/>
                              </w:divBdr>
                              <w:divsChild>
                                <w:div w:id="992760444">
                                  <w:marLeft w:val="0"/>
                                  <w:marRight w:val="0"/>
                                  <w:marTop w:val="0"/>
                                  <w:marBottom w:val="0"/>
                                  <w:divBdr>
                                    <w:top w:val="none" w:sz="0" w:space="0" w:color="auto"/>
                                    <w:left w:val="none" w:sz="0" w:space="0" w:color="auto"/>
                                    <w:bottom w:val="none" w:sz="0" w:space="0" w:color="auto"/>
                                    <w:right w:val="none" w:sz="0" w:space="0" w:color="auto"/>
                                  </w:divBdr>
                                  <w:divsChild>
                                    <w:div w:id="1274090912">
                                      <w:marLeft w:val="0"/>
                                      <w:marRight w:val="0"/>
                                      <w:marTop w:val="0"/>
                                      <w:marBottom w:val="0"/>
                                      <w:divBdr>
                                        <w:top w:val="none" w:sz="0" w:space="0" w:color="auto"/>
                                        <w:left w:val="none" w:sz="0" w:space="0" w:color="auto"/>
                                        <w:bottom w:val="none" w:sz="0" w:space="0" w:color="auto"/>
                                        <w:right w:val="none" w:sz="0" w:space="0" w:color="auto"/>
                                      </w:divBdr>
                                    </w:div>
                                  </w:divsChild>
                                </w:div>
                                <w:div w:id="1142652847">
                                  <w:marLeft w:val="660"/>
                                  <w:marRight w:val="0"/>
                                  <w:marTop w:val="0"/>
                                  <w:marBottom w:val="0"/>
                                  <w:divBdr>
                                    <w:top w:val="none" w:sz="0" w:space="0" w:color="auto"/>
                                    <w:left w:val="none" w:sz="0" w:space="0" w:color="auto"/>
                                    <w:bottom w:val="none" w:sz="0" w:space="0" w:color="auto"/>
                                    <w:right w:val="none" w:sz="0" w:space="0" w:color="auto"/>
                                  </w:divBdr>
                                  <w:divsChild>
                                    <w:div w:id="2000648604">
                                      <w:marLeft w:val="0"/>
                                      <w:marRight w:val="0"/>
                                      <w:marTop w:val="0"/>
                                      <w:marBottom w:val="0"/>
                                      <w:divBdr>
                                        <w:top w:val="none" w:sz="0" w:space="0" w:color="auto"/>
                                        <w:left w:val="none" w:sz="0" w:space="0" w:color="auto"/>
                                        <w:bottom w:val="none" w:sz="0" w:space="0" w:color="auto"/>
                                        <w:right w:val="none" w:sz="0" w:space="0" w:color="auto"/>
                                      </w:divBdr>
                                      <w:divsChild>
                                        <w:div w:id="1974411044">
                                          <w:marLeft w:val="0"/>
                                          <w:marRight w:val="0"/>
                                          <w:marTop w:val="0"/>
                                          <w:marBottom w:val="0"/>
                                          <w:divBdr>
                                            <w:top w:val="none" w:sz="0" w:space="0" w:color="auto"/>
                                            <w:left w:val="none" w:sz="0" w:space="0" w:color="auto"/>
                                            <w:bottom w:val="none" w:sz="0" w:space="0" w:color="auto"/>
                                            <w:right w:val="none" w:sz="0" w:space="0" w:color="auto"/>
                                          </w:divBdr>
                                        </w:div>
                                        <w:div w:id="1540044352">
                                          <w:marLeft w:val="0"/>
                                          <w:marRight w:val="0"/>
                                          <w:marTop w:val="0"/>
                                          <w:marBottom w:val="0"/>
                                          <w:divBdr>
                                            <w:top w:val="none" w:sz="0" w:space="0" w:color="auto"/>
                                            <w:left w:val="none" w:sz="0" w:space="0" w:color="auto"/>
                                            <w:bottom w:val="none" w:sz="0" w:space="0" w:color="auto"/>
                                            <w:right w:val="none" w:sz="0" w:space="0" w:color="auto"/>
                                          </w:divBdr>
                                          <w:divsChild>
                                            <w:div w:id="1092553878">
                                              <w:marLeft w:val="0"/>
                                              <w:marRight w:val="0"/>
                                              <w:marTop w:val="0"/>
                                              <w:marBottom w:val="0"/>
                                              <w:divBdr>
                                                <w:top w:val="none" w:sz="0" w:space="0" w:color="auto"/>
                                                <w:left w:val="none" w:sz="0" w:space="0" w:color="auto"/>
                                                <w:bottom w:val="none" w:sz="0" w:space="0" w:color="auto"/>
                                                <w:right w:val="none" w:sz="0" w:space="0" w:color="auto"/>
                                              </w:divBdr>
                                            </w:div>
                                          </w:divsChild>
                                        </w:div>
                                        <w:div w:id="1585069901">
                                          <w:marLeft w:val="-15"/>
                                          <w:marRight w:val="0"/>
                                          <w:marTop w:val="0"/>
                                          <w:marBottom w:val="0"/>
                                          <w:divBdr>
                                            <w:top w:val="none" w:sz="0" w:space="0" w:color="auto"/>
                                            <w:left w:val="none" w:sz="0" w:space="0" w:color="auto"/>
                                            <w:bottom w:val="none" w:sz="0" w:space="0" w:color="auto"/>
                                            <w:right w:val="none" w:sz="0" w:space="0" w:color="auto"/>
                                          </w:divBdr>
                                        </w:div>
                                        <w:div w:id="246891202">
                                          <w:marLeft w:val="0"/>
                                          <w:marRight w:val="0"/>
                                          <w:marTop w:val="0"/>
                                          <w:marBottom w:val="0"/>
                                          <w:divBdr>
                                            <w:top w:val="none" w:sz="0" w:space="0" w:color="auto"/>
                                            <w:left w:val="none" w:sz="0" w:space="0" w:color="auto"/>
                                            <w:bottom w:val="none" w:sz="0" w:space="0" w:color="auto"/>
                                            <w:right w:val="none" w:sz="0" w:space="0" w:color="auto"/>
                                          </w:divBdr>
                                        </w:div>
                                        <w:div w:id="459154346">
                                          <w:marLeft w:val="75"/>
                                          <w:marRight w:val="0"/>
                                          <w:marTop w:val="0"/>
                                          <w:marBottom w:val="0"/>
                                          <w:divBdr>
                                            <w:top w:val="none" w:sz="0" w:space="0" w:color="auto"/>
                                            <w:left w:val="none" w:sz="0" w:space="0" w:color="auto"/>
                                            <w:bottom w:val="none" w:sz="0" w:space="0" w:color="auto"/>
                                            <w:right w:val="none" w:sz="0" w:space="0" w:color="auto"/>
                                          </w:divBdr>
                                        </w:div>
                                      </w:divsChild>
                                    </w:div>
                                    <w:div w:id="1700163150">
                                      <w:marLeft w:val="0"/>
                                      <w:marRight w:val="225"/>
                                      <w:marTop w:val="75"/>
                                      <w:marBottom w:val="0"/>
                                      <w:divBdr>
                                        <w:top w:val="none" w:sz="0" w:space="0" w:color="auto"/>
                                        <w:left w:val="none" w:sz="0" w:space="0" w:color="auto"/>
                                        <w:bottom w:val="none" w:sz="0" w:space="0" w:color="auto"/>
                                        <w:right w:val="none" w:sz="0" w:space="0" w:color="auto"/>
                                      </w:divBdr>
                                      <w:divsChild>
                                        <w:div w:id="1533377661">
                                          <w:marLeft w:val="0"/>
                                          <w:marRight w:val="0"/>
                                          <w:marTop w:val="0"/>
                                          <w:marBottom w:val="0"/>
                                          <w:divBdr>
                                            <w:top w:val="none" w:sz="0" w:space="0" w:color="auto"/>
                                            <w:left w:val="none" w:sz="0" w:space="0" w:color="auto"/>
                                            <w:bottom w:val="none" w:sz="0" w:space="0" w:color="auto"/>
                                            <w:right w:val="none" w:sz="0" w:space="0" w:color="auto"/>
                                          </w:divBdr>
                                          <w:divsChild>
                                            <w:div w:id="342249323">
                                              <w:marLeft w:val="0"/>
                                              <w:marRight w:val="0"/>
                                              <w:marTop w:val="30"/>
                                              <w:marBottom w:val="0"/>
                                              <w:divBdr>
                                                <w:top w:val="none" w:sz="0" w:space="0" w:color="auto"/>
                                                <w:left w:val="none" w:sz="0" w:space="0" w:color="auto"/>
                                                <w:bottom w:val="none" w:sz="0" w:space="0" w:color="auto"/>
                                                <w:right w:val="none" w:sz="0" w:space="0" w:color="auto"/>
                                              </w:divBdr>
                                              <w:divsChild>
                                                <w:div w:id="119496261">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Child>
            </w:div>
          </w:divsChild>
        </w:div>
        <w:div w:id="453476286">
          <w:marLeft w:val="0"/>
          <w:marRight w:val="0"/>
          <w:marTop w:val="0"/>
          <w:marBottom w:val="0"/>
          <w:divBdr>
            <w:top w:val="none" w:sz="0" w:space="0" w:color="auto"/>
            <w:left w:val="none" w:sz="0" w:space="0" w:color="auto"/>
            <w:bottom w:val="none" w:sz="0" w:space="0" w:color="auto"/>
            <w:right w:val="none" w:sz="0" w:space="0" w:color="auto"/>
          </w:divBdr>
          <w:divsChild>
            <w:div w:id="1265963917">
              <w:marLeft w:val="0"/>
              <w:marRight w:val="0"/>
              <w:marTop w:val="0"/>
              <w:marBottom w:val="0"/>
              <w:divBdr>
                <w:top w:val="single" w:sz="2" w:space="0" w:color="EFEFEF"/>
                <w:left w:val="none" w:sz="0" w:space="0" w:color="auto"/>
                <w:bottom w:val="none" w:sz="0" w:space="0" w:color="auto"/>
                <w:right w:val="none" w:sz="0" w:space="0" w:color="auto"/>
              </w:divBdr>
              <w:divsChild>
                <w:div w:id="37946911">
                  <w:marLeft w:val="0"/>
                  <w:marRight w:val="0"/>
                  <w:marTop w:val="0"/>
                  <w:marBottom w:val="0"/>
                  <w:divBdr>
                    <w:top w:val="single" w:sz="6" w:space="0" w:color="D8D8D8"/>
                    <w:left w:val="none" w:sz="0" w:space="0" w:color="auto"/>
                    <w:bottom w:val="none" w:sz="0" w:space="0" w:color="D8D8D8"/>
                    <w:right w:val="none" w:sz="0" w:space="0" w:color="auto"/>
                  </w:divBdr>
                  <w:divsChild>
                    <w:div w:id="258605853">
                      <w:marLeft w:val="0"/>
                      <w:marRight w:val="0"/>
                      <w:marTop w:val="0"/>
                      <w:marBottom w:val="0"/>
                      <w:divBdr>
                        <w:top w:val="none" w:sz="0" w:space="0" w:color="auto"/>
                        <w:left w:val="none" w:sz="0" w:space="0" w:color="auto"/>
                        <w:bottom w:val="none" w:sz="0" w:space="0" w:color="auto"/>
                        <w:right w:val="none" w:sz="0" w:space="0" w:color="auto"/>
                      </w:divBdr>
                      <w:divsChild>
                        <w:div w:id="1706365453">
                          <w:marLeft w:val="0"/>
                          <w:marRight w:val="0"/>
                          <w:marTop w:val="0"/>
                          <w:marBottom w:val="0"/>
                          <w:divBdr>
                            <w:top w:val="none" w:sz="0" w:space="0" w:color="auto"/>
                            <w:left w:val="none" w:sz="0" w:space="0" w:color="auto"/>
                            <w:bottom w:val="none" w:sz="0" w:space="0" w:color="auto"/>
                            <w:right w:val="none" w:sz="0" w:space="0" w:color="auto"/>
                          </w:divBdr>
                          <w:divsChild>
                            <w:div w:id="1722745268">
                              <w:marLeft w:val="0"/>
                              <w:marRight w:val="0"/>
                              <w:marTop w:val="0"/>
                              <w:marBottom w:val="0"/>
                              <w:divBdr>
                                <w:top w:val="none" w:sz="0" w:space="0" w:color="auto"/>
                                <w:left w:val="single" w:sz="6" w:space="6" w:color="auto"/>
                                <w:bottom w:val="none" w:sz="0" w:space="0" w:color="auto"/>
                                <w:right w:val="none" w:sz="0" w:space="0" w:color="auto"/>
                              </w:divBdr>
                              <w:divsChild>
                                <w:div w:id="1235821731">
                                  <w:marLeft w:val="0"/>
                                  <w:marRight w:val="0"/>
                                  <w:marTop w:val="0"/>
                                  <w:marBottom w:val="0"/>
                                  <w:divBdr>
                                    <w:top w:val="none" w:sz="0" w:space="0" w:color="auto"/>
                                    <w:left w:val="none" w:sz="0" w:space="0" w:color="auto"/>
                                    <w:bottom w:val="none" w:sz="0" w:space="0" w:color="auto"/>
                                    <w:right w:val="none" w:sz="0" w:space="0" w:color="auto"/>
                                  </w:divBdr>
                                  <w:divsChild>
                                    <w:div w:id="1705591698">
                                      <w:marLeft w:val="0"/>
                                      <w:marRight w:val="0"/>
                                      <w:marTop w:val="0"/>
                                      <w:marBottom w:val="0"/>
                                      <w:divBdr>
                                        <w:top w:val="none" w:sz="0" w:space="0" w:color="auto"/>
                                        <w:left w:val="none" w:sz="0" w:space="0" w:color="auto"/>
                                        <w:bottom w:val="none" w:sz="0" w:space="0" w:color="auto"/>
                                        <w:right w:val="none" w:sz="0" w:space="0" w:color="auto"/>
                                      </w:divBdr>
                                    </w:div>
                                  </w:divsChild>
                                </w:div>
                                <w:div w:id="214975879">
                                  <w:marLeft w:val="660"/>
                                  <w:marRight w:val="0"/>
                                  <w:marTop w:val="0"/>
                                  <w:marBottom w:val="0"/>
                                  <w:divBdr>
                                    <w:top w:val="none" w:sz="0" w:space="0" w:color="auto"/>
                                    <w:left w:val="none" w:sz="0" w:space="0" w:color="auto"/>
                                    <w:bottom w:val="none" w:sz="0" w:space="0" w:color="auto"/>
                                    <w:right w:val="none" w:sz="0" w:space="0" w:color="auto"/>
                                  </w:divBdr>
                                  <w:divsChild>
                                    <w:div w:id="1704817337">
                                      <w:marLeft w:val="0"/>
                                      <w:marRight w:val="0"/>
                                      <w:marTop w:val="0"/>
                                      <w:marBottom w:val="0"/>
                                      <w:divBdr>
                                        <w:top w:val="none" w:sz="0" w:space="0" w:color="auto"/>
                                        <w:left w:val="none" w:sz="0" w:space="0" w:color="auto"/>
                                        <w:bottom w:val="none" w:sz="0" w:space="0" w:color="auto"/>
                                        <w:right w:val="none" w:sz="0" w:space="0" w:color="auto"/>
                                      </w:divBdr>
                                      <w:divsChild>
                                        <w:div w:id="363136850">
                                          <w:marLeft w:val="0"/>
                                          <w:marRight w:val="0"/>
                                          <w:marTop w:val="0"/>
                                          <w:marBottom w:val="0"/>
                                          <w:divBdr>
                                            <w:top w:val="none" w:sz="0" w:space="0" w:color="auto"/>
                                            <w:left w:val="none" w:sz="0" w:space="0" w:color="auto"/>
                                            <w:bottom w:val="none" w:sz="0" w:space="0" w:color="auto"/>
                                            <w:right w:val="none" w:sz="0" w:space="0" w:color="auto"/>
                                          </w:divBdr>
                                        </w:div>
                                        <w:div w:id="681054541">
                                          <w:marLeft w:val="0"/>
                                          <w:marRight w:val="0"/>
                                          <w:marTop w:val="0"/>
                                          <w:marBottom w:val="0"/>
                                          <w:divBdr>
                                            <w:top w:val="none" w:sz="0" w:space="0" w:color="auto"/>
                                            <w:left w:val="none" w:sz="0" w:space="0" w:color="auto"/>
                                            <w:bottom w:val="none" w:sz="0" w:space="0" w:color="auto"/>
                                            <w:right w:val="none" w:sz="0" w:space="0" w:color="auto"/>
                                          </w:divBdr>
                                          <w:divsChild>
                                            <w:div w:id="396250655">
                                              <w:marLeft w:val="0"/>
                                              <w:marRight w:val="0"/>
                                              <w:marTop w:val="0"/>
                                              <w:marBottom w:val="0"/>
                                              <w:divBdr>
                                                <w:top w:val="none" w:sz="0" w:space="0" w:color="auto"/>
                                                <w:left w:val="none" w:sz="0" w:space="0" w:color="auto"/>
                                                <w:bottom w:val="none" w:sz="0" w:space="0" w:color="auto"/>
                                                <w:right w:val="none" w:sz="0" w:space="0" w:color="auto"/>
                                              </w:divBdr>
                                            </w:div>
                                          </w:divsChild>
                                        </w:div>
                                        <w:div w:id="1262647400">
                                          <w:marLeft w:val="-15"/>
                                          <w:marRight w:val="0"/>
                                          <w:marTop w:val="0"/>
                                          <w:marBottom w:val="0"/>
                                          <w:divBdr>
                                            <w:top w:val="none" w:sz="0" w:space="0" w:color="auto"/>
                                            <w:left w:val="none" w:sz="0" w:space="0" w:color="auto"/>
                                            <w:bottom w:val="none" w:sz="0" w:space="0" w:color="auto"/>
                                            <w:right w:val="none" w:sz="0" w:space="0" w:color="auto"/>
                                          </w:divBdr>
                                        </w:div>
                                        <w:div w:id="1727148134">
                                          <w:marLeft w:val="0"/>
                                          <w:marRight w:val="0"/>
                                          <w:marTop w:val="0"/>
                                          <w:marBottom w:val="0"/>
                                          <w:divBdr>
                                            <w:top w:val="none" w:sz="0" w:space="0" w:color="auto"/>
                                            <w:left w:val="none" w:sz="0" w:space="0" w:color="auto"/>
                                            <w:bottom w:val="none" w:sz="0" w:space="0" w:color="auto"/>
                                            <w:right w:val="none" w:sz="0" w:space="0" w:color="auto"/>
                                          </w:divBdr>
                                        </w:div>
                                        <w:div w:id="1415316742">
                                          <w:marLeft w:val="75"/>
                                          <w:marRight w:val="0"/>
                                          <w:marTop w:val="0"/>
                                          <w:marBottom w:val="0"/>
                                          <w:divBdr>
                                            <w:top w:val="none" w:sz="0" w:space="0" w:color="auto"/>
                                            <w:left w:val="none" w:sz="0" w:space="0" w:color="auto"/>
                                            <w:bottom w:val="none" w:sz="0" w:space="0" w:color="auto"/>
                                            <w:right w:val="none" w:sz="0" w:space="0" w:color="auto"/>
                                          </w:divBdr>
                                        </w:div>
                                      </w:divsChild>
                                    </w:div>
                                    <w:div w:id="1767651929">
                                      <w:marLeft w:val="0"/>
                                      <w:marRight w:val="225"/>
                                      <w:marTop w:val="75"/>
                                      <w:marBottom w:val="0"/>
                                      <w:divBdr>
                                        <w:top w:val="none" w:sz="0" w:space="0" w:color="auto"/>
                                        <w:left w:val="none" w:sz="0" w:space="0" w:color="auto"/>
                                        <w:bottom w:val="none" w:sz="0" w:space="0" w:color="auto"/>
                                        <w:right w:val="none" w:sz="0" w:space="0" w:color="auto"/>
                                      </w:divBdr>
                                      <w:divsChild>
                                        <w:div w:id="1703163470">
                                          <w:marLeft w:val="0"/>
                                          <w:marRight w:val="0"/>
                                          <w:marTop w:val="0"/>
                                          <w:marBottom w:val="0"/>
                                          <w:divBdr>
                                            <w:top w:val="none" w:sz="0" w:space="0" w:color="auto"/>
                                            <w:left w:val="none" w:sz="0" w:space="0" w:color="auto"/>
                                            <w:bottom w:val="none" w:sz="0" w:space="0" w:color="auto"/>
                                            <w:right w:val="none" w:sz="0" w:space="0" w:color="auto"/>
                                          </w:divBdr>
                                          <w:divsChild>
                                            <w:div w:id="2086871909">
                                              <w:marLeft w:val="0"/>
                                              <w:marRight w:val="0"/>
                                              <w:marTop w:val="0"/>
                                              <w:marBottom w:val="0"/>
                                              <w:divBdr>
                                                <w:top w:val="none" w:sz="0" w:space="0" w:color="auto"/>
                                                <w:left w:val="none" w:sz="0" w:space="0" w:color="auto"/>
                                                <w:bottom w:val="none" w:sz="0" w:space="0" w:color="auto"/>
                                                <w:right w:val="none" w:sz="0" w:space="0" w:color="auto"/>
                                              </w:divBdr>
                                              <w:divsChild>
                                                <w:div w:id="1547140056">
                                                  <w:marLeft w:val="0"/>
                                                  <w:marRight w:val="0"/>
                                                  <w:marTop w:val="0"/>
                                                  <w:marBottom w:val="0"/>
                                                  <w:divBdr>
                                                    <w:top w:val="none" w:sz="0" w:space="0" w:color="auto"/>
                                                    <w:left w:val="none" w:sz="0" w:space="0" w:color="auto"/>
                                                    <w:bottom w:val="none" w:sz="0" w:space="0" w:color="auto"/>
                                                    <w:right w:val="none" w:sz="0" w:space="0" w:color="auto"/>
                                                  </w:divBdr>
                                                </w:div>
                                                <w:div w:id="753357239">
                                                  <w:marLeft w:val="0"/>
                                                  <w:marRight w:val="0"/>
                                                  <w:marTop w:val="0"/>
                                                  <w:marBottom w:val="0"/>
                                                  <w:divBdr>
                                                    <w:top w:val="none" w:sz="0" w:space="0" w:color="auto"/>
                                                    <w:left w:val="none" w:sz="0" w:space="0" w:color="auto"/>
                                                    <w:bottom w:val="none" w:sz="0" w:space="0" w:color="auto"/>
                                                    <w:right w:val="none" w:sz="0" w:space="0" w:color="auto"/>
                                                  </w:divBdr>
                                                </w:div>
                                                <w:div w:id="1876769603">
                                                  <w:marLeft w:val="0"/>
                                                  <w:marRight w:val="0"/>
                                                  <w:marTop w:val="0"/>
                                                  <w:marBottom w:val="0"/>
                                                  <w:divBdr>
                                                    <w:top w:val="none" w:sz="0" w:space="0" w:color="auto"/>
                                                    <w:left w:val="none" w:sz="0" w:space="0" w:color="auto"/>
                                                    <w:bottom w:val="none" w:sz="0" w:space="0" w:color="auto"/>
                                                    <w:right w:val="none" w:sz="0" w:space="0" w:color="auto"/>
                                                  </w:divBdr>
                                                </w:div>
                                                <w:div w:id="143279341">
                                                  <w:marLeft w:val="0"/>
                                                  <w:marRight w:val="0"/>
                                                  <w:marTop w:val="0"/>
                                                  <w:marBottom w:val="0"/>
                                                  <w:divBdr>
                                                    <w:top w:val="none" w:sz="0" w:space="0" w:color="auto"/>
                                                    <w:left w:val="none" w:sz="0" w:space="0" w:color="auto"/>
                                                    <w:bottom w:val="none" w:sz="0" w:space="0" w:color="auto"/>
                                                    <w:right w:val="none" w:sz="0" w:space="0" w:color="auto"/>
                                                  </w:divBdr>
                                                </w:div>
                                                <w:div w:id="1166166685">
                                                  <w:marLeft w:val="0"/>
                                                  <w:marRight w:val="0"/>
                                                  <w:marTop w:val="0"/>
                                                  <w:marBottom w:val="0"/>
                                                  <w:divBdr>
                                                    <w:top w:val="none" w:sz="0" w:space="0" w:color="auto"/>
                                                    <w:left w:val="none" w:sz="0" w:space="0" w:color="auto"/>
                                                    <w:bottom w:val="none" w:sz="0" w:space="0" w:color="auto"/>
                                                    <w:right w:val="none" w:sz="0" w:space="0" w:color="auto"/>
                                                  </w:divBdr>
                                                </w:div>
                                                <w:div w:id="196431506">
                                                  <w:marLeft w:val="0"/>
                                                  <w:marRight w:val="0"/>
                                                  <w:marTop w:val="0"/>
                                                  <w:marBottom w:val="0"/>
                                                  <w:divBdr>
                                                    <w:top w:val="none" w:sz="0" w:space="0" w:color="auto"/>
                                                    <w:left w:val="none" w:sz="0" w:space="0" w:color="auto"/>
                                                    <w:bottom w:val="none" w:sz="0" w:space="0" w:color="auto"/>
                                                    <w:right w:val="none" w:sz="0" w:space="0" w:color="auto"/>
                                                  </w:divBdr>
                                                </w:div>
                                                <w:div w:id="1384720717">
                                                  <w:marLeft w:val="0"/>
                                                  <w:marRight w:val="0"/>
                                                  <w:marTop w:val="0"/>
                                                  <w:marBottom w:val="0"/>
                                                  <w:divBdr>
                                                    <w:top w:val="none" w:sz="0" w:space="0" w:color="auto"/>
                                                    <w:left w:val="none" w:sz="0" w:space="0" w:color="auto"/>
                                                    <w:bottom w:val="none" w:sz="0" w:space="0" w:color="auto"/>
                                                    <w:right w:val="none" w:sz="0" w:space="0" w:color="auto"/>
                                                  </w:divBdr>
                                                </w:div>
                                                <w:div w:id="2076395444">
                                                  <w:marLeft w:val="0"/>
                                                  <w:marRight w:val="0"/>
                                                  <w:marTop w:val="0"/>
                                                  <w:marBottom w:val="0"/>
                                                  <w:divBdr>
                                                    <w:top w:val="none" w:sz="0" w:space="0" w:color="auto"/>
                                                    <w:left w:val="none" w:sz="0" w:space="0" w:color="auto"/>
                                                    <w:bottom w:val="none" w:sz="0" w:space="0" w:color="auto"/>
                                                    <w:right w:val="none" w:sz="0" w:space="0" w:color="auto"/>
                                                  </w:divBdr>
                                                </w:div>
                                                <w:div w:id="1843011760">
                                                  <w:marLeft w:val="0"/>
                                                  <w:marRight w:val="0"/>
                                                  <w:marTop w:val="0"/>
                                                  <w:marBottom w:val="0"/>
                                                  <w:divBdr>
                                                    <w:top w:val="none" w:sz="0" w:space="0" w:color="auto"/>
                                                    <w:left w:val="none" w:sz="0" w:space="0" w:color="auto"/>
                                                    <w:bottom w:val="none" w:sz="0" w:space="0" w:color="auto"/>
                                                    <w:right w:val="none" w:sz="0" w:space="0" w:color="auto"/>
                                                  </w:divBdr>
                                                </w:div>
                                                <w:div w:id="112944152">
                                                  <w:marLeft w:val="0"/>
                                                  <w:marRight w:val="0"/>
                                                  <w:marTop w:val="0"/>
                                                  <w:marBottom w:val="0"/>
                                                  <w:divBdr>
                                                    <w:top w:val="none" w:sz="0" w:space="0" w:color="auto"/>
                                                    <w:left w:val="none" w:sz="0" w:space="0" w:color="auto"/>
                                                    <w:bottom w:val="none" w:sz="0" w:space="0" w:color="auto"/>
                                                    <w:right w:val="none" w:sz="0" w:space="0" w:color="auto"/>
                                                  </w:divBdr>
                                                </w:div>
                                                <w:div w:id="2429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655603">
      <w:bodyDiv w:val="1"/>
      <w:marLeft w:val="0"/>
      <w:marRight w:val="0"/>
      <w:marTop w:val="0"/>
      <w:marBottom w:val="0"/>
      <w:divBdr>
        <w:top w:val="none" w:sz="0" w:space="0" w:color="auto"/>
        <w:left w:val="none" w:sz="0" w:space="0" w:color="auto"/>
        <w:bottom w:val="none" w:sz="0" w:space="0" w:color="auto"/>
        <w:right w:val="none" w:sz="0" w:space="0" w:color="auto"/>
      </w:divBdr>
      <w:divsChild>
        <w:div w:id="902714623">
          <w:marLeft w:val="547"/>
          <w:marRight w:val="0"/>
          <w:marTop w:val="0"/>
          <w:marBottom w:val="0"/>
          <w:divBdr>
            <w:top w:val="none" w:sz="0" w:space="0" w:color="auto"/>
            <w:left w:val="none" w:sz="0" w:space="0" w:color="auto"/>
            <w:bottom w:val="none" w:sz="0" w:space="0" w:color="auto"/>
            <w:right w:val="none" w:sz="0" w:space="0" w:color="auto"/>
          </w:divBdr>
        </w:div>
        <w:div w:id="1893955537">
          <w:marLeft w:val="547"/>
          <w:marRight w:val="0"/>
          <w:marTop w:val="0"/>
          <w:marBottom w:val="0"/>
          <w:divBdr>
            <w:top w:val="none" w:sz="0" w:space="0" w:color="auto"/>
            <w:left w:val="none" w:sz="0" w:space="0" w:color="auto"/>
            <w:bottom w:val="none" w:sz="0" w:space="0" w:color="auto"/>
            <w:right w:val="none" w:sz="0" w:space="0" w:color="auto"/>
          </w:divBdr>
        </w:div>
        <w:div w:id="417556624">
          <w:marLeft w:val="547"/>
          <w:marRight w:val="0"/>
          <w:marTop w:val="0"/>
          <w:marBottom w:val="0"/>
          <w:divBdr>
            <w:top w:val="none" w:sz="0" w:space="0" w:color="auto"/>
            <w:left w:val="none" w:sz="0" w:space="0" w:color="auto"/>
            <w:bottom w:val="none" w:sz="0" w:space="0" w:color="auto"/>
            <w:right w:val="none" w:sz="0" w:space="0" w:color="auto"/>
          </w:divBdr>
        </w:div>
        <w:div w:id="610749347">
          <w:marLeft w:val="547"/>
          <w:marRight w:val="0"/>
          <w:marTop w:val="0"/>
          <w:marBottom w:val="0"/>
          <w:divBdr>
            <w:top w:val="none" w:sz="0" w:space="0" w:color="auto"/>
            <w:left w:val="none" w:sz="0" w:space="0" w:color="auto"/>
            <w:bottom w:val="none" w:sz="0" w:space="0" w:color="auto"/>
            <w:right w:val="none" w:sz="0" w:space="0" w:color="auto"/>
          </w:divBdr>
        </w:div>
      </w:divsChild>
    </w:div>
    <w:div w:id="1499419695">
      <w:bodyDiv w:val="1"/>
      <w:marLeft w:val="0"/>
      <w:marRight w:val="0"/>
      <w:marTop w:val="0"/>
      <w:marBottom w:val="0"/>
      <w:divBdr>
        <w:top w:val="none" w:sz="0" w:space="0" w:color="auto"/>
        <w:left w:val="none" w:sz="0" w:space="0" w:color="auto"/>
        <w:bottom w:val="none" w:sz="0" w:space="0" w:color="auto"/>
        <w:right w:val="none" w:sz="0" w:space="0" w:color="auto"/>
      </w:divBdr>
      <w:divsChild>
        <w:div w:id="1303344589">
          <w:marLeft w:val="547"/>
          <w:marRight w:val="0"/>
          <w:marTop w:val="0"/>
          <w:marBottom w:val="0"/>
          <w:divBdr>
            <w:top w:val="none" w:sz="0" w:space="0" w:color="auto"/>
            <w:left w:val="none" w:sz="0" w:space="0" w:color="auto"/>
            <w:bottom w:val="none" w:sz="0" w:space="0" w:color="auto"/>
            <w:right w:val="none" w:sz="0" w:space="0" w:color="auto"/>
          </w:divBdr>
        </w:div>
      </w:divsChild>
    </w:div>
    <w:div w:id="1609510864">
      <w:bodyDiv w:val="1"/>
      <w:marLeft w:val="0"/>
      <w:marRight w:val="0"/>
      <w:marTop w:val="0"/>
      <w:marBottom w:val="0"/>
      <w:divBdr>
        <w:top w:val="none" w:sz="0" w:space="0" w:color="auto"/>
        <w:left w:val="none" w:sz="0" w:space="0" w:color="auto"/>
        <w:bottom w:val="none" w:sz="0" w:space="0" w:color="auto"/>
        <w:right w:val="none" w:sz="0" w:space="0" w:color="auto"/>
      </w:divBdr>
      <w:divsChild>
        <w:div w:id="799038457">
          <w:marLeft w:val="0"/>
          <w:marRight w:val="0"/>
          <w:marTop w:val="0"/>
          <w:marBottom w:val="0"/>
          <w:divBdr>
            <w:top w:val="none" w:sz="0" w:space="0" w:color="auto"/>
            <w:left w:val="none" w:sz="0" w:space="0" w:color="auto"/>
            <w:bottom w:val="none" w:sz="0" w:space="0" w:color="auto"/>
            <w:right w:val="none" w:sz="0" w:space="0" w:color="auto"/>
          </w:divBdr>
        </w:div>
        <w:div w:id="2006282007">
          <w:marLeft w:val="0"/>
          <w:marRight w:val="0"/>
          <w:marTop w:val="0"/>
          <w:marBottom w:val="0"/>
          <w:divBdr>
            <w:top w:val="none" w:sz="0" w:space="0" w:color="auto"/>
            <w:left w:val="none" w:sz="0" w:space="0" w:color="auto"/>
            <w:bottom w:val="none" w:sz="0" w:space="0" w:color="auto"/>
            <w:right w:val="none" w:sz="0" w:space="0" w:color="auto"/>
          </w:divBdr>
        </w:div>
        <w:div w:id="2040816799">
          <w:marLeft w:val="0"/>
          <w:marRight w:val="0"/>
          <w:marTop w:val="0"/>
          <w:marBottom w:val="0"/>
          <w:divBdr>
            <w:top w:val="none" w:sz="0" w:space="0" w:color="auto"/>
            <w:left w:val="none" w:sz="0" w:space="0" w:color="auto"/>
            <w:bottom w:val="none" w:sz="0" w:space="0" w:color="auto"/>
            <w:right w:val="none" w:sz="0" w:space="0" w:color="auto"/>
          </w:divBdr>
        </w:div>
      </w:divsChild>
    </w:div>
    <w:div w:id="1679969153">
      <w:bodyDiv w:val="1"/>
      <w:marLeft w:val="0"/>
      <w:marRight w:val="0"/>
      <w:marTop w:val="0"/>
      <w:marBottom w:val="0"/>
      <w:divBdr>
        <w:top w:val="none" w:sz="0" w:space="0" w:color="auto"/>
        <w:left w:val="none" w:sz="0" w:space="0" w:color="auto"/>
        <w:bottom w:val="none" w:sz="0" w:space="0" w:color="auto"/>
        <w:right w:val="none" w:sz="0" w:space="0" w:color="auto"/>
      </w:divBdr>
      <w:divsChild>
        <w:div w:id="1070351402">
          <w:marLeft w:val="547"/>
          <w:marRight w:val="0"/>
          <w:marTop w:val="0"/>
          <w:marBottom w:val="0"/>
          <w:divBdr>
            <w:top w:val="none" w:sz="0" w:space="0" w:color="auto"/>
            <w:left w:val="none" w:sz="0" w:space="0" w:color="auto"/>
            <w:bottom w:val="none" w:sz="0" w:space="0" w:color="auto"/>
            <w:right w:val="none" w:sz="0" w:space="0" w:color="auto"/>
          </w:divBdr>
        </w:div>
        <w:div w:id="418870307">
          <w:marLeft w:val="1166"/>
          <w:marRight w:val="0"/>
          <w:marTop w:val="0"/>
          <w:marBottom w:val="0"/>
          <w:divBdr>
            <w:top w:val="none" w:sz="0" w:space="0" w:color="auto"/>
            <w:left w:val="none" w:sz="0" w:space="0" w:color="auto"/>
            <w:bottom w:val="none" w:sz="0" w:space="0" w:color="auto"/>
            <w:right w:val="none" w:sz="0" w:space="0" w:color="auto"/>
          </w:divBdr>
        </w:div>
        <w:div w:id="138889734">
          <w:marLeft w:val="547"/>
          <w:marRight w:val="0"/>
          <w:marTop w:val="0"/>
          <w:marBottom w:val="0"/>
          <w:divBdr>
            <w:top w:val="none" w:sz="0" w:space="0" w:color="auto"/>
            <w:left w:val="none" w:sz="0" w:space="0" w:color="auto"/>
            <w:bottom w:val="none" w:sz="0" w:space="0" w:color="auto"/>
            <w:right w:val="none" w:sz="0" w:space="0" w:color="auto"/>
          </w:divBdr>
        </w:div>
        <w:div w:id="937324992">
          <w:marLeft w:val="1166"/>
          <w:marRight w:val="0"/>
          <w:marTop w:val="0"/>
          <w:marBottom w:val="0"/>
          <w:divBdr>
            <w:top w:val="none" w:sz="0" w:space="0" w:color="auto"/>
            <w:left w:val="none" w:sz="0" w:space="0" w:color="auto"/>
            <w:bottom w:val="none" w:sz="0" w:space="0" w:color="auto"/>
            <w:right w:val="none" w:sz="0" w:space="0" w:color="auto"/>
          </w:divBdr>
        </w:div>
        <w:div w:id="1572039931">
          <w:marLeft w:val="547"/>
          <w:marRight w:val="0"/>
          <w:marTop w:val="0"/>
          <w:marBottom w:val="0"/>
          <w:divBdr>
            <w:top w:val="none" w:sz="0" w:space="0" w:color="auto"/>
            <w:left w:val="none" w:sz="0" w:space="0" w:color="auto"/>
            <w:bottom w:val="none" w:sz="0" w:space="0" w:color="auto"/>
            <w:right w:val="none" w:sz="0" w:space="0" w:color="auto"/>
          </w:divBdr>
        </w:div>
        <w:div w:id="2046127685">
          <w:marLeft w:val="1166"/>
          <w:marRight w:val="0"/>
          <w:marTop w:val="0"/>
          <w:marBottom w:val="0"/>
          <w:divBdr>
            <w:top w:val="none" w:sz="0" w:space="0" w:color="auto"/>
            <w:left w:val="none" w:sz="0" w:space="0" w:color="auto"/>
            <w:bottom w:val="none" w:sz="0" w:space="0" w:color="auto"/>
            <w:right w:val="none" w:sz="0" w:space="0" w:color="auto"/>
          </w:divBdr>
        </w:div>
      </w:divsChild>
    </w:div>
    <w:div w:id="1776557875">
      <w:bodyDiv w:val="1"/>
      <w:marLeft w:val="0"/>
      <w:marRight w:val="0"/>
      <w:marTop w:val="0"/>
      <w:marBottom w:val="0"/>
      <w:divBdr>
        <w:top w:val="none" w:sz="0" w:space="0" w:color="auto"/>
        <w:left w:val="none" w:sz="0" w:space="0" w:color="auto"/>
        <w:bottom w:val="none" w:sz="0" w:space="0" w:color="auto"/>
        <w:right w:val="none" w:sz="0" w:space="0" w:color="auto"/>
      </w:divBdr>
      <w:divsChild>
        <w:div w:id="1369450080">
          <w:marLeft w:val="547"/>
          <w:marRight w:val="0"/>
          <w:marTop w:val="0"/>
          <w:marBottom w:val="0"/>
          <w:divBdr>
            <w:top w:val="none" w:sz="0" w:space="0" w:color="auto"/>
            <w:left w:val="none" w:sz="0" w:space="0" w:color="auto"/>
            <w:bottom w:val="none" w:sz="0" w:space="0" w:color="auto"/>
            <w:right w:val="none" w:sz="0" w:space="0" w:color="auto"/>
          </w:divBdr>
        </w:div>
        <w:div w:id="1980256607">
          <w:marLeft w:val="1166"/>
          <w:marRight w:val="0"/>
          <w:marTop w:val="0"/>
          <w:marBottom w:val="0"/>
          <w:divBdr>
            <w:top w:val="none" w:sz="0" w:space="0" w:color="auto"/>
            <w:left w:val="none" w:sz="0" w:space="0" w:color="auto"/>
            <w:bottom w:val="none" w:sz="0" w:space="0" w:color="auto"/>
            <w:right w:val="none" w:sz="0" w:space="0" w:color="auto"/>
          </w:divBdr>
        </w:div>
        <w:div w:id="1650474054">
          <w:marLeft w:val="547"/>
          <w:marRight w:val="0"/>
          <w:marTop w:val="0"/>
          <w:marBottom w:val="0"/>
          <w:divBdr>
            <w:top w:val="none" w:sz="0" w:space="0" w:color="auto"/>
            <w:left w:val="none" w:sz="0" w:space="0" w:color="auto"/>
            <w:bottom w:val="none" w:sz="0" w:space="0" w:color="auto"/>
            <w:right w:val="none" w:sz="0" w:space="0" w:color="auto"/>
          </w:divBdr>
        </w:div>
        <w:div w:id="556935724">
          <w:marLeft w:val="1166"/>
          <w:marRight w:val="0"/>
          <w:marTop w:val="0"/>
          <w:marBottom w:val="0"/>
          <w:divBdr>
            <w:top w:val="none" w:sz="0" w:space="0" w:color="auto"/>
            <w:left w:val="none" w:sz="0" w:space="0" w:color="auto"/>
            <w:bottom w:val="none" w:sz="0" w:space="0" w:color="auto"/>
            <w:right w:val="none" w:sz="0" w:space="0" w:color="auto"/>
          </w:divBdr>
        </w:div>
        <w:div w:id="247081228">
          <w:marLeft w:val="547"/>
          <w:marRight w:val="0"/>
          <w:marTop w:val="0"/>
          <w:marBottom w:val="0"/>
          <w:divBdr>
            <w:top w:val="none" w:sz="0" w:space="0" w:color="auto"/>
            <w:left w:val="none" w:sz="0" w:space="0" w:color="auto"/>
            <w:bottom w:val="none" w:sz="0" w:space="0" w:color="auto"/>
            <w:right w:val="none" w:sz="0" w:space="0" w:color="auto"/>
          </w:divBdr>
        </w:div>
        <w:div w:id="902525029">
          <w:marLeft w:val="1166"/>
          <w:marRight w:val="0"/>
          <w:marTop w:val="0"/>
          <w:marBottom w:val="0"/>
          <w:divBdr>
            <w:top w:val="none" w:sz="0" w:space="0" w:color="auto"/>
            <w:left w:val="none" w:sz="0" w:space="0" w:color="auto"/>
            <w:bottom w:val="none" w:sz="0" w:space="0" w:color="auto"/>
            <w:right w:val="none" w:sz="0" w:space="0" w:color="auto"/>
          </w:divBdr>
        </w:div>
        <w:div w:id="1488017653">
          <w:marLeft w:val="547"/>
          <w:marRight w:val="0"/>
          <w:marTop w:val="0"/>
          <w:marBottom w:val="0"/>
          <w:divBdr>
            <w:top w:val="none" w:sz="0" w:space="0" w:color="auto"/>
            <w:left w:val="none" w:sz="0" w:space="0" w:color="auto"/>
            <w:bottom w:val="none" w:sz="0" w:space="0" w:color="auto"/>
            <w:right w:val="none" w:sz="0" w:space="0" w:color="auto"/>
          </w:divBdr>
        </w:div>
        <w:div w:id="1583831569">
          <w:marLeft w:val="1166"/>
          <w:marRight w:val="0"/>
          <w:marTop w:val="0"/>
          <w:marBottom w:val="0"/>
          <w:divBdr>
            <w:top w:val="none" w:sz="0" w:space="0" w:color="auto"/>
            <w:left w:val="none" w:sz="0" w:space="0" w:color="auto"/>
            <w:bottom w:val="none" w:sz="0" w:space="0" w:color="auto"/>
            <w:right w:val="none" w:sz="0" w:space="0" w:color="auto"/>
          </w:divBdr>
        </w:div>
      </w:divsChild>
    </w:div>
    <w:div w:id="2024554038">
      <w:bodyDiv w:val="1"/>
      <w:marLeft w:val="0"/>
      <w:marRight w:val="0"/>
      <w:marTop w:val="0"/>
      <w:marBottom w:val="0"/>
      <w:divBdr>
        <w:top w:val="none" w:sz="0" w:space="0" w:color="auto"/>
        <w:left w:val="none" w:sz="0" w:space="0" w:color="auto"/>
        <w:bottom w:val="none" w:sz="0" w:space="0" w:color="auto"/>
        <w:right w:val="none" w:sz="0" w:space="0" w:color="auto"/>
      </w:divBdr>
      <w:divsChild>
        <w:div w:id="1372340954">
          <w:marLeft w:val="0"/>
          <w:marRight w:val="0"/>
          <w:marTop w:val="0"/>
          <w:marBottom w:val="0"/>
          <w:divBdr>
            <w:top w:val="none" w:sz="0" w:space="0" w:color="auto"/>
            <w:left w:val="none" w:sz="0" w:space="0" w:color="auto"/>
            <w:bottom w:val="none" w:sz="0" w:space="0" w:color="auto"/>
            <w:right w:val="none" w:sz="0" w:space="0" w:color="auto"/>
          </w:divBdr>
        </w:div>
        <w:div w:id="1104888341">
          <w:marLeft w:val="0"/>
          <w:marRight w:val="0"/>
          <w:marTop w:val="0"/>
          <w:marBottom w:val="0"/>
          <w:divBdr>
            <w:top w:val="none" w:sz="0" w:space="0" w:color="auto"/>
            <w:left w:val="none" w:sz="0" w:space="0" w:color="auto"/>
            <w:bottom w:val="none" w:sz="0" w:space="0" w:color="auto"/>
            <w:right w:val="none" w:sz="0" w:space="0" w:color="auto"/>
          </w:divBdr>
        </w:div>
        <w:div w:id="799150710">
          <w:marLeft w:val="0"/>
          <w:marRight w:val="0"/>
          <w:marTop w:val="0"/>
          <w:marBottom w:val="0"/>
          <w:divBdr>
            <w:top w:val="none" w:sz="0" w:space="0" w:color="auto"/>
            <w:left w:val="none" w:sz="0" w:space="0" w:color="auto"/>
            <w:bottom w:val="none" w:sz="0" w:space="0" w:color="auto"/>
            <w:right w:val="none" w:sz="0" w:space="0" w:color="auto"/>
          </w:divBdr>
        </w:div>
        <w:div w:id="1110246256">
          <w:marLeft w:val="0"/>
          <w:marRight w:val="0"/>
          <w:marTop w:val="0"/>
          <w:marBottom w:val="0"/>
          <w:divBdr>
            <w:top w:val="none" w:sz="0" w:space="0" w:color="auto"/>
            <w:left w:val="none" w:sz="0" w:space="0" w:color="auto"/>
            <w:bottom w:val="none" w:sz="0" w:space="0" w:color="auto"/>
            <w:right w:val="none" w:sz="0" w:space="0" w:color="auto"/>
          </w:divBdr>
          <w:divsChild>
            <w:div w:id="1342050431">
              <w:marLeft w:val="0"/>
              <w:marRight w:val="0"/>
              <w:marTop w:val="0"/>
              <w:marBottom w:val="0"/>
              <w:divBdr>
                <w:top w:val="none" w:sz="0" w:space="0" w:color="auto"/>
                <w:left w:val="none" w:sz="0" w:space="0" w:color="auto"/>
                <w:bottom w:val="none" w:sz="0" w:space="0" w:color="auto"/>
                <w:right w:val="none" w:sz="0" w:space="0" w:color="auto"/>
              </w:divBdr>
            </w:div>
            <w:div w:id="14375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8181">
      <w:bodyDiv w:val="1"/>
      <w:marLeft w:val="0"/>
      <w:marRight w:val="0"/>
      <w:marTop w:val="0"/>
      <w:marBottom w:val="0"/>
      <w:divBdr>
        <w:top w:val="none" w:sz="0" w:space="0" w:color="auto"/>
        <w:left w:val="none" w:sz="0" w:space="0" w:color="auto"/>
        <w:bottom w:val="none" w:sz="0" w:space="0" w:color="auto"/>
        <w:right w:val="none" w:sz="0" w:space="0" w:color="auto"/>
      </w:divBdr>
      <w:divsChild>
        <w:div w:id="1393121034">
          <w:marLeft w:val="547"/>
          <w:marRight w:val="0"/>
          <w:marTop w:val="0"/>
          <w:marBottom w:val="0"/>
          <w:divBdr>
            <w:top w:val="none" w:sz="0" w:space="0" w:color="auto"/>
            <w:left w:val="none" w:sz="0" w:space="0" w:color="auto"/>
            <w:bottom w:val="none" w:sz="0" w:space="0" w:color="auto"/>
            <w:right w:val="none" w:sz="0" w:space="0" w:color="auto"/>
          </w:divBdr>
        </w:div>
        <w:div w:id="1329866763">
          <w:marLeft w:val="1166"/>
          <w:marRight w:val="0"/>
          <w:marTop w:val="0"/>
          <w:marBottom w:val="0"/>
          <w:divBdr>
            <w:top w:val="none" w:sz="0" w:space="0" w:color="auto"/>
            <w:left w:val="none" w:sz="0" w:space="0" w:color="auto"/>
            <w:bottom w:val="none" w:sz="0" w:space="0" w:color="auto"/>
            <w:right w:val="none" w:sz="0" w:space="0" w:color="auto"/>
          </w:divBdr>
        </w:div>
        <w:div w:id="1054155688">
          <w:marLeft w:val="547"/>
          <w:marRight w:val="0"/>
          <w:marTop w:val="0"/>
          <w:marBottom w:val="0"/>
          <w:divBdr>
            <w:top w:val="none" w:sz="0" w:space="0" w:color="auto"/>
            <w:left w:val="none" w:sz="0" w:space="0" w:color="auto"/>
            <w:bottom w:val="none" w:sz="0" w:space="0" w:color="auto"/>
            <w:right w:val="none" w:sz="0" w:space="0" w:color="auto"/>
          </w:divBdr>
        </w:div>
        <w:div w:id="1702776494">
          <w:marLeft w:val="1166"/>
          <w:marRight w:val="0"/>
          <w:marTop w:val="0"/>
          <w:marBottom w:val="0"/>
          <w:divBdr>
            <w:top w:val="none" w:sz="0" w:space="0" w:color="auto"/>
            <w:left w:val="none" w:sz="0" w:space="0" w:color="auto"/>
            <w:bottom w:val="none" w:sz="0" w:space="0" w:color="auto"/>
            <w:right w:val="none" w:sz="0" w:space="0" w:color="auto"/>
          </w:divBdr>
        </w:div>
        <w:div w:id="397939974">
          <w:marLeft w:val="547"/>
          <w:marRight w:val="0"/>
          <w:marTop w:val="0"/>
          <w:marBottom w:val="0"/>
          <w:divBdr>
            <w:top w:val="none" w:sz="0" w:space="0" w:color="auto"/>
            <w:left w:val="none" w:sz="0" w:space="0" w:color="auto"/>
            <w:bottom w:val="none" w:sz="0" w:space="0" w:color="auto"/>
            <w:right w:val="none" w:sz="0" w:space="0" w:color="auto"/>
          </w:divBdr>
        </w:div>
        <w:div w:id="1774401156">
          <w:marLeft w:val="1166"/>
          <w:marRight w:val="0"/>
          <w:marTop w:val="0"/>
          <w:marBottom w:val="0"/>
          <w:divBdr>
            <w:top w:val="none" w:sz="0" w:space="0" w:color="auto"/>
            <w:left w:val="none" w:sz="0" w:space="0" w:color="auto"/>
            <w:bottom w:val="none" w:sz="0" w:space="0" w:color="auto"/>
            <w:right w:val="none" w:sz="0" w:space="0" w:color="auto"/>
          </w:divBdr>
        </w:div>
      </w:divsChild>
    </w:div>
    <w:div w:id="210614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ot="0" spcFirstLastPara="0"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txDef>
      <a:spPr>
        <a:noFill/>
        <a:ln>
          <a:noFill/>
        </a:ln>
      </a:spPr>
      <a:bodyPr rot="0" spcFirstLastPara="0" vert="horz" wrap="none" lIns="91440" tIns="45720" rIns="91440" bIns="45720" numCol="1" spcCol="0" rtlCol="0" fromWordArt="0" anchor="t" anchorCtr="0" forceAA="0" compatLnSpc="1">
        <a:prstTxWarp prst="textNoShape">
          <a:avLst/>
        </a:prstTxWarp>
        <a:noAutofit/>
      </a:bodyPr>
      <a:lstStyle/>
      <a:style>
        <a:lnRef idx="2">
          <a:schemeClr val="accent3"/>
        </a:lnRef>
        <a:fillRef idx="1">
          <a:schemeClr val="lt1"/>
        </a:fillRef>
        <a:effectRef idx="0">
          <a:schemeClr val="accent3"/>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F6ADE-CCA1-4F2E-B943-C0C34D90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8</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dc:creator>
  <cp:lastModifiedBy>Petri Alessandro</cp:lastModifiedBy>
  <cp:revision>181</cp:revision>
  <cp:lastPrinted>2013-02-28T14:37:00Z</cp:lastPrinted>
  <dcterms:created xsi:type="dcterms:W3CDTF">2013-04-12T08:20:00Z</dcterms:created>
  <dcterms:modified xsi:type="dcterms:W3CDTF">2013-05-08T14:17:00Z</dcterms:modified>
</cp:coreProperties>
</file>