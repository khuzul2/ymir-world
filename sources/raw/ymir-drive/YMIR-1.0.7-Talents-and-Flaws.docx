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A92" w:rsidRDefault="00045A92" w:rsidP="00CD2B01"/>
    <w:p w:rsidR="00045A92" w:rsidRDefault="00045A92" w:rsidP="00CD2B01"/>
    <w:p w:rsidR="00045A92" w:rsidRDefault="00045A92" w:rsidP="00CD2B01"/>
    <w:p w:rsidR="00045A92" w:rsidRDefault="00045A92" w:rsidP="00CD2B01"/>
    <w:p w:rsidR="00045A92" w:rsidRDefault="00045A92" w:rsidP="00CD2B01"/>
    <w:p w:rsidR="00045A92" w:rsidRDefault="00045A92" w:rsidP="00CD2B01"/>
    <w:p w:rsidR="00045A92" w:rsidRDefault="00045A92" w:rsidP="00CD2B01"/>
    <w:p w:rsidR="00045A92" w:rsidRDefault="00045A92" w:rsidP="00CD2B01"/>
    <w:p w:rsidR="00045A92" w:rsidRDefault="00045A92" w:rsidP="00CD2B01"/>
    <w:p w:rsidR="00045A92" w:rsidRDefault="00045A92" w:rsidP="00920E0C">
      <w:pPr>
        <w:jc w:val="center"/>
        <w:rPr>
          <w:rStyle w:val="BookTitle"/>
          <w:rFonts w:cs="Calibri"/>
          <w:bCs/>
          <w:sz w:val="204"/>
          <w:szCs w:val="204"/>
        </w:rPr>
      </w:pPr>
      <w:r w:rsidRPr="00D6740B">
        <w:rPr>
          <w:rStyle w:val="BookTitle"/>
          <w:rFonts w:cs="Calibri"/>
          <w:bCs/>
          <w:sz w:val="204"/>
          <w:szCs w:val="204"/>
        </w:rPr>
        <w:t>YMIR</w:t>
      </w:r>
    </w:p>
    <w:p w:rsidR="00045A92" w:rsidRPr="00EB0392" w:rsidRDefault="00045A92" w:rsidP="007747D7">
      <w:pPr>
        <w:jc w:val="center"/>
        <w:rPr>
          <w:rStyle w:val="BookTitle"/>
          <w:rFonts w:cs="Calibri"/>
          <w:bCs/>
          <w:sz w:val="96"/>
          <w:szCs w:val="96"/>
        </w:rPr>
      </w:pPr>
      <w:r>
        <w:rPr>
          <w:rStyle w:val="BookTitle"/>
          <w:rFonts w:cs="Calibri"/>
          <w:bCs/>
          <w:sz w:val="96"/>
          <w:szCs w:val="96"/>
        </w:rPr>
        <w:t>Talents and Flaws</w:t>
      </w:r>
    </w:p>
    <w:p w:rsidR="00045A92" w:rsidRDefault="00045A92">
      <w:pPr>
        <w:jc w:val="left"/>
        <w:rPr>
          <w:rFonts w:ascii="Cambria" w:hAnsi="Cambria" w:cs="Times New Roman"/>
          <w:b/>
          <w:bCs/>
          <w:color w:val="365F91"/>
          <w:sz w:val="28"/>
          <w:lang w:val="de-DE" w:eastAsia="fa-IR" w:bidi="fa-IR"/>
        </w:rPr>
      </w:pPr>
      <w:r>
        <w:rPr>
          <w:lang w:val="de-DE" w:eastAsia="fa-IR" w:bidi="fa-IR"/>
        </w:rPr>
        <w:br w:type="page"/>
      </w:r>
    </w:p>
    <w:p w:rsidR="00045A92" w:rsidRDefault="00045A92" w:rsidP="000B45F0">
      <w:pPr>
        <w:pStyle w:val="Heading1"/>
        <w:rPr>
          <w:lang w:val="de-DE" w:eastAsia="fa-IR" w:bidi="fa-IR"/>
        </w:rPr>
      </w:pPr>
      <w:bookmarkStart w:id="0" w:name="_Toc366160908"/>
      <w:r>
        <w:rPr>
          <w:lang w:val="de-DE" w:eastAsia="fa-IR" w:bidi="fa-IR"/>
        </w:rPr>
        <w:t>Table of Contents</w:t>
      </w:r>
      <w:bookmarkEnd w:id="0"/>
    </w:p>
    <w:p w:rsidR="00850EFA" w:rsidRPr="0098174D" w:rsidRDefault="00045A92">
      <w:pPr>
        <w:pStyle w:val="TOC1"/>
        <w:tabs>
          <w:tab w:val="right" w:leader="dot" w:pos="10457"/>
        </w:tabs>
        <w:rPr>
          <w:rFonts w:ascii="Calibri" w:eastAsia="Times New Roman" w:hAnsi="Calibri" w:cs="Times New Roman"/>
          <w:b w:val="0"/>
          <w:bCs w:val="0"/>
          <w:caps w:val="0"/>
          <w:noProof/>
          <w:sz w:val="22"/>
          <w:szCs w:val="22"/>
          <w:lang w:val="it-IT"/>
        </w:rPr>
      </w:pPr>
      <w:r w:rsidRPr="00FD7E5A">
        <w:rPr>
          <w:rFonts w:ascii="Calibri" w:hAnsi="Calibri"/>
          <w:color w:val="00000A"/>
          <w:kern w:val="1"/>
          <w:sz w:val="18"/>
          <w:lang w:val="de-DE" w:eastAsia="fa-IR" w:bidi="fa-IR"/>
        </w:rPr>
        <w:fldChar w:fldCharType="begin"/>
      </w:r>
      <w:r w:rsidRPr="00FD7E5A">
        <w:rPr>
          <w:rFonts w:ascii="Calibri" w:hAnsi="Calibri"/>
          <w:color w:val="00000A"/>
          <w:kern w:val="1"/>
          <w:sz w:val="18"/>
          <w:lang w:val="de-DE" w:eastAsia="fa-IR" w:bidi="fa-IR"/>
        </w:rPr>
        <w:instrText xml:space="preserve"> TOC \o "1-2" \h \z \u </w:instrText>
      </w:r>
      <w:r w:rsidRPr="00FD7E5A">
        <w:rPr>
          <w:rFonts w:ascii="Calibri" w:hAnsi="Calibri"/>
          <w:color w:val="00000A"/>
          <w:kern w:val="1"/>
          <w:sz w:val="18"/>
          <w:lang w:val="de-DE" w:eastAsia="fa-IR" w:bidi="fa-IR"/>
        </w:rPr>
        <w:fldChar w:fldCharType="separate"/>
      </w:r>
      <w:hyperlink w:anchor="_Toc366160908" w:history="1">
        <w:r w:rsidR="00850EFA" w:rsidRPr="006C268E">
          <w:rPr>
            <w:rStyle w:val="Hyperlink"/>
            <w:noProof/>
            <w:lang w:val="de-DE" w:eastAsia="fa-IR" w:bidi="fa-IR"/>
          </w:rPr>
          <w:t>Table of Contents</w:t>
        </w:r>
        <w:r w:rsidR="00850EFA">
          <w:rPr>
            <w:noProof/>
            <w:webHidden/>
          </w:rPr>
          <w:tab/>
        </w:r>
        <w:r w:rsidR="00850EFA">
          <w:rPr>
            <w:noProof/>
            <w:webHidden/>
          </w:rPr>
          <w:fldChar w:fldCharType="begin"/>
        </w:r>
        <w:r w:rsidR="00850EFA">
          <w:rPr>
            <w:noProof/>
            <w:webHidden/>
          </w:rPr>
          <w:instrText xml:space="preserve"> PAGEREF _Toc366160908 \h </w:instrText>
        </w:r>
        <w:r w:rsidR="00850EFA">
          <w:rPr>
            <w:noProof/>
            <w:webHidden/>
          </w:rPr>
        </w:r>
        <w:r w:rsidR="00850EFA">
          <w:rPr>
            <w:noProof/>
            <w:webHidden/>
          </w:rPr>
          <w:fldChar w:fldCharType="separate"/>
        </w:r>
        <w:r w:rsidR="00850EFA">
          <w:rPr>
            <w:noProof/>
            <w:webHidden/>
          </w:rPr>
          <w:t>2</w:t>
        </w:r>
        <w:r w:rsidR="00850EFA">
          <w:rPr>
            <w:noProof/>
            <w:webHidden/>
          </w:rPr>
          <w:fldChar w:fldCharType="end"/>
        </w:r>
      </w:hyperlink>
    </w:p>
    <w:p w:rsidR="00850EFA" w:rsidRPr="0098174D" w:rsidRDefault="00850EFA">
      <w:pPr>
        <w:pStyle w:val="TOC2"/>
        <w:tabs>
          <w:tab w:val="right" w:leader="dot" w:pos="10457"/>
        </w:tabs>
        <w:rPr>
          <w:rFonts w:eastAsia="Times New Roman" w:cs="Times New Roman"/>
          <w:b w:val="0"/>
          <w:bCs w:val="0"/>
          <w:noProof/>
          <w:sz w:val="22"/>
          <w:szCs w:val="22"/>
          <w:lang w:val="it-IT"/>
        </w:rPr>
      </w:pPr>
      <w:hyperlink w:anchor="_Toc366160909" w:history="1">
        <w:r w:rsidRPr="006C268E">
          <w:rPr>
            <w:rStyle w:val="Hyperlink"/>
            <w:noProof/>
          </w:rPr>
          <w:t>General</w:t>
        </w:r>
        <w:r>
          <w:rPr>
            <w:noProof/>
            <w:webHidden/>
          </w:rPr>
          <w:tab/>
        </w:r>
        <w:r>
          <w:rPr>
            <w:noProof/>
            <w:webHidden/>
          </w:rPr>
          <w:fldChar w:fldCharType="begin"/>
        </w:r>
        <w:r>
          <w:rPr>
            <w:noProof/>
            <w:webHidden/>
          </w:rPr>
          <w:instrText xml:space="preserve"> PAGEREF _Toc366160909 \h </w:instrText>
        </w:r>
        <w:r>
          <w:rPr>
            <w:noProof/>
            <w:webHidden/>
          </w:rPr>
        </w:r>
        <w:r>
          <w:rPr>
            <w:noProof/>
            <w:webHidden/>
          </w:rPr>
          <w:fldChar w:fldCharType="separate"/>
        </w:r>
        <w:r>
          <w:rPr>
            <w:noProof/>
            <w:webHidden/>
          </w:rPr>
          <w:t>3</w:t>
        </w:r>
        <w:r>
          <w:rPr>
            <w:noProof/>
            <w:webHidden/>
          </w:rPr>
          <w:fldChar w:fldCharType="end"/>
        </w:r>
      </w:hyperlink>
    </w:p>
    <w:p w:rsidR="00850EFA" w:rsidRPr="0098174D" w:rsidRDefault="00850EFA">
      <w:pPr>
        <w:pStyle w:val="TOC2"/>
        <w:tabs>
          <w:tab w:val="right" w:leader="dot" w:pos="10457"/>
        </w:tabs>
        <w:rPr>
          <w:rFonts w:eastAsia="Times New Roman" w:cs="Times New Roman"/>
          <w:b w:val="0"/>
          <w:bCs w:val="0"/>
          <w:noProof/>
          <w:sz w:val="22"/>
          <w:szCs w:val="22"/>
          <w:lang w:val="it-IT"/>
        </w:rPr>
      </w:pPr>
      <w:hyperlink w:anchor="_Toc366160910" w:history="1">
        <w:r w:rsidRPr="006C268E">
          <w:rPr>
            <w:rStyle w:val="Hyperlink"/>
            <w:noProof/>
          </w:rPr>
          <w:t>Path of Combat</w:t>
        </w:r>
        <w:r>
          <w:rPr>
            <w:noProof/>
            <w:webHidden/>
          </w:rPr>
          <w:tab/>
        </w:r>
        <w:r>
          <w:rPr>
            <w:noProof/>
            <w:webHidden/>
          </w:rPr>
          <w:fldChar w:fldCharType="begin"/>
        </w:r>
        <w:r>
          <w:rPr>
            <w:noProof/>
            <w:webHidden/>
          </w:rPr>
          <w:instrText xml:space="preserve"> PAGEREF _Toc366160910 \h </w:instrText>
        </w:r>
        <w:r>
          <w:rPr>
            <w:noProof/>
            <w:webHidden/>
          </w:rPr>
        </w:r>
        <w:r>
          <w:rPr>
            <w:noProof/>
            <w:webHidden/>
          </w:rPr>
          <w:fldChar w:fldCharType="separate"/>
        </w:r>
        <w:r>
          <w:rPr>
            <w:noProof/>
            <w:webHidden/>
          </w:rPr>
          <w:t>5</w:t>
        </w:r>
        <w:r>
          <w:rPr>
            <w:noProof/>
            <w:webHidden/>
          </w:rPr>
          <w:fldChar w:fldCharType="end"/>
        </w:r>
      </w:hyperlink>
    </w:p>
    <w:p w:rsidR="00850EFA" w:rsidRPr="0098174D" w:rsidRDefault="00850EFA">
      <w:pPr>
        <w:pStyle w:val="TOC2"/>
        <w:tabs>
          <w:tab w:val="right" w:leader="dot" w:pos="10457"/>
        </w:tabs>
        <w:rPr>
          <w:rFonts w:eastAsia="Times New Roman" w:cs="Times New Roman"/>
          <w:b w:val="0"/>
          <w:bCs w:val="0"/>
          <w:noProof/>
          <w:sz w:val="22"/>
          <w:szCs w:val="22"/>
          <w:lang w:val="it-IT"/>
        </w:rPr>
      </w:pPr>
      <w:hyperlink w:anchor="_Toc366160911" w:history="1">
        <w:r w:rsidRPr="006C268E">
          <w:rPr>
            <w:rStyle w:val="Hyperlink"/>
            <w:noProof/>
          </w:rPr>
          <w:t>Path of Summoning</w:t>
        </w:r>
        <w:r>
          <w:rPr>
            <w:noProof/>
            <w:webHidden/>
          </w:rPr>
          <w:tab/>
        </w:r>
        <w:r>
          <w:rPr>
            <w:noProof/>
            <w:webHidden/>
          </w:rPr>
          <w:fldChar w:fldCharType="begin"/>
        </w:r>
        <w:r>
          <w:rPr>
            <w:noProof/>
            <w:webHidden/>
          </w:rPr>
          <w:instrText xml:space="preserve"> PAGEREF _Toc366160911 \h </w:instrText>
        </w:r>
        <w:r>
          <w:rPr>
            <w:noProof/>
            <w:webHidden/>
          </w:rPr>
        </w:r>
        <w:r>
          <w:rPr>
            <w:noProof/>
            <w:webHidden/>
          </w:rPr>
          <w:fldChar w:fldCharType="separate"/>
        </w:r>
        <w:r>
          <w:rPr>
            <w:noProof/>
            <w:webHidden/>
          </w:rPr>
          <w:t>10</w:t>
        </w:r>
        <w:r>
          <w:rPr>
            <w:noProof/>
            <w:webHidden/>
          </w:rPr>
          <w:fldChar w:fldCharType="end"/>
        </w:r>
      </w:hyperlink>
    </w:p>
    <w:p w:rsidR="00850EFA" w:rsidRPr="0098174D" w:rsidRDefault="00850EFA">
      <w:pPr>
        <w:pStyle w:val="TOC2"/>
        <w:tabs>
          <w:tab w:val="right" w:leader="dot" w:pos="10457"/>
        </w:tabs>
        <w:rPr>
          <w:rFonts w:eastAsia="Times New Roman" w:cs="Times New Roman"/>
          <w:b w:val="0"/>
          <w:bCs w:val="0"/>
          <w:noProof/>
          <w:sz w:val="22"/>
          <w:szCs w:val="22"/>
          <w:lang w:val="it-IT"/>
        </w:rPr>
      </w:pPr>
      <w:hyperlink w:anchor="_Toc366160912" w:history="1">
        <w:r w:rsidRPr="006C268E">
          <w:rPr>
            <w:rStyle w:val="Hyperlink"/>
            <w:noProof/>
          </w:rPr>
          <w:t>Path of Magic</w:t>
        </w:r>
        <w:r>
          <w:rPr>
            <w:noProof/>
            <w:webHidden/>
          </w:rPr>
          <w:tab/>
        </w:r>
        <w:r>
          <w:rPr>
            <w:noProof/>
            <w:webHidden/>
          </w:rPr>
          <w:fldChar w:fldCharType="begin"/>
        </w:r>
        <w:r>
          <w:rPr>
            <w:noProof/>
            <w:webHidden/>
          </w:rPr>
          <w:instrText xml:space="preserve"> PAGEREF _Toc366160912 \h </w:instrText>
        </w:r>
        <w:r>
          <w:rPr>
            <w:noProof/>
            <w:webHidden/>
          </w:rPr>
        </w:r>
        <w:r>
          <w:rPr>
            <w:noProof/>
            <w:webHidden/>
          </w:rPr>
          <w:fldChar w:fldCharType="separate"/>
        </w:r>
        <w:r>
          <w:rPr>
            <w:noProof/>
            <w:webHidden/>
          </w:rPr>
          <w:t>13</w:t>
        </w:r>
        <w:r>
          <w:rPr>
            <w:noProof/>
            <w:webHidden/>
          </w:rPr>
          <w:fldChar w:fldCharType="end"/>
        </w:r>
      </w:hyperlink>
    </w:p>
    <w:p w:rsidR="00850EFA" w:rsidRPr="0098174D" w:rsidRDefault="00850EFA">
      <w:pPr>
        <w:pStyle w:val="TOC2"/>
        <w:tabs>
          <w:tab w:val="right" w:leader="dot" w:pos="10457"/>
        </w:tabs>
        <w:rPr>
          <w:rFonts w:eastAsia="Times New Roman" w:cs="Times New Roman"/>
          <w:b w:val="0"/>
          <w:bCs w:val="0"/>
          <w:noProof/>
          <w:sz w:val="22"/>
          <w:szCs w:val="22"/>
          <w:lang w:val="it-IT"/>
        </w:rPr>
      </w:pPr>
      <w:hyperlink w:anchor="_Toc366160913" w:history="1">
        <w:r w:rsidRPr="006C268E">
          <w:rPr>
            <w:rStyle w:val="Hyperlink"/>
            <w:noProof/>
          </w:rPr>
          <w:t>Magician Specialties</w:t>
        </w:r>
        <w:r>
          <w:rPr>
            <w:noProof/>
            <w:webHidden/>
          </w:rPr>
          <w:tab/>
        </w:r>
        <w:r>
          <w:rPr>
            <w:noProof/>
            <w:webHidden/>
          </w:rPr>
          <w:fldChar w:fldCharType="begin"/>
        </w:r>
        <w:r>
          <w:rPr>
            <w:noProof/>
            <w:webHidden/>
          </w:rPr>
          <w:instrText xml:space="preserve"> PAGEREF _Toc366160913 \h </w:instrText>
        </w:r>
        <w:r>
          <w:rPr>
            <w:noProof/>
            <w:webHidden/>
          </w:rPr>
        </w:r>
        <w:r>
          <w:rPr>
            <w:noProof/>
            <w:webHidden/>
          </w:rPr>
          <w:fldChar w:fldCharType="separate"/>
        </w:r>
        <w:r>
          <w:rPr>
            <w:noProof/>
            <w:webHidden/>
          </w:rPr>
          <w:t>15</w:t>
        </w:r>
        <w:r>
          <w:rPr>
            <w:noProof/>
            <w:webHidden/>
          </w:rPr>
          <w:fldChar w:fldCharType="end"/>
        </w:r>
      </w:hyperlink>
    </w:p>
    <w:p w:rsidR="00850EFA" w:rsidRPr="0098174D" w:rsidRDefault="00850EFA">
      <w:pPr>
        <w:pStyle w:val="TOC2"/>
        <w:tabs>
          <w:tab w:val="right" w:leader="dot" w:pos="10457"/>
        </w:tabs>
        <w:rPr>
          <w:rFonts w:eastAsia="Times New Roman" w:cs="Times New Roman"/>
          <w:b w:val="0"/>
          <w:bCs w:val="0"/>
          <w:noProof/>
          <w:sz w:val="22"/>
          <w:szCs w:val="22"/>
          <w:lang w:val="it-IT"/>
        </w:rPr>
      </w:pPr>
      <w:hyperlink w:anchor="_Toc366160914" w:history="1">
        <w:r w:rsidRPr="006C268E">
          <w:rPr>
            <w:rStyle w:val="Hyperlink"/>
            <w:noProof/>
          </w:rPr>
          <w:t>Path of Corruption</w:t>
        </w:r>
        <w:r>
          <w:rPr>
            <w:noProof/>
            <w:webHidden/>
          </w:rPr>
          <w:tab/>
        </w:r>
        <w:r>
          <w:rPr>
            <w:noProof/>
            <w:webHidden/>
          </w:rPr>
          <w:fldChar w:fldCharType="begin"/>
        </w:r>
        <w:r>
          <w:rPr>
            <w:noProof/>
            <w:webHidden/>
          </w:rPr>
          <w:instrText xml:space="preserve"> PAGEREF _Toc366160914 \h </w:instrText>
        </w:r>
        <w:r>
          <w:rPr>
            <w:noProof/>
            <w:webHidden/>
          </w:rPr>
        </w:r>
        <w:r>
          <w:rPr>
            <w:noProof/>
            <w:webHidden/>
          </w:rPr>
          <w:fldChar w:fldCharType="separate"/>
        </w:r>
        <w:r>
          <w:rPr>
            <w:noProof/>
            <w:webHidden/>
          </w:rPr>
          <w:t>16</w:t>
        </w:r>
        <w:r>
          <w:rPr>
            <w:noProof/>
            <w:webHidden/>
          </w:rPr>
          <w:fldChar w:fldCharType="end"/>
        </w:r>
      </w:hyperlink>
    </w:p>
    <w:p w:rsidR="00850EFA" w:rsidRPr="0098174D" w:rsidRDefault="00850EFA">
      <w:pPr>
        <w:pStyle w:val="TOC2"/>
        <w:tabs>
          <w:tab w:val="right" w:leader="dot" w:pos="10457"/>
        </w:tabs>
        <w:rPr>
          <w:rFonts w:eastAsia="Times New Roman" w:cs="Times New Roman"/>
          <w:b w:val="0"/>
          <w:bCs w:val="0"/>
          <w:noProof/>
          <w:sz w:val="22"/>
          <w:szCs w:val="22"/>
          <w:lang w:val="it-IT"/>
        </w:rPr>
      </w:pPr>
      <w:hyperlink w:anchor="_Toc366160915" w:history="1">
        <w:r w:rsidRPr="006C268E">
          <w:rPr>
            <w:rStyle w:val="Hyperlink"/>
            <w:noProof/>
          </w:rPr>
          <w:t>Path of Faith</w:t>
        </w:r>
        <w:r>
          <w:rPr>
            <w:noProof/>
            <w:webHidden/>
          </w:rPr>
          <w:tab/>
        </w:r>
        <w:r>
          <w:rPr>
            <w:noProof/>
            <w:webHidden/>
          </w:rPr>
          <w:fldChar w:fldCharType="begin"/>
        </w:r>
        <w:r>
          <w:rPr>
            <w:noProof/>
            <w:webHidden/>
          </w:rPr>
          <w:instrText xml:space="preserve"> PAGEREF _Toc366160915 \h </w:instrText>
        </w:r>
        <w:r>
          <w:rPr>
            <w:noProof/>
            <w:webHidden/>
          </w:rPr>
        </w:r>
        <w:r>
          <w:rPr>
            <w:noProof/>
            <w:webHidden/>
          </w:rPr>
          <w:fldChar w:fldCharType="separate"/>
        </w:r>
        <w:r>
          <w:rPr>
            <w:noProof/>
            <w:webHidden/>
          </w:rPr>
          <w:t>18</w:t>
        </w:r>
        <w:r>
          <w:rPr>
            <w:noProof/>
            <w:webHidden/>
          </w:rPr>
          <w:fldChar w:fldCharType="end"/>
        </w:r>
      </w:hyperlink>
    </w:p>
    <w:p w:rsidR="00045A92" w:rsidRPr="00B65B53" w:rsidRDefault="00045A92" w:rsidP="00E22A55">
      <w:pPr>
        <w:pStyle w:val="TOCHeading"/>
        <w:spacing w:before="0" w:line="360" w:lineRule="auto"/>
        <w:rPr>
          <w:lang w:val="en-GB"/>
        </w:rPr>
      </w:pPr>
      <w:r w:rsidRPr="00FD7E5A">
        <w:rPr>
          <w:rFonts w:ascii="Calibri" w:hAnsi="Calibri"/>
          <w:color w:val="00000A"/>
          <w:kern w:val="1"/>
          <w:sz w:val="18"/>
          <w:lang w:val="de-DE" w:eastAsia="fa-IR" w:bidi="fa-IR"/>
        </w:rPr>
        <w:fldChar w:fldCharType="end"/>
      </w:r>
      <w:bookmarkStart w:id="1" w:name="_Toc331347288"/>
      <w:r w:rsidRPr="00B65B53">
        <w:rPr>
          <w:lang w:val="en-GB"/>
        </w:rPr>
        <w:br w:type="page"/>
      </w:r>
      <w:bookmarkStart w:id="2" w:name="_Toc345443778"/>
      <w:bookmarkStart w:id="3" w:name="_Toc345444380"/>
      <w:bookmarkStart w:id="4" w:name="_Toc349829170"/>
      <w:r w:rsidRPr="00B65B53">
        <w:rPr>
          <w:lang w:val="en-GB"/>
        </w:rPr>
        <w:lastRenderedPageBreak/>
        <w:t>Talents</w:t>
      </w:r>
      <w:bookmarkEnd w:id="2"/>
      <w:bookmarkEnd w:id="3"/>
      <w:bookmarkEnd w:id="4"/>
    </w:p>
    <w:p w:rsidR="00045A92" w:rsidRDefault="00045A92" w:rsidP="008C0AFB">
      <w:r>
        <w:t xml:space="preserve">Talents are special attributes of characters that are acquired during the game. Talents define the characters and why they are unique or special. </w:t>
      </w:r>
    </w:p>
    <w:p w:rsidR="00045A92" w:rsidRDefault="00045A92" w:rsidP="008C0AFB">
      <w:r>
        <w:t>Each Talent is structured as follows</w:t>
      </w:r>
    </w:p>
    <w:p w:rsidR="00045A92" w:rsidRDefault="00045A92" w:rsidP="008C0AFB">
      <w:pPr>
        <w:pStyle w:val="ListParagraph"/>
        <w:numPr>
          <w:ilvl w:val="0"/>
          <w:numId w:val="46"/>
        </w:numPr>
        <w:rPr>
          <w:b/>
        </w:rPr>
      </w:pPr>
      <w:r w:rsidRPr="004A2C52">
        <w:rPr>
          <w:b/>
        </w:rPr>
        <w:t>Level</w:t>
      </w:r>
    </w:p>
    <w:p w:rsidR="00045A92" w:rsidRDefault="00045A92" w:rsidP="008C0AFB">
      <w:pPr>
        <w:pStyle w:val="ListParagraph"/>
        <w:numPr>
          <w:ilvl w:val="0"/>
          <w:numId w:val="46"/>
        </w:numPr>
        <w:rPr>
          <w:b/>
        </w:rPr>
      </w:pPr>
      <w:r w:rsidRPr="004A2C52">
        <w:rPr>
          <w:b/>
        </w:rPr>
        <w:t>DP Cost</w:t>
      </w:r>
    </w:p>
    <w:p w:rsidR="00045A92" w:rsidRDefault="00045A92" w:rsidP="008C0AFB">
      <w:pPr>
        <w:pStyle w:val="ListParagraph"/>
        <w:numPr>
          <w:ilvl w:val="0"/>
          <w:numId w:val="46"/>
        </w:numPr>
        <w:rPr>
          <w:b/>
        </w:rPr>
      </w:pPr>
      <w:r w:rsidRPr="004A2C52">
        <w:rPr>
          <w:b/>
        </w:rPr>
        <w:t>Description</w:t>
      </w:r>
    </w:p>
    <w:p w:rsidR="00045A92" w:rsidRPr="00BC18DE" w:rsidRDefault="00045A92" w:rsidP="00BC18DE">
      <w:pPr>
        <w:rPr>
          <w:b/>
        </w:rPr>
      </w:pPr>
      <w:r>
        <w:t>Each of the talents in the same table has the talent right before it as an additional prerequisite.</w:t>
      </w:r>
    </w:p>
    <w:p w:rsidR="00045A92" w:rsidRDefault="00045A92" w:rsidP="00E22A55">
      <w:pPr>
        <w:pStyle w:val="Heading2"/>
        <w:numPr>
          <w:ilvl w:val="0"/>
          <w:numId w:val="0"/>
        </w:numPr>
        <w:ind w:left="576" w:hanging="576"/>
      </w:pPr>
      <w:bookmarkStart w:id="5" w:name="_Toc366160909"/>
      <w:r>
        <w:t>General</w:t>
      </w:r>
      <w:bookmarkEnd w:id="5"/>
    </w:p>
    <w:p w:rsidR="00045A92" w:rsidRDefault="00045A92" w:rsidP="008C0AFB">
      <w:pPr>
        <w:pStyle w:val="Heading3"/>
      </w:pPr>
      <w:bookmarkStart w:id="6" w:name="_GoBack"/>
      <w:bookmarkEnd w:id="6"/>
      <w:r>
        <w:t>Sex Appeal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F4330">
        <w:tc>
          <w:tcPr>
            <w:tcW w:w="817" w:type="dxa"/>
          </w:tcPr>
          <w:p w:rsidR="00045A92" w:rsidRPr="009F4330" w:rsidRDefault="00045A92" w:rsidP="009F4330">
            <w:pPr>
              <w:spacing w:after="0" w:line="240" w:lineRule="auto"/>
              <w:rPr>
                <w:b/>
              </w:rPr>
            </w:pPr>
            <w:r w:rsidRPr="009F4330">
              <w:rPr>
                <w:b/>
              </w:rPr>
              <w:t>Level</w:t>
            </w:r>
          </w:p>
        </w:tc>
        <w:tc>
          <w:tcPr>
            <w:tcW w:w="992" w:type="dxa"/>
          </w:tcPr>
          <w:p w:rsidR="00045A92" w:rsidRPr="009F4330" w:rsidRDefault="00045A92" w:rsidP="009F4330">
            <w:pPr>
              <w:spacing w:after="0" w:line="240" w:lineRule="auto"/>
              <w:rPr>
                <w:b/>
              </w:rPr>
            </w:pPr>
            <w:r w:rsidRPr="009F4330">
              <w:rPr>
                <w:b/>
              </w:rPr>
              <w:t>DP Cost</w:t>
            </w:r>
          </w:p>
        </w:tc>
        <w:tc>
          <w:tcPr>
            <w:tcW w:w="8798" w:type="dxa"/>
          </w:tcPr>
          <w:p w:rsidR="00045A92" w:rsidRPr="009F4330" w:rsidRDefault="00045A92" w:rsidP="009F4330">
            <w:pPr>
              <w:spacing w:after="0" w:line="240" w:lineRule="auto"/>
              <w:rPr>
                <w:b/>
              </w:rPr>
            </w:pPr>
            <w:r w:rsidRPr="009F4330">
              <w:rPr>
                <w:b/>
              </w:rPr>
              <w:t>Description</w:t>
            </w:r>
          </w:p>
        </w:tc>
      </w:tr>
      <w:tr w:rsidR="00045A92" w:rsidRPr="009F4330" w:rsidTr="009F4330">
        <w:tc>
          <w:tcPr>
            <w:tcW w:w="817" w:type="dxa"/>
          </w:tcPr>
          <w:p w:rsidR="00045A92" w:rsidRPr="009F4330" w:rsidRDefault="00045A92" w:rsidP="009F4330">
            <w:pPr>
              <w:spacing w:after="0" w:line="240" w:lineRule="auto"/>
            </w:pPr>
            <w:r w:rsidRPr="009F4330">
              <w:t>3</w:t>
            </w:r>
          </w:p>
        </w:tc>
        <w:tc>
          <w:tcPr>
            <w:tcW w:w="992" w:type="dxa"/>
          </w:tcPr>
          <w:p w:rsidR="00045A92" w:rsidRPr="009F4330" w:rsidRDefault="00045A92" w:rsidP="009F4330">
            <w:pPr>
              <w:spacing w:after="0" w:line="240" w:lineRule="auto"/>
            </w:pPr>
            <w:r>
              <w:t>20</w:t>
            </w:r>
          </w:p>
        </w:tc>
        <w:tc>
          <w:tcPr>
            <w:tcW w:w="8798" w:type="dxa"/>
          </w:tcPr>
          <w:p w:rsidR="00045A92" w:rsidRPr="009F4330" w:rsidRDefault="00045A92" w:rsidP="009F4330">
            <w:pPr>
              <w:spacing w:after="0" w:line="240" w:lineRule="auto"/>
            </w:pPr>
            <w:r>
              <w:t>If you fail an Influence maneuver you can make a Luck Roll. It it succeeds, treat your attempt as a successful, but you have to insert a romance-based twist to it.</w:t>
            </w:r>
          </w:p>
        </w:tc>
      </w:tr>
    </w:tbl>
    <w:p w:rsidR="00045A92" w:rsidRDefault="00045A92" w:rsidP="008C0AFB">
      <w:pPr>
        <w:pStyle w:val="Heading3"/>
      </w:pPr>
      <w:r>
        <w:t>Golden Tongue</w:t>
      </w:r>
    </w:p>
    <w:p w:rsidR="00045A92" w:rsidRPr="00A8106D" w:rsidRDefault="00045A92" w:rsidP="00A8106D">
      <w:pPr>
        <w:rPr>
          <w:lang w:val="en-GB"/>
        </w:rPr>
      </w:pPr>
      <w:r>
        <w:t xml:space="preserve">Prerequisites: </w:t>
      </w:r>
      <w:r>
        <w:tab/>
      </w:r>
      <w:r>
        <w:tab/>
      </w:r>
      <w:r>
        <w:rPr>
          <w:i/>
        </w:rPr>
        <w:t>Charisma 40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F4330">
        <w:tc>
          <w:tcPr>
            <w:tcW w:w="817" w:type="dxa"/>
          </w:tcPr>
          <w:p w:rsidR="00045A92" w:rsidRPr="009F4330" w:rsidRDefault="00045A92" w:rsidP="009F4330">
            <w:pPr>
              <w:spacing w:after="0" w:line="240" w:lineRule="auto"/>
              <w:rPr>
                <w:b/>
              </w:rPr>
            </w:pPr>
            <w:r w:rsidRPr="009F4330">
              <w:rPr>
                <w:b/>
              </w:rPr>
              <w:t>Level</w:t>
            </w:r>
          </w:p>
        </w:tc>
        <w:tc>
          <w:tcPr>
            <w:tcW w:w="992" w:type="dxa"/>
          </w:tcPr>
          <w:p w:rsidR="00045A92" w:rsidRPr="009F4330" w:rsidRDefault="00045A92" w:rsidP="009F4330">
            <w:pPr>
              <w:spacing w:after="0" w:line="240" w:lineRule="auto"/>
              <w:rPr>
                <w:b/>
              </w:rPr>
            </w:pPr>
            <w:r w:rsidRPr="009F4330">
              <w:rPr>
                <w:b/>
              </w:rPr>
              <w:t>DP Cost</w:t>
            </w:r>
          </w:p>
        </w:tc>
        <w:tc>
          <w:tcPr>
            <w:tcW w:w="8798" w:type="dxa"/>
          </w:tcPr>
          <w:p w:rsidR="00045A92" w:rsidRPr="009F4330" w:rsidRDefault="00045A92" w:rsidP="009F4330">
            <w:pPr>
              <w:spacing w:after="0" w:line="240" w:lineRule="auto"/>
              <w:rPr>
                <w:b/>
              </w:rPr>
            </w:pPr>
            <w:r w:rsidRPr="009F4330">
              <w:rPr>
                <w:b/>
              </w:rPr>
              <w:t>Description</w:t>
            </w:r>
          </w:p>
        </w:tc>
      </w:tr>
      <w:tr w:rsidR="00045A92" w:rsidRPr="009F4330" w:rsidTr="009F4330">
        <w:tc>
          <w:tcPr>
            <w:tcW w:w="817" w:type="dxa"/>
          </w:tcPr>
          <w:p w:rsidR="00045A92" w:rsidRPr="009F4330" w:rsidRDefault="00045A92" w:rsidP="009F4330">
            <w:pPr>
              <w:spacing w:after="0" w:line="240" w:lineRule="auto"/>
            </w:pPr>
            <w:r>
              <w:t>8</w:t>
            </w:r>
          </w:p>
        </w:tc>
        <w:tc>
          <w:tcPr>
            <w:tcW w:w="992" w:type="dxa"/>
          </w:tcPr>
          <w:p w:rsidR="00045A92" w:rsidRPr="009F4330" w:rsidRDefault="00045A92" w:rsidP="009F4330">
            <w:pPr>
              <w:spacing w:after="0" w:line="240" w:lineRule="auto"/>
            </w:pPr>
            <w:r>
              <w:t>40</w:t>
            </w:r>
          </w:p>
        </w:tc>
        <w:tc>
          <w:tcPr>
            <w:tcW w:w="8798" w:type="dxa"/>
          </w:tcPr>
          <w:p w:rsidR="00045A92" w:rsidRPr="009F4330" w:rsidRDefault="00045A92" w:rsidP="009F4330">
            <w:pPr>
              <w:spacing w:after="0" w:line="240" w:lineRule="auto"/>
            </w:pPr>
            <w:r>
              <w:t xml:space="preserve">If you succeed in a Falsehood maneuver, treat one of your target as if it where </w:t>
            </w:r>
            <w:r w:rsidRPr="007403CA">
              <w:rPr>
                <w:i/>
              </w:rPr>
              <w:t>charmed</w:t>
            </w:r>
            <w:r>
              <w:t xml:space="preserve"> for one hour. If you or your allies take offensive actions against them, this effect end and cannot be used again against the same creatures.</w:t>
            </w:r>
          </w:p>
        </w:tc>
      </w:tr>
    </w:tbl>
    <w:p w:rsidR="00045A92" w:rsidRDefault="00045A92" w:rsidP="00967E11">
      <w:pPr>
        <w:pStyle w:val="Heading3"/>
      </w:pPr>
      <w:r>
        <w:t>Lightning Reflexes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AF3028">
        <w:tc>
          <w:tcPr>
            <w:tcW w:w="817" w:type="dxa"/>
          </w:tcPr>
          <w:p w:rsidR="00045A92" w:rsidRPr="009F4330" w:rsidRDefault="00045A92" w:rsidP="00AF3028">
            <w:pPr>
              <w:spacing w:after="0" w:line="240" w:lineRule="auto"/>
              <w:rPr>
                <w:b/>
              </w:rPr>
            </w:pPr>
            <w:r w:rsidRPr="009F4330">
              <w:rPr>
                <w:b/>
              </w:rPr>
              <w:t>Level</w:t>
            </w:r>
          </w:p>
        </w:tc>
        <w:tc>
          <w:tcPr>
            <w:tcW w:w="992" w:type="dxa"/>
          </w:tcPr>
          <w:p w:rsidR="00045A92" w:rsidRPr="009F4330" w:rsidRDefault="00045A92" w:rsidP="00AF3028">
            <w:pPr>
              <w:spacing w:after="0" w:line="240" w:lineRule="auto"/>
              <w:rPr>
                <w:b/>
              </w:rPr>
            </w:pPr>
            <w:r w:rsidRPr="009F4330">
              <w:rPr>
                <w:b/>
              </w:rPr>
              <w:t>DP Cost</w:t>
            </w:r>
          </w:p>
        </w:tc>
        <w:tc>
          <w:tcPr>
            <w:tcW w:w="8798" w:type="dxa"/>
          </w:tcPr>
          <w:p w:rsidR="00045A92" w:rsidRPr="009F4330" w:rsidRDefault="00045A92" w:rsidP="00AF3028">
            <w:pPr>
              <w:spacing w:after="0" w:line="240" w:lineRule="auto"/>
              <w:rPr>
                <w:b/>
              </w:rPr>
            </w:pPr>
            <w:r w:rsidRPr="009F4330">
              <w:rPr>
                <w:b/>
              </w:rPr>
              <w:t>Description</w:t>
            </w:r>
          </w:p>
        </w:tc>
      </w:tr>
      <w:tr w:rsidR="00045A92" w:rsidRPr="009F4330" w:rsidTr="00AF3028">
        <w:tc>
          <w:tcPr>
            <w:tcW w:w="817" w:type="dxa"/>
          </w:tcPr>
          <w:p w:rsidR="00045A92" w:rsidRPr="009F4330" w:rsidRDefault="00045A92" w:rsidP="00AF3028">
            <w:pPr>
              <w:spacing w:after="0" w:line="240" w:lineRule="auto"/>
            </w:pPr>
            <w:r w:rsidRPr="009F4330">
              <w:t>5</w:t>
            </w:r>
          </w:p>
        </w:tc>
        <w:tc>
          <w:tcPr>
            <w:tcW w:w="992" w:type="dxa"/>
          </w:tcPr>
          <w:p w:rsidR="00045A92" w:rsidRPr="009F4330" w:rsidRDefault="00045A92" w:rsidP="00AF3028">
            <w:pPr>
              <w:spacing w:after="0" w:line="240" w:lineRule="auto"/>
            </w:pPr>
            <w:r>
              <w:t>25</w:t>
            </w:r>
          </w:p>
        </w:tc>
        <w:tc>
          <w:tcPr>
            <w:tcW w:w="8798" w:type="dxa"/>
          </w:tcPr>
          <w:p w:rsidR="00045A92" w:rsidRPr="009F4330" w:rsidRDefault="00045A92" w:rsidP="00967E11">
            <w:pPr>
              <w:spacing w:after="0" w:line="240" w:lineRule="auto"/>
            </w:pPr>
            <w:r>
              <w:t xml:space="preserve">When you use the </w:t>
            </w:r>
            <w:r w:rsidRPr="00967E11">
              <w:rPr>
                <w:i/>
              </w:rPr>
              <w:t>React</w:t>
            </w:r>
            <w:r>
              <w:t xml:space="preserve"> Action, you roll Initiative normally and suffer no penalty for the subsequent chosen Action.</w:t>
            </w:r>
          </w:p>
        </w:tc>
      </w:tr>
      <w:tr w:rsidR="00045A92" w:rsidRPr="009F4330" w:rsidTr="00AF3028">
        <w:tc>
          <w:tcPr>
            <w:tcW w:w="817" w:type="dxa"/>
          </w:tcPr>
          <w:p w:rsidR="00045A92" w:rsidRPr="009F4330" w:rsidRDefault="00045A92" w:rsidP="00AF3028">
            <w:pPr>
              <w:spacing w:after="0" w:line="240" w:lineRule="auto"/>
            </w:pPr>
            <w:r>
              <w:t>20</w:t>
            </w:r>
          </w:p>
        </w:tc>
        <w:tc>
          <w:tcPr>
            <w:tcW w:w="992" w:type="dxa"/>
          </w:tcPr>
          <w:p w:rsidR="00045A92" w:rsidRDefault="00045A92" w:rsidP="00AF3028">
            <w:pPr>
              <w:spacing w:after="0" w:line="240" w:lineRule="auto"/>
            </w:pPr>
            <w:r>
              <w:t>50</w:t>
            </w:r>
          </w:p>
        </w:tc>
        <w:tc>
          <w:tcPr>
            <w:tcW w:w="8798" w:type="dxa"/>
          </w:tcPr>
          <w:p w:rsidR="00045A92" w:rsidRDefault="00045A92" w:rsidP="00967E11">
            <w:pPr>
              <w:spacing w:after="0" w:line="240" w:lineRule="auto"/>
            </w:pPr>
            <w:r>
              <w:t xml:space="preserve">You reveal the </w:t>
            </w:r>
            <w:r w:rsidRPr="00967E11">
              <w:rPr>
                <w:i/>
              </w:rPr>
              <w:t>React</w:t>
            </w:r>
            <w:r>
              <w:t xml:space="preserve"> Action after rolling Initiative instead than before. </w:t>
            </w:r>
          </w:p>
        </w:tc>
      </w:tr>
    </w:tbl>
    <w:p w:rsidR="00045A92" w:rsidRPr="00967E11" w:rsidRDefault="00045A92" w:rsidP="008C0AFB">
      <w:pPr>
        <w:pStyle w:val="Heading3"/>
        <w:rPr>
          <w:lang w:val="en-US"/>
        </w:rPr>
      </w:pPr>
      <w:r w:rsidRPr="00967E11">
        <w:rPr>
          <w:lang w:val="en-US"/>
        </w:rPr>
        <w:t>Extraordinary Luck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F4330">
        <w:tc>
          <w:tcPr>
            <w:tcW w:w="817" w:type="dxa"/>
          </w:tcPr>
          <w:p w:rsidR="00045A92" w:rsidRPr="009F4330" w:rsidRDefault="00045A92" w:rsidP="009F4330">
            <w:pPr>
              <w:spacing w:after="0" w:line="240" w:lineRule="auto"/>
              <w:rPr>
                <w:b/>
              </w:rPr>
            </w:pPr>
            <w:r w:rsidRPr="009F4330">
              <w:rPr>
                <w:b/>
              </w:rPr>
              <w:t>Level</w:t>
            </w:r>
          </w:p>
        </w:tc>
        <w:tc>
          <w:tcPr>
            <w:tcW w:w="992" w:type="dxa"/>
          </w:tcPr>
          <w:p w:rsidR="00045A92" w:rsidRPr="009F4330" w:rsidRDefault="00045A92" w:rsidP="009F4330">
            <w:pPr>
              <w:spacing w:after="0" w:line="240" w:lineRule="auto"/>
              <w:rPr>
                <w:b/>
              </w:rPr>
            </w:pPr>
            <w:r w:rsidRPr="009F4330">
              <w:rPr>
                <w:b/>
              </w:rPr>
              <w:t>DP Cost</w:t>
            </w:r>
          </w:p>
        </w:tc>
        <w:tc>
          <w:tcPr>
            <w:tcW w:w="8798" w:type="dxa"/>
          </w:tcPr>
          <w:p w:rsidR="00045A92" w:rsidRPr="009F4330" w:rsidRDefault="00045A92" w:rsidP="009F4330">
            <w:pPr>
              <w:spacing w:after="0" w:line="240" w:lineRule="auto"/>
              <w:rPr>
                <w:b/>
              </w:rPr>
            </w:pPr>
            <w:r w:rsidRPr="009F4330">
              <w:rPr>
                <w:b/>
              </w:rPr>
              <w:t>Description</w:t>
            </w:r>
          </w:p>
        </w:tc>
      </w:tr>
      <w:tr w:rsidR="00045A92" w:rsidRPr="009F4330" w:rsidTr="009F4330">
        <w:tc>
          <w:tcPr>
            <w:tcW w:w="817" w:type="dxa"/>
          </w:tcPr>
          <w:p w:rsidR="00045A92" w:rsidRPr="009F4330" w:rsidRDefault="00045A92" w:rsidP="009F4330">
            <w:pPr>
              <w:spacing w:after="0" w:line="240" w:lineRule="auto"/>
            </w:pPr>
            <w:r w:rsidRPr="009F4330">
              <w:t>5</w:t>
            </w:r>
          </w:p>
        </w:tc>
        <w:tc>
          <w:tcPr>
            <w:tcW w:w="992" w:type="dxa"/>
          </w:tcPr>
          <w:p w:rsidR="00045A92" w:rsidRPr="009F4330" w:rsidRDefault="00045A92" w:rsidP="006C48F5">
            <w:pPr>
              <w:spacing w:after="0" w:line="240" w:lineRule="auto"/>
            </w:pPr>
            <w:r>
              <w:t>15</w:t>
            </w:r>
          </w:p>
        </w:tc>
        <w:tc>
          <w:tcPr>
            <w:tcW w:w="8798" w:type="dxa"/>
          </w:tcPr>
          <w:p w:rsidR="00045A92" w:rsidRPr="009F4330" w:rsidRDefault="00045A92" w:rsidP="009F4330">
            <w:pPr>
              <w:spacing w:after="0" w:line="240" w:lineRule="auto"/>
            </w:pPr>
            <w:r>
              <w:t>Get</w:t>
            </w:r>
            <w:r w:rsidRPr="009F4330">
              <w:t xml:space="preserve"> 60 Luck base luck points instead of 50</w:t>
            </w:r>
          </w:p>
        </w:tc>
      </w:tr>
      <w:tr w:rsidR="00045A92" w:rsidRPr="009F4330" w:rsidTr="009F4330">
        <w:tc>
          <w:tcPr>
            <w:tcW w:w="817" w:type="dxa"/>
          </w:tcPr>
          <w:p w:rsidR="00045A92" w:rsidRPr="009F4330" w:rsidRDefault="00045A92" w:rsidP="009F4330">
            <w:pPr>
              <w:spacing w:after="0" w:line="240" w:lineRule="auto"/>
            </w:pPr>
            <w:r w:rsidRPr="009F4330">
              <w:t>10</w:t>
            </w:r>
          </w:p>
        </w:tc>
        <w:tc>
          <w:tcPr>
            <w:tcW w:w="992" w:type="dxa"/>
          </w:tcPr>
          <w:p w:rsidR="00045A92" w:rsidRPr="009F4330" w:rsidRDefault="00045A92" w:rsidP="006C48F5">
            <w:pPr>
              <w:spacing w:after="0" w:line="240" w:lineRule="auto"/>
            </w:pPr>
            <w:r>
              <w:t>30</w:t>
            </w:r>
          </w:p>
        </w:tc>
        <w:tc>
          <w:tcPr>
            <w:tcW w:w="8798" w:type="dxa"/>
          </w:tcPr>
          <w:p w:rsidR="00045A92" w:rsidRPr="009F4330" w:rsidRDefault="00045A92" w:rsidP="009F4330">
            <w:pPr>
              <w:spacing w:after="0" w:line="240" w:lineRule="auto"/>
            </w:pPr>
            <w:r w:rsidRPr="009F4330">
              <w:t>Open rolls start from 95</w:t>
            </w:r>
          </w:p>
        </w:tc>
      </w:tr>
      <w:tr w:rsidR="00045A92" w:rsidRPr="009F4330" w:rsidTr="009F4330">
        <w:tc>
          <w:tcPr>
            <w:tcW w:w="817" w:type="dxa"/>
          </w:tcPr>
          <w:p w:rsidR="00045A92" w:rsidRPr="009F4330" w:rsidRDefault="00045A92" w:rsidP="009F4330">
            <w:pPr>
              <w:spacing w:after="0" w:line="240" w:lineRule="auto"/>
            </w:pPr>
            <w:r w:rsidRPr="009F4330">
              <w:t>20</w:t>
            </w:r>
          </w:p>
        </w:tc>
        <w:tc>
          <w:tcPr>
            <w:tcW w:w="992" w:type="dxa"/>
          </w:tcPr>
          <w:p w:rsidR="00045A92" w:rsidRPr="009F4330" w:rsidRDefault="00045A92" w:rsidP="006C48F5">
            <w:pPr>
              <w:spacing w:after="0" w:line="240" w:lineRule="auto"/>
            </w:pPr>
            <w:r>
              <w:t>60</w:t>
            </w:r>
          </w:p>
        </w:tc>
        <w:tc>
          <w:tcPr>
            <w:tcW w:w="8798" w:type="dxa"/>
          </w:tcPr>
          <w:p w:rsidR="00045A92" w:rsidRPr="009F4330" w:rsidRDefault="00045A92" w:rsidP="009F4330">
            <w:pPr>
              <w:spacing w:after="0" w:line="240" w:lineRule="auto"/>
            </w:pPr>
            <w:r w:rsidRPr="009F4330">
              <w:t>Open rolls start from 94</w:t>
            </w:r>
          </w:p>
        </w:tc>
      </w:tr>
    </w:tbl>
    <w:p w:rsidR="00045A92" w:rsidRDefault="00045A92" w:rsidP="008C0AFB">
      <w:pPr>
        <w:pStyle w:val="Heading3"/>
      </w:pPr>
      <w:r>
        <w:t>Child of Chaos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F4330">
        <w:tc>
          <w:tcPr>
            <w:tcW w:w="817" w:type="dxa"/>
          </w:tcPr>
          <w:p w:rsidR="00045A92" w:rsidRPr="009F4330" w:rsidRDefault="00045A92" w:rsidP="009F4330">
            <w:pPr>
              <w:spacing w:after="0" w:line="240" w:lineRule="auto"/>
              <w:rPr>
                <w:b/>
              </w:rPr>
            </w:pPr>
            <w:r w:rsidRPr="009F4330">
              <w:rPr>
                <w:b/>
              </w:rPr>
              <w:t>Level</w:t>
            </w:r>
          </w:p>
        </w:tc>
        <w:tc>
          <w:tcPr>
            <w:tcW w:w="992" w:type="dxa"/>
          </w:tcPr>
          <w:p w:rsidR="00045A92" w:rsidRPr="009F4330" w:rsidRDefault="00045A92" w:rsidP="009F4330">
            <w:pPr>
              <w:spacing w:after="0" w:line="240" w:lineRule="auto"/>
              <w:rPr>
                <w:b/>
              </w:rPr>
            </w:pPr>
            <w:r w:rsidRPr="009F4330">
              <w:rPr>
                <w:b/>
              </w:rPr>
              <w:t>DP Cost</w:t>
            </w:r>
          </w:p>
        </w:tc>
        <w:tc>
          <w:tcPr>
            <w:tcW w:w="8798" w:type="dxa"/>
          </w:tcPr>
          <w:p w:rsidR="00045A92" w:rsidRPr="009F4330" w:rsidRDefault="00045A92" w:rsidP="009F4330">
            <w:pPr>
              <w:spacing w:after="0" w:line="240" w:lineRule="auto"/>
              <w:rPr>
                <w:b/>
              </w:rPr>
            </w:pPr>
            <w:r w:rsidRPr="009F4330">
              <w:rPr>
                <w:b/>
              </w:rPr>
              <w:t>Description</w:t>
            </w:r>
          </w:p>
        </w:tc>
      </w:tr>
      <w:tr w:rsidR="00045A92" w:rsidRPr="009F4330" w:rsidTr="009F4330">
        <w:tc>
          <w:tcPr>
            <w:tcW w:w="817" w:type="dxa"/>
          </w:tcPr>
          <w:p w:rsidR="00045A92" w:rsidRPr="009F4330" w:rsidRDefault="00045A92" w:rsidP="009F4330">
            <w:pPr>
              <w:spacing w:after="0" w:line="240" w:lineRule="auto"/>
            </w:pPr>
            <w:r w:rsidRPr="009F4330">
              <w:t>5</w:t>
            </w:r>
          </w:p>
        </w:tc>
        <w:tc>
          <w:tcPr>
            <w:tcW w:w="992" w:type="dxa"/>
          </w:tcPr>
          <w:p w:rsidR="00045A92" w:rsidRPr="009F4330" w:rsidRDefault="00045A92" w:rsidP="001D6CFF">
            <w:pPr>
              <w:spacing w:after="0" w:line="240" w:lineRule="auto"/>
            </w:pPr>
            <w:r>
              <w:t>10</w:t>
            </w:r>
          </w:p>
        </w:tc>
        <w:tc>
          <w:tcPr>
            <w:tcW w:w="8798" w:type="dxa"/>
          </w:tcPr>
          <w:p w:rsidR="00045A92" w:rsidRPr="009F4330" w:rsidRDefault="00045A92" w:rsidP="009F4330">
            <w:pPr>
              <w:spacing w:after="0" w:line="240" w:lineRule="auto"/>
            </w:pPr>
            <w:r w:rsidRPr="009F4330">
              <w:t>Open rolls start from 05 and 95</w:t>
            </w:r>
          </w:p>
        </w:tc>
      </w:tr>
      <w:tr w:rsidR="00045A92" w:rsidRPr="009F4330" w:rsidTr="009F4330">
        <w:tc>
          <w:tcPr>
            <w:tcW w:w="817" w:type="dxa"/>
          </w:tcPr>
          <w:p w:rsidR="00045A92" w:rsidRPr="009F4330" w:rsidRDefault="00045A92" w:rsidP="009F4330">
            <w:pPr>
              <w:spacing w:after="0" w:line="240" w:lineRule="auto"/>
            </w:pPr>
            <w:r w:rsidRPr="009F4330">
              <w:t>10</w:t>
            </w:r>
          </w:p>
        </w:tc>
        <w:tc>
          <w:tcPr>
            <w:tcW w:w="992" w:type="dxa"/>
          </w:tcPr>
          <w:p w:rsidR="00045A92" w:rsidRPr="009F4330" w:rsidRDefault="00045A92" w:rsidP="009F4330">
            <w:pPr>
              <w:spacing w:after="0" w:line="240" w:lineRule="auto"/>
            </w:pPr>
            <w:r>
              <w:t>20</w:t>
            </w:r>
          </w:p>
        </w:tc>
        <w:tc>
          <w:tcPr>
            <w:tcW w:w="8798" w:type="dxa"/>
          </w:tcPr>
          <w:p w:rsidR="00045A92" w:rsidRPr="009F4330" w:rsidRDefault="00045A92" w:rsidP="009F4330">
            <w:pPr>
              <w:spacing w:after="0" w:line="240" w:lineRule="auto"/>
            </w:pPr>
            <w:r w:rsidRPr="009F4330">
              <w:t>Open rolls start from 06 and 94</w:t>
            </w:r>
          </w:p>
        </w:tc>
      </w:tr>
      <w:tr w:rsidR="00045A92" w:rsidRPr="009F4330" w:rsidTr="009F4330">
        <w:tc>
          <w:tcPr>
            <w:tcW w:w="817" w:type="dxa"/>
          </w:tcPr>
          <w:p w:rsidR="00045A92" w:rsidRPr="009F4330" w:rsidRDefault="00045A92" w:rsidP="009F4330">
            <w:pPr>
              <w:spacing w:after="0" w:line="240" w:lineRule="auto"/>
            </w:pPr>
            <w:r w:rsidRPr="009F4330">
              <w:lastRenderedPageBreak/>
              <w:t>20</w:t>
            </w:r>
          </w:p>
        </w:tc>
        <w:tc>
          <w:tcPr>
            <w:tcW w:w="992" w:type="dxa"/>
          </w:tcPr>
          <w:p w:rsidR="00045A92" w:rsidRPr="009F4330" w:rsidRDefault="00045A92" w:rsidP="009F4330">
            <w:pPr>
              <w:spacing w:after="0" w:line="240" w:lineRule="auto"/>
            </w:pPr>
            <w:r>
              <w:t>30</w:t>
            </w:r>
          </w:p>
        </w:tc>
        <w:tc>
          <w:tcPr>
            <w:tcW w:w="8798" w:type="dxa"/>
          </w:tcPr>
          <w:p w:rsidR="00045A92" w:rsidRPr="009F4330" w:rsidRDefault="00045A92" w:rsidP="009F4330">
            <w:pPr>
              <w:spacing w:after="0" w:line="240" w:lineRule="auto"/>
            </w:pPr>
            <w:r w:rsidRPr="009F4330">
              <w:t>Open rolls start from 07 and 93</w:t>
            </w:r>
          </w:p>
        </w:tc>
      </w:tr>
    </w:tbl>
    <w:p w:rsidR="00045A92" w:rsidRPr="00BA49A2" w:rsidRDefault="00045A92" w:rsidP="00BC5B02">
      <w:pPr>
        <w:pStyle w:val="Heading3"/>
      </w:pPr>
      <w:r w:rsidRPr="00BA49A2">
        <w:t>Talented Artist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6C48F5">
        <w:tc>
          <w:tcPr>
            <w:tcW w:w="817" w:type="dxa"/>
          </w:tcPr>
          <w:p w:rsidR="00045A92" w:rsidRPr="009F4330" w:rsidRDefault="00045A92" w:rsidP="006C48F5">
            <w:pPr>
              <w:spacing w:after="0" w:line="240" w:lineRule="auto"/>
              <w:rPr>
                <w:b/>
              </w:rPr>
            </w:pPr>
            <w:r w:rsidRPr="009F4330">
              <w:rPr>
                <w:b/>
              </w:rPr>
              <w:t>Level</w:t>
            </w:r>
          </w:p>
        </w:tc>
        <w:tc>
          <w:tcPr>
            <w:tcW w:w="992" w:type="dxa"/>
          </w:tcPr>
          <w:p w:rsidR="00045A92" w:rsidRPr="009F4330" w:rsidRDefault="00045A92" w:rsidP="006C48F5">
            <w:pPr>
              <w:spacing w:after="0" w:line="240" w:lineRule="auto"/>
              <w:rPr>
                <w:b/>
              </w:rPr>
            </w:pPr>
            <w:r w:rsidRPr="009F4330">
              <w:rPr>
                <w:b/>
              </w:rPr>
              <w:t>DP Cost</w:t>
            </w:r>
          </w:p>
        </w:tc>
        <w:tc>
          <w:tcPr>
            <w:tcW w:w="8798" w:type="dxa"/>
          </w:tcPr>
          <w:p w:rsidR="00045A92" w:rsidRPr="009F4330" w:rsidRDefault="00045A92" w:rsidP="006C48F5">
            <w:pPr>
              <w:spacing w:after="0" w:line="240" w:lineRule="auto"/>
              <w:rPr>
                <w:b/>
              </w:rPr>
            </w:pPr>
            <w:r w:rsidRPr="009F4330">
              <w:rPr>
                <w:b/>
              </w:rPr>
              <w:t>Description</w:t>
            </w:r>
          </w:p>
        </w:tc>
      </w:tr>
      <w:tr w:rsidR="00045A92" w:rsidRPr="009F4330" w:rsidTr="006C48F5">
        <w:tc>
          <w:tcPr>
            <w:tcW w:w="817" w:type="dxa"/>
          </w:tcPr>
          <w:p w:rsidR="00045A92" w:rsidRPr="009F4330" w:rsidRDefault="00045A92" w:rsidP="006C48F5">
            <w:pPr>
              <w:spacing w:after="0" w:line="240" w:lineRule="auto"/>
            </w:pPr>
            <w:r>
              <w:t>1</w:t>
            </w:r>
          </w:p>
        </w:tc>
        <w:tc>
          <w:tcPr>
            <w:tcW w:w="992" w:type="dxa"/>
          </w:tcPr>
          <w:p w:rsidR="00045A92" w:rsidRPr="009F4330" w:rsidRDefault="00045A92" w:rsidP="006C48F5">
            <w:pPr>
              <w:spacing w:after="0" w:line="240" w:lineRule="auto"/>
            </w:pPr>
            <w:r>
              <w:t>10</w:t>
            </w:r>
          </w:p>
        </w:tc>
        <w:tc>
          <w:tcPr>
            <w:tcW w:w="8798" w:type="dxa"/>
          </w:tcPr>
          <w:p w:rsidR="00045A92" w:rsidRPr="009F4330" w:rsidRDefault="00045A92" w:rsidP="00C438F7">
            <w:r w:rsidRPr="00BA49A2">
              <w:t xml:space="preserve">+30 </w:t>
            </w:r>
            <w:r>
              <w:t xml:space="preserve">to skill rolls to entertain someone when you perform arts </w:t>
            </w:r>
          </w:p>
        </w:tc>
      </w:tr>
    </w:tbl>
    <w:p w:rsidR="00045A92" w:rsidRPr="00BA49A2" w:rsidRDefault="00045A92" w:rsidP="001E2F2C">
      <w:pPr>
        <w:pStyle w:val="Heading3"/>
      </w:pPr>
      <w:r>
        <w:t>Wandering Scholar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7938EE">
        <w:tc>
          <w:tcPr>
            <w:tcW w:w="817" w:type="dxa"/>
          </w:tcPr>
          <w:p w:rsidR="00045A92" w:rsidRPr="009F4330" w:rsidRDefault="00045A92" w:rsidP="007938EE">
            <w:pPr>
              <w:spacing w:after="0" w:line="240" w:lineRule="auto"/>
              <w:rPr>
                <w:b/>
              </w:rPr>
            </w:pPr>
            <w:r w:rsidRPr="009F4330">
              <w:rPr>
                <w:b/>
              </w:rPr>
              <w:t>Level</w:t>
            </w:r>
          </w:p>
        </w:tc>
        <w:tc>
          <w:tcPr>
            <w:tcW w:w="992" w:type="dxa"/>
          </w:tcPr>
          <w:p w:rsidR="00045A92" w:rsidRPr="009F4330" w:rsidRDefault="00045A92" w:rsidP="007938EE">
            <w:pPr>
              <w:spacing w:after="0" w:line="240" w:lineRule="auto"/>
              <w:rPr>
                <w:b/>
              </w:rPr>
            </w:pPr>
            <w:r w:rsidRPr="009F4330">
              <w:rPr>
                <w:b/>
              </w:rPr>
              <w:t>DP Cost</w:t>
            </w:r>
          </w:p>
        </w:tc>
        <w:tc>
          <w:tcPr>
            <w:tcW w:w="8798" w:type="dxa"/>
          </w:tcPr>
          <w:p w:rsidR="00045A92" w:rsidRPr="009F4330" w:rsidRDefault="00045A92" w:rsidP="007938EE">
            <w:pPr>
              <w:spacing w:after="0" w:line="240" w:lineRule="auto"/>
              <w:rPr>
                <w:b/>
              </w:rPr>
            </w:pPr>
            <w:r w:rsidRPr="009F4330">
              <w:rPr>
                <w:b/>
              </w:rPr>
              <w:t>Description</w:t>
            </w:r>
          </w:p>
        </w:tc>
      </w:tr>
      <w:tr w:rsidR="00045A92" w:rsidRPr="009F4330" w:rsidTr="007938EE">
        <w:tc>
          <w:tcPr>
            <w:tcW w:w="817" w:type="dxa"/>
          </w:tcPr>
          <w:p w:rsidR="00045A92" w:rsidRPr="009F4330" w:rsidRDefault="00045A92" w:rsidP="007938EE">
            <w:pPr>
              <w:spacing w:after="0" w:line="240" w:lineRule="auto"/>
            </w:pPr>
            <w:r>
              <w:t>1</w:t>
            </w:r>
          </w:p>
        </w:tc>
        <w:tc>
          <w:tcPr>
            <w:tcW w:w="992" w:type="dxa"/>
          </w:tcPr>
          <w:p w:rsidR="00045A92" w:rsidRPr="009F4330" w:rsidRDefault="00045A92" w:rsidP="007938EE">
            <w:pPr>
              <w:spacing w:after="0" w:line="240" w:lineRule="auto"/>
            </w:pPr>
            <w:r>
              <w:t>10</w:t>
            </w:r>
          </w:p>
        </w:tc>
        <w:tc>
          <w:tcPr>
            <w:tcW w:w="8798" w:type="dxa"/>
          </w:tcPr>
          <w:p w:rsidR="00045A92" w:rsidRPr="009F4330" w:rsidRDefault="00045A92" w:rsidP="007938EE">
            <w:r>
              <w:t xml:space="preserve">Whenever you enter a new important location, you my ask the GM for one historical fact about that location. You must tell how did you learn this piece of lore. </w:t>
            </w:r>
          </w:p>
        </w:tc>
      </w:tr>
    </w:tbl>
    <w:p w:rsidR="00045A92" w:rsidRPr="00BA49A2" w:rsidRDefault="00045A92" w:rsidP="0018101D">
      <w:pPr>
        <w:pStyle w:val="Heading3"/>
      </w:pPr>
      <w:r>
        <w:t>Legends &amp; Lore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7938EE">
        <w:tc>
          <w:tcPr>
            <w:tcW w:w="817" w:type="dxa"/>
          </w:tcPr>
          <w:p w:rsidR="00045A92" w:rsidRPr="009F4330" w:rsidRDefault="00045A92" w:rsidP="007938EE">
            <w:pPr>
              <w:spacing w:after="0" w:line="240" w:lineRule="auto"/>
              <w:rPr>
                <w:b/>
              </w:rPr>
            </w:pPr>
            <w:r w:rsidRPr="009F4330">
              <w:rPr>
                <w:b/>
              </w:rPr>
              <w:t>Level</w:t>
            </w:r>
          </w:p>
        </w:tc>
        <w:tc>
          <w:tcPr>
            <w:tcW w:w="992" w:type="dxa"/>
          </w:tcPr>
          <w:p w:rsidR="00045A92" w:rsidRPr="009F4330" w:rsidRDefault="00045A92" w:rsidP="007938EE">
            <w:pPr>
              <w:spacing w:after="0" w:line="240" w:lineRule="auto"/>
              <w:rPr>
                <w:b/>
              </w:rPr>
            </w:pPr>
            <w:r w:rsidRPr="009F4330">
              <w:rPr>
                <w:b/>
              </w:rPr>
              <w:t>DP Cost</w:t>
            </w:r>
          </w:p>
        </w:tc>
        <w:tc>
          <w:tcPr>
            <w:tcW w:w="8798" w:type="dxa"/>
          </w:tcPr>
          <w:p w:rsidR="00045A92" w:rsidRPr="009F4330" w:rsidRDefault="00045A92" w:rsidP="007938EE">
            <w:pPr>
              <w:spacing w:after="0" w:line="240" w:lineRule="auto"/>
              <w:rPr>
                <w:b/>
              </w:rPr>
            </w:pPr>
            <w:r w:rsidRPr="009F4330">
              <w:rPr>
                <w:b/>
              </w:rPr>
              <w:t>Description</w:t>
            </w:r>
          </w:p>
        </w:tc>
      </w:tr>
      <w:tr w:rsidR="00045A92" w:rsidRPr="009F4330" w:rsidTr="007938EE">
        <w:tc>
          <w:tcPr>
            <w:tcW w:w="817" w:type="dxa"/>
          </w:tcPr>
          <w:p w:rsidR="00045A92" w:rsidRPr="009F4330" w:rsidRDefault="00045A92" w:rsidP="007938EE">
            <w:pPr>
              <w:spacing w:after="0" w:line="240" w:lineRule="auto"/>
            </w:pPr>
            <w:r>
              <w:t>1</w:t>
            </w:r>
          </w:p>
        </w:tc>
        <w:tc>
          <w:tcPr>
            <w:tcW w:w="992" w:type="dxa"/>
          </w:tcPr>
          <w:p w:rsidR="00045A92" w:rsidRPr="009F4330" w:rsidRDefault="00045A92" w:rsidP="007938EE">
            <w:pPr>
              <w:spacing w:after="0" w:line="240" w:lineRule="auto"/>
            </w:pPr>
            <w:r>
              <w:t>10</w:t>
            </w:r>
          </w:p>
        </w:tc>
        <w:tc>
          <w:tcPr>
            <w:tcW w:w="8798" w:type="dxa"/>
          </w:tcPr>
          <w:p w:rsidR="00045A92" w:rsidRPr="009F4330" w:rsidRDefault="00045A92" w:rsidP="007938EE">
            <w:r>
              <w:t>Whenever you find or hear about a new magical or arcane item, you may ask the GM for one legend or rumor about it. You must tell how did you learn this piece of lore.</w:t>
            </w:r>
          </w:p>
        </w:tc>
      </w:tr>
    </w:tbl>
    <w:p w:rsidR="00045A92" w:rsidRPr="00BA49A2" w:rsidRDefault="00045A92" w:rsidP="009E4D93">
      <w:pPr>
        <w:pStyle w:val="Heading3"/>
      </w:pPr>
      <w:r>
        <w:t>Faceless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7F7080">
        <w:tc>
          <w:tcPr>
            <w:tcW w:w="817" w:type="dxa"/>
          </w:tcPr>
          <w:p w:rsidR="00045A92" w:rsidRPr="009F4330" w:rsidRDefault="00045A92" w:rsidP="007F7080">
            <w:pPr>
              <w:spacing w:after="0" w:line="240" w:lineRule="auto"/>
              <w:rPr>
                <w:b/>
              </w:rPr>
            </w:pPr>
            <w:r w:rsidRPr="009F4330">
              <w:rPr>
                <w:b/>
              </w:rPr>
              <w:t>Level</w:t>
            </w:r>
          </w:p>
        </w:tc>
        <w:tc>
          <w:tcPr>
            <w:tcW w:w="992" w:type="dxa"/>
          </w:tcPr>
          <w:p w:rsidR="00045A92" w:rsidRPr="009F4330" w:rsidRDefault="00045A92" w:rsidP="007F7080">
            <w:pPr>
              <w:spacing w:after="0" w:line="240" w:lineRule="auto"/>
              <w:rPr>
                <w:b/>
              </w:rPr>
            </w:pPr>
            <w:r w:rsidRPr="009F4330">
              <w:rPr>
                <w:b/>
              </w:rPr>
              <w:t>DP Cost</w:t>
            </w:r>
          </w:p>
        </w:tc>
        <w:tc>
          <w:tcPr>
            <w:tcW w:w="8798" w:type="dxa"/>
          </w:tcPr>
          <w:p w:rsidR="00045A92" w:rsidRPr="009F4330" w:rsidRDefault="00045A92" w:rsidP="007F7080">
            <w:pPr>
              <w:spacing w:after="0" w:line="240" w:lineRule="auto"/>
              <w:rPr>
                <w:b/>
              </w:rPr>
            </w:pPr>
            <w:r w:rsidRPr="009F4330">
              <w:rPr>
                <w:b/>
              </w:rPr>
              <w:t>Description</w:t>
            </w:r>
          </w:p>
        </w:tc>
      </w:tr>
      <w:tr w:rsidR="00045A92" w:rsidRPr="009F4330" w:rsidTr="007F7080">
        <w:tc>
          <w:tcPr>
            <w:tcW w:w="817" w:type="dxa"/>
          </w:tcPr>
          <w:p w:rsidR="00045A92" w:rsidRPr="009F4330" w:rsidRDefault="00045A92" w:rsidP="007F7080">
            <w:pPr>
              <w:spacing w:after="0" w:line="240" w:lineRule="auto"/>
            </w:pPr>
            <w:r>
              <w:t>5</w:t>
            </w:r>
          </w:p>
        </w:tc>
        <w:tc>
          <w:tcPr>
            <w:tcW w:w="992" w:type="dxa"/>
          </w:tcPr>
          <w:p w:rsidR="00045A92" w:rsidRPr="009F4330" w:rsidRDefault="00045A92" w:rsidP="007F7080">
            <w:pPr>
              <w:spacing w:after="0" w:line="240" w:lineRule="auto"/>
            </w:pPr>
            <w:r>
              <w:t>30</w:t>
            </w:r>
          </w:p>
        </w:tc>
        <w:tc>
          <w:tcPr>
            <w:tcW w:w="8798" w:type="dxa"/>
          </w:tcPr>
          <w:p w:rsidR="00045A92" w:rsidRPr="009F4330" w:rsidRDefault="00045A92" w:rsidP="007F7080">
            <w:r>
              <w:t>When you fail a maneuver made to blend or disappear into a crowd, you still succeed in your intent, but you’ll have a random encounter.</w:t>
            </w:r>
          </w:p>
        </w:tc>
      </w:tr>
    </w:tbl>
    <w:p w:rsidR="00045A92" w:rsidRPr="00B80FFB" w:rsidRDefault="00045A92" w:rsidP="00B80FFB">
      <w:pPr>
        <w:pStyle w:val="Heading3"/>
        <w:rPr>
          <w:lang w:val="en-GB"/>
        </w:rPr>
      </w:pPr>
      <w:r>
        <w:t>Arcane Research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C2255B">
        <w:tc>
          <w:tcPr>
            <w:tcW w:w="817" w:type="dxa"/>
          </w:tcPr>
          <w:p w:rsidR="00045A92" w:rsidRPr="009F4330" w:rsidRDefault="00045A92" w:rsidP="00C2255B">
            <w:pPr>
              <w:spacing w:after="0" w:line="240" w:lineRule="auto"/>
              <w:rPr>
                <w:b/>
              </w:rPr>
            </w:pPr>
            <w:r w:rsidRPr="009F4330">
              <w:rPr>
                <w:b/>
              </w:rPr>
              <w:t>Level</w:t>
            </w:r>
          </w:p>
        </w:tc>
        <w:tc>
          <w:tcPr>
            <w:tcW w:w="992" w:type="dxa"/>
          </w:tcPr>
          <w:p w:rsidR="00045A92" w:rsidRPr="009F4330" w:rsidRDefault="00045A92" w:rsidP="00C2255B">
            <w:pPr>
              <w:spacing w:after="0" w:line="240" w:lineRule="auto"/>
              <w:rPr>
                <w:b/>
              </w:rPr>
            </w:pPr>
            <w:r w:rsidRPr="009F4330">
              <w:rPr>
                <w:b/>
              </w:rPr>
              <w:t>DP Cost</w:t>
            </w:r>
          </w:p>
        </w:tc>
        <w:tc>
          <w:tcPr>
            <w:tcW w:w="8798" w:type="dxa"/>
          </w:tcPr>
          <w:p w:rsidR="00045A92" w:rsidRPr="009F4330" w:rsidRDefault="00045A92" w:rsidP="00C2255B">
            <w:pPr>
              <w:spacing w:after="0" w:line="240" w:lineRule="auto"/>
              <w:rPr>
                <w:b/>
              </w:rPr>
            </w:pPr>
            <w:r w:rsidRPr="009F4330">
              <w:rPr>
                <w:b/>
              </w:rPr>
              <w:t>Description</w:t>
            </w:r>
          </w:p>
        </w:tc>
      </w:tr>
      <w:tr w:rsidR="00045A92" w:rsidRPr="009F4330" w:rsidTr="00C2255B">
        <w:tc>
          <w:tcPr>
            <w:tcW w:w="817" w:type="dxa"/>
          </w:tcPr>
          <w:p w:rsidR="00045A92" w:rsidRPr="009F4330" w:rsidRDefault="00045A92" w:rsidP="00C2255B">
            <w:pPr>
              <w:spacing w:after="0" w:line="240" w:lineRule="auto"/>
            </w:pPr>
            <w:r>
              <w:t>2</w:t>
            </w:r>
          </w:p>
        </w:tc>
        <w:tc>
          <w:tcPr>
            <w:tcW w:w="992" w:type="dxa"/>
          </w:tcPr>
          <w:p w:rsidR="00045A92" w:rsidRPr="009F4330" w:rsidRDefault="00045A92" w:rsidP="00C2255B">
            <w:pPr>
              <w:spacing w:after="0" w:line="240" w:lineRule="auto"/>
            </w:pPr>
            <w:r>
              <w:t>10</w:t>
            </w:r>
          </w:p>
        </w:tc>
        <w:tc>
          <w:tcPr>
            <w:tcW w:w="8798" w:type="dxa"/>
          </w:tcPr>
          <w:p w:rsidR="00045A92" w:rsidRPr="009F4330" w:rsidRDefault="00045A92" w:rsidP="00C2255B">
            <w:pPr>
              <w:spacing w:after="0" w:line="240" w:lineRule="auto"/>
            </w:pPr>
            <w:r>
              <w:t xml:space="preserve">You learn a First Order spell of your choice without having to make a Spell Acquisition roll, and even if you don’t have access to a tome describing it. </w:t>
            </w:r>
          </w:p>
        </w:tc>
      </w:tr>
      <w:tr w:rsidR="00045A92" w:rsidRPr="009F4330" w:rsidTr="00C2255B">
        <w:tc>
          <w:tcPr>
            <w:tcW w:w="817" w:type="dxa"/>
          </w:tcPr>
          <w:p w:rsidR="00045A92" w:rsidRDefault="00045A92" w:rsidP="00C2255B">
            <w:pPr>
              <w:spacing w:after="0" w:line="240" w:lineRule="auto"/>
            </w:pPr>
            <w:r>
              <w:t>4</w:t>
            </w:r>
          </w:p>
        </w:tc>
        <w:tc>
          <w:tcPr>
            <w:tcW w:w="992" w:type="dxa"/>
          </w:tcPr>
          <w:p w:rsidR="00045A92" w:rsidRDefault="00045A92" w:rsidP="00C2255B">
            <w:pPr>
              <w:spacing w:after="0" w:line="240" w:lineRule="auto"/>
            </w:pPr>
            <w:r>
              <w:t>10</w:t>
            </w:r>
          </w:p>
        </w:tc>
        <w:tc>
          <w:tcPr>
            <w:tcW w:w="8798" w:type="dxa"/>
          </w:tcPr>
          <w:p w:rsidR="00045A92" w:rsidRDefault="00045A92" w:rsidP="00C2255B">
            <w:pPr>
              <w:spacing w:after="0" w:line="240" w:lineRule="auto"/>
            </w:pPr>
            <w:r>
              <w:t>You learn a Second Order spell of your choice without having to make a Spell Acquisition roll, and even if you don’t have access to a tome describing it.</w:t>
            </w:r>
          </w:p>
        </w:tc>
      </w:tr>
      <w:tr w:rsidR="00045A92" w:rsidRPr="009F4330" w:rsidTr="00C2255B">
        <w:tc>
          <w:tcPr>
            <w:tcW w:w="817" w:type="dxa"/>
          </w:tcPr>
          <w:p w:rsidR="00045A92" w:rsidRDefault="00045A92" w:rsidP="00C2255B">
            <w:pPr>
              <w:spacing w:after="0" w:line="240" w:lineRule="auto"/>
            </w:pPr>
            <w:r>
              <w:t>6</w:t>
            </w:r>
          </w:p>
        </w:tc>
        <w:tc>
          <w:tcPr>
            <w:tcW w:w="992" w:type="dxa"/>
          </w:tcPr>
          <w:p w:rsidR="00045A92" w:rsidRDefault="00045A92" w:rsidP="00C2255B">
            <w:pPr>
              <w:spacing w:after="0" w:line="240" w:lineRule="auto"/>
            </w:pPr>
            <w:r>
              <w:t>20</w:t>
            </w:r>
          </w:p>
        </w:tc>
        <w:tc>
          <w:tcPr>
            <w:tcW w:w="8798" w:type="dxa"/>
          </w:tcPr>
          <w:p w:rsidR="00045A92" w:rsidRDefault="00045A92" w:rsidP="00C2255B">
            <w:pPr>
              <w:spacing w:after="0" w:line="240" w:lineRule="auto"/>
            </w:pPr>
            <w:r>
              <w:t>You learn a Third Order spell of your choice without having to make a Spell Acquisition roll, and even if you don’t have access to a tome describing it.</w:t>
            </w:r>
          </w:p>
        </w:tc>
      </w:tr>
      <w:tr w:rsidR="00045A92" w:rsidRPr="009F4330" w:rsidTr="00C2255B">
        <w:tc>
          <w:tcPr>
            <w:tcW w:w="817" w:type="dxa"/>
          </w:tcPr>
          <w:p w:rsidR="00045A92" w:rsidRDefault="00045A92" w:rsidP="00C2255B">
            <w:pPr>
              <w:spacing w:after="0" w:line="240" w:lineRule="auto"/>
            </w:pPr>
            <w:r>
              <w:t>8</w:t>
            </w:r>
          </w:p>
        </w:tc>
        <w:tc>
          <w:tcPr>
            <w:tcW w:w="992" w:type="dxa"/>
          </w:tcPr>
          <w:p w:rsidR="00045A92" w:rsidRDefault="00045A92" w:rsidP="00C2255B">
            <w:pPr>
              <w:spacing w:after="0" w:line="240" w:lineRule="auto"/>
            </w:pPr>
            <w:r>
              <w:t>20</w:t>
            </w:r>
          </w:p>
        </w:tc>
        <w:tc>
          <w:tcPr>
            <w:tcW w:w="8798" w:type="dxa"/>
          </w:tcPr>
          <w:p w:rsidR="00045A92" w:rsidRDefault="00045A92" w:rsidP="00C2255B">
            <w:pPr>
              <w:spacing w:after="0" w:line="240" w:lineRule="auto"/>
            </w:pPr>
            <w:r>
              <w:t>You learn a Fourth Order spell of your choice without having to make a Spell Acquisition roll, and even if you don’t have access to a tome describing it.</w:t>
            </w:r>
          </w:p>
        </w:tc>
      </w:tr>
      <w:tr w:rsidR="00045A92" w:rsidRPr="009F4330" w:rsidTr="00C2255B">
        <w:tc>
          <w:tcPr>
            <w:tcW w:w="817" w:type="dxa"/>
          </w:tcPr>
          <w:p w:rsidR="00045A92" w:rsidRDefault="00045A92" w:rsidP="00C2255B">
            <w:pPr>
              <w:spacing w:after="0" w:line="240" w:lineRule="auto"/>
            </w:pPr>
            <w:r>
              <w:t>10</w:t>
            </w:r>
          </w:p>
        </w:tc>
        <w:tc>
          <w:tcPr>
            <w:tcW w:w="992" w:type="dxa"/>
          </w:tcPr>
          <w:p w:rsidR="00045A92" w:rsidRDefault="00045A92" w:rsidP="00C2255B">
            <w:pPr>
              <w:spacing w:after="0" w:line="240" w:lineRule="auto"/>
            </w:pPr>
            <w:r>
              <w:t>30</w:t>
            </w:r>
          </w:p>
        </w:tc>
        <w:tc>
          <w:tcPr>
            <w:tcW w:w="8798" w:type="dxa"/>
          </w:tcPr>
          <w:p w:rsidR="00045A92" w:rsidRDefault="00045A92" w:rsidP="00C2255B">
            <w:pPr>
              <w:spacing w:after="0" w:line="240" w:lineRule="auto"/>
            </w:pPr>
            <w:r>
              <w:t>You learn a Fifth Order spell of your choice without having to make a Spell Acquisition roll, and even if you don’t have access to a tome describing it.</w:t>
            </w:r>
          </w:p>
        </w:tc>
      </w:tr>
      <w:tr w:rsidR="00045A92" w:rsidRPr="009F4330" w:rsidTr="00C2255B">
        <w:tc>
          <w:tcPr>
            <w:tcW w:w="817" w:type="dxa"/>
          </w:tcPr>
          <w:p w:rsidR="00045A92" w:rsidRDefault="00045A92" w:rsidP="00C2255B">
            <w:pPr>
              <w:spacing w:after="0" w:line="240" w:lineRule="auto"/>
            </w:pPr>
            <w:r>
              <w:t>13</w:t>
            </w:r>
          </w:p>
        </w:tc>
        <w:tc>
          <w:tcPr>
            <w:tcW w:w="992" w:type="dxa"/>
          </w:tcPr>
          <w:p w:rsidR="00045A92" w:rsidRDefault="00045A92" w:rsidP="00C2255B">
            <w:pPr>
              <w:spacing w:after="0" w:line="240" w:lineRule="auto"/>
            </w:pPr>
            <w:r>
              <w:t>30</w:t>
            </w:r>
          </w:p>
        </w:tc>
        <w:tc>
          <w:tcPr>
            <w:tcW w:w="8798" w:type="dxa"/>
          </w:tcPr>
          <w:p w:rsidR="00045A92" w:rsidRDefault="00045A92" w:rsidP="00C2255B">
            <w:pPr>
              <w:spacing w:after="0" w:line="240" w:lineRule="auto"/>
            </w:pPr>
            <w:r>
              <w:t>You learn a Sixth Order spell of your choice without having to make a Spell Acquisition roll, and even if you don’t have access to a tome describing it.</w:t>
            </w:r>
          </w:p>
        </w:tc>
      </w:tr>
      <w:tr w:rsidR="00045A92" w:rsidRPr="009F4330" w:rsidTr="00C2255B">
        <w:tc>
          <w:tcPr>
            <w:tcW w:w="817" w:type="dxa"/>
          </w:tcPr>
          <w:p w:rsidR="00045A92" w:rsidRDefault="00045A92" w:rsidP="00C2255B">
            <w:pPr>
              <w:spacing w:after="0" w:line="240" w:lineRule="auto"/>
            </w:pPr>
            <w:r>
              <w:t>15</w:t>
            </w:r>
          </w:p>
        </w:tc>
        <w:tc>
          <w:tcPr>
            <w:tcW w:w="992" w:type="dxa"/>
          </w:tcPr>
          <w:p w:rsidR="00045A92" w:rsidRDefault="00045A92" w:rsidP="00C2255B">
            <w:pPr>
              <w:spacing w:after="0" w:line="240" w:lineRule="auto"/>
            </w:pPr>
            <w:r>
              <w:t>40</w:t>
            </w:r>
          </w:p>
        </w:tc>
        <w:tc>
          <w:tcPr>
            <w:tcW w:w="8798" w:type="dxa"/>
          </w:tcPr>
          <w:p w:rsidR="00045A92" w:rsidRDefault="00045A92" w:rsidP="00C2255B">
            <w:pPr>
              <w:spacing w:after="0" w:line="240" w:lineRule="auto"/>
            </w:pPr>
            <w:r>
              <w:t>You learn a Seventh Order spell of your choice without having to make a Spell Acquisition roll, and even if you don’t have access to a tome describing it.</w:t>
            </w:r>
          </w:p>
        </w:tc>
      </w:tr>
      <w:tr w:rsidR="00045A92" w:rsidRPr="009F4330" w:rsidTr="00C2255B">
        <w:tc>
          <w:tcPr>
            <w:tcW w:w="817" w:type="dxa"/>
          </w:tcPr>
          <w:p w:rsidR="00045A92" w:rsidRDefault="00045A92" w:rsidP="00C2255B">
            <w:pPr>
              <w:spacing w:after="0" w:line="240" w:lineRule="auto"/>
            </w:pPr>
            <w:r>
              <w:t>17</w:t>
            </w:r>
          </w:p>
        </w:tc>
        <w:tc>
          <w:tcPr>
            <w:tcW w:w="992" w:type="dxa"/>
          </w:tcPr>
          <w:p w:rsidR="00045A92" w:rsidRDefault="00045A92" w:rsidP="00C2255B">
            <w:pPr>
              <w:spacing w:after="0" w:line="240" w:lineRule="auto"/>
            </w:pPr>
            <w:r>
              <w:t>50</w:t>
            </w:r>
          </w:p>
        </w:tc>
        <w:tc>
          <w:tcPr>
            <w:tcW w:w="8798" w:type="dxa"/>
          </w:tcPr>
          <w:p w:rsidR="00045A92" w:rsidRDefault="00045A92" w:rsidP="00C2255B">
            <w:pPr>
              <w:spacing w:after="0" w:line="240" w:lineRule="auto"/>
            </w:pPr>
            <w:r>
              <w:t>You learn a Eight Order spell of your choice without having to make a Spell Acquisition roll, and even if you don’t have access to a tome describing it.</w:t>
            </w:r>
          </w:p>
        </w:tc>
      </w:tr>
    </w:tbl>
    <w:p w:rsidR="00045A92" w:rsidRDefault="00045A92" w:rsidP="001D6CFF">
      <w:pPr>
        <w:pStyle w:val="Heading2"/>
        <w:numPr>
          <w:ilvl w:val="0"/>
          <w:numId w:val="0"/>
        </w:numPr>
        <w:jc w:val="left"/>
      </w:pPr>
      <w:r>
        <w:br w:type="page"/>
      </w:r>
      <w:bookmarkStart w:id="7" w:name="_Toc366160910"/>
      <w:r>
        <w:lastRenderedPageBreak/>
        <w:t>Path of Combat</w:t>
      </w:r>
      <w:bookmarkEnd w:id="7"/>
    </w:p>
    <w:p w:rsidR="00045A92" w:rsidRPr="00896520" w:rsidRDefault="00045A92" w:rsidP="00E22A55">
      <w:pPr>
        <w:pStyle w:val="Heading3"/>
        <w:rPr>
          <w:lang w:val="en-GB"/>
        </w:rPr>
      </w:pPr>
      <w:r w:rsidRPr="00896520">
        <w:rPr>
          <w:lang w:val="en-GB"/>
        </w:rPr>
        <w:t>Adrenal Speed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7938EE">
        <w:tc>
          <w:tcPr>
            <w:tcW w:w="817" w:type="dxa"/>
          </w:tcPr>
          <w:p w:rsidR="00045A92" w:rsidRPr="009F4330" w:rsidRDefault="00045A92" w:rsidP="007938EE">
            <w:pPr>
              <w:spacing w:after="0" w:line="240" w:lineRule="auto"/>
              <w:rPr>
                <w:b/>
              </w:rPr>
            </w:pPr>
            <w:r w:rsidRPr="009F4330">
              <w:rPr>
                <w:b/>
              </w:rPr>
              <w:t>Level</w:t>
            </w:r>
          </w:p>
        </w:tc>
        <w:tc>
          <w:tcPr>
            <w:tcW w:w="992" w:type="dxa"/>
          </w:tcPr>
          <w:p w:rsidR="00045A92" w:rsidRPr="009F4330" w:rsidRDefault="00045A92" w:rsidP="007938EE">
            <w:pPr>
              <w:spacing w:after="0" w:line="240" w:lineRule="auto"/>
              <w:rPr>
                <w:b/>
              </w:rPr>
            </w:pPr>
            <w:r w:rsidRPr="009F4330">
              <w:rPr>
                <w:b/>
              </w:rPr>
              <w:t>DP Cost</w:t>
            </w:r>
          </w:p>
        </w:tc>
        <w:tc>
          <w:tcPr>
            <w:tcW w:w="8798" w:type="dxa"/>
          </w:tcPr>
          <w:p w:rsidR="00045A92" w:rsidRPr="009F4330" w:rsidRDefault="00045A92" w:rsidP="007938EE">
            <w:pPr>
              <w:spacing w:after="0" w:line="240" w:lineRule="auto"/>
              <w:rPr>
                <w:b/>
              </w:rPr>
            </w:pPr>
            <w:r w:rsidRPr="009F4330">
              <w:rPr>
                <w:b/>
              </w:rPr>
              <w:t>Description</w:t>
            </w:r>
          </w:p>
        </w:tc>
      </w:tr>
      <w:tr w:rsidR="00045A92" w:rsidRPr="009F4330" w:rsidTr="007938EE">
        <w:tc>
          <w:tcPr>
            <w:tcW w:w="817" w:type="dxa"/>
          </w:tcPr>
          <w:p w:rsidR="00045A92" w:rsidRPr="009F4330" w:rsidRDefault="00045A92" w:rsidP="007938EE">
            <w:pPr>
              <w:spacing w:after="0" w:line="240" w:lineRule="auto"/>
            </w:pPr>
            <w:r w:rsidRPr="009F4330">
              <w:t>5</w:t>
            </w:r>
          </w:p>
        </w:tc>
        <w:tc>
          <w:tcPr>
            <w:tcW w:w="992" w:type="dxa"/>
          </w:tcPr>
          <w:p w:rsidR="00045A92" w:rsidRPr="009F4330" w:rsidRDefault="00045A92" w:rsidP="007938EE">
            <w:pPr>
              <w:spacing w:after="0" w:line="240" w:lineRule="auto"/>
            </w:pPr>
            <w:r>
              <w:t>2</w:t>
            </w:r>
            <w:r w:rsidRPr="009F4330">
              <w:t>0</w:t>
            </w:r>
          </w:p>
        </w:tc>
        <w:tc>
          <w:tcPr>
            <w:tcW w:w="8798" w:type="dxa"/>
          </w:tcPr>
          <w:p w:rsidR="00045A92" w:rsidRPr="009F4330" w:rsidRDefault="00045A92" w:rsidP="007938EE">
            <w:pPr>
              <w:spacing w:after="0" w:line="240" w:lineRule="auto"/>
            </w:pPr>
            <w:r>
              <w:t xml:space="preserve">Once per combat, you can gain two additional </w:t>
            </w:r>
            <w:smartTag w:uri="urn:schemas-microsoft-com:office:smarttags" w:element="PlaceName">
              <w:smartTag w:uri="urn:schemas-microsoft-com:office:smarttags" w:element="place">
                <w:r>
                  <w:t>Actions</w:t>
                </w:r>
              </w:smartTag>
              <w:r>
                <w:t xml:space="preserve"> </w:t>
              </w:r>
              <w:smartTag w:uri="urn:schemas-microsoft-com:office:smarttags" w:element="PlaceType">
                <w:r>
                  <w:t>Passes</w:t>
                </w:r>
              </w:smartTag>
            </w:smartTag>
            <w:r>
              <w:t xml:space="preserve"> (up to a total of three) and a +5 bonus to Initiative for one round. You must declare Adrenal Speed at the beginning of the round, if you want to use it.</w:t>
            </w:r>
          </w:p>
        </w:tc>
      </w:tr>
    </w:tbl>
    <w:p w:rsidR="00045A92" w:rsidRPr="00896520" w:rsidRDefault="00045A92" w:rsidP="00E22A55">
      <w:pPr>
        <w:pStyle w:val="Heading3"/>
        <w:rPr>
          <w:lang w:val="en-GB"/>
        </w:rPr>
      </w:pPr>
      <w:r w:rsidRPr="00896520">
        <w:rPr>
          <w:lang w:val="en-GB"/>
        </w:rPr>
        <w:t>Berserker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7938EE">
        <w:tc>
          <w:tcPr>
            <w:tcW w:w="817" w:type="dxa"/>
          </w:tcPr>
          <w:p w:rsidR="00045A92" w:rsidRPr="009F4330" w:rsidRDefault="00045A92" w:rsidP="007938EE">
            <w:pPr>
              <w:spacing w:after="0" w:line="240" w:lineRule="auto"/>
              <w:rPr>
                <w:b/>
              </w:rPr>
            </w:pPr>
            <w:r w:rsidRPr="009F4330">
              <w:rPr>
                <w:b/>
              </w:rPr>
              <w:t>Level</w:t>
            </w:r>
          </w:p>
        </w:tc>
        <w:tc>
          <w:tcPr>
            <w:tcW w:w="992" w:type="dxa"/>
          </w:tcPr>
          <w:p w:rsidR="00045A92" w:rsidRPr="009F4330" w:rsidRDefault="00045A92" w:rsidP="007938EE">
            <w:pPr>
              <w:spacing w:after="0" w:line="240" w:lineRule="auto"/>
              <w:rPr>
                <w:b/>
              </w:rPr>
            </w:pPr>
            <w:r w:rsidRPr="009F4330">
              <w:rPr>
                <w:b/>
              </w:rPr>
              <w:t>DP Cost</w:t>
            </w:r>
          </w:p>
        </w:tc>
        <w:tc>
          <w:tcPr>
            <w:tcW w:w="8798" w:type="dxa"/>
          </w:tcPr>
          <w:p w:rsidR="00045A92" w:rsidRPr="009F4330" w:rsidRDefault="00045A92" w:rsidP="007938EE">
            <w:pPr>
              <w:spacing w:after="0" w:line="240" w:lineRule="auto"/>
              <w:rPr>
                <w:b/>
              </w:rPr>
            </w:pPr>
            <w:r w:rsidRPr="009F4330">
              <w:rPr>
                <w:b/>
              </w:rPr>
              <w:t>Description</w:t>
            </w:r>
          </w:p>
        </w:tc>
      </w:tr>
      <w:tr w:rsidR="00045A92" w:rsidRPr="009F4330" w:rsidTr="007938EE">
        <w:tc>
          <w:tcPr>
            <w:tcW w:w="817" w:type="dxa"/>
          </w:tcPr>
          <w:p w:rsidR="00045A92" w:rsidRPr="009F4330" w:rsidRDefault="00045A92" w:rsidP="007938EE">
            <w:pPr>
              <w:spacing w:after="0" w:line="240" w:lineRule="auto"/>
            </w:pPr>
            <w:r w:rsidRPr="009F4330">
              <w:t>5</w:t>
            </w:r>
          </w:p>
        </w:tc>
        <w:tc>
          <w:tcPr>
            <w:tcW w:w="992" w:type="dxa"/>
          </w:tcPr>
          <w:p w:rsidR="00045A92" w:rsidRPr="009F4330" w:rsidRDefault="00045A92" w:rsidP="007938EE">
            <w:pPr>
              <w:spacing w:after="0" w:line="240" w:lineRule="auto"/>
            </w:pPr>
            <w:r>
              <w:t>30</w:t>
            </w:r>
          </w:p>
        </w:tc>
        <w:tc>
          <w:tcPr>
            <w:tcW w:w="8798" w:type="dxa"/>
          </w:tcPr>
          <w:p w:rsidR="00045A92" w:rsidRPr="009F4330" w:rsidRDefault="00045A92" w:rsidP="007938EE">
            <w:pPr>
              <w:spacing w:after="0" w:line="240" w:lineRule="auto"/>
            </w:pPr>
            <w:r>
              <w:t>Spend one Action getting into frenzy</w:t>
            </w:r>
            <w:r w:rsidRPr="009F4330">
              <w:t xml:space="preserve">. </w:t>
            </w:r>
            <w:r w:rsidRPr="00F23708">
              <w:rPr>
                <w:i/>
              </w:rPr>
              <w:t>F</w:t>
            </w:r>
            <w:r w:rsidRPr="009F4330">
              <w:rPr>
                <w:i/>
              </w:rPr>
              <w:t>renzied</w:t>
            </w:r>
            <w:r w:rsidRPr="009F4330">
              <w:t xml:space="preserve"> from the next Action.</w:t>
            </w:r>
          </w:p>
        </w:tc>
      </w:tr>
    </w:tbl>
    <w:p w:rsidR="00045A92" w:rsidRPr="00896520" w:rsidRDefault="00045A92" w:rsidP="009908EB">
      <w:pPr>
        <w:pStyle w:val="Heading3"/>
        <w:rPr>
          <w:lang w:val="en-GB"/>
        </w:rPr>
      </w:pPr>
      <w:r>
        <w:rPr>
          <w:lang w:val="en-GB"/>
        </w:rPr>
        <w:t>Adrenal Dodge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0073B1">
        <w:tc>
          <w:tcPr>
            <w:tcW w:w="817" w:type="dxa"/>
          </w:tcPr>
          <w:p w:rsidR="00045A92" w:rsidRPr="009F4330" w:rsidRDefault="00045A92" w:rsidP="000073B1">
            <w:pPr>
              <w:spacing w:after="0" w:line="240" w:lineRule="auto"/>
              <w:rPr>
                <w:b/>
              </w:rPr>
            </w:pPr>
            <w:r w:rsidRPr="009F4330">
              <w:rPr>
                <w:b/>
              </w:rPr>
              <w:t>Level</w:t>
            </w:r>
          </w:p>
        </w:tc>
        <w:tc>
          <w:tcPr>
            <w:tcW w:w="992" w:type="dxa"/>
          </w:tcPr>
          <w:p w:rsidR="00045A92" w:rsidRPr="009F4330" w:rsidRDefault="00045A92" w:rsidP="000073B1">
            <w:pPr>
              <w:spacing w:after="0" w:line="240" w:lineRule="auto"/>
              <w:rPr>
                <w:b/>
              </w:rPr>
            </w:pPr>
            <w:r w:rsidRPr="009F4330">
              <w:rPr>
                <w:b/>
              </w:rPr>
              <w:t>DP Cost</w:t>
            </w:r>
          </w:p>
        </w:tc>
        <w:tc>
          <w:tcPr>
            <w:tcW w:w="8798" w:type="dxa"/>
          </w:tcPr>
          <w:p w:rsidR="00045A92" w:rsidRPr="009F4330" w:rsidRDefault="00045A92" w:rsidP="000073B1">
            <w:pPr>
              <w:spacing w:after="0" w:line="240" w:lineRule="auto"/>
              <w:rPr>
                <w:b/>
              </w:rPr>
            </w:pPr>
            <w:r w:rsidRPr="009F4330">
              <w:rPr>
                <w:b/>
              </w:rPr>
              <w:t>Description</w:t>
            </w:r>
          </w:p>
        </w:tc>
      </w:tr>
      <w:tr w:rsidR="00045A92" w:rsidRPr="009F4330" w:rsidTr="000073B1">
        <w:tc>
          <w:tcPr>
            <w:tcW w:w="817" w:type="dxa"/>
          </w:tcPr>
          <w:p w:rsidR="00045A92" w:rsidRPr="009F4330" w:rsidRDefault="00045A92" w:rsidP="000073B1">
            <w:pPr>
              <w:spacing w:after="0" w:line="240" w:lineRule="auto"/>
            </w:pPr>
            <w:r>
              <w:t>3</w:t>
            </w:r>
          </w:p>
        </w:tc>
        <w:tc>
          <w:tcPr>
            <w:tcW w:w="992" w:type="dxa"/>
          </w:tcPr>
          <w:p w:rsidR="00045A92" w:rsidRPr="009F4330" w:rsidRDefault="00045A92" w:rsidP="000073B1">
            <w:pPr>
              <w:spacing w:after="0" w:line="240" w:lineRule="auto"/>
            </w:pPr>
            <w:r>
              <w:t>30</w:t>
            </w:r>
          </w:p>
        </w:tc>
        <w:tc>
          <w:tcPr>
            <w:tcW w:w="8798" w:type="dxa"/>
          </w:tcPr>
          <w:p w:rsidR="00045A92" w:rsidRPr="007928A4" w:rsidRDefault="00045A92" w:rsidP="000073B1">
            <w:pPr>
              <w:spacing w:after="0" w:line="240" w:lineRule="auto"/>
              <w:rPr>
                <w:szCs w:val="22"/>
              </w:rPr>
            </w:pPr>
            <w:r w:rsidRPr="007928A4">
              <w:rPr>
                <w:rFonts w:cs="Arial"/>
                <w:color w:val="222222"/>
                <w:szCs w:val="22"/>
                <w:shd w:val="clear" w:color="auto" w:fill="FFFFFF"/>
              </w:rPr>
              <w:t>Once per round when someone attacks you, you can choose to Avoid, even if it's not you turn. If you do, you lose your next action.</w:t>
            </w:r>
          </w:p>
        </w:tc>
      </w:tr>
    </w:tbl>
    <w:p w:rsidR="00045A92" w:rsidRPr="00896520" w:rsidRDefault="00045A92" w:rsidP="00E22A55">
      <w:pPr>
        <w:pStyle w:val="Heading3"/>
        <w:rPr>
          <w:lang w:val="en-GB"/>
        </w:rPr>
      </w:pPr>
      <w:r w:rsidRPr="00896520">
        <w:rPr>
          <w:lang w:val="en-GB"/>
        </w:rPr>
        <w:t>Quick Mind</w:t>
      </w:r>
    </w:p>
    <w:p w:rsidR="00045A92" w:rsidRPr="003F26AF" w:rsidRDefault="00045A92" w:rsidP="00E22A55">
      <w:r>
        <w:t>Cannot be combined with Whipping Body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7938EE">
        <w:tc>
          <w:tcPr>
            <w:tcW w:w="817" w:type="dxa"/>
          </w:tcPr>
          <w:p w:rsidR="00045A92" w:rsidRPr="009F4330" w:rsidRDefault="00045A92" w:rsidP="007938EE">
            <w:pPr>
              <w:spacing w:after="0" w:line="240" w:lineRule="auto"/>
              <w:rPr>
                <w:b/>
              </w:rPr>
            </w:pPr>
            <w:r w:rsidRPr="009F4330">
              <w:rPr>
                <w:b/>
              </w:rPr>
              <w:t>Level</w:t>
            </w:r>
          </w:p>
        </w:tc>
        <w:tc>
          <w:tcPr>
            <w:tcW w:w="992" w:type="dxa"/>
          </w:tcPr>
          <w:p w:rsidR="00045A92" w:rsidRPr="009F4330" w:rsidRDefault="00045A92" w:rsidP="007938EE">
            <w:pPr>
              <w:spacing w:after="0" w:line="240" w:lineRule="auto"/>
              <w:rPr>
                <w:b/>
              </w:rPr>
            </w:pPr>
            <w:r w:rsidRPr="009F4330">
              <w:rPr>
                <w:b/>
              </w:rPr>
              <w:t>DP Cost</w:t>
            </w:r>
          </w:p>
        </w:tc>
        <w:tc>
          <w:tcPr>
            <w:tcW w:w="8798" w:type="dxa"/>
          </w:tcPr>
          <w:p w:rsidR="00045A92" w:rsidRPr="009F4330" w:rsidRDefault="00045A92" w:rsidP="007938EE">
            <w:pPr>
              <w:spacing w:after="0" w:line="240" w:lineRule="auto"/>
              <w:rPr>
                <w:b/>
              </w:rPr>
            </w:pPr>
            <w:r w:rsidRPr="009F4330">
              <w:rPr>
                <w:b/>
              </w:rPr>
              <w:t>Description</w:t>
            </w:r>
          </w:p>
        </w:tc>
      </w:tr>
      <w:tr w:rsidR="00045A92" w:rsidRPr="009F4330" w:rsidTr="007938EE">
        <w:tc>
          <w:tcPr>
            <w:tcW w:w="817" w:type="dxa"/>
          </w:tcPr>
          <w:p w:rsidR="00045A92" w:rsidRPr="009F4330" w:rsidRDefault="00045A92" w:rsidP="007938EE">
            <w:pPr>
              <w:spacing w:after="0" w:line="240" w:lineRule="auto"/>
            </w:pPr>
            <w:r>
              <w:t>5</w:t>
            </w:r>
          </w:p>
        </w:tc>
        <w:tc>
          <w:tcPr>
            <w:tcW w:w="992" w:type="dxa"/>
          </w:tcPr>
          <w:p w:rsidR="00045A92" w:rsidRPr="009F4330" w:rsidRDefault="00045A92" w:rsidP="007938EE">
            <w:pPr>
              <w:spacing w:after="0" w:line="240" w:lineRule="auto"/>
            </w:pPr>
            <w:r>
              <w:t>15</w:t>
            </w:r>
          </w:p>
        </w:tc>
        <w:tc>
          <w:tcPr>
            <w:tcW w:w="8798" w:type="dxa"/>
          </w:tcPr>
          <w:p w:rsidR="00045A92" w:rsidRPr="009F4330" w:rsidRDefault="00045A92" w:rsidP="007938EE">
            <w:r>
              <w:t>Can perform up to 2 Action Passes per Round. The second pass can be used to perform Mental Actions only. You can’t cast spells using this extra pass.</w:t>
            </w:r>
          </w:p>
        </w:tc>
      </w:tr>
      <w:tr w:rsidR="00045A92" w:rsidRPr="009F4330" w:rsidTr="007938EE">
        <w:tc>
          <w:tcPr>
            <w:tcW w:w="817" w:type="dxa"/>
          </w:tcPr>
          <w:p w:rsidR="00045A92" w:rsidRDefault="00045A92" w:rsidP="007938EE">
            <w:pPr>
              <w:spacing w:after="0" w:line="240" w:lineRule="auto"/>
            </w:pPr>
            <w:r>
              <w:t>10</w:t>
            </w:r>
          </w:p>
        </w:tc>
        <w:tc>
          <w:tcPr>
            <w:tcW w:w="992" w:type="dxa"/>
          </w:tcPr>
          <w:p w:rsidR="00045A92" w:rsidRDefault="00045A92" w:rsidP="007938EE">
            <w:pPr>
              <w:spacing w:after="0" w:line="240" w:lineRule="auto"/>
            </w:pPr>
            <w:r>
              <w:t>30</w:t>
            </w:r>
          </w:p>
        </w:tc>
        <w:tc>
          <w:tcPr>
            <w:tcW w:w="8798" w:type="dxa"/>
          </w:tcPr>
          <w:p w:rsidR="00045A92" w:rsidRDefault="00045A92" w:rsidP="007938EE">
            <w:r>
              <w:t>Can perform up to 3 Action Passes per Round. The second and third passes can be used to perform Mental Actions only. You can’t cast spells using these extra passes.</w:t>
            </w:r>
          </w:p>
        </w:tc>
      </w:tr>
    </w:tbl>
    <w:p w:rsidR="00045A92" w:rsidRPr="00896520" w:rsidRDefault="00045A92" w:rsidP="00E22A55">
      <w:pPr>
        <w:pStyle w:val="Heading3"/>
        <w:rPr>
          <w:lang w:val="en-GB"/>
        </w:rPr>
      </w:pPr>
      <w:r w:rsidRPr="00896520">
        <w:rPr>
          <w:lang w:val="en-GB"/>
        </w:rPr>
        <w:t>Whipping Body</w:t>
      </w:r>
    </w:p>
    <w:p w:rsidR="00045A92" w:rsidRPr="003F26AF" w:rsidRDefault="00045A92" w:rsidP="00E22A55">
      <w:r>
        <w:t>Cannot be combined with Quick Mind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7938EE">
        <w:tc>
          <w:tcPr>
            <w:tcW w:w="817" w:type="dxa"/>
          </w:tcPr>
          <w:p w:rsidR="00045A92" w:rsidRPr="009F4330" w:rsidRDefault="00045A92" w:rsidP="007938EE">
            <w:pPr>
              <w:spacing w:after="0" w:line="240" w:lineRule="auto"/>
              <w:rPr>
                <w:b/>
              </w:rPr>
            </w:pPr>
            <w:r w:rsidRPr="009F4330">
              <w:rPr>
                <w:b/>
              </w:rPr>
              <w:t>Level</w:t>
            </w:r>
          </w:p>
        </w:tc>
        <w:tc>
          <w:tcPr>
            <w:tcW w:w="992" w:type="dxa"/>
          </w:tcPr>
          <w:p w:rsidR="00045A92" w:rsidRPr="009F4330" w:rsidRDefault="00045A92" w:rsidP="007938EE">
            <w:pPr>
              <w:spacing w:after="0" w:line="240" w:lineRule="auto"/>
              <w:rPr>
                <w:b/>
              </w:rPr>
            </w:pPr>
            <w:r w:rsidRPr="009F4330">
              <w:rPr>
                <w:b/>
              </w:rPr>
              <w:t>DP Cost</w:t>
            </w:r>
          </w:p>
        </w:tc>
        <w:tc>
          <w:tcPr>
            <w:tcW w:w="8798" w:type="dxa"/>
          </w:tcPr>
          <w:p w:rsidR="00045A92" w:rsidRPr="009F4330" w:rsidRDefault="00045A92" w:rsidP="007938EE">
            <w:pPr>
              <w:spacing w:after="0" w:line="240" w:lineRule="auto"/>
              <w:rPr>
                <w:b/>
              </w:rPr>
            </w:pPr>
            <w:r w:rsidRPr="009F4330">
              <w:rPr>
                <w:b/>
              </w:rPr>
              <w:t>Description</w:t>
            </w:r>
          </w:p>
        </w:tc>
      </w:tr>
      <w:tr w:rsidR="00045A92" w:rsidRPr="009F4330" w:rsidTr="007938EE">
        <w:tc>
          <w:tcPr>
            <w:tcW w:w="817" w:type="dxa"/>
          </w:tcPr>
          <w:p w:rsidR="00045A92" w:rsidRPr="009F4330" w:rsidRDefault="00045A92" w:rsidP="007938EE">
            <w:pPr>
              <w:spacing w:after="0" w:line="240" w:lineRule="auto"/>
            </w:pPr>
            <w:r>
              <w:t>5</w:t>
            </w:r>
          </w:p>
        </w:tc>
        <w:tc>
          <w:tcPr>
            <w:tcW w:w="992" w:type="dxa"/>
          </w:tcPr>
          <w:p w:rsidR="00045A92" w:rsidRPr="009F4330" w:rsidRDefault="00045A92" w:rsidP="007938EE">
            <w:pPr>
              <w:spacing w:after="0" w:line="240" w:lineRule="auto"/>
            </w:pPr>
            <w:r>
              <w:t>20</w:t>
            </w:r>
          </w:p>
        </w:tc>
        <w:tc>
          <w:tcPr>
            <w:tcW w:w="8798" w:type="dxa"/>
          </w:tcPr>
          <w:p w:rsidR="00045A92" w:rsidRPr="009F4330" w:rsidRDefault="00045A92" w:rsidP="007938EE">
            <w:r>
              <w:t>Can perform up to 2 Action Passes per Round. The second pass can be used to perform Physical Actions only.</w:t>
            </w:r>
          </w:p>
        </w:tc>
      </w:tr>
      <w:tr w:rsidR="00045A92" w:rsidRPr="009F4330" w:rsidTr="007938EE">
        <w:tc>
          <w:tcPr>
            <w:tcW w:w="817" w:type="dxa"/>
          </w:tcPr>
          <w:p w:rsidR="00045A92" w:rsidRDefault="00045A92" w:rsidP="007938EE">
            <w:pPr>
              <w:spacing w:after="0" w:line="240" w:lineRule="auto"/>
            </w:pPr>
            <w:r>
              <w:t>10</w:t>
            </w:r>
          </w:p>
        </w:tc>
        <w:tc>
          <w:tcPr>
            <w:tcW w:w="992" w:type="dxa"/>
          </w:tcPr>
          <w:p w:rsidR="00045A92" w:rsidRDefault="00045A92" w:rsidP="007938EE">
            <w:pPr>
              <w:spacing w:after="0" w:line="240" w:lineRule="auto"/>
            </w:pPr>
            <w:r>
              <w:t>40</w:t>
            </w:r>
          </w:p>
        </w:tc>
        <w:tc>
          <w:tcPr>
            <w:tcW w:w="8798" w:type="dxa"/>
          </w:tcPr>
          <w:p w:rsidR="00045A92" w:rsidRDefault="00045A92" w:rsidP="007938EE">
            <w:r>
              <w:t>Can perform up to 3 Action Passes per Round. The second and third passes can be used to perform Physical Actions only.</w:t>
            </w:r>
          </w:p>
        </w:tc>
      </w:tr>
    </w:tbl>
    <w:p w:rsidR="00045A92" w:rsidRPr="00BA49A2" w:rsidRDefault="00045A92" w:rsidP="00E22A55">
      <w:pPr>
        <w:pStyle w:val="Heading3"/>
      </w:pPr>
      <w:r>
        <w:t>Exceptional Reflexes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7938EE">
        <w:tc>
          <w:tcPr>
            <w:tcW w:w="817" w:type="dxa"/>
          </w:tcPr>
          <w:p w:rsidR="00045A92" w:rsidRPr="009F4330" w:rsidRDefault="00045A92" w:rsidP="007938EE">
            <w:pPr>
              <w:spacing w:after="0" w:line="240" w:lineRule="auto"/>
              <w:rPr>
                <w:b/>
              </w:rPr>
            </w:pPr>
            <w:r w:rsidRPr="009F4330">
              <w:rPr>
                <w:b/>
              </w:rPr>
              <w:t>Level</w:t>
            </w:r>
          </w:p>
        </w:tc>
        <w:tc>
          <w:tcPr>
            <w:tcW w:w="992" w:type="dxa"/>
          </w:tcPr>
          <w:p w:rsidR="00045A92" w:rsidRPr="009F4330" w:rsidRDefault="00045A92" w:rsidP="007938EE">
            <w:pPr>
              <w:spacing w:after="0" w:line="240" w:lineRule="auto"/>
              <w:rPr>
                <w:b/>
              </w:rPr>
            </w:pPr>
            <w:r w:rsidRPr="009F4330">
              <w:rPr>
                <w:b/>
              </w:rPr>
              <w:t>DP Cost</w:t>
            </w:r>
          </w:p>
        </w:tc>
        <w:tc>
          <w:tcPr>
            <w:tcW w:w="8798" w:type="dxa"/>
          </w:tcPr>
          <w:p w:rsidR="00045A92" w:rsidRPr="009F4330" w:rsidRDefault="00045A92" w:rsidP="007938EE">
            <w:pPr>
              <w:spacing w:after="0" w:line="240" w:lineRule="auto"/>
              <w:rPr>
                <w:b/>
              </w:rPr>
            </w:pPr>
            <w:r w:rsidRPr="009F4330">
              <w:rPr>
                <w:b/>
              </w:rPr>
              <w:t>Description</w:t>
            </w:r>
          </w:p>
        </w:tc>
      </w:tr>
      <w:tr w:rsidR="00045A92" w:rsidRPr="009F4330" w:rsidTr="007938EE">
        <w:tc>
          <w:tcPr>
            <w:tcW w:w="817" w:type="dxa"/>
          </w:tcPr>
          <w:p w:rsidR="00045A92" w:rsidRPr="009F4330" w:rsidRDefault="00045A92" w:rsidP="007938EE">
            <w:pPr>
              <w:spacing w:after="0" w:line="240" w:lineRule="auto"/>
            </w:pPr>
            <w:r>
              <w:t>8</w:t>
            </w:r>
          </w:p>
        </w:tc>
        <w:tc>
          <w:tcPr>
            <w:tcW w:w="992" w:type="dxa"/>
          </w:tcPr>
          <w:p w:rsidR="00045A92" w:rsidRPr="009F4330" w:rsidRDefault="00045A92" w:rsidP="007938EE">
            <w:pPr>
              <w:spacing w:after="0" w:line="240" w:lineRule="auto"/>
            </w:pPr>
            <w:r>
              <w:t>30</w:t>
            </w:r>
          </w:p>
        </w:tc>
        <w:tc>
          <w:tcPr>
            <w:tcW w:w="8798" w:type="dxa"/>
          </w:tcPr>
          <w:p w:rsidR="00045A92" w:rsidRPr="009F4330" w:rsidRDefault="00045A92" w:rsidP="007938EE">
            <w:r>
              <w:t>Can perform up to 2 Action Passes per Round. You can’t cast spells using this extra pass.</w:t>
            </w:r>
          </w:p>
        </w:tc>
      </w:tr>
      <w:tr w:rsidR="00045A92" w:rsidRPr="009F4330" w:rsidTr="007938EE">
        <w:tc>
          <w:tcPr>
            <w:tcW w:w="817" w:type="dxa"/>
          </w:tcPr>
          <w:p w:rsidR="00045A92" w:rsidRDefault="00045A92" w:rsidP="007938EE">
            <w:pPr>
              <w:spacing w:after="0" w:line="240" w:lineRule="auto"/>
            </w:pPr>
            <w:r>
              <w:lastRenderedPageBreak/>
              <w:t>15</w:t>
            </w:r>
          </w:p>
        </w:tc>
        <w:tc>
          <w:tcPr>
            <w:tcW w:w="992" w:type="dxa"/>
          </w:tcPr>
          <w:p w:rsidR="00045A92" w:rsidRDefault="00045A92" w:rsidP="007938EE">
            <w:pPr>
              <w:spacing w:after="0" w:line="240" w:lineRule="auto"/>
            </w:pPr>
            <w:r>
              <w:t>50</w:t>
            </w:r>
          </w:p>
        </w:tc>
        <w:tc>
          <w:tcPr>
            <w:tcW w:w="8798" w:type="dxa"/>
          </w:tcPr>
          <w:p w:rsidR="00045A92" w:rsidRDefault="00045A92" w:rsidP="007938EE">
            <w:r>
              <w:t>Can perform up to 3 Action Passes per Round. You can’t cast spells using these extra passes.</w:t>
            </w:r>
          </w:p>
        </w:tc>
      </w:tr>
    </w:tbl>
    <w:p w:rsidR="00045A92" w:rsidRPr="00896520" w:rsidRDefault="00045A92" w:rsidP="00D41937">
      <w:pPr>
        <w:pStyle w:val="Heading3"/>
        <w:rPr>
          <w:lang w:val="en-GB"/>
        </w:rPr>
      </w:pPr>
      <w:smartTag w:uri="urn:schemas-microsoft-com:office:smarttags" w:element="City">
        <w:smartTag w:uri="urn:schemas-microsoft-com:office:smarttags" w:element="place">
          <w:r>
            <w:rPr>
              <w:lang w:val="en-GB"/>
            </w:rPr>
            <w:t>Battle</w:t>
          </w:r>
        </w:smartTag>
      </w:smartTag>
      <w:r>
        <w:rPr>
          <w:lang w:val="en-GB"/>
        </w:rPr>
        <w:t xml:space="preserve"> Awareness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B5866">
        <w:tc>
          <w:tcPr>
            <w:tcW w:w="817" w:type="dxa"/>
          </w:tcPr>
          <w:p w:rsidR="00045A92" w:rsidRPr="009F4330" w:rsidRDefault="00045A92" w:rsidP="009B5866">
            <w:pPr>
              <w:spacing w:after="0" w:line="240" w:lineRule="auto"/>
              <w:rPr>
                <w:b/>
              </w:rPr>
            </w:pPr>
            <w:r w:rsidRPr="009F4330">
              <w:rPr>
                <w:b/>
              </w:rPr>
              <w:t>Level</w:t>
            </w:r>
          </w:p>
        </w:tc>
        <w:tc>
          <w:tcPr>
            <w:tcW w:w="992" w:type="dxa"/>
          </w:tcPr>
          <w:p w:rsidR="00045A92" w:rsidRPr="009F4330" w:rsidRDefault="00045A92" w:rsidP="009B5866">
            <w:pPr>
              <w:spacing w:after="0" w:line="240" w:lineRule="auto"/>
              <w:rPr>
                <w:b/>
              </w:rPr>
            </w:pPr>
            <w:r w:rsidRPr="009F4330">
              <w:rPr>
                <w:b/>
              </w:rPr>
              <w:t>DP Cost</w:t>
            </w:r>
          </w:p>
        </w:tc>
        <w:tc>
          <w:tcPr>
            <w:tcW w:w="8798" w:type="dxa"/>
          </w:tcPr>
          <w:p w:rsidR="00045A92" w:rsidRPr="009F4330" w:rsidRDefault="00045A92" w:rsidP="009B5866">
            <w:pPr>
              <w:spacing w:after="0" w:line="240" w:lineRule="auto"/>
              <w:rPr>
                <w:b/>
              </w:rPr>
            </w:pPr>
            <w:r w:rsidRPr="009F4330">
              <w:rPr>
                <w:b/>
              </w:rPr>
              <w:t>Description</w:t>
            </w:r>
          </w:p>
        </w:tc>
      </w:tr>
      <w:tr w:rsidR="00045A92" w:rsidRPr="009F4330" w:rsidTr="009B5866">
        <w:tc>
          <w:tcPr>
            <w:tcW w:w="817" w:type="dxa"/>
          </w:tcPr>
          <w:p w:rsidR="00045A92" w:rsidRPr="009F4330" w:rsidRDefault="00045A92" w:rsidP="009B5866">
            <w:pPr>
              <w:spacing w:after="0" w:line="240" w:lineRule="auto"/>
            </w:pPr>
            <w:r>
              <w:t>3</w:t>
            </w:r>
          </w:p>
        </w:tc>
        <w:tc>
          <w:tcPr>
            <w:tcW w:w="992" w:type="dxa"/>
          </w:tcPr>
          <w:p w:rsidR="00045A92" w:rsidRPr="009F4330" w:rsidRDefault="00045A92" w:rsidP="009B5866">
            <w:pPr>
              <w:spacing w:after="0" w:line="240" w:lineRule="auto"/>
            </w:pPr>
            <w:r>
              <w:t>15</w:t>
            </w:r>
          </w:p>
        </w:tc>
        <w:tc>
          <w:tcPr>
            <w:tcW w:w="8798" w:type="dxa"/>
          </w:tcPr>
          <w:p w:rsidR="00045A92" w:rsidRPr="009F4330" w:rsidRDefault="00045A92" w:rsidP="009B5866">
            <w:pPr>
              <w:spacing w:after="0" w:line="240" w:lineRule="auto"/>
            </w:pPr>
            <w:r>
              <w:t xml:space="preserve">Once per battle, you may ask the GM how many Body hp one of your enemies has left, or what’s his </w:t>
            </w:r>
            <w:smartTag w:uri="urn:schemas-microsoft-com:office:smarttags" w:element="place">
              <w:r>
                <w:t>OB</w:t>
              </w:r>
            </w:smartTag>
            <w:r>
              <w:t>, or what’s his Initiative bonus, or  how much damage does his most powerful attack deals.</w:t>
            </w:r>
          </w:p>
        </w:tc>
      </w:tr>
    </w:tbl>
    <w:p w:rsidR="00045A92" w:rsidRDefault="00045A92" w:rsidP="004E570D">
      <w:pPr>
        <w:pStyle w:val="Heading3"/>
      </w:pPr>
      <w:r>
        <w:t>Tenacity</w:t>
      </w:r>
    </w:p>
    <w:p w:rsidR="00045A92" w:rsidRPr="004E570D" w:rsidRDefault="00045A92" w:rsidP="004E570D">
      <w:pPr>
        <w:rPr>
          <w:lang w:val="en-GB"/>
        </w:rPr>
      </w:pPr>
      <w:r>
        <w:t xml:space="preserve">Prerequisites: </w:t>
      </w:r>
      <w:r>
        <w:tab/>
      </w:r>
      <w:r>
        <w:tab/>
      </w:r>
      <w:r>
        <w:rPr>
          <w:i/>
        </w:rPr>
        <w:t>Constitution 30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F3019">
        <w:tc>
          <w:tcPr>
            <w:tcW w:w="817" w:type="dxa"/>
          </w:tcPr>
          <w:p w:rsidR="00045A92" w:rsidRPr="009F4330" w:rsidRDefault="00045A92" w:rsidP="009F3019">
            <w:pPr>
              <w:spacing w:after="0" w:line="240" w:lineRule="auto"/>
              <w:rPr>
                <w:b/>
              </w:rPr>
            </w:pPr>
            <w:r w:rsidRPr="009F4330">
              <w:rPr>
                <w:b/>
              </w:rPr>
              <w:t>Level</w:t>
            </w:r>
          </w:p>
        </w:tc>
        <w:tc>
          <w:tcPr>
            <w:tcW w:w="992" w:type="dxa"/>
          </w:tcPr>
          <w:p w:rsidR="00045A92" w:rsidRPr="009F4330" w:rsidRDefault="00045A92" w:rsidP="009F3019">
            <w:pPr>
              <w:spacing w:after="0" w:line="240" w:lineRule="auto"/>
              <w:rPr>
                <w:b/>
              </w:rPr>
            </w:pPr>
            <w:r w:rsidRPr="009F4330">
              <w:rPr>
                <w:b/>
              </w:rPr>
              <w:t>DP Cost</w:t>
            </w:r>
          </w:p>
        </w:tc>
        <w:tc>
          <w:tcPr>
            <w:tcW w:w="8798" w:type="dxa"/>
          </w:tcPr>
          <w:p w:rsidR="00045A92" w:rsidRPr="009F4330" w:rsidRDefault="00045A92" w:rsidP="009F3019">
            <w:pPr>
              <w:spacing w:after="0" w:line="240" w:lineRule="auto"/>
              <w:rPr>
                <w:b/>
              </w:rPr>
            </w:pPr>
            <w:r w:rsidRPr="009F4330">
              <w:rPr>
                <w:b/>
              </w:rPr>
              <w:t>Description</w:t>
            </w:r>
          </w:p>
        </w:tc>
      </w:tr>
      <w:tr w:rsidR="00045A92" w:rsidRPr="009F4330" w:rsidTr="009F3019">
        <w:tc>
          <w:tcPr>
            <w:tcW w:w="817" w:type="dxa"/>
          </w:tcPr>
          <w:p w:rsidR="00045A92" w:rsidRPr="009F4330" w:rsidRDefault="00045A92" w:rsidP="009F3019">
            <w:pPr>
              <w:spacing w:after="0" w:line="240" w:lineRule="auto"/>
            </w:pPr>
            <w:r>
              <w:t>5</w:t>
            </w:r>
          </w:p>
        </w:tc>
        <w:tc>
          <w:tcPr>
            <w:tcW w:w="992" w:type="dxa"/>
          </w:tcPr>
          <w:p w:rsidR="00045A92" w:rsidRPr="009F4330" w:rsidRDefault="00045A92" w:rsidP="009F3019">
            <w:pPr>
              <w:spacing w:after="0" w:line="240" w:lineRule="auto"/>
            </w:pPr>
            <w:r>
              <w:t>30</w:t>
            </w:r>
          </w:p>
        </w:tc>
        <w:tc>
          <w:tcPr>
            <w:tcW w:w="8798" w:type="dxa"/>
          </w:tcPr>
          <w:p w:rsidR="00045A92" w:rsidRPr="009F4330" w:rsidRDefault="00045A92" w:rsidP="009F3019">
            <w:pPr>
              <w:spacing w:after="0" w:line="240" w:lineRule="auto"/>
            </w:pPr>
            <w:r>
              <w:t>You gain 5 Vitality Points.</w:t>
            </w:r>
          </w:p>
        </w:tc>
      </w:tr>
      <w:tr w:rsidR="00045A92" w:rsidRPr="009F4330" w:rsidTr="009F3019">
        <w:tc>
          <w:tcPr>
            <w:tcW w:w="817" w:type="dxa"/>
          </w:tcPr>
          <w:p w:rsidR="00045A92" w:rsidRDefault="00045A92" w:rsidP="009F3019">
            <w:pPr>
              <w:spacing w:after="0" w:line="240" w:lineRule="auto"/>
            </w:pPr>
            <w:r>
              <w:t>10</w:t>
            </w:r>
          </w:p>
        </w:tc>
        <w:tc>
          <w:tcPr>
            <w:tcW w:w="992" w:type="dxa"/>
          </w:tcPr>
          <w:p w:rsidR="00045A92" w:rsidRDefault="00045A92" w:rsidP="009F3019">
            <w:pPr>
              <w:spacing w:after="0" w:line="240" w:lineRule="auto"/>
            </w:pPr>
            <w:r>
              <w:t>40</w:t>
            </w:r>
          </w:p>
        </w:tc>
        <w:tc>
          <w:tcPr>
            <w:tcW w:w="8798" w:type="dxa"/>
          </w:tcPr>
          <w:p w:rsidR="00045A92" w:rsidRDefault="00045A92" w:rsidP="009F3019">
            <w:pPr>
              <w:spacing w:after="0" w:line="240" w:lineRule="auto"/>
            </w:pPr>
            <w:r>
              <w:t>You gain an additional 5 Vitality Points.</w:t>
            </w:r>
          </w:p>
        </w:tc>
      </w:tr>
      <w:tr w:rsidR="00045A92" w:rsidRPr="009F4330" w:rsidTr="009F3019">
        <w:tc>
          <w:tcPr>
            <w:tcW w:w="817" w:type="dxa"/>
          </w:tcPr>
          <w:p w:rsidR="00045A92" w:rsidRDefault="00045A92" w:rsidP="009F3019">
            <w:pPr>
              <w:spacing w:after="0" w:line="240" w:lineRule="auto"/>
            </w:pPr>
            <w:r>
              <w:t>20</w:t>
            </w:r>
          </w:p>
        </w:tc>
        <w:tc>
          <w:tcPr>
            <w:tcW w:w="992" w:type="dxa"/>
          </w:tcPr>
          <w:p w:rsidR="00045A92" w:rsidRDefault="00045A92" w:rsidP="009F3019">
            <w:pPr>
              <w:spacing w:after="0" w:line="240" w:lineRule="auto"/>
            </w:pPr>
            <w:r>
              <w:t>50</w:t>
            </w:r>
          </w:p>
        </w:tc>
        <w:tc>
          <w:tcPr>
            <w:tcW w:w="8798" w:type="dxa"/>
          </w:tcPr>
          <w:p w:rsidR="00045A92" w:rsidRDefault="00045A92" w:rsidP="009F3019">
            <w:pPr>
              <w:spacing w:after="0" w:line="240" w:lineRule="auto"/>
            </w:pPr>
            <w:r>
              <w:t>You gain an additional 10 Vitality Points.</w:t>
            </w:r>
          </w:p>
        </w:tc>
      </w:tr>
    </w:tbl>
    <w:p w:rsidR="00045A92" w:rsidRDefault="00045A92" w:rsidP="00DF1F3F">
      <w:pPr>
        <w:pStyle w:val="Heading3"/>
      </w:pPr>
      <w:r>
        <w:t>Steel Grip</w:t>
      </w:r>
    </w:p>
    <w:p w:rsidR="00045A92" w:rsidRPr="004E570D" w:rsidRDefault="00045A92" w:rsidP="00DF1F3F">
      <w:pPr>
        <w:rPr>
          <w:lang w:val="en-GB"/>
        </w:rPr>
      </w:pPr>
      <w:r>
        <w:t xml:space="preserve">Prerequisites: </w:t>
      </w:r>
      <w:r>
        <w:tab/>
      </w:r>
      <w:r>
        <w:tab/>
      </w:r>
      <w:r>
        <w:rPr>
          <w:i/>
        </w:rPr>
        <w:t>Strenght 60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948A1">
        <w:tc>
          <w:tcPr>
            <w:tcW w:w="817" w:type="dxa"/>
          </w:tcPr>
          <w:p w:rsidR="00045A92" w:rsidRPr="009F4330" w:rsidRDefault="00045A92" w:rsidP="009948A1">
            <w:pPr>
              <w:spacing w:after="0" w:line="240" w:lineRule="auto"/>
              <w:rPr>
                <w:b/>
              </w:rPr>
            </w:pPr>
            <w:r w:rsidRPr="009F4330">
              <w:rPr>
                <w:b/>
              </w:rPr>
              <w:t>Level</w:t>
            </w:r>
          </w:p>
        </w:tc>
        <w:tc>
          <w:tcPr>
            <w:tcW w:w="992" w:type="dxa"/>
          </w:tcPr>
          <w:p w:rsidR="00045A92" w:rsidRPr="009F4330" w:rsidRDefault="00045A92" w:rsidP="009948A1">
            <w:pPr>
              <w:spacing w:after="0" w:line="240" w:lineRule="auto"/>
              <w:rPr>
                <w:b/>
              </w:rPr>
            </w:pPr>
            <w:r w:rsidRPr="009F4330">
              <w:rPr>
                <w:b/>
              </w:rPr>
              <w:t>DP Cost</w:t>
            </w:r>
          </w:p>
        </w:tc>
        <w:tc>
          <w:tcPr>
            <w:tcW w:w="8798" w:type="dxa"/>
          </w:tcPr>
          <w:p w:rsidR="00045A92" w:rsidRPr="009F4330" w:rsidRDefault="00045A92" w:rsidP="009948A1">
            <w:pPr>
              <w:spacing w:after="0" w:line="240" w:lineRule="auto"/>
              <w:rPr>
                <w:b/>
              </w:rPr>
            </w:pPr>
            <w:r w:rsidRPr="009F4330">
              <w:rPr>
                <w:b/>
              </w:rPr>
              <w:t>Description</w:t>
            </w:r>
          </w:p>
        </w:tc>
      </w:tr>
      <w:tr w:rsidR="00045A92" w:rsidRPr="009F4330" w:rsidTr="009948A1">
        <w:tc>
          <w:tcPr>
            <w:tcW w:w="817" w:type="dxa"/>
          </w:tcPr>
          <w:p w:rsidR="00045A92" w:rsidRPr="009F4330" w:rsidRDefault="00045A92" w:rsidP="009948A1">
            <w:pPr>
              <w:spacing w:after="0" w:line="240" w:lineRule="auto"/>
            </w:pPr>
            <w:r>
              <w:t>5</w:t>
            </w:r>
          </w:p>
        </w:tc>
        <w:tc>
          <w:tcPr>
            <w:tcW w:w="992" w:type="dxa"/>
          </w:tcPr>
          <w:p w:rsidR="00045A92" w:rsidRPr="009F4330" w:rsidRDefault="00045A92" w:rsidP="009948A1">
            <w:pPr>
              <w:spacing w:after="0" w:line="240" w:lineRule="auto"/>
            </w:pPr>
            <w:r>
              <w:t>80</w:t>
            </w:r>
          </w:p>
        </w:tc>
        <w:tc>
          <w:tcPr>
            <w:tcW w:w="8798" w:type="dxa"/>
          </w:tcPr>
          <w:p w:rsidR="00045A92" w:rsidRPr="009F4330" w:rsidRDefault="00045A92" w:rsidP="009948A1">
            <w:pPr>
              <w:spacing w:after="0" w:line="240" w:lineRule="auto"/>
            </w:pPr>
            <w:r>
              <w:t>You can wield Two Handed weapons with one hand.</w:t>
            </w:r>
          </w:p>
        </w:tc>
      </w:tr>
    </w:tbl>
    <w:p w:rsidR="00045A92" w:rsidRPr="00896520" w:rsidRDefault="00045A92" w:rsidP="009A44B8">
      <w:pPr>
        <w:pStyle w:val="Heading3"/>
        <w:rPr>
          <w:lang w:val="en-GB"/>
        </w:rPr>
      </w:pPr>
      <w:r>
        <w:rPr>
          <w:lang w:val="en-GB"/>
        </w:rPr>
        <w:t>Ambush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F3019">
        <w:tc>
          <w:tcPr>
            <w:tcW w:w="817" w:type="dxa"/>
          </w:tcPr>
          <w:p w:rsidR="00045A92" w:rsidRPr="009F4330" w:rsidRDefault="00045A92" w:rsidP="009F3019">
            <w:pPr>
              <w:spacing w:after="0" w:line="240" w:lineRule="auto"/>
              <w:rPr>
                <w:b/>
              </w:rPr>
            </w:pPr>
            <w:r w:rsidRPr="009F4330">
              <w:rPr>
                <w:b/>
              </w:rPr>
              <w:t>Level</w:t>
            </w:r>
          </w:p>
        </w:tc>
        <w:tc>
          <w:tcPr>
            <w:tcW w:w="992" w:type="dxa"/>
          </w:tcPr>
          <w:p w:rsidR="00045A92" w:rsidRPr="009F4330" w:rsidRDefault="00045A92" w:rsidP="009F3019">
            <w:pPr>
              <w:spacing w:after="0" w:line="240" w:lineRule="auto"/>
              <w:rPr>
                <w:b/>
              </w:rPr>
            </w:pPr>
            <w:r w:rsidRPr="009F4330">
              <w:rPr>
                <w:b/>
              </w:rPr>
              <w:t>DP Cost</w:t>
            </w:r>
          </w:p>
        </w:tc>
        <w:tc>
          <w:tcPr>
            <w:tcW w:w="8798" w:type="dxa"/>
          </w:tcPr>
          <w:p w:rsidR="00045A92" w:rsidRPr="009F4330" w:rsidRDefault="00045A92" w:rsidP="009F3019">
            <w:pPr>
              <w:spacing w:after="0" w:line="240" w:lineRule="auto"/>
              <w:rPr>
                <w:b/>
              </w:rPr>
            </w:pPr>
            <w:r w:rsidRPr="009F4330">
              <w:rPr>
                <w:b/>
              </w:rPr>
              <w:t>Description</w:t>
            </w:r>
          </w:p>
        </w:tc>
      </w:tr>
      <w:tr w:rsidR="00045A92" w:rsidRPr="009F4330" w:rsidTr="009F3019">
        <w:tc>
          <w:tcPr>
            <w:tcW w:w="817" w:type="dxa"/>
          </w:tcPr>
          <w:p w:rsidR="00045A92" w:rsidRPr="009F4330" w:rsidRDefault="00045A92" w:rsidP="009F3019">
            <w:pPr>
              <w:spacing w:after="0" w:line="240" w:lineRule="auto"/>
            </w:pPr>
            <w:r>
              <w:t>1</w:t>
            </w:r>
          </w:p>
        </w:tc>
        <w:tc>
          <w:tcPr>
            <w:tcW w:w="992" w:type="dxa"/>
          </w:tcPr>
          <w:p w:rsidR="00045A92" w:rsidRPr="009F4330" w:rsidRDefault="00045A92" w:rsidP="009F3019">
            <w:pPr>
              <w:spacing w:after="0" w:line="240" w:lineRule="auto"/>
            </w:pPr>
            <w:r>
              <w:t>10</w:t>
            </w:r>
          </w:p>
        </w:tc>
        <w:tc>
          <w:tcPr>
            <w:tcW w:w="8798" w:type="dxa"/>
          </w:tcPr>
          <w:p w:rsidR="00045A92" w:rsidRPr="009F4330" w:rsidRDefault="00045A92" w:rsidP="009F3019">
            <w:pPr>
              <w:spacing w:after="0" w:line="240" w:lineRule="auto"/>
            </w:pPr>
            <w:r>
              <w:t>Your first attack against a Surprised enemy deals 1d6 extra damage.</w:t>
            </w:r>
          </w:p>
        </w:tc>
      </w:tr>
      <w:tr w:rsidR="00045A92" w:rsidRPr="009F4330" w:rsidTr="009F3019">
        <w:tc>
          <w:tcPr>
            <w:tcW w:w="817" w:type="dxa"/>
          </w:tcPr>
          <w:p w:rsidR="00045A92" w:rsidRDefault="00045A92" w:rsidP="009F3019">
            <w:pPr>
              <w:spacing w:after="0" w:line="240" w:lineRule="auto"/>
            </w:pPr>
            <w:r>
              <w:t>10</w:t>
            </w:r>
          </w:p>
        </w:tc>
        <w:tc>
          <w:tcPr>
            <w:tcW w:w="992" w:type="dxa"/>
          </w:tcPr>
          <w:p w:rsidR="00045A92" w:rsidRDefault="00045A92" w:rsidP="009F3019">
            <w:pPr>
              <w:spacing w:after="0" w:line="240" w:lineRule="auto"/>
            </w:pPr>
            <w:r>
              <w:t>20</w:t>
            </w:r>
          </w:p>
        </w:tc>
        <w:tc>
          <w:tcPr>
            <w:tcW w:w="8798" w:type="dxa"/>
          </w:tcPr>
          <w:p w:rsidR="00045A92" w:rsidRDefault="00045A92" w:rsidP="009F3019">
            <w:pPr>
              <w:spacing w:after="0" w:line="240" w:lineRule="auto"/>
            </w:pPr>
            <w:r>
              <w:t>Your first attack against a Surprised enemy deals 2d6 extra damage.</w:t>
            </w:r>
          </w:p>
        </w:tc>
      </w:tr>
      <w:tr w:rsidR="00045A92" w:rsidRPr="009F4330" w:rsidTr="009F3019">
        <w:tc>
          <w:tcPr>
            <w:tcW w:w="817" w:type="dxa"/>
          </w:tcPr>
          <w:p w:rsidR="00045A92" w:rsidRDefault="00045A92" w:rsidP="009F3019">
            <w:pPr>
              <w:spacing w:after="0" w:line="240" w:lineRule="auto"/>
            </w:pPr>
            <w:r>
              <w:t>20</w:t>
            </w:r>
          </w:p>
        </w:tc>
        <w:tc>
          <w:tcPr>
            <w:tcW w:w="992" w:type="dxa"/>
          </w:tcPr>
          <w:p w:rsidR="00045A92" w:rsidRDefault="00045A92" w:rsidP="009F3019">
            <w:pPr>
              <w:spacing w:after="0" w:line="240" w:lineRule="auto"/>
            </w:pPr>
            <w:r>
              <w:t>40</w:t>
            </w:r>
          </w:p>
        </w:tc>
        <w:tc>
          <w:tcPr>
            <w:tcW w:w="8798" w:type="dxa"/>
          </w:tcPr>
          <w:p w:rsidR="00045A92" w:rsidRDefault="00045A92" w:rsidP="009F3019">
            <w:pPr>
              <w:spacing w:after="0" w:line="240" w:lineRule="auto"/>
            </w:pPr>
            <w:r>
              <w:t>Your first attack against a Surprised enemy deals 3d6 extra damage.</w:t>
            </w:r>
          </w:p>
        </w:tc>
      </w:tr>
    </w:tbl>
    <w:p w:rsidR="00045A92" w:rsidRDefault="00045A92" w:rsidP="004537CE">
      <w:pPr>
        <w:pStyle w:val="Heading3"/>
        <w:rPr>
          <w:lang w:val="en-GB"/>
        </w:rPr>
      </w:pPr>
      <w:r>
        <w:rPr>
          <w:lang w:val="en-GB"/>
        </w:rPr>
        <w:t>Armor Mastery</w:t>
      </w:r>
    </w:p>
    <w:p w:rsidR="00045A92" w:rsidRPr="00D75748" w:rsidRDefault="00045A92" w:rsidP="00D75748">
      <w:pPr>
        <w:rPr>
          <w:lang w:val="en-GB"/>
        </w:rPr>
      </w:pPr>
      <w:r>
        <w:t xml:space="preserve">Prerequisites: </w:t>
      </w:r>
      <w:r>
        <w:tab/>
      </w:r>
      <w:r>
        <w:tab/>
      </w:r>
      <w:r>
        <w:rPr>
          <w:i/>
        </w:rPr>
        <w:t>Strength 30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07A69">
        <w:tc>
          <w:tcPr>
            <w:tcW w:w="817" w:type="dxa"/>
          </w:tcPr>
          <w:p w:rsidR="00045A92" w:rsidRPr="009F4330" w:rsidRDefault="00045A92" w:rsidP="00907A69">
            <w:pPr>
              <w:spacing w:after="0" w:line="240" w:lineRule="auto"/>
              <w:rPr>
                <w:b/>
              </w:rPr>
            </w:pPr>
            <w:r w:rsidRPr="009F4330">
              <w:rPr>
                <w:b/>
              </w:rPr>
              <w:t>Level</w:t>
            </w:r>
          </w:p>
        </w:tc>
        <w:tc>
          <w:tcPr>
            <w:tcW w:w="992" w:type="dxa"/>
          </w:tcPr>
          <w:p w:rsidR="00045A92" w:rsidRPr="009F4330" w:rsidRDefault="00045A92" w:rsidP="00907A69">
            <w:pPr>
              <w:spacing w:after="0" w:line="240" w:lineRule="auto"/>
              <w:rPr>
                <w:b/>
              </w:rPr>
            </w:pPr>
            <w:r w:rsidRPr="009F4330">
              <w:rPr>
                <w:b/>
              </w:rPr>
              <w:t>DP Cost</w:t>
            </w:r>
          </w:p>
        </w:tc>
        <w:tc>
          <w:tcPr>
            <w:tcW w:w="8798" w:type="dxa"/>
          </w:tcPr>
          <w:p w:rsidR="00045A92" w:rsidRPr="009F4330" w:rsidRDefault="00045A92" w:rsidP="00907A69">
            <w:pPr>
              <w:spacing w:after="0" w:line="240" w:lineRule="auto"/>
              <w:rPr>
                <w:b/>
              </w:rPr>
            </w:pPr>
            <w:r w:rsidRPr="009F4330">
              <w:rPr>
                <w:b/>
              </w:rPr>
              <w:t>Description</w:t>
            </w:r>
          </w:p>
        </w:tc>
      </w:tr>
      <w:tr w:rsidR="00045A92" w:rsidRPr="009F4330" w:rsidTr="00907A69">
        <w:tc>
          <w:tcPr>
            <w:tcW w:w="817" w:type="dxa"/>
          </w:tcPr>
          <w:p w:rsidR="00045A92" w:rsidRPr="009F4330" w:rsidRDefault="00045A92" w:rsidP="00907A69">
            <w:pPr>
              <w:spacing w:after="0" w:line="240" w:lineRule="auto"/>
            </w:pPr>
            <w:r>
              <w:t>4</w:t>
            </w:r>
          </w:p>
        </w:tc>
        <w:tc>
          <w:tcPr>
            <w:tcW w:w="992" w:type="dxa"/>
          </w:tcPr>
          <w:p w:rsidR="00045A92" w:rsidRPr="009F4330" w:rsidRDefault="00045A92" w:rsidP="00907A69">
            <w:pPr>
              <w:spacing w:after="0" w:line="240" w:lineRule="auto"/>
            </w:pPr>
            <w:r>
              <w:t>30</w:t>
            </w:r>
          </w:p>
        </w:tc>
        <w:tc>
          <w:tcPr>
            <w:tcW w:w="8798" w:type="dxa"/>
          </w:tcPr>
          <w:p w:rsidR="00045A92" w:rsidRPr="009F4330" w:rsidRDefault="00045A92" w:rsidP="00907A69">
            <w:pPr>
              <w:spacing w:after="0" w:line="240" w:lineRule="auto"/>
            </w:pPr>
            <w:r>
              <w:t xml:space="preserve">Whenever you wear armor, increase its armor value by 1 point on all locations it covers. </w:t>
            </w:r>
          </w:p>
        </w:tc>
      </w:tr>
      <w:tr w:rsidR="00045A92" w:rsidRPr="009F4330" w:rsidTr="00907A69">
        <w:tc>
          <w:tcPr>
            <w:tcW w:w="817" w:type="dxa"/>
          </w:tcPr>
          <w:p w:rsidR="00045A92" w:rsidRDefault="00045A92" w:rsidP="007F7080">
            <w:pPr>
              <w:spacing w:after="0" w:line="240" w:lineRule="auto"/>
            </w:pPr>
            <w:r>
              <w:t>12</w:t>
            </w:r>
          </w:p>
        </w:tc>
        <w:tc>
          <w:tcPr>
            <w:tcW w:w="992" w:type="dxa"/>
          </w:tcPr>
          <w:p w:rsidR="00045A92" w:rsidRDefault="00045A92" w:rsidP="007F7080">
            <w:pPr>
              <w:spacing w:after="0" w:line="240" w:lineRule="auto"/>
            </w:pPr>
            <w:r>
              <w:t>40</w:t>
            </w:r>
          </w:p>
        </w:tc>
        <w:tc>
          <w:tcPr>
            <w:tcW w:w="8798" w:type="dxa"/>
          </w:tcPr>
          <w:p w:rsidR="00045A92" w:rsidRDefault="00045A92" w:rsidP="007F7080">
            <w:pPr>
              <w:spacing w:after="0" w:line="240" w:lineRule="auto"/>
            </w:pPr>
            <w:r>
              <w:t>You get no penalties for wearing heavy armors.</w:t>
            </w:r>
          </w:p>
        </w:tc>
      </w:tr>
    </w:tbl>
    <w:p w:rsidR="00045A92" w:rsidRPr="00AD4AA3" w:rsidRDefault="00045A92" w:rsidP="009908EB">
      <w:pPr>
        <w:pStyle w:val="Heading3"/>
        <w:rPr>
          <w:lang w:val="en-GB"/>
        </w:rPr>
      </w:pPr>
      <w:r w:rsidRPr="00AD4AA3">
        <w:rPr>
          <w:lang w:val="en-GB"/>
        </w:rPr>
        <w:t>Dual Wield</w:t>
      </w:r>
    </w:p>
    <w:p w:rsidR="00045A92" w:rsidRDefault="00045A92" w:rsidP="00F26EE7">
      <w:pPr>
        <w:spacing w:after="0"/>
        <w:rPr>
          <w:i/>
        </w:rPr>
      </w:pPr>
      <w:r>
        <w:t xml:space="preserve">Prerequisites: </w:t>
      </w:r>
      <w:r>
        <w:tab/>
      </w:r>
      <w:r>
        <w:tab/>
      </w:r>
      <w:r>
        <w:rPr>
          <w:i/>
        </w:rPr>
        <w:t>Dexterity 30 (first 2 levels); Dexterity 40 (level 3); Dexterity 50 (level 4)</w:t>
      </w:r>
    </w:p>
    <w:p w:rsidR="00045A92" w:rsidRPr="00F26EE7" w:rsidRDefault="00045A92" w:rsidP="00F26EE7">
      <w:pPr>
        <w:spacing w:after="0"/>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0073B1">
        <w:tc>
          <w:tcPr>
            <w:tcW w:w="817" w:type="dxa"/>
          </w:tcPr>
          <w:p w:rsidR="00045A92" w:rsidRPr="009F4330" w:rsidRDefault="00045A92" w:rsidP="000073B1">
            <w:pPr>
              <w:spacing w:after="0" w:line="240" w:lineRule="auto"/>
              <w:rPr>
                <w:b/>
              </w:rPr>
            </w:pPr>
            <w:r w:rsidRPr="009F4330">
              <w:rPr>
                <w:b/>
              </w:rPr>
              <w:t>Level</w:t>
            </w:r>
          </w:p>
        </w:tc>
        <w:tc>
          <w:tcPr>
            <w:tcW w:w="992" w:type="dxa"/>
          </w:tcPr>
          <w:p w:rsidR="00045A92" w:rsidRPr="009F4330" w:rsidRDefault="00045A92" w:rsidP="000073B1">
            <w:pPr>
              <w:spacing w:after="0" w:line="240" w:lineRule="auto"/>
              <w:rPr>
                <w:b/>
              </w:rPr>
            </w:pPr>
            <w:r w:rsidRPr="009F4330">
              <w:rPr>
                <w:b/>
              </w:rPr>
              <w:t>DP Cost</w:t>
            </w:r>
          </w:p>
        </w:tc>
        <w:tc>
          <w:tcPr>
            <w:tcW w:w="8798" w:type="dxa"/>
          </w:tcPr>
          <w:p w:rsidR="00045A92" w:rsidRPr="009F4330" w:rsidRDefault="00045A92" w:rsidP="000073B1">
            <w:pPr>
              <w:spacing w:after="0" w:line="240" w:lineRule="auto"/>
              <w:rPr>
                <w:b/>
              </w:rPr>
            </w:pPr>
            <w:r w:rsidRPr="009F4330">
              <w:rPr>
                <w:b/>
              </w:rPr>
              <w:t>Description</w:t>
            </w:r>
          </w:p>
        </w:tc>
      </w:tr>
      <w:tr w:rsidR="00045A92" w:rsidRPr="009F4330" w:rsidTr="000073B1">
        <w:tc>
          <w:tcPr>
            <w:tcW w:w="817" w:type="dxa"/>
          </w:tcPr>
          <w:p w:rsidR="00045A92" w:rsidRPr="009F4330" w:rsidRDefault="00045A92" w:rsidP="000073B1">
            <w:pPr>
              <w:spacing w:after="0" w:line="240" w:lineRule="auto"/>
            </w:pPr>
            <w:r>
              <w:t>2</w:t>
            </w:r>
          </w:p>
        </w:tc>
        <w:tc>
          <w:tcPr>
            <w:tcW w:w="992" w:type="dxa"/>
          </w:tcPr>
          <w:p w:rsidR="00045A92" w:rsidRPr="009F4330" w:rsidRDefault="00045A92" w:rsidP="000073B1">
            <w:pPr>
              <w:spacing w:after="0" w:line="240" w:lineRule="auto"/>
            </w:pPr>
            <w:r>
              <w:t>30</w:t>
            </w:r>
          </w:p>
        </w:tc>
        <w:tc>
          <w:tcPr>
            <w:tcW w:w="8798" w:type="dxa"/>
          </w:tcPr>
          <w:p w:rsidR="00045A92" w:rsidRPr="009F4330" w:rsidRDefault="00045A92" w:rsidP="000073B1">
            <w:pPr>
              <w:spacing w:after="0" w:line="240" w:lineRule="auto"/>
            </w:pPr>
            <w:r>
              <w:t xml:space="preserve">Once per round, if you’re wielding two weapons and one of them is Small, you can gain an additional action, which can be used only to attack or block with your off-hand weapon. When you’re using both weapons, you get a special -40 penalty to your </w:t>
            </w:r>
            <w:smartTag w:uri="urn:schemas-microsoft-com:office:smarttags" w:element="place">
              <w:r>
                <w:t>OB.</w:t>
              </w:r>
            </w:smartTag>
          </w:p>
        </w:tc>
      </w:tr>
      <w:tr w:rsidR="00045A92" w:rsidRPr="009F4330" w:rsidTr="000073B1">
        <w:tc>
          <w:tcPr>
            <w:tcW w:w="817" w:type="dxa"/>
          </w:tcPr>
          <w:p w:rsidR="00045A92" w:rsidRDefault="00045A92" w:rsidP="000073B1">
            <w:pPr>
              <w:spacing w:after="0" w:line="240" w:lineRule="auto"/>
            </w:pPr>
            <w:r>
              <w:t>5</w:t>
            </w:r>
          </w:p>
        </w:tc>
        <w:tc>
          <w:tcPr>
            <w:tcW w:w="992" w:type="dxa"/>
          </w:tcPr>
          <w:p w:rsidR="00045A92" w:rsidRDefault="00045A92" w:rsidP="000073B1">
            <w:pPr>
              <w:spacing w:after="0" w:line="240" w:lineRule="auto"/>
            </w:pPr>
            <w:r>
              <w:t>30</w:t>
            </w:r>
          </w:p>
        </w:tc>
        <w:tc>
          <w:tcPr>
            <w:tcW w:w="8798" w:type="dxa"/>
          </w:tcPr>
          <w:p w:rsidR="00045A92" w:rsidRDefault="00045A92" w:rsidP="000073B1">
            <w:pPr>
              <w:spacing w:after="0" w:line="240" w:lineRule="auto"/>
            </w:pPr>
            <w:r>
              <w:t xml:space="preserve">You can use Medium weapons in your off-hand when Dual Wielding. Additionally, if the weapon in your off-hand is Small, reduce the </w:t>
            </w:r>
            <w:smartTag w:uri="urn:schemas-microsoft-com:office:smarttags" w:element="place">
              <w:r>
                <w:t>OB</w:t>
              </w:r>
            </w:smartTag>
            <w:r>
              <w:t xml:space="preserve"> penalty for Dual Wielding to -20.</w:t>
            </w:r>
          </w:p>
        </w:tc>
      </w:tr>
      <w:tr w:rsidR="00045A92" w:rsidRPr="009F4330" w:rsidTr="000073B1">
        <w:tc>
          <w:tcPr>
            <w:tcW w:w="817" w:type="dxa"/>
          </w:tcPr>
          <w:p w:rsidR="00045A92" w:rsidRDefault="00045A92" w:rsidP="000073B1">
            <w:pPr>
              <w:spacing w:after="0" w:line="240" w:lineRule="auto"/>
            </w:pPr>
            <w:r>
              <w:lastRenderedPageBreak/>
              <w:t>10</w:t>
            </w:r>
          </w:p>
        </w:tc>
        <w:tc>
          <w:tcPr>
            <w:tcW w:w="992" w:type="dxa"/>
          </w:tcPr>
          <w:p w:rsidR="00045A92" w:rsidRDefault="00045A92" w:rsidP="000073B1">
            <w:pPr>
              <w:spacing w:after="0" w:line="240" w:lineRule="auto"/>
            </w:pPr>
            <w:r>
              <w:t>30</w:t>
            </w:r>
          </w:p>
        </w:tc>
        <w:tc>
          <w:tcPr>
            <w:tcW w:w="8798" w:type="dxa"/>
          </w:tcPr>
          <w:p w:rsidR="00045A92" w:rsidRDefault="00045A92" w:rsidP="000073B1">
            <w:pPr>
              <w:spacing w:after="0" w:line="240" w:lineRule="auto"/>
            </w:pPr>
            <w:r>
              <w:t xml:space="preserve">You get no penalty to your </w:t>
            </w:r>
            <w:smartTag w:uri="urn:schemas-microsoft-com:office:smarttags" w:element="place">
              <w:r>
                <w:t>OB</w:t>
              </w:r>
            </w:smartTag>
            <w:r>
              <w:t xml:space="preserve"> for Dual-Wielding if your off-hand weapon is Small, and just a -20 penalty if it’s Medium. </w:t>
            </w:r>
          </w:p>
        </w:tc>
      </w:tr>
      <w:tr w:rsidR="00045A92" w:rsidRPr="009F4330" w:rsidTr="000073B1">
        <w:tc>
          <w:tcPr>
            <w:tcW w:w="817" w:type="dxa"/>
          </w:tcPr>
          <w:p w:rsidR="00045A92" w:rsidRDefault="00045A92" w:rsidP="000073B1">
            <w:pPr>
              <w:spacing w:after="0" w:line="240" w:lineRule="auto"/>
            </w:pPr>
            <w:r>
              <w:t>15</w:t>
            </w:r>
          </w:p>
        </w:tc>
        <w:tc>
          <w:tcPr>
            <w:tcW w:w="992" w:type="dxa"/>
          </w:tcPr>
          <w:p w:rsidR="00045A92" w:rsidRDefault="00045A92" w:rsidP="000073B1">
            <w:pPr>
              <w:spacing w:after="0" w:line="240" w:lineRule="auto"/>
            </w:pPr>
            <w:r>
              <w:t>50</w:t>
            </w:r>
          </w:p>
        </w:tc>
        <w:tc>
          <w:tcPr>
            <w:tcW w:w="8798" w:type="dxa"/>
          </w:tcPr>
          <w:p w:rsidR="00045A92" w:rsidRDefault="00045A92" w:rsidP="000073B1">
            <w:pPr>
              <w:spacing w:after="0" w:line="240" w:lineRule="auto"/>
            </w:pPr>
            <w:r>
              <w:t>You can use your Dual Wield ability once per Pass, instead of once per round.</w:t>
            </w:r>
          </w:p>
        </w:tc>
      </w:tr>
    </w:tbl>
    <w:p w:rsidR="00045A92" w:rsidRPr="00896520" w:rsidRDefault="00045A92" w:rsidP="009E4D93">
      <w:pPr>
        <w:pStyle w:val="Heading3"/>
        <w:rPr>
          <w:lang w:val="en-GB"/>
        </w:rPr>
      </w:pPr>
      <w:r>
        <w:rPr>
          <w:lang w:val="en-GB"/>
        </w:rPr>
        <w:t>Weapon Mastery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7F7080">
        <w:tc>
          <w:tcPr>
            <w:tcW w:w="817" w:type="dxa"/>
          </w:tcPr>
          <w:p w:rsidR="00045A92" w:rsidRPr="009F4330" w:rsidRDefault="00045A92" w:rsidP="007F7080">
            <w:pPr>
              <w:spacing w:after="0" w:line="240" w:lineRule="auto"/>
              <w:rPr>
                <w:b/>
              </w:rPr>
            </w:pPr>
            <w:r w:rsidRPr="009F4330">
              <w:rPr>
                <w:b/>
              </w:rPr>
              <w:t>Level</w:t>
            </w:r>
          </w:p>
        </w:tc>
        <w:tc>
          <w:tcPr>
            <w:tcW w:w="992" w:type="dxa"/>
          </w:tcPr>
          <w:p w:rsidR="00045A92" w:rsidRPr="009F4330" w:rsidRDefault="00045A92" w:rsidP="007F7080">
            <w:pPr>
              <w:spacing w:after="0" w:line="240" w:lineRule="auto"/>
              <w:rPr>
                <w:b/>
              </w:rPr>
            </w:pPr>
            <w:r w:rsidRPr="009F4330">
              <w:rPr>
                <w:b/>
              </w:rPr>
              <w:t>DP Cost</w:t>
            </w:r>
          </w:p>
        </w:tc>
        <w:tc>
          <w:tcPr>
            <w:tcW w:w="8798" w:type="dxa"/>
          </w:tcPr>
          <w:p w:rsidR="00045A92" w:rsidRPr="009F4330" w:rsidRDefault="00045A92" w:rsidP="007F7080">
            <w:pPr>
              <w:spacing w:after="0" w:line="240" w:lineRule="auto"/>
              <w:rPr>
                <w:b/>
              </w:rPr>
            </w:pPr>
            <w:r w:rsidRPr="009F4330">
              <w:rPr>
                <w:b/>
              </w:rPr>
              <w:t>Description</w:t>
            </w:r>
          </w:p>
        </w:tc>
      </w:tr>
      <w:tr w:rsidR="00045A92" w:rsidRPr="009F4330" w:rsidTr="007F7080">
        <w:tc>
          <w:tcPr>
            <w:tcW w:w="817" w:type="dxa"/>
          </w:tcPr>
          <w:p w:rsidR="00045A92" w:rsidRPr="009F4330" w:rsidRDefault="00045A92" w:rsidP="007F7080">
            <w:pPr>
              <w:spacing w:after="0" w:line="240" w:lineRule="auto"/>
            </w:pPr>
            <w:r>
              <w:t>2</w:t>
            </w:r>
          </w:p>
        </w:tc>
        <w:tc>
          <w:tcPr>
            <w:tcW w:w="992" w:type="dxa"/>
          </w:tcPr>
          <w:p w:rsidR="00045A92" w:rsidRPr="009F4330" w:rsidRDefault="00045A92" w:rsidP="007F7080">
            <w:pPr>
              <w:spacing w:after="0" w:line="240" w:lineRule="auto"/>
            </w:pPr>
            <w:r>
              <w:t>20</w:t>
            </w:r>
          </w:p>
        </w:tc>
        <w:tc>
          <w:tcPr>
            <w:tcW w:w="8798" w:type="dxa"/>
          </w:tcPr>
          <w:p w:rsidR="00045A92" w:rsidRPr="009F4330" w:rsidRDefault="00045A92" w:rsidP="007F7080">
            <w:pPr>
              <w:spacing w:after="0" w:line="240" w:lineRule="auto"/>
            </w:pPr>
            <w:r>
              <w:t>Choose a single weapon. You never fumble with that weapon and you gain a special +2 bonus to Initiative when you’re wielding it.</w:t>
            </w:r>
          </w:p>
        </w:tc>
      </w:tr>
    </w:tbl>
    <w:p w:rsidR="00045A92" w:rsidRDefault="00045A92" w:rsidP="009908EB">
      <w:pPr>
        <w:pStyle w:val="Heading3"/>
      </w:pPr>
      <w:r w:rsidRPr="009E4FD6">
        <w:rPr>
          <w:lang w:val="en-GB"/>
        </w:rPr>
        <w:t>Wi</w:t>
      </w:r>
      <w:r>
        <w:t>pe Out</w:t>
      </w:r>
    </w:p>
    <w:p w:rsidR="00045A92" w:rsidRDefault="00045A92" w:rsidP="009908EB">
      <w:pPr>
        <w:spacing w:after="0"/>
      </w:pPr>
      <w:r>
        <w:t xml:space="preserve">Prerequisites: </w:t>
      </w:r>
      <w:r>
        <w:tab/>
      </w:r>
      <w:r>
        <w:tab/>
      </w:r>
      <w:r>
        <w:rPr>
          <w:i/>
        </w:rPr>
        <w:t>Weapon Mastery</w:t>
      </w:r>
    </w:p>
    <w:p w:rsidR="00045A92" w:rsidRPr="009908EB" w:rsidRDefault="00045A92" w:rsidP="009908EB">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0073B1">
        <w:tc>
          <w:tcPr>
            <w:tcW w:w="817" w:type="dxa"/>
          </w:tcPr>
          <w:p w:rsidR="00045A92" w:rsidRPr="009F4330" w:rsidRDefault="00045A92" w:rsidP="000073B1">
            <w:pPr>
              <w:spacing w:after="0" w:line="240" w:lineRule="auto"/>
              <w:rPr>
                <w:b/>
              </w:rPr>
            </w:pPr>
            <w:r w:rsidRPr="009F4330">
              <w:rPr>
                <w:b/>
              </w:rPr>
              <w:t>Level</w:t>
            </w:r>
          </w:p>
        </w:tc>
        <w:tc>
          <w:tcPr>
            <w:tcW w:w="992" w:type="dxa"/>
          </w:tcPr>
          <w:p w:rsidR="00045A92" w:rsidRPr="009F4330" w:rsidRDefault="00045A92" w:rsidP="000073B1">
            <w:pPr>
              <w:spacing w:after="0" w:line="240" w:lineRule="auto"/>
              <w:rPr>
                <w:b/>
              </w:rPr>
            </w:pPr>
            <w:r w:rsidRPr="009F4330">
              <w:rPr>
                <w:b/>
              </w:rPr>
              <w:t>DP Cost</w:t>
            </w:r>
          </w:p>
        </w:tc>
        <w:tc>
          <w:tcPr>
            <w:tcW w:w="8798" w:type="dxa"/>
          </w:tcPr>
          <w:p w:rsidR="00045A92" w:rsidRPr="009F4330" w:rsidRDefault="00045A92" w:rsidP="000073B1">
            <w:pPr>
              <w:spacing w:after="0" w:line="240" w:lineRule="auto"/>
              <w:rPr>
                <w:b/>
              </w:rPr>
            </w:pPr>
            <w:r w:rsidRPr="009F4330">
              <w:rPr>
                <w:b/>
              </w:rPr>
              <w:t>Description</w:t>
            </w:r>
          </w:p>
        </w:tc>
      </w:tr>
      <w:tr w:rsidR="00045A92" w:rsidRPr="009F4330" w:rsidTr="000073B1">
        <w:tc>
          <w:tcPr>
            <w:tcW w:w="817" w:type="dxa"/>
          </w:tcPr>
          <w:p w:rsidR="00045A92" w:rsidRPr="009F4330" w:rsidRDefault="00045A92" w:rsidP="000073B1">
            <w:pPr>
              <w:spacing w:after="0" w:line="240" w:lineRule="auto"/>
            </w:pPr>
            <w:r w:rsidRPr="009F4330">
              <w:t>10</w:t>
            </w:r>
          </w:p>
        </w:tc>
        <w:tc>
          <w:tcPr>
            <w:tcW w:w="992" w:type="dxa"/>
          </w:tcPr>
          <w:p w:rsidR="00045A92" w:rsidRPr="009F4330" w:rsidRDefault="00045A92" w:rsidP="000073B1">
            <w:pPr>
              <w:spacing w:after="0" w:line="240" w:lineRule="auto"/>
            </w:pPr>
            <w:r>
              <w:t>40</w:t>
            </w:r>
          </w:p>
        </w:tc>
        <w:tc>
          <w:tcPr>
            <w:tcW w:w="8798" w:type="dxa"/>
          </w:tcPr>
          <w:p w:rsidR="00045A92" w:rsidRPr="009F4330" w:rsidRDefault="00045A92" w:rsidP="000073B1">
            <w:pPr>
              <w:spacing w:after="0" w:line="240" w:lineRule="auto"/>
            </w:pPr>
            <w:r w:rsidRPr="009F4330">
              <w:t>Can hit a maximum of 2 adjacent</w:t>
            </w:r>
            <w:r>
              <w:t xml:space="preserve"> enemies with each melee Attack when using your pole arm or  two handed weapon of choice.</w:t>
            </w:r>
          </w:p>
        </w:tc>
      </w:tr>
      <w:tr w:rsidR="00045A92" w:rsidRPr="009F4330" w:rsidTr="000073B1">
        <w:tc>
          <w:tcPr>
            <w:tcW w:w="817" w:type="dxa"/>
          </w:tcPr>
          <w:p w:rsidR="00045A92" w:rsidRPr="009F4330" w:rsidRDefault="00045A92" w:rsidP="000073B1">
            <w:pPr>
              <w:spacing w:after="0" w:line="240" w:lineRule="auto"/>
            </w:pPr>
            <w:r>
              <w:t>20</w:t>
            </w:r>
          </w:p>
        </w:tc>
        <w:tc>
          <w:tcPr>
            <w:tcW w:w="992" w:type="dxa"/>
          </w:tcPr>
          <w:p w:rsidR="00045A92" w:rsidRDefault="00045A92" w:rsidP="000073B1">
            <w:pPr>
              <w:spacing w:after="0" w:line="240" w:lineRule="auto"/>
            </w:pPr>
            <w:r>
              <w:t>100</w:t>
            </w:r>
          </w:p>
        </w:tc>
        <w:tc>
          <w:tcPr>
            <w:tcW w:w="8798" w:type="dxa"/>
          </w:tcPr>
          <w:p w:rsidR="00045A92" w:rsidRPr="009F4330" w:rsidRDefault="00045A92" w:rsidP="000073B1">
            <w:pPr>
              <w:spacing w:after="0" w:line="240" w:lineRule="auto"/>
            </w:pPr>
            <w:r>
              <w:t>You can choose to hit all enemies in melee range with each melee Attack,  when using your pole arm or  two handed weapon of choice.</w:t>
            </w:r>
          </w:p>
        </w:tc>
      </w:tr>
    </w:tbl>
    <w:p w:rsidR="00045A92" w:rsidRDefault="00045A92" w:rsidP="009908EB">
      <w:pPr>
        <w:pStyle w:val="Heading3"/>
        <w:rPr>
          <w:lang w:val="en-GB"/>
        </w:rPr>
      </w:pPr>
      <w:r>
        <w:rPr>
          <w:lang w:val="en-GB"/>
        </w:rPr>
        <w:t>Precision</w:t>
      </w:r>
    </w:p>
    <w:p w:rsidR="00045A92" w:rsidRDefault="00045A92" w:rsidP="009908EB">
      <w:pPr>
        <w:spacing w:after="0"/>
      </w:pPr>
      <w:r>
        <w:t xml:space="preserve">Prerequisites: </w:t>
      </w:r>
      <w:r>
        <w:tab/>
      </w:r>
      <w:r>
        <w:tab/>
      </w:r>
      <w:r>
        <w:rPr>
          <w:i/>
        </w:rPr>
        <w:t>Weapon Mastery</w:t>
      </w:r>
    </w:p>
    <w:p w:rsidR="00045A92" w:rsidRPr="009908EB" w:rsidRDefault="00045A92" w:rsidP="009908EB">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0073B1">
        <w:tc>
          <w:tcPr>
            <w:tcW w:w="817" w:type="dxa"/>
          </w:tcPr>
          <w:p w:rsidR="00045A92" w:rsidRPr="009F4330" w:rsidRDefault="00045A92" w:rsidP="000073B1">
            <w:pPr>
              <w:spacing w:after="0" w:line="240" w:lineRule="auto"/>
              <w:rPr>
                <w:b/>
              </w:rPr>
            </w:pPr>
            <w:r w:rsidRPr="009F4330">
              <w:rPr>
                <w:b/>
              </w:rPr>
              <w:t>Level</w:t>
            </w:r>
          </w:p>
        </w:tc>
        <w:tc>
          <w:tcPr>
            <w:tcW w:w="992" w:type="dxa"/>
          </w:tcPr>
          <w:p w:rsidR="00045A92" w:rsidRPr="009F4330" w:rsidRDefault="00045A92" w:rsidP="000073B1">
            <w:pPr>
              <w:spacing w:after="0" w:line="240" w:lineRule="auto"/>
              <w:rPr>
                <w:b/>
              </w:rPr>
            </w:pPr>
            <w:r w:rsidRPr="009F4330">
              <w:rPr>
                <w:b/>
              </w:rPr>
              <w:t>DP Cost</w:t>
            </w:r>
          </w:p>
        </w:tc>
        <w:tc>
          <w:tcPr>
            <w:tcW w:w="8798" w:type="dxa"/>
          </w:tcPr>
          <w:p w:rsidR="00045A92" w:rsidRPr="009F4330" w:rsidRDefault="00045A92" w:rsidP="000073B1">
            <w:pPr>
              <w:spacing w:after="0" w:line="240" w:lineRule="auto"/>
              <w:rPr>
                <w:b/>
              </w:rPr>
            </w:pPr>
            <w:r w:rsidRPr="009F4330">
              <w:rPr>
                <w:b/>
              </w:rPr>
              <w:t>Description</w:t>
            </w:r>
          </w:p>
        </w:tc>
      </w:tr>
      <w:tr w:rsidR="00045A92" w:rsidRPr="009F4330" w:rsidTr="000073B1">
        <w:tc>
          <w:tcPr>
            <w:tcW w:w="817" w:type="dxa"/>
          </w:tcPr>
          <w:p w:rsidR="00045A92" w:rsidRPr="009F4330" w:rsidRDefault="00045A92" w:rsidP="000073B1">
            <w:pPr>
              <w:spacing w:after="0" w:line="240" w:lineRule="auto"/>
            </w:pPr>
            <w:r>
              <w:t>5</w:t>
            </w:r>
          </w:p>
        </w:tc>
        <w:tc>
          <w:tcPr>
            <w:tcW w:w="992" w:type="dxa"/>
          </w:tcPr>
          <w:p w:rsidR="00045A92" w:rsidRPr="009F4330" w:rsidRDefault="00045A92" w:rsidP="000073B1">
            <w:pPr>
              <w:spacing w:after="0" w:line="240" w:lineRule="auto"/>
            </w:pPr>
            <w:r>
              <w:t>20</w:t>
            </w:r>
          </w:p>
        </w:tc>
        <w:tc>
          <w:tcPr>
            <w:tcW w:w="8798" w:type="dxa"/>
          </w:tcPr>
          <w:p w:rsidR="00045A92" w:rsidRPr="009F4330" w:rsidRDefault="00045A92" w:rsidP="000073B1">
            <w:pPr>
              <w:spacing w:after="0" w:line="240" w:lineRule="auto"/>
            </w:pPr>
            <w:r>
              <w:t>You can ignore up to 2 points of Armor if you attack with your Small weapon of choice.</w:t>
            </w:r>
          </w:p>
        </w:tc>
      </w:tr>
      <w:tr w:rsidR="00045A92" w:rsidRPr="009F4330" w:rsidTr="000073B1">
        <w:tc>
          <w:tcPr>
            <w:tcW w:w="817" w:type="dxa"/>
          </w:tcPr>
          <w:p w:rsidR="00045A92" w:rsidRDefault="00045A92" w:rsidP="000073B1">
            <w:pPr>
              <w:spacing w:after="0" w:line="240" w:lineRule="auto"/>
            </w:pPr>
            <w:r>
              <w:t>10</w:t>
            </w:r>
          </w:p>
        </w:tc>
        <w:tc>
          <w:tcPr>
            <w:tcW w:w="992" w:type="dxa"/>
          </w:tcPr>
          <w:p w:rsidR="00045A92" w:rsidRDefault="00045A92" w:rsidP="000073B1">
            <w:pPr>
              <w:spacing w:after="0" w:line="240" w:lineRule="auto"/>
            </w:pPr>
            <w:r>
              <w:t>40</w:t>
            </w:r>
          </w:p>
        </w:tc>
        <w:tc>
          <w:tcPr>
            <w:tcW w:w="8798" w:type="dxa"/>
          </w:tcPr>
          <w:p w:rsidR="00045A92" w:rsidRDefault="00045A92" w:rsidP="000073B1">
            <w:pPr>
              <w:spacing w:after="0" w:line="240" w:lineRule="auto"/>
            </w:pPr>
            <w:r>
              <w:t>You can ignore Armor if you attack with your Small weapon of choice and your enemy is Surprised.</w:t>
            </w:r>
          </w:p>
        </w:tc>
      </w:tr>
    </w:tbl>
    <w:p w:rsidR="00045A92" w:rsidRDefault="00045A92" w:rsidP="00732FD4">
      <w:pPr>
        <w:pStyle w:val="Heading3"/>
      </w:pPr>
      <w:r>
        <w:rPr>
          <w:lang w:val="en-GB"/>
        </w:rPr>
        <w:t>Cleave</w:t>
      </w:r>
    </w:p>
    <w:p w:rsidR="00045A92" w:rsidRDefault="00045A92" w:rsidP="00732FD4">
      <w:pPr>
        <w:spacing w:after="0"/>
      </w:pPr>
      <w:r>
        <w:t xml:space="preserve">Prerequisites: </w:t>
      </w:r>
      <w:r>
        <w:tab/>
      </w:r>
      <w:r>
        <w:tab/>
      </w:r>
      <w:r>
        <w:rPr>
          <w:i/>
        </w:rPr>
        <w:t>Weapon Mastery</w:t>
      </w:r>
    </w:p>
    <w:p w:rsidR="00045A92" w:rsidRPr="009908EB" w:rsidRDefault="00045A92" w:rsidP="00732FD4">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0073B1">
        <w:tc>
          <w:tcPr>
            <w:tcW w:w="817" w:type="dxa"/>
          </w:tcPr>
          <w:p w:rsidR="00045A92" w:rsidRPr="009F4330" w:rsidRDefault="00045A92" w:rsidP="000073B1">
            <w:pPr>
              <w:spacing w:after="0" w:line="240" w:lineRule="auto"/>
              <w:rPr>
                <w:b/>
              </w:rPr>
            </w:pPr>
            <w:r w:rsidRPr="009F4330">
              <w:rPr>
                <w:b/>
              </w:rPr>
              <w:t>Level</w:t>
            </w:r>
          </w:p>
        </w:tc>
        <w:tc>
          <w:tcPr>
            <w:tcW w:w="992" w:type="dxa"/>
          </w:tcPr>
          <w:p w:rsidR="00045A92" w:rsidRPr="009F4330" w:rsidRDefault="00045A92" w:rsidP="000073B1">
            <w:pPr>
              <w:spacing w:after="0" w:line="240" w:lineRule="auto"/>
              <w:rPr>
                <w:b/>
              </w:rPr>
            </w:pPr>
            <w:r w:rsidRPr="009F4330">
              <w:rPr>
                <w:b/>
              </w:rPr>
              <w:t>DP Cost</w:t>
            </w:r>
          </w:p>
        </w:tc>
        <w:tc>
          <w:tcPr>
            <w:tcW w:w="8798" w:type="dxa"/>
          </w:tcPr>
          <w:p w:rsidR="00045A92" w:rsidRPr="009F4330" w:rsidRDefault="00045A92" w:rsidP="000073B1">
            <w:pPr>
              <w:spacing w:after="0" w:line="240" w:lineRule="auto"/>
              <w:rPr>
                <w:b/>
              </w:rPr>
            </w:pPr>
            <w:r w:rsidRPr="009F4330">
              <w:rPr>
                <w:b/>
              </w:rPr>
              <w:t>Description</w:t>
            </w:r>
          </w:p>
        </w:tc>
      </w:tr>
      <w:tr w:rsidR="00045A92" w:rsidRPr="009F4330" w:rsidTr="000073B1">
        <w:tc>
          <w:tcPr>
            <w:tcW w:w="817" w:type="dxa"/>
          </w:tcPr>
          <w:p w:rsidR="00045A92" w:rsidRPr="009F4330" w:rsidRDefault="00045A92" w:rsidP="000073B1">
            <w:pPr>
              <w:spacing w:after="0" w:line="240" w:lineRule="auto"/>
            </w:pPr>
            <w:r>
              <w:t>5</w:t>
            </w:r>
          </w:p>
        </w:tc>
        <w:tc>
          <w:tcPr>
            <w:tcW w:w="992" w:type="dxa"/>
          </w:tcPr>
          <w:p w:rsidR="00045A92" w:rsidRPr="009F4330" w:rsidRDefault="00045A92" w:rsidP="000073B1">
            <w:pPr>
              <w:spacing w:after="0" w:line="240" w:lineRule="auto"/>
            </w:pPr>
            <w:r>
              <w:t>30</w:t>
            </w:r>
          </w:p>
        </w:tc>
        <w:tc>
          <w:tcPr>
            <w:tcW w:w="8798" w:type="dxa"/>
          </w:tcPr>
          <w:p w:rsidR="00045A92" w:rsidRPr="009F4330" w:rsidRDefault="00045A92" w:rsidP="000073B1">
            <w:pPr>
              <w:spacing w:after="0" w:line="240" w:lineRule="auto"/>
            </w:pPr>
            <w:r>
              <w:t>Once per round, if you kill an opponent using your Two-Handed weapon of choice, you can immediately make an attack against an adjacent foe.</w:t>
            </w:r>
          </w:p>
        </w:tc>
      </w:tr>
      <w:tr w:rsidR="00045A92" w:rsidRPr="009F4330" w:rsidTr="000073B1">
        <w:tc>
          <w:tcPr>
            <w:tcW w:w="817" w:type="dxa"/>
          </w:tcPr>
          <w:p w:rsidR="00045A92" w:rsidRDefault="00045A92" w:rsidP="000073B1">
            <w:pPr>
              <w:spacing w:after="0" w:line="240" w:lineRule="auto"/>
            </w:pPr>
            <w:r>
              <w:t>12</w:t>
            </w:r>
          </w:p>
        </w:tc>
        <w:tc>
          <w:tcPr>
            <w:tcW w:w="992" w:type="dxa"/>
          </w:tcPr>
          <w:p w:rsidR="00045A92" w:rsidRDefault="00045A92" w:rsidP="000073B1">
            <w:pPr>
              <w:spacing w:after="0" w:line="240" w:lineRule="auto"/>
            </w:pPr>
            <w:r>
              <w:t>50</w:t>
            </w:r>
          </w:p>
        </w:tc>
        <w:tc>
          <w:tcPr>
            <w:tcW w:w="8798" w:type="dxa"/>
          </w:tcPr>
          <w:p w:rsidR="00045A92" w:rsidRDefault="00045A92" w:rsidP="000073B1">
            <w:pPr>
              <w:spacing w:after="0" w:line="240" w:lineRule="auto"/>
            </w:pPr>
            <w:r>
              <w:t>You can use your Cleave ability once per Pass.</w:t>
            </w:r>
          </w:p>
        </w:tc>
      </w:tr>
    </w:tbl>
    <w:p w:rsidR="00045A92" w:rsidRDefault="00045A92" w:rsidP="00D75748">
      <w:pPr>
        <w:pStyle w:val="Heading3"/>
      </w:pPr>
      <w:r>
        <w:rPr>
          <w:lang w:val="en-GB"/>
        </w:rPr>
        <w:t>Defender</w:t>
      </w:r>
    </w:p>
    <w:p w:rsidR="00045A92" w:rsidRDefault="00045A92" w:rsidP="00D75748">
      <w:pPr>
        <w:spacing w:after="0"/>
      </w:pPr>
      <w:r>
        <w:t xml:space="preserve">Prerequisites: </w:t>
      </w:r>
      <w:r>
        <w:tab/>
      </w:r>
      <w:r>
        <w:tab/>
      </w:r>
      <w:r>
        <w:rPr>
          <w:i/>
        </w:rPr>
        <w:t>Weapon Mastery</w:t>
      </w:r>
    </w:p>
    <w:p w:rsidR="00045A92" w:rsidRPr="009908EB" w:rsidRDefault="00045A92" w:rsidP="00D75748">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0073B1">
        <w:tc>
          <w:tcPr>
            <w:tcW w:w="817" w:type="dxa"/>
          </w:tcPr>
          <w:p w:rsidR="00045A92" w:rsidRPr="009F4330" w:rsidRDefault="00045A92" w:rsidP="000073B1">
            <w:pPr>
              <w:spacing w:after="0" w:line="240" w:lineRule="auto"/>
              <w:rPr>
                <w:b/>
              </w:rPr>
            </w:pPr>
            <w:r w:rsidRPr="009F4330">
              <w:rPr>
                <w:b/>
              </w:rPr>
              <w:t>Level</w:t>
            </w:r>
          </w:p>
        </w:tc>
        <w:tc>
          <w:tcPr>
            <w:tcW w:w="992" w:type="dxa"/>
          </w:tcPr>
          <w:p w:rsidR="00045A92" w:rsidRPr="009F4330" w:rsidRDefault="00045A92" w:rsidP="000073B1">
            <w:pPr>
              <w:spacing w:after="0" w:line="240" w:lineRule="auto"/>
              <w:rPr>
                <w:b/>
              </w:rPr>
            </w:pPr>
            <w:r w:rsidRPr="009F4330">
              <w:rPr>
                <w:b/>
              </w:rPr>
              <w:t>DP Cost</w:t>
            </w:r>
          </w:p>
        </w:tc>
        <w:tc>
          <w:tcPr>
            <w:tcW w:w="8798" w:type="dxa"/>
          </w:tcPr>
          <w:p w:rsidR="00045A92" w:rsidRPr="009F4330" w:rsidRDefault="00045A92" w:rsidP="000073B1">
            <w:pPr>
              <w:spacing w:after="0" w:line="240" w:lineRule="auto"/>
              <w:rPr>
                <w:b/>
              </w:rPr>
            </w:pPr>
            <w:r w:rsidRPr="009F4330">
              <w:rPr>
                <w:b/>
              </w:rPr>
              <w:t>Description</w:t>
            </w:r>
          </w:p>
        </w:tc>
      </w:tr>
      <w:tr w:rsidR="00045A92" w:rsidRPr="009F4330" w:rsidTr="000073B1">
        <w:tc>
          <w:tcPr>
            <w:tcW w:w="817" w:type="dxa"/>
          </w:tcPr>
          <w:p w:rsidR="00045A92" w:rsidRPr="009F4330" w:rsidRDefault="00045A92" w:rsidP="000073B1">
            <w:pPr>
              <w:spacing w:after="0" w:line="240" w:lineRule="auto"/>
            </w:pPr>
            <w:r>
              <w:t>5</w:t>
            </w:r>
          </w:p>
        </w:tc>
        <w:tc>
          <w:tcPr>
            <w:tcW w:w="992" w:type="dxa"/>
          </w:tcPr>
          <w:p w:rsidR="00045A92" w:rsidRPr="009F4330" w:rsidRDefault="00045A92" w:rsidP="000073B1">
            <w:pPr>
              <w:spacing w:after="0" w:line="240" w:lineRule="auto"/>
            </w:pPr>
            <w:r>
              <w:t>10</w:t>
            </w:r>
          </w:p>
        </w:tc>
        <w:tc>
          <w:tcPr>
            <w:tcW w:w="8798" w:type="dxa"/>
          </w:tcPr>
          <w:p w:rsidR="00045A92" w:rsidRPr="009F4330" w:rsidRDefault="00045A92" w:rsidP="000073B1">
            <w:pPr>
              <w:spacing w:after="0" w:line="240" w:lineRule="auto"/>
            </w:pPr>
            <w:r>
              <w:t>You can Block attacks made against adjacent allies if the Shield is your weapon of choice.</w:t>
            </w:r>
          </w:p>
        </w:tc>
      </w:tr>
      <w:tr w:rsidR="00045A92" w:rsidRPr="009F4330" w:rsidTr="000073B1">
        <w:tc>
          <w:tcPr>
            <w:tcW w:w="817" w:type="dxa"/>
          </w:tcPr>
          <w:p w:rsidR="00045A92" w:rsidRDefault="00045A92" w:rsidP="000073B1">
            <w:pPr>
              <w:spacing w:after="0" w:line="240" w:lineRule="auto"/>
            </w:pPr>
            <w:r>
              <w:t>10</w:t>
            </w:r>
          </w:p>
        </w:tc>
        <w:tc>
          <w:tcPr>
            <w:tcW w:w="992" w:type="dxa"/>
          </w:tcPr>
          <w:p w:rsidR="00045A92" w:rsidRDefault="00045A92" w:rsidP="000073B1">
            <w:pPr>
              <w:spacing w:after="0" w:line="240" w:lineRule="auto"/>
            </w:pPr>
            <w:r>
              <w:t>40</w:t>
            </w:r>
          </w:p>
        </w:tc>
        <w:tc>
          <w:tcPr>
            <w:tcW w:w="8798" w:type="dxa"/>
          </w:tcPr>
          <w:p w:rsidR="00045A92" w:rsidRDefault="00045A92" w:rsidP="000073B1">
            <w:pPr>
              <w:spacing w:after="0" w:line="240" w:lineRule="auto"/>
            </w:pPr>
            <w:r>
              <w:t xml:space="preserve">Once per Pass, when you successfully Block an attack with you shield, you can immediately make a Shield bash attack against your attacker, using you degree of success as you OB.  </w:t>
            </w:r>
          </w:p>
        </w:tc>
      </w:tr>
    </w:tbl>
    <w:p w:rsidR="00045A92" w:rsidRPr="00706111" w:rsidRDefault="00045A92" w:rsidP="004E570D">
      <w:pPr>
        <w:pStyle w:val="Heading3"/>
        <w:rPr>
          <w:lang w:val="en-GB"/>
        </w:rPr>
      </w:pPr>
      <w:r>
        <w:rPr>
          <w:lang w:val="en-GB"/>
        </w:rPr>
        <w:t>Martial Artist</w:t>
      </w:r>
    </w:p>
    <w:p w:rsidR="00045A92" w:rsidRDefault="00045A92" w:rsidP="004E570D">
      <w:pPr>
        <w:spacing w:after="0"/>
      </w:pPr>
      <w:r>
        <w:t xml:space="preserve">Prerequisites: </w:t>
      </w:r>
      <w:r>
        <w:tab/>
      </w:r>
      <w:r>
        <w:tab/>
      </w:r>
      <w:r>
        <w:rPr>
          <w:i/>
        </w:rPr>
        <w:t>Weapon Mastery</w:t>
      </w:r>
    </w:p>
    <w:p w:rsidR="00045A92" w:rsidRPr="009908EB" w:rsidRDefault="00045A92" w:rsidP="004E570D">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0073B1">
        <w:tc>
          <w:tcPr>
            <w:tcW w:w="817" w:type="dxa"/>
          </w:tcPr>
          <w:p w:rsidR="00045A92" w:rsidRPr="009F4330" w:rsidRDefault="00045A92" w:rsidP="000073B1">
            <w:pPr>
              <w:spacing w:after="0" w:line="240" w:lineRule="auto"/>
              <w:rPr>
                <w:b/>
              </w:rPr>
            </w:pPr>
            <w:r w:rsidRPr="009F4330">
              <w:rPr>
                <w:b/>
              </w:rPr>
              <w:t>Level</w:t>
            </w:r>
          </w:p>
        </w:tc>
        <w:tc>
          <w:tcPr>
            <w:tcW w:w="992" w:type="dxa"/>
          </w:tcPr>
          <w:p w:rsidR="00045A92" w:rsidRPr="009F4330" w:rsidRDefault="00045A92" w:rsidP="000073B1">
            <w:pPr>
              <w:spacing w:after="0" w:line="240" w:lineRule="auto"/>
              <w:rPr>
                <w:b/>
              </w:rPr>
            </w:pPr>
            <w:r w:rsidRPr="009F4330">
              <w:rPr>
                <w:b/>
              </w:rPr>
              <w:t>DP Cost</w:t>
            </w:r>
          </w:p>
        </w:tc>
        <w:tc>
          <w:tcPr>
            <w:tcW w:w="8798" w:type="dxa"/>
          </w:tcPr>
          <w:p w:rsidR="00045A92" w:rsidRPr="009F4330" w:rsidRDefault="00045A92" w:rsidP="000073B1">
            <w:pPr>
              <w:spacing w:after="0" w:line="240" w:lineRule="auto"/>
              <w:rPr>
                <w:b/>
              </w:rPr>
            </w:pPr>
            <w:r w:rsidRPr="009F4330">
              <w:rPr>
                <w:b/>
              </w:rPr>
              <w:t>Description</w:t>
            </w:r>
          </w:p>
        </w:tc>
      </w:tr>
      <w:tr w:rsidR="00045A92" w:rsidRPr="009F4330" w:rsidTr="000073B1">
        <w:tc>
          <w:tcPr>
            <w:tcW w:w="817" w:type="dxa"/>
          </w:tcPr>
          <w:p w:rsidR="00045A92" w:rsidRPr="009F4330" w:rsidRDefault="00045A92" w:rsidP="000073B1">
            <w:pPr>
              <w:spacing w:after="0" w:line="240" w:lineRule="auto"/>
            </w:pPr>
            <w:r>
              <w:t>3</w:t>
            </w:r>
          </w:p>
        </w:tc>
        <w:tc>
          <w:tcPr>
            <w:tcW w:w="992" w:type="dxa"/>
          </w:tcPr>
          <w:p w:rsidR="00045A92" w:rsidRPr="009F4330" w:rsidRDefault="00045A92" w:rsidP="000073B1">
            <w:pPr>
              <w:spacing w:after="0" w:line="240" w:lineRule="auto"/>
            </w:pPr>
            <w:r>
              <w:t>20</w:t>
            </w:r>
          </w:p>
        </w:tc>
        <w:tc>
          <w:tcPr>
            <w:tcW w:w="8798" w:type="dxa"/>
          </w:tcPr>
          <w:p w:rsidR="00045A92" w:rsidRPr="009F4330" w:rsidRDefault="00045A92" w:rsidP="000073B1">
            <w:pPr>
              <w:spacing w:after="0" w:line="240" w:lineRule="auto"/>
            </w:pPr>
            <w:r>
              <w:t>Treat your natural attacks as if they were one size larger if Unarmed is your weapon of choice.</w:t>
            </w:r>
          </w:p>
        </w:tc>
      </w:tr>
      <w:tr w:rsidR="00045A92" w:rsidRPr="009F4330" w:rsidTr="000073B1">
        <w:tc>
          <w:tcPr>
            <w:tcW w:w="817" w:type="dxa"/>
          </w:tcPr>
          <w:p w:rsidR="00045A92" w:rsidRDefault="00045A92" w:rsidP="000073B1">
            <w:pPr>
              <w:spacing w:after="0" w:line="240" w:lineRule="auto"/>
            </w:pPr>
            <w:r>
              <w:t>8</w:t>
            </w:r>
          </w:p>
        </w:tc>
        <w:tc>
          <w:tcPr>
            <w:tcW w:w="992" w:type="dxa"/>
          </w:tcPr>
          <w:p w:rsidR="00045A92" w:rsidRDefault="00045A92" w:rsidP="000073B1">
            <w:pPr>
              <w:spacing w:after="0" w:line="240" w:lineRule="auto"/>
            </w:pPr>
            <w:r>
              <w:t>30</w:t>
            </w:r>
          </w:p>
        </w:tc>
        <w:tc>
          <w:tcPr>
            <w:tcW w:w="8798" w:type="dxa"/>
          </w:tcPr>
          <w:p w:rsidR="00045A92" w:rsidRDefault="00045A92" w:rsidP="000073B1">
            <w:pPr>
              <w:spacing w:after="0" w:line="240" w:lineRule="auto"/>
            </w:pPr>
            <w:r>
              <w:t xml:space="preserve">Your natural attacks deal Stun secondary damage.  </w:t>
            </w:r>
          </w:p>
        </w:tc>
      </w:tr>
      <w:tr w:rsidR="00045A92" w:rsidRPr="009F4330" w:rsidTr="000073B1">
        <w:tc>
          <w:tcPr>
            <w:tcW w:w="817" w:type="dxa"/>
          </w:tcPr>
          <w:p w:rsidR="00045A92" w:rsidRDefault="00045A92" w:rsidP="000073B1">
            <w:pPr>
              <w:spacing w:after="0" w:line="240" w:lineRule="auto"/>
            </w:pPr>
            <w:r>
              <w:t>12</w:t>
            </w:r>
          </w:p>
        </w:tc>
        <w:tc>
          <w:tcPr>
            <w:tcW w:w="992" w:type="dxa"/>
          </w:tcPr>
          <w:p w:rsidR="00045A92" w:rsidRDefault="00045A92" w:rsidP="000073B1">
            <w:pPr>
              <w:spacing w:after="0" w:line="240" w:lineRule="auto"/>
            </w:pPr>
            <w:r>
              <w:t>40</w:t>
            </w:r>
          </w:p>
        </w:tc>
        <w:tc>
          <w:tcPr>
            <w:tcW w:w="8798" w:type="dxa"/>
          </w:tcPr>
          <w:p w:rsidR="00045A92" w:rsidRDefault="00045A92" w:rsidP="000073B1">
            <w:pPr>
              <w:spacing w:after="0" w:line="240" w:lineRule="auto"/>
            </w:pPr>
            <w:r>
              <w:t>You have learned to use your enemies’ strength against them: when you successfully hit an opponent with an Unarmed attack, you can choose to use his own Weapon damage, instead of your normal Unarmed damage.</w:t>
            </w:r>
          </w:p>
        </w:tc>
      </w:tr>
    </w:tbl>
    <w:p w:rsidR="00045A92" w:rsidRDefault="00045A92" w:rsidP="00AD4AA3">
      <w:pPr>
        <w:pStyle w:val="Heading3"/>
        <w:rPr>
          <w:lang w:val="en-GB"/>
        </w:rPr>
      </w:pPr>
      <w:r>
        <w:rPr>
          <w:lang w:val="en-GB"/>
        </w:rPr>
        <w:t>Adrenal Deflection</w:t>
      </w:r>
    </w:p>
    <w:p w:rsidR="00045A92" w:rsidRDefault="00045A92" w:rsidP="00AD4AA3">
      <w:pPr>
        <w:spacing w:after="0"/>
      </w:pPr>
      <w:r>
        <w:t xml:space="preserve">Prerequisites: </w:t>
      </w:r>
      <w:r>
        <w:tab/>
      </w:r>
      <w:r>
        <w:tab/>
      </w:r>
      <w:r>
        <w:rPr>
          <w:i/>
        </w:rPr>
        <w:t>Weapon Mastery</w:t>
      </w:r>
    </w:p>
    <w:p w:rsidR="00045A92" w:rsidRPr="00AD4AA3" w:rsidRDefault="00045A92" w:rsidP="00AD4AA3">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948A1">
        <w:tc>
          <w:tcPr>
            <w:tcW w:w="817" w:type="dxa"/>
          </w:tcPr>
          <w:p w:rsidR="00045A92" w:rsidRPr="009F4330" w:rsidRDefault="00045A92" w:rsidP="009948A1">
            <w:pPr>
              <w:spacing w:after="0" w:line="240" w:lineRule="auto"/>
              <w:rPr>
                <w:b/>
              </w:rPr>
            </w:pPr>
            <w:r w:rsidRPr="009F4330">
              <w:rPr>
                <w:b/>
              </w:rPr>
              <w:t>Level</w:t>
            </w:r>
          </w:p>
        </w:tc>
        <w:tc>
          <w:tcPr>
            <w:tcW w:w="992" w:type="dxa"/>
          </w:tcPr>
          <w:p w:rsidR="00045A92" w:rsidRPr="009F4330" w:rsidRDefault="00045A92" w:rsidP="009948A1">
            <w:pPr>
              <w:spacing w:after="0" w:line="240" w:lineRule="auto"/>
              <w:rPr>
                <w:b/>
              </w:rPr>
            </w:pPr>
            <w:r w:rsidRPr="009F4330">
              <w:rPr>
                <w:b/>
              </w:rPr>
              <w:t>DP Cost</w:t>
            </w:r>
          </w:p>
        </w:tc>
        <w:tc>
          <w:tcPr>
            <w:tcW w:w="8798" w:type="dxa"/>
          </w:tcPr>
          <w:p w:rsidR="00045A92" w:rsidRPr="009F4330" w:rsidRDefault="00045A92" w:rsidP="009948A1">
            <w:pPr>
              <w:spacing w:after="0" w:line="240" w:lineRule="auto"/>
              <w:rPr>
                <w:b/>
              </w:rPr>
            </w:pPr>
            <w:r w:rsidRPr="009F4330">
              <w:rPr>
                <w:b/>
              </w:rPr>
              <w:t>Description</w:t>
            </w:r>
          </w:p>
        </w:tc>
      </w:tr>
      <w:tr w:rsidR="00045A92" w:rsidRPr="009F4330" w:rsidTr="009948A1">
        <w:tc>
          <w:tcPr>
            <w:tcW w:w="817" w:type="dxa"/>
          </w:tcPr>
          <w:p w:rsidR="00045A92" w:rsidRPr="009F4330" w:rsidRDefault="00045A92" w:rsidP="009948A1">
            <w:pPr>
              <w:spacing w:after="0" w:line="240" w:lineRule="auto"/>
            </w:pPr>
            <w:r>
              <w:t>3</w:t>
            </w:r>
          </w:p>
        </w:tc>
        <w:tc>
          <w:tcPr>
            <w:tcW w:w="992" w:type="dxa"/>
          </w:tcPr>
          <w:p w:rsidR="00045A92" w:rsidRPr="009F4330" w:rsidRDefault="00045A92" w:rsidP="009948A1">
            <w:pPr>
              <w:spacing w:after="0" w:line="240" w:lineRule="auto"/>
            </w:pPr>
            <w:r>
              <w:t>30</w:t>
            </w:r>
          </w:p>
        </w:tc>
        <w:tc>
          <w:tcPr>
            <w:tcW w:w="8798" w:type="dxa"/>
          </w:tcPr>
          <w:p w:rsidR="00045A92" w:rsidRPr="007928A4" w:rsidRDefault="00045A92" w:rsidP="009948A1">
            <w:pPr>
              <w:spacing w:after="0" w:line="240" w:lineRule="auto"/>
              <w:rPr>
                <w:szCs w:val="22"/>
              </w:rPr>
            </w:pPr>
            <w:r>
              <w:rPr>
                <w:rFonts w:cs="Arial"/>
                <w:color w:val="222222"/>
                <w:szCs w:val="22"/>
                <w:shd w:val="clear" w:color="auto" w:fill="FFFFFF"/>
              </w:rPr>
              <w:t>You can Block missile attacks using your weapon of choice as if it were a shield</w:t>
            </w:r>
          </w:p>
        </w:tc>
      </w:tr>
      <w:tr w:rsidR="00045A92" w:rsidRPr="009F4330" w:rsidTr="009948A1">
        <w:tc>
          <w:tcPr>
            <w:tcW w:w="817" w:type="dxa"/>
          </w:tcPr>
          <w:p w:rsidR="00045A92" w:rsidRDefault="00045A92" w:rsidP="009948A1">
            <w:pPr>
              <w:spacing w:after="0" w:line="240" w:lineRule="auto"/>
            </w:pPr>
            <w:r>
              <w:t>8</w:t>
            </w:r>
          </w:p>
        </w:tc>
        <w:tc>
          <w:tcPr>
            <w:tcW w:w="992" w:type="dxa"/>
          </w:tcPr>
          <w:p w:rsidR="00045A92" w:rsidRDefault="00045A92" w:rsidP="009948A1">
            <w:pPr>
              <w:spacing w:after="0" w:line="240" w:lineRule="auto"/>
            </w:pPr>
            <w:r>
              <w:t>50</w:t>
            </w:r>
          </w:p>
        </w:tc>
        <w:tc>
          <w:tcPr>
            <w:tcW w:w="8798" w:type="dxa"/>
          </w:tcPr>
          <w:p w:rsidR="00045A92" w:rsidRDefault="00045A92" w:rsidP="009948A1">
            <w:pPr>
              <w:spacing w:after="0" w:line="240" w:lineRule="auto"/>
              <w:rPr>
                <w:rFonts w:cs="Arial"/>
                <w:color w:val="222222"/>
                <w:szCs w:val="22"/>
                <w:shd w:val="clear" w:color="auto" w:fill="FFFFFF"/>
              </w:rPr>
            </w:pPr>
            <w:r>
              <w:rPr>
                <w:rFonts w:cs="Arial"/>
                <w:color w:val="222222"/>
                <w:szCs w:val="22"/>
                <w:shd w:val="clear" w:color="auto" w:fill="FFFFFF"/>
              </w:rPr>
              <w:t>You can Deflect missile attacks using your weapon of choice.</w:t>
            </w:r>
          </w:p>
        </w:tc>
      </w:tr>
    </w:tbl>
    <w:p w:rsidR="00045A92" w:rsidRDefault="00045A92" w:rsidP="00706111">
      <w:pPr>
        <w:pStyle w:val="Heading3"/>
      </w:pPr>
      <w:r>
        <w:rPr>
          <w:lang w:val="en-GB"/>
        </w:rPr>
        <w:t>Riposte</w:t>
      </w:r>
    </w:p>
    <w:p w:rsidR="00045A92" w:rsidRDefault="00045A92" w:rsidP="00706111">
      <w:pPr>
        <w:spacing w:after="0"/>
      </w:pPr>
      <w:r>
        <w:t xml:space="preserve">Prerequisites: </w:t>
      </w:r>
      <w:r>
        <w:tab/>
      </w:r>
      <w:r>
        <w:tab/>
      </w:r>
      <w:r>
        <w:rPr>
          <w:i/>
        </w:rPr>
        <w:t>Weapon Mastery</w:t>
      </w:r>
    </w:p>
    <w:p w:rsidR="00045A92" w:rsidRPr="009908EB" w:rsidRDefault="00045A92" w:rsidP="00706111">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948A1">
        <w:tc>
          <w:tcPr>
            <w:tcW w:w="817" w:type="dxa"/>
          </w:tcPr>
          <w:p w:rsidR="00045A92" w:rsidRPr="009F4330" w:rsidRDefault="00045A92" w:rsidP="009948A1">
            <w:pPr>
              <w:spacing w:after="0" w:line="240" w:lineRule="auto"/>
              <w:rPr>
                <w:b/>
              </w:rPr>
            </w:pPr>
            <w:r w:rsidRPr="009F4330">
              <w:rPr>
                <w:b/>
              </w:rPr>
              <w:t>Level</w:t>
            </w:r>
          </w:p>
        </w:tc>
        <w:tc>
          <w:tcPr>
            <w:tcW w:w="992" w:type="dxa"/>
          </w:tcPr>
          <w:p w:rsidR="00045A92" w:rsidRPr="009F4330" w:rsidRDefault="00045A92" w:rsidP="009948A1">
            <w:pPr>
              <w:spacing w:after="0" w:line="240" w:lineRule="auto"/>
              <w:rPr>
                <w:b/>
              </w:rPr>
            </w:pPr>
            <w:r w:rsidRPr="009F4330">
              <w:rPr>
                <w:b/>
              </w:rPr>
              <w:t>DP Cost</w:t>
            </w:r>
          </w:p>
        </w:tc>
        <w:tc>
          <w:tcPr>
            <w:tcW w:w="8798" w:type="dxa"/>
          </w:tcPr>
          <w:p w:rsidR="00045A92" w:rsidRPr="009F4330" w:rsidRDefault="00045A92" w:rsidP="009948A1">
            <w:pPr>
              <w:spacing w:after="0" w:line="240" w:lineRule="auto"/>
              <w:rPr>
                <w:b/>
              </w:rPr>
            </w:pPr>
            <w:r w:rsidRPr="009F4330">
              <w:rPr>
                <w:b/>
              </w:rPr>
              <w:t>Description</w:t>
            </w:r>
          </w:p>
        </w:tc>
      </w:tr>
      <w:tr w:rsidR="00045A92" w:rsidRPr="009F4330" w:rsidTr="009948A1">
        <w:tc>
          <w:tcPr>
            <w:tcW w:w="817" w:type="dxa"/>
          </w:tcPr>
          <w:p w:rsidR="00045A92" w:rsidRPr="009F4330" w:rsidRDefault="00045A92" w:rsidP="009948A1">
            <w:pPr>
              <w:spacing w:after="0" w:line="240" w:lineRule="auto"/>
            </w:pPr>
            <w:r>
              <w:t>5</w:t>
            </w:r>
          </w:p>
        </w:tc>
        <w:tc>
          <w:tcPr>
            <w:tcW w:w="992" w:type="dxa"/>
          </w:tcPr>
          <w:p w:rsidR="00045A92" w:rsidRPr="009F4330" w:rsidRDefault="00045A92" w:rsidP="009948A1">
            <w:pPr>
              <w:spacing w:after="0" w:line="240" w:lineRule="auto"/>
            </w:pPr>
            <w:r>
              <w:t>40</w:t>
            </w:r>
          </w:p>
        </w:tc>
        <w:tc>
          <w:tcPr>
            <w:tcW w:w="8798" w:type="dxa"/>
          </w:tcPr>
          <w:p w:rsidR="00045A92" w:rsidRPr="009F4330" w:rsidRDefault="00045A92" w:rsidP="009948A1">
            <w:pPr>
              <w:spacing w:after="0" w:line="240" w:lineRule="auto"/>
            </w:pPr>
            <w:r>
              <w:t>Once per round, when you Deflect completely or Block an opponent melee attack with your one-handed weapon of choice, you can immediately make a counter-attack against him, using your margin of success as you OB. Riposte cannot be used with Shields.</w:t>
            </w:r>
          </w:p>
        </w:tc>
      </w:tr>
      <w:tr w:rsidR="00045A92" w:rsidRPr="009F4330" w:rsidTr="009948A1">
        <w:tc>
          <w:tcPr>
            <w:tcW w:w="817" w:type="dxa"/>
          </w:tcPr>
          <w:p w:rsidR="00045A92" w:rsidRDefault="00045A92" w:rsidP="009948A1">
            <w:pPr>
              <w:spacing w:after="0" w:line="240" w:lineRule="auto"/>
            </w:pPr>
            <w:r>
              <w:t>10</w:t>
            </w:r>
          </w:p>
        </w:tc>
        <w:tc>
          <w:tcPr>
            <w:tcW w:w="992" w:type="dxa"/>
          </w:tcPr>
          <w:p w:rsidR="00045A92" w:rsidRDefault="00045A92" w:rsidP="009948A1">
            <w:pPr>
              <w:spacing w:after="0" w:line="240" w:lineRule="auto"/>
            </w:pPr>
            <w:r>
              <w:t>40</w:t>
            </w:r>
          </w:p>
        </w:tc>
        <w:tc>
          <w:tcPr>
            <w:tcW w:w="8798" w:type="dxa"/>
          </w:tcPr>
          <w:p w:rsidR="00045A92" w:rsidRDefault="00045A92" w:rsidP="009948A1">
            <w:pPr>
              <w:spacing w:after="0" w:line="240" w:lineRule="auto"/>
            </w:pPr>
            <w:r>
              <w:t>You can use your Riposte ability once per Pass.</w:t>
            </w:r>
          </w:p>
        </w:tc>
      </w:tr>
      <w:tr w:rsidR="00045A92" w:rsidRPr="009F4330" w:rsidTr="009948A1">
        <w:tc>
          <w:tcPr>
            <w:tcW w:w="817" w:type="dxa"/>
          </w:tcPr>
          <w:p w:rsidR="00045A92" w:rsidRDefault="00045A92" w:rsidP="009948A1">
            <w:pPr>
              <w:spacing w:after="0" w:line="240" w:lineRule="auto"/>
            </w:pPr>
            <w:r>
              <w:t>20</w:t>
            </w:r>
          </w:p>
        </w:tc>
        <w:tc>
          <w:tcPr>
            <w:tcW w:w="992" w:type="dxa"/>
          </w:tcPr>
          <w:p w:rsidR="00045A92" w:rsidRDefault="00045A92" w:rsidP="009948A1">
            <w:pPr>
              <w:spacing w:after="0" w:line="240" w:lineRule="auto"/>
            </w:pPr>
            <w:r>
              <w:t>50</w:t>
            </w:r>
          </w:p>
        </w:tc>
        <w:tc>
          <w:tcPr>
            <w:tcW w:w="8798" w:type="dxa"/>
          </w:tcPr>
          <w:p w:rsidR="00045A92" w:rsidRDefault="00045A92" w:rsidP="009948A1">
            <w:pPr>
              <w:spacing w:after="0" w:line="240" w:lineRule="auto"/>
            </w:pPr>
            <w:r>
              <w:t>You can use your Riposte ability every time you Deflect or Block</w:t>
            </w:r>
          </w:p>
        </w:tc>
      </w:tr>
    </w:tbl>
    <w:p w:rsidR="00045A92" w:rsidRDefault="00045A92" w:rsidP="00DD38FF">
      <w:pPr>
        <w:pStyle w:val="Heading3"/>
      </w:pPr>
      <w:r>
        <w:rPr>
          <w:lang w:val="en-GB"/>
        </w:rPr>
        <w:t>Dirty Tricks</w:t>
      </w:r>
    </w:p>
    <w:p w:rsidR="00045A92" w:rsidRDefault="00045A92" w:rsidP="00DD38FF">
      <w:pPr>
        <w:spacing w:after="0"/>
      </w:pPr>
      <w:r>
        <w:t xml:space="preserve">Prerequisites: </w:t>
      </w:r>
      <w:r>
        <w:tab/>
      </w:r>
      <w:r>
        <w:tab/>
      </w:r>
      <w:r>
        <w:rPr>
          <w:i/>
        </w:rPr>
        <w:t>Weapon Mastery</w:t>
      </w:r>
    </w:p>
    <w:p w:rsidR="00045A92" w:rsidRPr="009908EB" w:rsidRDefault="00045A92" w:rsidP="00DD38FF">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3F32F1">
        <w:tc>
          <w:tcPr>
            <w:tcW w:w="817" w:type="dxa"/>
          </w:tcPr>
          <w:p w:rsidR="00045A92" w:rsidRPr="009F4330" w:rsidRDefault="00045A92" w:rsidP="003F32F1">
            <w:pPr>
              <w:spacing w:after="0" w:line="240" w:lineRule="auto"/>
              <w:rPr>
                <w:b/>
              </w:rPr>
            </w:pPr>
            <w:r w:rsidRPr="009F4330">
              <w:rPr>
                <w:b/>
              </w:rPr>
              <w:t>Level</w:t>
            </w:r>
          </w:p>
        </w:tc>
        <w:tc>
          <w:tcPr>
            <w:tcW w:w="992" w:type="dxa"/>
          </w:tcPr>
          <w:p w:rsidR="00045A92" w:rsidRPr="009F4330" w:rsidRDefault="00045A92" w:rsidP="003F32F1">
            <w:pPr>
              <w:spacing w:after="0" w:line="240" w:lineRule="auto"/>
              <w:rPr>
                <w:b/>
              </w:rPr>
            </w:pPr>
            <w:r w:rsidRPr="009F4330">
              <w:rPr>
                <w:b/>
              </w:rPr>
              <w:t>DP Cost</w:t>
            </w:r>
          </w:p>
        </w:tc>
        <w:tc>
          <w:tcPr>
            <w:tcW w:w="8798" w:type="dxa"/>
          </w:tcPr>
          <w:p w:rsidR="00045A92" w:rsidRPr="009F4330" w:rsidRDefault="00045A92" w:rsidP="003F32F1">
            <w:pPr>
              <w:spacing w:after="0" w:line="240" w:lineRule="auto"/>
              <w:rPr>
                <w:b/>
              </w:rPr>
            </w:pPr>
            <w:r w:rsidRPr="009F4330">
              <w:rPr>
                <w:b/>
              </w:rPr>
              <w:t>Description</w:t>
            </w:r>
          </w:p>
        </w:tc>
      </w:tr>
      <w:tr w:rsidR="00045A92" w:rsidRPr="009F4330" w:rsidTr="003F32F1">
        <w:tc>
          <w:tcPr>
            <w:tcW w:w="817" w:type="dxa"/>
          </w:tcPr>
          <w:p w:rsidR="00045A92" w:rsidRPr="009F4330" w:rsidRDefault="00045A92" w:rsidP="003F32F1">
            <w:pPr>
              <w:spacing w:after="0" w:line="240" w:lineRule="auto"/>
            </w:pPr>
            <w:r>
              <w:t>5</w:t>
            </w:r>
          </w:p>
        </w:tc>
        <w:tc>
          <w:tcPr>
            <w:tcW w:w="992" w:type="dxa"/>
          </w:tcPr>
          <w:p w:rsidR="00045A92" w:rsidRPr="009F4330" w:rsidRDefault="00045A92" w:rsidP="003F32F1">
            <w:pPr>
              <w:spacing w:after="0" w:line="240" w:lineRule="auto"/>
            </w:pPr>
            <w:r>
              <w:t>40</w:t>
            </w:r>
          </w:p>
        </w:tc>
        <w:tc>
          <w:tcPr>
            <w:tcW w:w="8798" w:type="dxa"/>
          </w:tcPr>
          <w:p w:rsidR="00045A92" w:rsidRPr="009F4330" w:rsidRDefault="00045A92" w:rsidP="003F32F1">
            <w:pPr>
              <w:spacing w:after="0" w:line="240" w:lineRule="auto"/>
            </w:pPr>
            <w:r>
              <w:t>When you Deflect completely an opponent melee attack with your weapon of choice, if you have one hand free you can Stun him until his next Action.</w:t>
            </w:r>
          </w:p>
        </w:tc>
      </w:tr>
      <w:tr w:rsidR="00045A92" w:rsidRPr="009F4330" w:rsidTr="003F32F1">
        <w:tc>
          <w:tcPr>
            <w:tcW w:w="817" w:type="dxa"/>
          </w:tcPr>
          <w:p w:rsidR="00045A92" w:rsidRPr="009F4330" w:rsidRDefault="00045A92" w:rsidP="003F32F1">
            <w:pPr>
              <w:spacing w:after="0" w:line="240" w:lineRule="auto"/>
            </w:pPr>
            <w:r>
              <w:t>10</w:t>
            </w:r>
          </w:p>
        </w:tc>
        <w:tc>
          <w:tcPr>
            <w:tcW w:w="992" w:type="dxa"/>
          </w:tcPr>
          <w:p w:rsidR="00045A92" w:rsidRDefault="00045A92" w:rsidP="003F32F1">
            <w:pPr>
              <w:spacing w:after="0" w:line="240" w:lineRule="auto"/>
            </w:pPr>
            <w:r>
              <w:t>40</w:t>
            </w:r>
          </w:p>
        </w:tc>
        <w:tc>
          <w:tcPr>
            <w:tcW w:w="8798" w:type="dxa"/>
          </w:tcPr>
          <w:p w:rsidR="00045A92" w:rsidRPr="009F4330" w:rsidRDefault="00045A92" w:rsidP="003F32F1">
            <w:pPr>
              <w:spacing w:after="0" w:line="240" w:lineRule="auto"/>
            </w:pPr>
            <w:r>
              <w:t>When you Deflect completely an opponent melee attack with your weapon of choice, if you have one hand free you can force him to Kneel.</w:t>
            </w:r>
          </w:p>
        </w:tc>
      </w:tr>
      <w:tr w:rsidR="00045A92" w:rsidRPr="009F4330" w:rsidTr="003F32F1">
        <w:tc>
          <w:tcPr>
            <w:tcW w:w="817" w:type="dxa"/>
          </w:tcPr>
          <w:p w:rsidR="00045A92" w:rsidRDefault="00045A92" w:rsidP="003F32F1">
            <w:pPr>
              <w:spacing w:after="0" w:line="240" w:lineRule="auto"/>
            </w:pPr>
            <w:r>
              <w:t>15</w:t>
            </w:r>
          </w:p>
        </w:tc>
        <w:tc>
          <w:tcPr>
            <w:tcW w:w="992" w:type="dxa"/>
          </w:tcPr>
          <w:p w:rsidR="00045A92" w:rsidRDefault="00045A92" w:rsidP="003F32F1">
            <w:pPr>
              <w:spacing w:after="0" w:line="240" w:lineRule="auto"/>
            </w:pPr>
            <w:r>
              <w:t>60</w:t>
            </w:r>
          </w:p>
        </w:tc>
        <w:tc>
          <w:tcPr>
            <w:tcW w:w="8798" w:type="dxa"/>
          </w:tcPr>
          <w:p w:rsidR="00045A92" w:rsidRDefault="00045A92" w:rsidP="003F32F1">
            <w:pPr>
              <w:spacing w:after="0" w:line="240" w:lineRule="auto"/>
            </w:pPr>
            <w:r>
              <w:t>When you Deflect completely an opponent melee attack with your weapon of choice, if you have one hand free you can Blind him until his next Action.</w:t>
            </w:r>
          </w:p>
        </w:tc>
      </w:tr>
    </w:tbl>
    <w:p w:rsidR="00045A92" w:rsidRDefault="00045A92" w:rsidP="007E7179">
      <w:pPr>
        <w:pStyle w:val="Heading3"/>
      </w:pPr>
      <w:r>
        <w:rPr>
          <w:lang w:val="en-GB"/>
        </w:rPr>
        <w:t>Footwork</w:t>
      </w:r>
    </w:p>
    <w:p w:rsidR="00045A92" w:rsidRDefault="00045A92" w:rsidP="007E7179">
      <w:pPr>
        <w:spacing w:after="0"/>
      </w:pPr>
      <w:r>
        <w:t xml:space="preserve">Prerequisites: </w:t>
      </w:r>
      <w:r>
        <w:tab/>
      </w:r>
      <w:r>
        <w:tab/>
      </w:r>
      <w:r>
        <w:rPr>
          <w:i/>
        </w:rPr>
        <w:t>Weapon Mastery</w:t>
      </w:r>
    </w:p>
    <w:p w:rsidR="00045A92" w:rsidRPr="009908EB" w:rsidRDefault="00045A92" w:rsidP="007E717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3F32F1">
        <w:tc>
          <w:tcPr>
            <w:tcW w:w="817" w:type="dxa"/>
          </w:tcPr>
          <w:p w:rsidR="00045A92" w:rsidRPr="009F4330" w:rsidRDefault="00045A92" w:rsidP="003F32F1">
            <w:pPr>
              <w:spacing w:after="0" w:line="240" w:lineRule="auto"/>
              <w:rPr>
                <w:b/>
              </w:rPr>
            </w:pPr>
            <w:r w:rsidRPr="009F4330">
              <w:rPr>
                <w:b/>
              </w:rPr>
              <w:t>Level</w:t>
            </w:r>
          </w:p>
        </w:tc>
        <w:tc>
          <w:tcPr>
            <w:tcW w:w="992" w:type="dxa"/>
          </w:tcPr>
          <w:p w:rsidR="00045A92" w:rsidRPr="009F4330" w:rsidRDefault="00045A92" w:rsidP="003F32F1">
            <w:pPr>
              <w:spacing w:after="0" w:line="240" w:lineRule="auto"/>
              <w:rPr>
                <w:b/>
              </w:rPr>
            </w:pPr>
            <w:r w:rsidRPr="009F4330">
              <w:rPr>
                <w:b/>
              </w:rPr>
              <w:t>DP Cost</w:t>
            </w:r>
          </w:p>
        </w:tc>
        <w:tc>
          <w:tcPr>
            <w:tcW w:w="8798" w:type="dxa"/>
          </w:tcPr>
          <w:p w:rsidR="00045A92" w:rsidRPr="009F4330" w:rsidRDefault="00045A92" w:rsidP="003F32F1">
            <w:pPr>
              <w:spacing w:after="0" w:line="240" w:lineRule="auto"/>
              <w:rPr>
                <w:b/>
              </w:rPr>
            </w:pPr>
            <w:r w:rsidRPr="009F4330">
              <w:rPr>
                <w:b/>
              </w:rPr>
              <w:t>Description</w:t>
            </w:r>
          </w:p>
        </w:tc>
      </w:tr>
      <w:tr w:rsidR="00045A92" w:rsidRPr="009F4330" w:rsidTr="003F32F1">
        <w:tc>
          <w:tcPr>
            <w:tcW w:w="817" w:type="dxa"/>
          </w:tcPr>
          <w:p w:rsidR="00045A92" w:rsidRPr="009F4330" w:rsidRDefault="00045A92" w:rsidP="003F32F1">
            <w:pPr>
              <w:spacing w:after="0" w:line="240" w:lineRule="auto"/>
            </w:pPr>
            <w:r>
              <w:t>5</w:t>
            </w:r>
          </w:p>
        </w:tc>
        <w:tc>
          <w:tcPr>
            <w:tcW w:w="992" w:type="dxa"/>
          </w:tcPr>
          <w:p w:rsidR="00045A92" w:rsidRPr="009F4330" w:rsidRDefault="00045A92" w:rsidP="003F32F1">
            <w:pPr>
              <w:spacing w:after="0" w:line="240" w:lineRule="auto"/>
            </w:pPr>
            <w:r>
              <w:t>30</w:t>
            </w:r>
          </w:p>
        </w:tc>
        <w:tc>
          <w:tcPr>
            <w:tcW w:w="8798" w:type="dxa"/>
          </w:tcPr>
          <w:p w:rsidR="00045A92" w:rsidRPr="009F4330" w:rsidRDefault="00045A92" w:rsidP="003F32F1">
            <w:pPr>
              <w:spacing w:after="0" w:line="240" w:lineRule="auto"/>
            </w:pPr>
            <w:r>
              <w:t>If you hit your opponent or Deflect completely his melee attack with your Polearm of choice, you can move up to your weapon length as a free action.</w:t>
            </w:r>
          </w:p>
        </w:tc>
      </w:tr>
      <w:tr w:rsidR="00045A92" w:rsidRPr="009F4330" w:rsidTr="003F32F1">
        <w:tc>
          <w:tcPr>
            <w:tcW w:w="817" w:type="dxa"/>
          </w:tcPr>
          <w:p w:rsidR="00045A92" w:rsidRDefault="00045A92" w:rsidP="003F32F1">
            <w:pPr>
              <w:spacing w:after="0" w:line="240" w:lineRule="auto"/>
            </w:pPr>
            <w:r>
              <w:t>15</w:t>
            </w:r>
          </w:p>
        </w:tc>
        <w:tc>
          <w:tcPr>
            <w:tcW w:w="992" w:type="dxa"/>
          </w:tcPr>
          <w:p w:rsidR="00045A92" w:rsidRDefault="00045A92" w:rsidP="003F32F1">
            <w:pPr>
              <w:spacing w:after="0" w:line="240" w:lineRule="auto"/>
            </w:pPr>
            <w:r>
              <w:t>60</w:t>
            </w:r>
          </w:p>
        </w:tc>
        <w:tc>
          <w:tcPr>
            <w:tcW w:w="8798" w:type="dxa"/>
          </w:tcPr>
          <w:p w:rsidR="00045A92" w:rsidRDefault="00045A92" w:rsidP="003F32F1">
            <w:pPr>
              <w:spacing w:after="0" w:line="240" w:lineRule="auto"/>
            </w:pPr>
            <w:r>
              <w:t>If you hit your opponent or Deflect completely his melee attack with your Polearm of choice, you can push your enemy your weapon length in any direction.</w:t>
            </w:r>
          </w:p>
        </w:tc>
      </w:tr>
    </w:tbl>
    <w:p w:rsidR="00045A92" w:rsidRDefault="00045A92" w:rsidP="004D50C1">
      <w:pPr>
        <w:pStyle w:val="Heading3"/>
      </w:pPr>
      <w:r>
        <w:rPr>
          <w:lang w:val="en-GB"/>
        </w:rPr>
        <w:lastRenderedPageBreak/>
        <w:t>Ricochet</w:t>
      </w:r>
    </w:p>
    <w:p w:rsidR="00045A92" w:rsidRDefault="00045A92" w:rsidP="004D50C1">
      <w:pPr>
        <w:spacing w:after="0"/>
      </w:pPr>
      <w:r>
        <w:t xml:space="preserve">Prerequisites: </w:t>
      </w:r>
      <w:r>
        <w:tab/>
      </w:r>
      <w:r>
        <w:tab/>
      </w:r>
      <w:r>
        <w:rPr>
          <w:i/>
        </w:rPr>
        <w:t>Weapon Mastery</w:t>
      </w:r>
    </w:p>
    <w:p w:rsidR="00045A92" w:rsidRPr="009908EB" w:rsidRDefault="00045A92" w:rsidP="004D50C1">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B9134F">
        <w:tc>
          <w:tcPr>
            <w:tcW w:w="817" w:type="dxa"/>
          </w:tcPr>
          <w:p w:rsidR="00045A92" w:rsidRPr="009F4330" w:rsidRDefault="00045A92" w:rsidP="00B9134F">
            <w:pPr>
              <w:spacing w:after="0" w:line="240" w:lineRule="auto"/>
              <w:rPr>
                <w:b/>
              </w:rPr>
            </w:pPr>
            <w:r w:rsidRPr="009F4330">
              <w:rPr>
                <w:b/>
              </w:rPr>
              <w:t>Level</w:t>
            </w:r>
          </w:p>
        </w:tc>
        <w:tc>
          <w:tcPr>
            <w:tcW w:w="992" w:type="dxa"/>
          </w:tcPr>
          <w:p w:rsidR="00045A92" w:rsidRPr="009F4330" w:rsidRDefault="00045A92" w:rsidP="00B9134F">
            <w:pPr>
              <w:spacing w:after="0" w:line="240" w:lineRule="auto"/>
              <w:rPr>
                <w:b/>
              </w:rPr>
            </w:pPr>
            <w:r w:rsidRPr="009F4330">
              <w:rPr>
                <w:b/>
              </w:rPr>
              <w:t>DP Cost</w:t>
            </w:r>
          </w:p>
        </w:tc>
        <w:tc>
          <w:tcPr>
            <w:tcW w:w="8798" w:type="dxa"/>
          </w:tcPr>
          <w:p w:rsidR="00045A92" w:rsidRPr="009F4330" w:rsidRDefault="00045A92" w:rsidP="00B9134F">
            <w:pPr>
              <w:spacing w:after="0" w:line="240" w:lineRule="auto"/>
              <w:rPr>
                <w:b/>
              </w:rPr>
            </w:pPr>
            <w:r w:rsidRPr="009F4330">
              <w:rPr>
                <w:b/>
              </w:rPr>
              <w:t>Description</w:t>
            </w:r>
          </w:p>
        </w:tc>
      </w:tr>
      <w:tr w:rsidR="00045A92" w:rsidRPr="009F4330" w:rsidTr="00B9134F">
        <w:tc>
          <w:tcPr>
            <w:tcW w:w="817" w:type="dxa"/>
          </w:tcPr>
          <w:p w:rsidR="00045A92" w:rsidRPr="009F4330" w:rsidRDefault="00045A92" w:rsidP="00B9134F">
            <w:pPr>
              <w:spacing w:after="0" w:line="240" w:lineRule="auto"/>
            </w:pPr>
            <w:r>
              <w:t>5</w:t>
            </w:r>
          </w:p>
        </w:tc>
        <w:tc>
          <w:tcPr>
            <w:tcW w:w="992" w:type="dxa"/>
          </w:tcPr>
          <w:p w:rsidR="00045A92" w:rsidRPr="009F4330" w:rsidRDefault="00045A92" w:rsidP="00B9134F">
            <w:pPr>
              <w:spacing w:after="0" w:line="240" w:lineRule="auto"/>
            </w:pPr>
            <w:r>
              <w:t>30</w:t>
            </w:r>
          </w:p>
        </w:tc>
        <w:tc>
          <w:tcPr>
            <w:tcW w:w="8798" w:type="dxa"/>
          </w:tcPr>
          <w:p w:rsidR="00045A92" w:rsidRPr="009F4330" w:rsidRDefault="00045A92" w:rsidP="00B9134F">
            <w:pPr>
              <w:spacing w:after="0" w:line="240" w:lineRule="auto"/>
            </w:pPr>
            <w:r>
              <w:t>Once per round, if you hit an opponent with your Ranged weapon of choice, you can immediately make an attack against another foe within 6m from the original target. Use the same attack roll of the first attack, but add only half of your OB and halve the damage dealt by this attack.</w:t>
            </w:r>
          </w:p>
        </w:tc>
      </w:tr>
      <w:tr w:rsidR="00045A92" w:rsidRPr="009F4330" w:rsidTr="00B9134F">
        <w:tc>
          <w:tcPr>
            <w:tcW w:w="817" w:type="dxa"/>
          </w:tcPr>
          <w:p w:rsidR="00045A92" w:rsidRDefault="00045A92" w:rsidP="00B9134F">
            <w:pPr>
              <w:spacing w:after="0" w:line="240" w:lineRule="auto"/>
            </w:pPr>
            <w:r>
              <w:t>10</w:t>
            </w:r>
          </w:p>
        </w:tc>
        <w:tc>
          <w:tcPr>
            <w:tcW w:w="992" w:type="dxa"/>
          </w:tcPr>
          <w:p w:rsidR="00045A92" w:rsidRDefault="00045A92" w:rsidP="00B9134F">
            <w:pPr>
              <w:spacing w:after="0" w:line="240" w:lineRule="auto"/>
            </w:pPr>
            <w:r>
              <w:t>50</w:t>
            </w:r>
          </w:p>
        </w:tc>
        <w:tc>
          <w:tcPr>
            <w:tcW w:w="8798" w:type="dxa"/>
          </w:tcPr>
          <w:p w:rsidR="00045A92" w:rsidRDefault="00045A92" w:rsidP="00B9134F">
            <w:pPr>
              <w:spacing w:after="0" w:line="240" w:lineRule="auto"/>
            </w:pPr>
            <w:r>
              <w:t>If you hit the secondary target, you can immediately make an attack against another foe within 6m from him. This attack uses the same attack roll, OB and deals the same damage of your second attack.</w:t>
            </w:r>
          </w:p>
        </w:tc>
      </w:tr>
    </w:tbl>
    <w:p w:rsidR="00045A92" w:rsidRPr="003A39E7" w:rsidRDefault="00045A92" w:rsidP="009E5175">
      <w:pPr>
        <w:pStyle w:val="Heading3"/>
        <w:rPr>
          <w:lang w:val="en-US"/>
        </w:rPr>
      </w:pPr>
      <w:r>
        <w:rPr>
          <w:lang w:val="en-GB"/>
        </w:rPr>
        <w:t>Hit and Run</w:t>
      </w:r>
    </w:p>
    <w:p w:rsidR="00045A92" w:rsidRDefault="00045A92" w:rsidP="009E5175">
      <w:pPr>
        <w:spacing w:after="0"/>
      </w:pPr>
      <w:r>
        <w:t xml:space="preserve">Prerequisites: </w:t>
      </w:r>
      <w:r>
        <w:tab/>
      </w:r>
      <w:r>
        <w:tab/>
      </w:r>
      <w:r>
        <w:rPr>
          <w:i/>
        </w:rPr>
        <w:t>Weapon Mastery</w:t>
      </w:r>
    </w:p>
    <w:p w:rsidR="00045A92" w:rsidRPr="009908EB" w:rsidRDefault="00045A92" w:rsidP="009E5175">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B9134F">
        <w:tc>
          <w:tcPr>
            <w:tcW w:w="817" w:type="dxa"/>
          </w:tcPr>
          <w:p w:rsidR="00045A92" w:rsidRPr="009F4330" w:rsidRDefault="00045A92" w:rsidP="00B9134F">
            <w:pPr>
              <w:spacing w:after="0" w:line="240" w:lineRule="auto"/>
              <w:rPr>
                <w:b/>
              </w:rPr>
            </w:pPr>
            <w:r w:rsidRPr="009F4330">
              <w:rPr>
                <w:b/>
              </w:rPr>
              <w:t>Level</w:t>
            </w:r>
          </w:p>
        </w:tc>
        <w:tc>
          <w:tcPr>
            <w:tcW w:w="992" w:type="dxa"/>
          </w:tcPr>
          <w:p w:rsidR="00045A92" w:rsidRPr="009F4330" w:rsidRDefault="00045A92" w:rsidP="00B9134F">
            <w:pPr>
              <w:spacing w:after="0" w:line="240" w:lineRule="auto"/>
              <w:rPr>
                <w:b/>
              </w:rPr>
            </w:pPr>
            <w:r w:rsidRPr="009F4330">
              <w:rPr>
                <w:b/>
              </w:rPr>
              <w:t>DP Cost</w:t>
            </w:r>
          </w:p>
        </w:tc>
        <w:tc>
          <w:tcPr>
            <w:tcW w:w="8798" w:type="dxa"/>
          </w:tcPr>
          <w:p w:rsidR="00045A92" w:rsidRPr="009F4330" w:rsidRDefault="00045A92" w:rsidP="00B9134F">
            <w:pPr>
              <w:spacing w:after="0" w:line="240" w:lineRule="auto"/>
              <w:rPr>
                <w:b/>
              </w:rPr>
            </w:pPr>
            <w:r w:rsidRPr="009F4330">
              <w:rPr>
                <w:b/>
              </w:rPr>
              <w:t>Description</w:t>
            </w:r>
          </w:p>
        </w:tc>
      </w:tr>
      <w:tr w:rsidR="00045A92" w:rsidRPr="009F4330" w:rsidTr="00B9134F">
        <w:tc>
          <w:tcPr>
            <w:tcW w:w="817" w:type="dxa"/>
          </w:tcPr>
          <w:p w:rsidR="00045A92" w:rsidRPr="009F4330" w:rsidRDefault="00045A92" w:rsidP="00B9134F">
            <w:pPr>
              <w:spacing w:after="0" w:line="240" w:lineRule="auto"/>
            </w:pPr>
            <w:r>
              <w:t>3</w:t>
            </w:r>
          </w:p>
        </w:tc>
        <w:tc>
          <w:tcPr>
            <w:tcW w:w="992" w:type="dxa"/>
          </w:tcPr>
          <w:p w:rsidR="00045A92" w:rsidRPr="009F4330" w:rsidRDefault="00045A92" w:rsidP="00B9134F">
            <w:pPr>
              <w:spacing w:after="0" w:line="240" w:lineRule="auto"/>
            </w:pPr>
            <w:r>
              <w:t>30</w:t>
            </w:r>
          </w:p>
        </w:tc>
        <w:tc>
          <w:tcPr>
            <w:tcW w:w="8798" w:type="dxa"/>
          </w:tcPr>
          <w:p w:rsidR="00045A92" w:rsidRPr="009F4330" w:rsidRDefault="00045A92" w:rsidP="00B9134F">
            <w:pPr>
              <w:spacing w:after="0" w:line="240" w:lineRule="auto"/>
            </w:pPr>
            <w:r>
              <w:t>Once per round, you can move 3m after making an attack with your Ranged weapon of choice.</w:t>
            </w:r>
          </w:p>
        </w:tc>
      </w:tr>
      <w:tr w:rsidR="00045A92" w:rsidRPr="009F4330" w:rsidTr="00B9134F">
        <w:tc>
          <w:tcPr>
            <w:tcW w:w="817" w:type="dxa"/>
          </w:tcPr>
          <w:p w:rsidR="00045A92" w:rsidRDefault="00045A92" w:rsidP="00B9134F">
            <w:pPr>
              <w:spacing w:after="0" w:line="240" w:lineRule="auto"/>
            </w:pPr>
            <w:r>
              <w:t>10</w:t>
            </w:r>
          </w:p>
        </w:tc>
        <w:tc>
          <w:tcPr>
            <w:tcW w:w="992" w:type="dxa"/>
          </w:tcPr>
          <w:p w:rsidR="00045A92" w:rsidRDefault="00045A92" w:rsidP="00B9134F">
            <w:pPr>
              <w:spacing w:after="0" w:line="240" w:lineRule="auto"/>
            </w:pPr>
            <w:r>
              <w:t>50</w:t>
            </w:r>
          </w:p>
        </w:tc>
        <w:tc>
          <w:tcPr>
            <w:tcW w:w="8798" w:type="dxa"/>
          </w:tcPr>
          <w:p w:rsidR="00045A92" w:rsidRDefault="00045A92" w:rsidP="00B9134F">
            <w:pPr>
              <w:spacing w:after="0" w:line="240" w:lineRule="auto"/>
            </w:pPr>
            <w:r>
              <w:t>Once per pass, you can move 3m after making an attack with your Ranged weapon of choice.</w:t>
            </w:r>
          </w:p>
        </w:tc>
      </w:tr>
      <w:tr w:rsidR="00045A92" w:rsidRPr="009F4330" w:rsidTr="00B9134F">
        <w:tc>
          <w:tcPr>
            <w:tcW w:w="817" w:type="dxa"/>
          </w:tcPr>
          <w:p w:rsidR="00045A92" w:rsidRDefault="00045A92" w:rsidP="00B9134F">
            <w:pPr>
              <w:spacing w:after="0" w:line="240" w:lineRule="auto"/>
            </w:pPr>
            <w:r>
              <w:t>15</w:t>
            </w:r>
          </w:p>
        </w:tc>
        <w:tc>
          <w:tcPr>
            <w:tcW w:w="992" w:type="dxa"/>
          </w:tcPr>
          <w:p w:rsidR="00045A92" w:rsidRDefault="00045A92" w:rsidP="00B9134F">
            <w:pPr>
              <w:spacing w:after="0" w:line="240" w:lineRule="auto"/>
            </w:pPr>
            <w:r>
              <w:t>70</w:t>
            </w:r>
          </w:p>
        </w:tc>
        <w:tc>
          <w:tcPr>
            <w:tcW w:w="8798" w:type="dxa"/>
          </w:tcPr>
          <w:p w:rsidR="00045A92" w:rsidRDefault="00045A92" w:rsidP="00B9134F">
            <w:pPr>
              <w:spacing w:after="0" w:line="240" w:lineRule="auto"/>
            </w:pPr>
            <w:r>
              <w:t>Once per round, you can move your Move after making an attack with your Ranged weapon of choice.</w:t>
            </w:r>
          </w:p>
        </w:tc>
      </w:tr>
    </w:tbl>
    <w:p w:rsidR="00045A92" w:rsidRPr="002B0CD2" w:rsidRDefault="00045A92" w:rsidP="002B0CD2">
      <w:pPr>
        <w:pStyle w:val="Heading3"/>
        <w:rPr>
          <w:lang w:val="en-GB"/>
        </w:rPr>
      </w:pPr>
      <w:r>
        <w:rPr>
          <w:lang w:val="en-GB"/>
        </w:rPr>
        <w:t>Pinning Strike</w:t>
      </w:r>
    </w:p>
    <w:p w:rsidR="00045A92" w:rsidRDefault="00045A92" w:rsidP="002B0CD2">
      <w:pPr>
        <w:spacing w:after="0"/>
      </w:pPr>
      <w:r>
        <w:t xml:space="preserve">Prerequisites: </w:t>
      </w:r>
      <w:r>
        <w:tab/>
      </w:r>
      <w:r>
        <w:tab/>
      </w:r>
      <w:r>
        <w:rPr>
          <w:i/>
        </w:rPr>
        <w:t>Weapon Mastery</w:t>
      </w:r>
    </w:p>
    <w:p w:rsidR="00045A92" w:rsidRPr="009908EB" w:rsidRDefault="00045A92" w:rsidP="002B0CD2">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B9134F">
        <w:tc>
          <w:tcPr>
            <w:tcW w:w="817" w:type="dxa"/>
          </w:tcPr>
          <w:p w:rsidR="00045A92" w:rsidRPr="009F4330" w:rsidRDefault="00045A92" w:rsidP="00B9134F">
            <w:pPr>
              <w:spacing w:after="0" w:line="240" w:lineRule="auto"/>
              <w:rPr>
                <w:b/>
              </w:rPr>
            </w:pPr>
            <w:r w:rsidRPr="009F4330">
              <w:rPr>
                <w:b/>
              </w:rPr>
              <w:t>Level</w:t>
            </w:r>
          </w:p>
        </w:tc>
        <w:tc>
          <w:tcPr>
            <w:tcW w:w="992" w:type="dxa"/>
          </w:tcPr>
          <w:p w:rsidR="00045A92" w:rsidRPr="009F4330" w:rsidRDefault="00045A92" w:rsidP="00B9134F">
            <w:pPr>
              <w:spacing w:after="0" w:line="240" w:lineRule="auto"/>
              <w:rPr>
                <w:b/>
              </w:rPr>
            </w:pPr>
            <w:r w:rsidRPr="009F4330">
              <w:rPr>
                <w:b/>
              </w:rPr>
              <w:t>DP Cost</w:t>
            </w:r>
          </w:p>
        </w:tc>
        <w:tc>
          <w:tcPr>
            <w:tcW w:w="8798" w:type="dxa"/>
          </w:tcPr>
          <w:p w:rsidR="00045A92" w:rsidRPr="009F4330" w:rsidRDefault="00045A92" w:rsidP="00B9134F">
            <w:pPr>
              <w:spacing w:after="0" w:line="240" w:lineRule="auto"/>
              <w:rPr>
                <w:b/>
              </w:rPr>
            </w:pPr>
            <w:r w:rsidRPr="009F4330">
              <w:rPr>
                <w:b/>
              </w:rPr>
              <w:t>Description</w:t>
            </w:r>
          </w:p>
        </w:tc>
      </w:tr>
      <w:tr w:rsidR="00045A92" w:rsidRPr="009F4330" w:rsidTr="00B9134F">
        <w:tc>
          <w:tcPr>
            <w:tcW w:w="817" w:type="dxa"/>
          </w:tcPr>
          <w:p w:rsidR="00045A92" w:rsidRPr="009F4330" w:rsidRDefault="00045A92" w:rsidP="00B9134F">
            <w:pPr>
              <w:spacing w:after="0" w:line="240" w:lineRule="auto"/>
            </w:pPr>
            <w:r>
              <w:t>5</w:t>
            </w:r>
          </w:p>
        </w:tc>
        <w:tc>
          <w:tcPr>
            <w:tcW w:w="992" w:type="dxa"/>
          </w:tcPr>
          <w:p w:rsidR="00045A92" w:rsidRPr="009F4330" w:rsidRDefault="00045A92" w:rsidP="00B9134F">
            <w:pPr>
              <w:spacing w:after="0" w:line="240" w:lineRule="auto"/>
            </w:pPr>
            <w:r>
              <w:t>30</w:t>
            </w:r>
          </w:p>
        </w:tc>
        <w:tc>
          <w:tcPr>
            <w:tcW w:w="8798" w:type="dxa"/>
          </w:tcPr>
          <w:p w:rsidR="00045A92" w:rsidRPr="009F4330" w:rsidRDefault="00045A92" w:rsidP="00B9134F">
            <w:pPr>
              <w:spacing w:after="0" w:line="240" w:lineRule="auto"/>
            </w:pPr>
            <w:r>
              <w:t>When you attack with your Puncturing weapon of choice, you can choose to perform a Pinning Strike instead of your normal attack (declare it before rolling the dice). If you Pinning Strike hits it deals no damage, but your foe will be unable to move for one round.</w:t>
            </w:r>
          </w:p>
        </w:tc>
      </w:tr>
      <w:tr w:rsidR="00045A92" w:rsidRPr="009F4330" w:rsidTr="00B9134F">
        <w:tc>
          <w:tcPr>
            <w:tcW w:w="817" w:type="dxa"/>
          </w:tcPr>
          <w:p w:rsidR="00045A92" w:rsidRDefault="00045A92" w:rsidP="00B9134F">
            <w:pPr>
              <w:spacing w:after="0" w:line="240" w:lineRule="auto"/>
            </w:pPr>
            <w:r>
              <w:t>10</w:t>
            </w:r>
          </w:p>
        </w:tc>
        <w:tc>
          <w:tcPr>
            <w:tcW w:w="992" w:type="dxa"/>
          </w:tcPr>
          <w:p w:rsidR="00045A92" w:rsidRDefault="00045A92" w:rsidP="00B9134F">
            <w:pPr>
              <w:spacing w:after="0" w:line="240" w:lineRule="auto"/>
            </w:pPr>
            <w:r>
              <w:t>50</w:t>
            </w:r>
          </w:p>
        </w:tc>
        <w:tc>
          <w:tcPr>
            <w:tcW w:w="8798" w:type="dxa"/>
          </w:tcPr>
          <w:p w:rsidR="00045A92" w:rsidRDefault="00045A92" w:rsidP="00B9134F">
            <w:pPr>
              <w:spacing w:after="0" w:line="240" w:lineRule="auto"/>
            </w:pPr>
            <w:r>
              <w:t>Your Pinning Strike also deals half of your normal damage.</w:t>
            </w:r>
          </w:p>
        </w:tc>
      </w:tr>
    </w:tbl>
    <w:p w:rsidR="00045A92" w:rsidRPr="002B0CD2" w:rsidRDefault="00045A92" w:rsidP="00333474">
      <w:pPr>
        <w:pStyle w:val="Heading3"/>
        <w:rPr>
          <w:lang w:val="en-GB"/>
        </w:rPr>
      </w:pPr>
      <w:r>
        <w:rPr>
          <w:lang w:val="en-GB"/>
        </w:rPr>
        <w:t>Twin Strike</w:t>
      </w:r>
    </w:p>
    <w:p w:rsidR="00045A92" w:rsidRDefault="00045A92" w:rsidP="00333474">
      <w:pPr>
        <w:spacing w:after="0"/>
      </w:pPr>
      <w:r>
        <w:t xml:space="preserve">Prerequisites: </w:t>
      </w:r>
      <w:r>
        <w:tab/>
      </w:r>
      <w:r>
        <w:tab/>
      </w:r>
      <w:r>
        <w:rPr>
          <w:i/>
        </w:rPr>
        <w:t>Weapon Mastery</w:t>
      </w:r>
    </w:p>
    <w:p w:rsidR="00045A92" w:rsidRPr="009908EB" w:rsidRDefault="00045A92" w:rsidP="00333474">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B9134F">
        <w:tc>
          <w:tcPr>
            <w:tcW w:w="817" w:type="dxa"/>
          </w:tcPr>
          <w:p w:rsidR="00045A92" w:rsidRPr="009F4330" w:rsidRDefault="00045A92" w:rsidP="00B9134F">
            <w:pPr>
              <w:spacing w:after="0" w:line="240" w:lineRule="auto"/>
              <w:rPr>
                <w:b/>
              </w:rPr>
            </w:pPr>
            <w:r w:rsidRPr="009F4330">
              <w:rPr>
                <w:b/>
              </w:rPr>
              <w:t>Level</w:t>
            </w:r>
          </w:p>
        </w:tc>
        <w:tc>
          <w:tcPr>
            <w:tcW w:w="992" w:type="dxa"/>
          </w:tcPr>
          <w:p w:rsidR="00045A92" w:rsidRPr="009F4330" w:rsidRDefault="00045A92" w:rsidP="00B9134F">
            <w:pPr>
              <w:spacing w:after="0" w:line="240" w:lineRule="auto"/>
              <w:rPr>
                <w:b/>
              </w:rPr>
            </w:pPr>
            <w:r w:rsidRPr="009F4330">
              <w:rPr>
                <w:b/>
              </w:rPr>
              <w:t>DP Cost</w:t>
            </w:r>
          </w:p>
        </w:tc>
        <w:tc>
          <w:tcPr>
            <w:tcW w:w="8798" w:type="dxa"/>
          </w:tcPr>
          <w:p w:rsidR="00045A92" w:rsidRPr="009F4330" w:rsidRDefault="00045A92" w:rsidP="00B9134F">
            <w:pPr>
              <w:spacing w:after="0" w:line="240" w:lineRule="auto"/>
              <w:rPr>
                <w:b/>
              </w:rPr>
            </w:pPr>
            <w:r w:rsidRPr="009F4330">
              <w:rPr>
                <w:b/>
              </w:rPr>
              <w:t>Description</w:t>
            </w:r>
          </w:p>
        </w:tc>
      </w:tr>
      <w:tr w:rsidR="00045A92" w:rsidRPr="009F4330" w:rsidTr="00B9134F">
        <w:tc>
          <w:tcPr>
            <w:tcW w:w="817" w:type="dxa"/>
          </w:tcPr>
          <w:p w:rsidR="00045A92" w:rsidRPr="009F4330" w:rsidRDefault="00045A92" w:rsidP="00B9134F">
            <w:pPr>
              <w:spacing w:after="0" w:line="240" w:lineRule="auto"/>
            </w:pPr>
            <w:r>
              <w:t>5</w:t>
            </w:r>
          </w:p>
        </w:tc>
        <w:tc>
          <w:tcPr>
            <w:tcW w:w="992" w:type="dxa"/>
          </w:tcPr>
          <w:p w:rsidR="00045A92" w:rsidRPr="009F4330" w:rsidRDefault="00045A92" w:rsidP="00B9134F">
            <w:pPr>
              <w:spacing w:after="0" w:line="240" w:lineRule="auto"/>
            </w:pPr>
            <w:r>
              <w:t>30</w:t>
            </w:r>
          </w:p>
        </w:tc>
        <w:tc>
          <w:tcPr>
            <w:tcW w:w="8798" w:type="dxa"/>
          </w:tcPr>
          <w:p w:rsidR="00045A92" w:rsidRPr="009F4330" w:rsidRDefault="00045A92" w:rsidP="00B9134F">
            <w:pPr>
              <w:spacing w:after="0" w:line="240" w:lineRule="auto"/>
            </w:pPr>
            <w:r>
              <w:t>Once per round, you can hit two separate targets with the same Action, when using your Ranged weapon of choice. Split your OB as you prefer between the targets, then make an attack against each of them. Each attack deals half damage.</w:t>
            </w:r>
          </w:p>
        </w:tc>
      </w:tr>
      <w:tr w:rsidR="00045A92" w:rsidRPr="009F4330" w:rsidTr="00B9134F">
        <w:tc>
          <w:tcPr>
            <w:tcW w:w="817" w:type="dxa"/>
          </w:tcPr>
          <w:p w:rsidR="00045A92" w:rsidRDefault="00045A92" w:rsidP="00B9134F">
            <w:pPr>
              <w:spacing w:after="0" w:line="240" w:lineRule="auto"/>
            </w:pPr>
            <w:r>
              <w:t>10</w:t>
            </w:r>
          </w:p>
        </w:tc>
        <w:tc>
          <w:tcPr>
            <w:tcW w:w="992" w:type="dxa"/>
          </w:tcPr>
          <w:p w:rsidR="00045A92" w:rsidRDefault="00045A92" w:rsidP="00B9134F">
            <w:pPr>
              <w:spacing w:after="0" w:line="240" w:lineRule="auto"/>
            </w:pPr>
            <w:r>
              <w:t>50</w:t>
            </w:r>
          </w:p>
        </w:tc>
        <w:tc>
          <w:tcPr>
            <w:tcW w:w="8798" w:type="dxa"/>
          </w:tcPr>
          <w:p w:rsidR="00045A92" w:rsidRDefault="00045A92" w:rsidP="00B9134F">
            <w:pPr>
              <w:spacing w:after="0" w:line="240" w:lineRule="auto"/>
            </w:pPr>
            <w:r>
              <w:t>Each of your Twin strike attacks deals full damage.</w:t>
            </w:r>
          </w:p>
        </w:tc>
      </w:tr>
      <w:tr w:rsidR="00045A92" w:rsidRPr="009F4330" w:rsidTr="00B9134F">
        <w:tc>
          <w:tcPr>
            <w:tcW w:w="817" w:type="dxa"/>
          </w:tcPr>
          <w:p w:rsidR="00045A92" w:rsidRDefault="00045A92" w:rsidP="00B9134F">
            <w:pPr>
              <w:spacing w:after="0" w:line="240" w:lineRule="auto"/>
            </w:pPr>
            <w:r>
              <w:t>15</w:t>
            </w:r>
          </w:p>
        </w:tc>
        <w:tc>
          <w:tcPr>
            <w:tcW w:w="992" w:type="dxa"/>
          </w:tcPr>
          <w:p w:rsidR="00045A92" w:rsidRDefault="00045A92" w:rsidP="00B9134F">
            <w:pPr>
              <w:spacing w:after="0" w:line="240" w:lineRule="auto"/>
            </w:pPr>
            <w:r>
              <w:t>60</w:t>
            </w:r>
          </w:p>
        </w:tc>
        <w:tc>
          <w:tcPr>
            <w:tcW w:w="8798" w:type="dxa"/>
          </w:tcPr>
          <w:p w:rsidR="00045A92" w:rsidRDefault="00045A92" w:rsidP="00B9134F">
            <w:pPr>
              <w:spacing w:after="0" w:line="240" w:lineRule="auto"/>
            </w:pPr>
            <w:r>
              <w:t>You can use your Twin Strike ability once per Pass.</w:t>
            </w:r>
          </w:p>
        </w:tc>
      </w:tr>
    </w:tbl>
    <w:p w:rsidR="00045A92" w:rsidRDefault="00045A92" w:rsidP="00333474">
      <w:pPr>
        <w:pStyle w:val="Heading2"/>
        <w:numPr>
          <w:ilvl w:val="0"/>
          <w:numId w:val="0"/>
        </w:numPr>
        <w:jc w:val="left"/>
      </w:pPr>
    </w:p>
    <w:p w:rsidR="00045A92" w:rsidRDefault="00045A92" w:rsidP="00A9112A">
      <w:pPr>
        <w:pStyle w:val="Heading2"/>
        <w:jc w:val="left"/>
      </w:pPr>
      <w:r>
        <w:br w:type="page"/>
      </w:r>
      <w:bookmarkStart w:id="8" w:name="_Toc366160911"/>
      <w:r>
        <w:lastRenderedPageBreak/>
        <w:t>Path of Summoning</w:t>
      </w:r>
      <w:bookmarkEnd w:id="8"/>
    </w:p>
    <w:p w:rsidR="00045A92" w:rsidRPr="00A9112A" w:rsidRDefault="00850EFA" w:rsidP="00A9112A">
      <w:pPr>
        <w:jc w:val="center"/>
        <w:rPr>
          <w:lang w:eastAsia="ja-JP"/>
        </w:rPr>
      </w:pPr>
      <w:r>
        <w:rPr>
          <w:noProof/>
          <w:lang w:val="it-IT" w:eastAsia="ja-JP"/>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2" o:spid="_x0000_i1026" type="#_x0000_t75" style="width:522pt;height:101.25pt;visibility:visible" o:gfxdata="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">
            <v:imagedata r:id="rId8" o:title="" cropleft="-12576f" cropright="-12446f"/>
            <o:lock v:ext="edit" aspectratio="f"/>
          </v:shape>
        </w:pict>
      </w:r>
    </w:p>
    <w:p w:rsidR="00045A92" w:rsidRPr="00D75748" w:rsidRDefault="00045A92" w:rsidP="00BC18DE">
      <w:pPr>
        <w:pStyle w:val="Heading3"/>
        <w:rPr>
          <w:lang w:val="en-GB"/>
        </w:rPr>
      </w:pPr>
      <w:r w:rsidRPr="00D75748">
        <w:rPr>
          <w:lang w:val="en-GB"/>
        </w:rPr>
        <w:t>Summoner</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111"/>
        <w:gridCol w:w="709"/>
        <w:gridCol w:w="992"/>
        <w:gridCol w:w="4621"/>
      </w:tblGrid>
      <w:tr w:rsidR="00045A92" w:rsidRPr="009F4330" w:rsidTr="00ED6E2A">
        <w:tc>
          <w:tcPr>
            <w:tcW w:w="4111" w:type="dxa"/>
          </w:tcPr>
          <w:p w:rsidR="00045A92" w:rsidRPr="009F4330" w:rsidRDefault="00045A92" w:rsidP="00ED6E2A">
            <w:pPr>
              <w:spacing w:after="0" w:line="240" w:lineRule="auto"/>
              <w:jc w:val="center"/>
              <w:rPr>
                <w:b/>
              </w:rPr>
            </w:pPr>
            <w:r>
              <w:rPr>
                <w:b/>
              </w:rPr>
              <w:t>Name</w:t>
            </w:r>
          </w:p>
        </w:tc>
        <w:tc>
          <w:tcPr>
            <w:tcW w:w="709" w:type="dxa"/>
          </w:tcPr>
          <w:p w:rsidR="00045A92" w:rsidRPr="009F4330" w:rsidRDefault="00045A92" w:rsidP="00ED6E2A">
            <w:pPr>
              <w:spacing w:after="0" w:line="240" w:lineRule="auto"/>
              <w:jc w:val="center"/>
              <w:rPr>
                <w:b/>
              </w:rPr>
            </w:pPr>
            <w:r w:rsidRPr="009F4330">
              <w:rPr>
                <w:b/>
              </w:rPr>
              <w:t>Level</w:t>
            </w:r>
          </w:p>
        </w:tc>
        <w:tc>
          <w:tcPr>
            <w:tcW w:w="992" w:type="dxa"/>
          </w:tcPr>
          <w:p w:rsidR="00045A92" w:rsidRPr="009F4330" w:rsidRDefault="00045A92" w:rsidP="00ED6E2A">
            <w:pPr>
              <w:spacing w:after="0" w:line="240" w:lineRule="auto"/>
              <w:jc w:val="center"/>
              <w:rPr>
                <w:b/>
              </w:rPr>
            </w:pPr>
            <w:r w:rsidRPr="009F4330">
              <w:rPr>
                <w:b/>
              </w:rPr>
              <w:t>DP Cost</w:t>
            </w:r>
          </w:p>
        </w:tc>
        <w:tc>
          <w:tcPr>
            <w:tcW w:w="4621" w:type="dxa"/>
          </w:tcPr>
          <w:p w:rsidR="00045A92" w:rsidRPr="009F4330" w:rsidRDefault="00045A92" w:rsidP="00ED6E2A">
            <w:pPr>
              <w:spacing w:after="0" w:line="240" w:lineRule="auto"/>
              <w:jc w:val="center"/>
              <w:rPr>
                <w:b/>
              </w:rPr>
            </w:pPr>
            <w:r w:rsidRPr="009F4330">
              <w:rPr>
                <w:b/>
              </w:rPr>
              <w:t>Description</w:t>
            </w:r>
          </w:p>
        </w:tc>
      </w:tr>
      <w:tr w:rsidR="00045A92" w:rsidRPr="009F4330" w:rsidTr="00ED6E2A">
        <w:tc>
          <w:tcPr>
            <w:tcW w:w="4111" w:type="dxa"/>
          </w:tcPr>
          <w:p w:rsidR="00045A92" w:rsidRPr="009F4330" w:rsidRDefault="00045A92" w:rsidP="00ED6E2A">
            <w:pPr>
              <w:spacing w:after="0" w:line="240" w:lineRule="auto"/>
              <w:jc w:val="center"/>
            </w:pPr>
            <w:r>
              <w:t>Acolyte</w:t>
            </w:r>
          </w:p>
        </w:tc>
        <w:tc>
          <w:tcPr>
            <w:tcW w:w="709" w:type="dxa"/>
          </w:tcPr>
          <w:p w:rsidR="00045A92" w:rsidRPr="009F4330" w:rsidRDefault="00045A92" w:rsidP="00ED6E2A">
            <w:pPr>
              <w:spacing w:after="0" w:line="240" w:lineRule="auto"/>
              <w:jc w:val="center"/>
            </w:pPr>
            <w:r>
              <w:t>1</w:t>
            </w:r>
          </w:p>
        </w:tc>
        <w:tc>
          <w:tcPr>
            <w:tcW w:w="992" w:type="dxa"/>
          </w:tcPr>
          <w:p w:rsidR="00045A92" w:rsidRPr="009F4330" w:rsidRDefault="00045A92" w:rsidP="00ED6E2A">
            <w:pPr>
              <w:spacing w:after="0" w:line="240" w:lineRule="auto"/>
              <w:jc w:val="center"/>
            </w:pPr>
            <w:r w:rsidRPr="009F4330">
              <w:t>5</w:t>
            </w:r>
          </w:p>
        </w:tc>
        <w:tc>
          <w:tcPr>
            <w:tcW w:w="4621" w:type="dxa"/>
          </w:tcPr>
          <w:p w:rsidR="00045A92" w:rsidRPr="009F4330" w:rsidRDefault="00045A92" w:rsidP="006A777E">
            <w:pPr>
              <w:spacing w:after="0" w:line="240" w:lineRule="auto"/>
              <w:jc w:val="left"/>
            </w:pPr>
            <w:r>
              <w:t>You can access entities from the First Pale</w:t>
            </w:r>
          </w:p>
        </w:tc>
      </w:tr>
      <w:tr w:rsidR="00045A92" w:rsidRPr="009F4330" w:rsidTr="00ED6E2A">
        <w:tc>
          <w:tcPr>
            <w:tcW w:w="4111" w:type="dxa"/>
          </w:tcPr>
          <w:p w:rsidR="00045A92" w:rsidRDefault="00045A92" w:rsidP="00ED6E2A">
            <w:pPr>
              <w:spacing w:after="0" w:line="240" w:lineRule="auto"/>
              <w:jc w:val="center"/>
            </w:pPr>
            <w:r>
              <w:t>Cabalist</w:t>
            </w:r>
          </w:p>
        </w:tc>
        <w:tc>
          <w:tcPr>
            <w:tcW w:w="709" w:type="dxa"/>
          </w:tcPr>
          <w:p w:rsidR="00045A92" w:rsidRDefault="00045A92" w:rsidP="00ED6E2A">
            <w:pPr>
              <w:spacing w:after="0" w:line="240" w:lineRule="auto"/>
              <w:jc w:val="center"/>
            </w:pPr>
            <w:r>
              <w:t>5</w:t>
            </w:r>
          </w:p>
        </w:tc>
        <w:tc>
          <w:tcPr>
            <w:tcW w:w="992" w:type="dxa"/>
          </w:tcPr>
          <w:p w:rsidR="00045A92" w:rsidRPr="009F4330" w:rsidRDefault="00045A92" w:rsidP="00ED6E2A">
            <w:pPr>
              <w:spacing w:after="0" w:line="240" w:lineRule="auto"/>
              <w:jc w:val="center"/>
            </w:pPr>
            <w:r>
              <w:t>20</w:t>
            </w:r>
          </w:p>
        </w:tc>
        <w:tc>
          <w:tcPr>
            <w:tcW w:w="4621" w:type="dxa"/>
          </w:tcPr>
          <w:p w:rsidR="00045A92" w:rsidRDefault="00045A92" w:rsidP="006A777E">
            <w:pPr>
              <w:spacing w:after="0" w:line="240" w:lineRule="auto"/>
              <w:jc w:val="left"/>
            </w:pPr>
            <w:r>
              <w:t>You can access entities from the Second Pale</w:t>
            </w:r>
          </w:p>
        </w:tc>
      </w:tr>
      <w:tr w:rsidR="00045A92" w:rsidRPr="009F4330" w:rsidTr="00ED6E2A">
        <w:tc>
          <w:tcPr>
            <w:tcW w:w="4111" w:type="dxa"/>
          </w:tcPr>
          <w:p w:rsidR="00045A92" w:rsidRDefault="00045A92" w:rsidP="00ED6E2A">
            <w:pPr>
              <w:spacing w:after="0" w:line="240" w:lineRule="auto"/>
              <w:jc w:val="center"/>
            </w:pPr>
            <w:r>
              <w:t>Conjurer</w:t>
            </w:r>
          </w:p>
        </w:tc>
        <w:tc>
          <w:tcPr>
            <w:tcW w:w="709" w:type="dxa"/>
          </w:tcPr>
          <w:p w:rsidR="00045A92" w:rsidRDefault="00045A92" w:rsidP="00ED6E2A">
            <w:pPr>
              <w:spacing w:after="0" w:line="240" w:lineRule="auto"/>
              <w:jc w:val="center"/>
            </w:pPr>
            <w:r>
              <w:t>10</w:t>
            </w:r>
          </w:p>
        </w:tc>
        <w:tc>
          <w:tcPr>
            <w:tcW w:w="992" w:type="dxa"/>
          </w:tcPr>
          <w:p w:rsidR="00045A92" w:rsidRDefault="00045A92" w:rsidP="00ED6E2A">
            <w:pPr>
              <w:spacing w:after="0" w:line="240" w:lineRule="auto"/>
              <w:jc w:val="center"/>
            </w:pPr>
            <w:r>
              <w:t>25</w:t>
            </w:r>
          </w:p>
        </w:tc>
        <w:tc>
          <w:tcPr>
            <w:tcW w:w="4621" w:type="dxa"/>
          </w:tcPr>
          <w:p w:rsidR="00045A92" w:rsidRDefault="00045A92" w:rsidP="006A777E">
            <w:pPr>
              <w:spacing w:after="0" w:line="240" w:lineRule="auto"/>
              <w:jc w:val="left"/>
            </w:pPr>
            <w:r>
              <w:t>You can access entities from the Third Pale</w:t>
            </w:r>
          </w:p>
        </w:tc>
      </w:tr>
      <w:tr w:rsidR="00045A92" w:rsidRPr="009F4330" w:rsidTr="00ED6E2A">
        <w:tc>
          <w:tcPr>
            <w:tcW w:w="4111" w:type="dxa"/>
          </w:tcPr>
          <w:p w:rsidR="00045A92" w:rsidRDefault="00045A92" w:rsidP="00ED6E2A">
            <w:pPr>
              <w:spacing w:after="0" w:line="240" w:lineRule="auto"/>
              <w:jc w:val="center"/>
            </w:pPr>
            <w:r>
              <w:t>Evoker</w:t>
            </w:r>
          </w:p>
        </w:tc>
        <w:tc>
          <w:tcPr>
            <w:tcW w:w="709" w:type="dxa"/>
          </w:tcPr>
          <w:p w:rsidR="00045A92" w:rsidRDefault="00045A92" w:rsidP="00ED6E2A">
            <w:pPr>
              <w:spacing w:after="0" w:line="240" w:lineRule="auto"/>
              <w:jc w:val="center"/>
            </w:pPr>
            <w:r>
              <w:t>15</w:t>
            </w:r>
          </w:p>
        </w:tc>
        <w:tc>
          <w:tcPr>
            <w:tcW w:w="992" w:type="dxa"/>
          </w:tcPr>
          <w:p w:rsidR="00045A92" w:rsidRDefault="00045A92" w:rsidP="00ED6E2A">
            <w:pPr>
              <w:spacing w:after="0" w:line="240" w:lineRule="auto"/>
              <w:jc w:val="center"/>
            </w:pPr>
            <w:r>
              <w:t>30</w:t>
            </w:r>
          </w:p>
        </w:tc>
        <w:tc>
          <w:tcPr>
            <w:tcW w:w="4621" w:type="dxa"/>
          </w:tcPr>
          <w:p w:rsidR="00045A92" w:rsidRDefault="00045A92" w:rsidP="006A777E">
            <w:pPr>
              <w:spacing w:after="0" w:line="240" w:lineRule="auto"/>
              <w:jc w:val="left"/>
            </w:pPr>
            <w:r>
              <w:t>You can access entities from the Fourth Pale</w:t>
            </w:r>
          </w:p>
        </w:tc>
      </w:tr>
      <w:tr w:rsidR="00045A92" w:rsidRPr="009F4330" w:rsidTr="00ED6E2A">
        <w:tc>
          <w:tcPr>
            <w:tcW w:w="4111" w:type="dxa"/>
          </w:tcPr>
          <w:p w:rsidR="00045A92" w:rsidRDefault="00045A92" w:rsidP="00ED6E2A">
            <w:pPr>
              <w:spacing w:after="0" w:line="240" w:lineRule="auto"/>
              <w:jc w:val="center"/>
            </w:pPr>
            <w:r>
              <w:t>Summoner</w:t>
            </w:r>
          </w:p>
        </w:tc>
        <w:tc>
          <w:tcPr>
            <w:tcW w:w="709" w:type="dxa"/>
          </w:tcPr>
          <w:p w:rsidR="00045A92" w:rsidRDefault="00045A92" w:rsidP="00ED6E2A">
            <w:pPr>
              <w:spacing w:after="0" w:line="240" w:lineRule="auto"/>
              <w:jc w:val="center"/>
            </w:pPr>
            <w:r>
              <w:t>20</w:t>
            </w:r>
          </w:p>
        </w:tc>
        <w:tc>
          <w:tcPr>
            <w:tcW w:w="992" w:type="dxa"/>
          </w:tcPr>
          <w:p w:rsidR="00045A92" w:rsidRDefault="00045A92" w:rsidP="00ED6E2A">
            <w:pPr>
              <w:spacing w:after="0" w:line="240" w:lineRule="auto"/>
              <w:jc w:val="center"/>
            </w:pPr>
            <w:r>
              <w:t>35</w:t>
            </w:r>
          </w:p>
        </w:tc>
        <w:tc>
          <w:tcPr>
            <w:tcW w:w="4621" w:type="dxa"/>
          </w:tcPr>
          <w:p w:rsidR="00045A92" w:rsidRDefault="00045A92" w:rsidP="006A777E">
            <w:pPr>
              <w:spacing w:after="0" w:line="240" w:lineRule="auto"/>
              <w:jc w:val="left"/>
            </w:pPr>
            <w:r>
              <w:t>You can access entities from the Fifth Pale</w:t>
            </w:r>
          </w:p>
        </w:tc>
      </w:tr>
      <w:tr w:rsidR="00045A92" w:rsidRPr="009F4330" w:rsidTr="00ED6E2A">
        <w:tc>
          <w:tcPr>
            <w:tcW w:w="4111" w:type="dxa"/>
          </w:tcPr>
          <w:p w:rsidR="00045A92" w:rsidRDefault="00045A92" w:rsidP="00ED6E2A">
            <w:pPr>
              <w:spacing w:after="0" w:line="240" w:lineRule="auto"/>
              <w:jc w:val="center"/>
            </w:pPr>
            <w:r>
              <w:t>Master Sumoner</w:t>
            </w:r>
          </w:p>
        </w:tc>
        <w:tc>
          <w:tcPr>
            <w:tcW w:w="709" w:type="dxa"/>
          </w:tcPr>
          <w:p w:rsidR="00045A92" w:rsidRDefault="00045A92" w:rsidP="00ED6E2A">
            <w:pPr>
              <w:spacing w:after="0" w:line="240" w:lineRule="auto"/>
              <w:jc w:val="center"/>
            </w:pPr>
            <w:r>
              <w:t>25</w:t>
            </w:r>
          </w:p>
        </w:tc>
        <w:tc>
          <w:tcPr>
            <w:tcW w:w="992" w:type="dxa"/>
          </w:tcPr>
          <w:p w:rsidR="00045A92" w:rsidRDefault="00045A92" w:rsidP="00ED6E2A">
            <w:pPr>
              <w:spacing w:after="0" w:line="240" w:lineRule="auto"/>
              <w:jc w:val="center"/>
            </w:pPr>
            <w:r>
              <w:t>40</w:t>
            </w:r>
          </w:p>
        </w:tc>
        <w:tc>
          <w:tcPr>
            <w:tcW w:w="4621" w:type="dxa"/>
          </w:tcPr>
          <w:p w:rsidR="00045A92" w:rsidRDefault="00045A92" w:rsidP="006A777E">
            <w:pPr>
              <w:spacing w:after="0" w:line="240" w:lineRule="auto"/>
              <w:jc w:val="left"/>
            </w:pPr>
            <w:r>
              <w:t>You can access entities from the Sixth Pale</w:t>
            </w:r>
          </w:p>
        </w:tc>
      </w:tr>
    </w:tbl>
    <w:p w:rsidR="00045A92" w:rsidRDefault="00045A92" w:rsidP="00BC18DE">
      <w:pPr>
        <w:pStyle w:val="ListParagraph"/>
        <w:ind w:left="0"/>
      </w:pPr>
    </w:p>
    <w:p w:rsidR="00045A92" w:rsidRPr="00896520" w:rsidRDefault="00045A92" w:rsidP="00BC18DE">
      <w:pPr>
        <w:pStyle w:val="Heading3"/>
        <w:rPr>
          <w:lang w:val="en-GB"/>
        </w:rPr>
      </w:pPr>
      <w:r w:rsidRPr="00896520">
        <w:rPr>
          <w:lang w:val="en-GB"/>
        </w:rPr>
        <w:t>Demonologist</w:t>
      </w:r>
    </w:p>
    <w:p w:rsidR="00045A92" w:rsidRDefault="00045A92" w:rsidP="00ED6E2A">
      <w:pPr>
        <w:spacing w:after="0"/>
      </w:pPr>
      <w:r>
        <w:t xml:space="preserve">Prerequisites: </w:t>
      </w:r>
      <w:r>
        <w:tab/>
      </w:r>
      <w:r>
        <w:tab/>
      </w:r>
      <w:r w:rsidRPr="00D141DC">
        <w:rPr>
          <w:i/>
        </w:rPr>
        <w:t>Summoner</w:t>
      </w:r>
    </w:p>
    <w:p w:rsidR="00045A92" w:rsidRPr="00BC18DE" w:rsidRDefault="00045A92" w:rsidP="00BC18DE">
      <w:pPr>
        <w:rPr>
          <w:lang w:val="en-GB" w:eastAsia="ja-JP"/>
        </w:rPr>
      </w:pPr>
      <w:r>
        <w:t xml:space="preserve">Incompatible with: </w:t>
      </w:r>
      <w:r>
        <w:tab/>
      </w:r>
      <w:r w:rsidRPr="00D141DC">
        <w:rPr>
          <w:i/>
        </w:rPr>
        <w:t>Elementalist, Animist</w:t>
      </w:r>
      <w:r>
        <w:rPr>
          <w:i/>
        </w:rPr>
        <w:t>, Mad Summoner</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52"/>
        <w:gridCol w:w="992"/>
        <w:gridCol w:w="1134"/>
        <w:gridCol w:w="6039"/>
      </w:tblGrid>
      <w:tr w:rsidR="00045A92" w:rsidRPr="009F4330" w:rsidTr="00ED6E2A">
        <w:tc>
          <w:tcPr>
            <w:tcW w:w="2552" w:type="dxa"/>
          </w:tcPr>
          <w:p w:rsidR="00045A92" w:rsidRPr="009F4330" w:rsidRDefault="00045A92" w:rsidP="00ED6E2A">
            <w:pPr>
              <w:spacing w:after="0" w:line="240" w:lineRule="auto"/>
              <w:jc w:val="center"/>
              <w:rPr>
                <w:b/>
              </w:rPr>
            </w:pPr>
            <w:r>
              <w:rPr>
                <w:b/>
              </w:rPr>
              <w:t>Name</w:t>
            </w:r>
          </w:p>
        </w:tc>
        <w:tc>
          <w:tcPr>
            <w:tcW w:w="992" w:type="dxa"/>
          </w:tcPr>
          <w:p w:rsidR="00045A92" w:rsidRPr="009F4330" w:rsidRDefault="00045A92" w:rsidP="00ED6E2A">
            <w:pPr>
              <w:spacing w:after="0" w:line="240" w:lineRule="auto"/>
              <w:jc w:val="center"/>
              <w:rPr>
                <w:b/>
              </w:rPr>
            </w:pPr>
            <w:r w:rsidRPr="009F4330">
              <w:rPr>
                <w:b/>
              </w:rPr>
              <w:t>Level</w:t>
            </w:r>
          </w:p>
        </w:tc>
        <w:tc>
          <w:tcPr>
            <w:tcW w:w="1134" w:type="dxa"/>
          </w:tcPr>
          <w:p w:rsidR="00045A92" w:rsidRPr="009F4330" w:rsidRDefault="00045A92" w:rsidP="00ED6E2A">
            <w:pPr>
              <w:spacing w:after="0" w:line="240" w:lineRule="auto"/>
              <w:jc w:val="center"/>
              <w:rPr>
                <w:b/>
              </w:rPr>
            </w:pPr>
            <w:r w:rsidRPr="009F4330">
              <w:rPr>
                <w:b/>
              </w:rPr>
              <w:t>DP Cost</w:t>
            </w:r>
          </w:p>
        </w:tc>
        <w:tc>
          <w:tcPr>
            <w:tcW w:w="6039" w:type="dxa"/>
          </w:tcPr>
          <w:p w:rsidR="00045A92" w:rsidRPr="009F4330" w:rsidRDefault="00045A92" w:rsidP="00ED6E2A">
            <w:pPr>
              <w:spacing w:after="0" w:line="240" w:lineRule="auto"/>
              <w:jc w:val="center"/>
              <w:rPr>
                <w:b/>
              </w:rPr>
            </w:pPr>
            <w:r w:rsidRPr="009F4330">
              <w:rPr>
                <w:b/>
              </w:rPr>
              <w:t>Description</w:t>
            </w:r>
          </w:p>
        </w:tc>
      </w:tr>
      <w:tr w:rsidR="00045A92" w:rsidRPr="009F4330" w:rsidTr="00ED6E2A">
        <w:tc>
          <w:tcPr>
            <w:tcW w:w="2552" w:type="dxa"/>
            <w:vAlign w:val="center"/>
          </w:tcPr>
          <w:p w:rsidR="00045A92" w:rsidRPr="009F4330" w:rsidRDefault="00045A92" w:rsidP="00EF3632">
            <w:pPr>
              <w:spacing w:after="0" w:line="240" w:lineRule="auto"/>
              <w:jc w:val="center"/>
            </w:pPr>
            <w:r>
              <w:t>Apprentice</w:t>
            </w:r>
          </w:p>
        </w:tc>
        <w:tc>
          <w:tcPr>
            <w:tcW w:w="992" w:type="dxa"/>
            <w:vAlign w:val="center"/>
          </w:tcPr>
          <w:p w:rsidR="00045A92" w:rsidRPr="009F4330" w:rsidRDefault="00045A92" w:rsidP="00ED6E2A">
            <w:pPr>
              <w:spacing w:after="0" w:line="240" w:lineRule="auto"/>
              <w:jc w:val="center"/>
            </w:pPr>
            <w:r>
              <w:t>2</w:t>
            </w:r>
          </w:p>
        </w:tc>
        <w:tc>
          <w:tcPr>
            <w:tcW w:w="1134" w:type="dxa"/>
            <w:vAlign w:val="center"/>
          </w:tcPr>
          <w:p w:rsidR="00045A92" w:rsidRPr="009F4330" w:rsidRDefault="00045A92" w:rsidP="00ED6E2A">
            <w:pPr>
              <w:spacing w:after="0" w:line="240" w:lineRule="auto"/>
              <w:jc w:val="center"/>
            </w:pPr>
            <w:r>
              <w:t>20</w:t>
            </w:r>
          </w:p>
        </w:tc>
        <w:tc>
          <w:tcPr>
            <w:tcW w:w="6039" w:type="dxa"/>
            <w:vAlign w:val="center"/>
          </w:tcPr>
          <w:p w:rsidR="00045A92" w:rsidRDefault="00045A92" w:rsidP="00ED6E2A">
            <w:pPr>
              <w:spacing w:after="0" w:line="240" w:lineRule="auto"/>
              <w:rPr>
                <w:szCs w:val="22"/>
              </w:rPr>
            </w:pPr>
            <w:r>
              <w:rPr>
                <w:szCs w:val="22"/>
              </w:rPr>
              <w:t>You can summon Demons without rising your Summoning roll difficulty.</w:t>
            </w:r>
          </w:p>
          <w:p w:rsidR="00045A92" w:rsidRPr="00DD6C46" w:rsidRDefault="00045A92" w:rsidP="00ED6E2A">
            <w:pPr>
              <w:spacing w:after="0" w:line="240" w:lineRule="auto"/>
              <w:rPr>
                <w:szCs w:val="22"/>
              </w:rPr>
            </w:pPr>
            <w:r>
              <w:rPr>
                <w:szCs w:val="22"/>
              </w:rPr>
              <w:t>In addition, y</w:t>
            </w:r>
            <w:r w:rsidRPr="00DD6C46">
              <w:rPr>
                <w:szCs w:val="22"/>
              </w:rPr>
              <w:t>ou can choose to use Summoning to contact Demons and talk to them without physically bringing them to the physical plane. They are limited to providing you information when you contact them this way, but their price is automatically one level lower.</w:t>
            </w:r>
          </w:p>
        </w:tc>
      </w:tr>
      <w:tr w:rsidR="00045A92" w:rsidRPr="009F4330" w:rsidTr="00ED6E2A">
        <w:tc>
          <w:tcPr>
            <w:tcW w:w="2552" w:type="dxa"/>
            <w:vAlign w:val="center"/>
          </w:tcPr>
          <w:p w:rsidR="00045A92" w:rsidRDefault="00045A92" w:rsidP="00EF3632">
            <w:pPr>
              <w:spacing w:after="0" w:line="240" w:lineRule="auto"/>
              <w:jc w:val="center"/>
            </w:pPr>
            <w:r>
              <w:t>Master</w:t>
            </w:r>
          </w:p>
        </w:tc>
        <w:tc>
          <w:tcPr>
            <w:tcW w:w="992" w:type="dxa"/>
            <w:vAlign w:val="center"/>
          </w:tcPr>
          <w:p w:rsidR="00045A92" w:rsidRDefault="00045A92" w:rsidP="00ED6E2A">
            <w:pPr>
              <w:spacing w:after="0" w:line="240" w:lineRule="auto"/>
              <w:jc w:val="center"/>
            </w:pPr>
            <w:r>
              <w:t>8</w:t>
            </w:r>
          </w:p>
        </w:tc>
        <w:tc>
          <w:tcPr>
            <w:tcW w:w="1134" w:type="dxa"/>
            <w:vAlign w:val="center"/>
          </w:tcPr>
          <w:p w:rsidR="00045A92" w:rsidRPr="009F4330" w:rsidRDefault="00045A92" w:rsidP="00ED6E2A">
            <w:pPr>
              <w:spacing w:after="0" w:line="240" w:lineRule="auto"/>
              <w:jc w:val="center"/>
            </w:pPr>
            <w:r>
              <w:t>30</w:t>
            </w:r>
          </w:p>
        </w:tc>
        <w:tc>
          <w:tcPr>
            <w:tcW w:w="6039" w:type="dxa"/>
            <w:vAlign w:val="center"/>
          </w:tcPr>
          <w:p w:rsidR="00045A92" w:rsidRPr="00DD6C46" w:rsidRDefault="00045A92" w:rsidP="00ED6E2A">
            <w:pPr>
              <w:spacing w:after="0" w:line="240" w:lineRule="auto"/>
              <w:rPr>
                <w:szCs w:val="22"/>
              </w:rPr>
            </w:pPr>
            <w:r>
              <w:rPr>
                <w:szCs w:val="22"/>
              </w:rPr>
              <w:t>You can bind demons you summon to ritually prepared objects. Preparing an object is part of the summoning ritual and costs 1sp/Pale of the demon in exotic materials. Once bound, the demon will remain within the object for 1 week, plus one/10 points of margin of success. A bound demon may be released at any time to serve you normally.</w:t>
            </w:r>
          </w:p>
        </w:tc>
      </w:tr>
      <w:tr w:rsidR="00045A92" w:rsidRPr="009F4330" w:rsidTr="00ED6E2A">
        <w:tc>
          <w:tcPr>
            <w:tcW w:w="2552" w:type="dxa"/>
            <w:vAlign w:val="center"/>
          </w:tcPr>
          <w:p w:rsidR="00045A92" w:rsidRDefault="00045A92" w:rsidP="00EF3632">
            <w:pPr>
              <w:spacing w:after="0" w:line="240" w:lineRule="auto"/>
              <w:jc w:val="center"/>
            </w:pPr>
            <w:r>
              <w:t>Lord</w:t>
            </w:r>
          </w:p>
        </w:tc>
        <w:tc>
          <w:tcPr>
            <w:tcW w:w="992" w:type="dxa"/>
            <w:vAlign w:val="center"/>
          </w:tcPr>
          <w:p w:rsidR="00045A92" w:rsidRDefault="00045A92" w:rsidP="00ED6E2A">
            <w:pPr>
              <w:spacing w:after="0" w:line="240" w:lineRule="auto"/>
              <w:jc w:val="center"/>
            </w:pPr>
            <w:r>
              <w:t>16</w:t>
            </w:r>
          </w:p>
        </w:tc>
        <w:tc>
          <w:tcPr>
            <w:tcW w:w="1134" w:type="dxa"/>
            <w:vAlign w:val="center"/>
          </w:tcPr>
          <w:p w:rsidR="00045A92" w:rsidRDefault="00045A92" w:rsidP="00ED6E2A">
            <w:pPr>
              <w:spacing w:after="0" w:line="240" w:lineRule="auto"/>
              <w:jc w:val="center"/>
            </w:pPr>
            <w:r>
              <w:t>40</w:t>
            </w:r>
          </w:p>
        </w:tc>
        <w:tc>
          <w:tcPr>
            <w:tcW w:w="6039" w:type="dxa"/>
            <w:vAlign w:val="center"/>
          </w:tcPr>
          <w:p w:rsidR="00045A92" w:rsidRDefault="00045A92" w:rsidP="00ED6E2A">
            <w:pPr>
              <w:spacing w:after="0" w:line="240" w:lineRule="auto"/>
              <w:rPr>
                <w:szCs w:val="22"/>
              </w:rPr>
            </w:pPr>
            <w:r>
              <w:rPr>
                <w:szCs w:val="22"/>
              </w:rPr>
              <w:t>When you summon or contact a demon of the Third Pale or less, you can make a Luck roll. If you’re successful, you automatically get to know its True Name.</w:t>
            </w:r>
          </w:p>
          <w:p w:rsidR="00045A92" w:rsidRPr="00DD6C46" w:rsidRDefault="00045A92" w:rsidP="00ED6E2A">
            <w:pPr>
              <w:spacing w:after="0" w:line="240" w:lineRule="auto"/>
              <w:rPr>
                <w:szCs w:val="22"/>
              </w:rPr>
            </w:pPr>
            <w:r>
              <w:rPr>
                <w:szCs w:val="22"/>
              </w:rPr>
              <w:t>Additionally, if you know the True Name of a demon, you may summon it instantly, without any summoning ritual (you still need a successful Summoning roll to do it, though)</w:t>
            </w:r>
          </w:p>
        </w:tc>
      </w:tr>
    </w:tbl>
    <w:p w:rsidR="00045A92" w:rsidRDefault="00045A92" w:rsidP="00BC18DE"/>
    <w:p w:rsidR="00045A92" w:rsidRPr="00896520" w:rsidRDefault="00045A92" w:rsidP="000956AB">
      <w:pPr>
        <w:pStyle w:val="Heading3"/>
        <w:rPr>
          <w:lang w:val="en-GB"/>
        </w:rPr>
      </w:pPr>
      <w:r>
        <w:rPr>
          <w:lang w:val="en-GB"/>
        </w:rPr>
        <w:lastRenderedPageBreak/>
        <w:t>Elementalist</w:t>
      </w:r>
    </w:p>
    <w:p w:rsidR="00045A92" w:rsidRDefault="00045A92" w:rsidP="000956AB">
      <w:pPr>
        <w:spacing w:after="0"/>
      </w:pPr>
      <w:r>
        <w:t xml:space="preserve">Prerequisites: </w:t>
      </w:r>
      <w:r>
        <w:tab/>
      </w:r>
      <w:r>
        <w:tab/>
      </w:r>
      <w:r w:rsidRPr="00D141DC">
        <w:rPr>
          <w:i/>
        </w:rPr>
        <w:t>Summoner</w:t>
      </w:r>
    </w:p>
    <w:p w:rsidR="00045A92" w:rsidRPr="000956AB" w:rsidRDefault="00045A92" w:rsidP="000956AB">
      <w:pPr>
        <w:rPr>
          <w:lang w:val="en-GB" w:eastAsia="ja-JP"/>
        </w:rPr>
      </w:pPr>
      <w:r>
        <w:t xml:space="preserve">Incompatible with: </w:t>
      </w:r>
      <w:r>
        <w:tab/>
      </w:r>
      <w:r>
        <w:rPr>
          <w:i/>
        </w:rPr>
        <w:t>Demonologist, Animist, Mad Summoner</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52"/>
        <w:gridCol w:w="992"/>
        <w:gridCol w:w="993"/>
        <w:gridCol w:w="6180"/>
      </w:tblGrid>
      <w:tr w:rsidR="00045A92" w:rsidRPr="009F4330" w:rsidTr="00D92FE6">
        <w:tc>
          <w:tcPr>
            <w:tcW w:w="2552" w:type="dxa"/>
          </w:tcPr>
          <w:p w:rsidR="00045A92" w:rsidRPr="009F4330" w:rsidRDefault="00045A92" w:rsidP="00D92FE6">
            <w:pPr>
              <w:spacing w:after="0" w:line="240" w:lineRule="auto"/>
              <w:jc w:val="center"/>
              <w:rPr>
                <w:b/>
              </w:rPr>
            </w:pPr>
            <w:r>
              <w:rPr>
                <w:b/>
              </w:rPr>
              <w:t>Name</w:t>
            </w:r>
          </w:p>
        </w:tc>
        <w:tc>
          <w:tcPr>
            <w:tcW w:w="992" w:type="dxa"/>
          </w:tcPr>
          <w:p w:rsidR="00045A92" w:rsidRPr="009F4330" w:rsidRDefault="00045A92" w:rsidP="00D92FE6">
            <w:pPr>
              <w:spacing w:after="0" w:line="240" w:lineRule="auto"/>
              <w:jc w:val="center"/>
              <w:rPr>
                <w:b/>
              </w:rPr>
            </w:pPr>
            <w:r w:rsidRPr="009F4330">
              <w:rPr>
                <w:b/>
              </w:rPr>
              <w:t>Level</w:t>
            </w:r>
          </w:p>
        </w:tc>
        <w:tc>
          <w:tcPr>
            <w:tcW w:w="993" w:type="dxa"/>
          </w:tcPr>
          <w:p w:rsidR="00045A92" w:rsidRPr="009F4330" w:rsidRDefault="00045A92" w:rsidP="00D92FE6">
            <w:pPr>
              <w:spacing w:after="0" w:line="240" w:lineRule="auto"/>
              <w:jc w:val="center"/>
              <w:rPr>
                <w:b/>
              </w:rPr>
            </w:pPr>
            <w:r w:rsidRPr="009F4330">
              <w:rPr>
                <w:b/>
              </w:rPr>
              <w:t>DP Cost</w:t>
            </w:r>
          </w:p>
        </w:tc>
        <w:tc>
          <w:tcPr>
            <w:tcW w:w="6180" w:type="dxa"/>
          </w:tcPr>
          <w:p w:rsidR="00045A92" w:rsidRPr="009F4330" w:rsidRDefault="00045A92" w:rsidP="00D92FE6">
            <w:pPr>
              <w:spacing w:after="0" w:line="240" w:lineRule="auto"/>
              <w:jc w:val="center"/>
              <w:rPr>
                <w:b/>
              </w:rPr>
            </w:pPr>
            <w:r w:rsidRPr="009F4330">
              <w:rPr>
                <w:b/>
              </w:rPr>
              <w:t>Description</w:t>
            </w:r>
          </w:p>
        </w:tc>
      </w:tr>
      <w:tr w:rsidR="00045A92" w:rsidRPr="009F4330" w:rsidTr="00ED5A9D">
        <w:tc>
          <w:tcPr>
            <w:tcW w:w="2552" w:type="dxa"/>
            <w:vAlign w:val="center"/>
          </w:tcPr>
          <w:p w:rsidR="00045A92" w:rsidRPr="009F4330" w:rsidRDefault="00045A92" w:rsidP="00ED5A9D">
            <w:pPr>
              <w:spacing w:after="0" w:line="240" w:lineRule="auto"/>
              <w:jc w:val="center"/>
            </w:pPr>
            <w:r>
              <w:t>Apprentice</w:t>
            </w:r>
          </w:p>
        </w:tc>
        <w:tc>
          <w:tcPr>
            <w:tcW w:w="992" w:type="dxa"/>
            <w:vAlign w:val="center"/>
          </w:tcPr>
          <w:p w:rsidR="00045A92" w:rsidRPr="009F4330" w:rsidRDefault="00045A92" w:rsidP="00D92FE6">
            <w:pPr>
              <w:spacing w:after="0" w:line="240" w:lineRule="auto"/>
              <w:jc w:val="center"/>
            </w:pPr>
            <w:r>
              <w:t>2</w:t>
            </w:r>
          </w:p>
        </w:tc>
        <w:tc>
          <w:tcPr>
            <w:tcW w:w="993" w:type="dxa"/>
            <w:vAlign w:val="center"/>
          </w:tcPr>
          <w:p w:rsidR="00045A92" w:rsidRPr="009F4330" w:rsidRDefault="00045A92" w:rsidP="00D92FE6">
            <w:pPr>
              <w:spacing w:after="0" w:line="240" w:lineRule="auto"/>
              <w:jc w:val="center"/>
            </w:pPr>
            <w:r>
              <w:t>20</w:t>
            </w:r>
          </w:p>
        </w:tc>
        <w:tc>
          <w:tcPr>
            <w:tcW w:w="6180" w:type="dxa"/>
            <w:vAlign w:val="center"/>
          </w:tcPr>
          <w:p w:rsidR="00045A92" w:rsidRPr="00DD6C46" w:rsidRDefault="00045A92" w:rsidP="00C44530">
            <w:pPr>
              <w:spacing w:after="0" w:line="240" w:lineRule="auto"/>
              <w:rPr>
                <w:szCs w:val="22"/>
              </w:rPr>
            </w:pPr>
            <w:r>
              <w:rPr>
                <w:szCs w:val="22"/>
              </w:rPr>
              <w:t>You can choose to summon Elementals without rising your Summoning roll difficulty. In addition, if you know its name y</w:t>
            </w:r>
            <w:r w:rsidRPr="00DD6C46">
              <w:rPr>
                <w:szCs w:val="22"/>
              </w:rPr>
              <w:t xml:space="preserve">ou can choose to </w:t>
            </w:r>
            <w:r>
              <w:rPr>
                <w:szCs w:val="22"/>
              </w:rPr>
              <w:t xml:space="preserve">try, once per level, to </w:t>
            </w:r>
            <w:r w:rsidRPr="00132057">
              <w:rPr>
                <w:i/>
                <w:szCs w:val="22"/>
              </w:rPr>
              <w:t>befriend</w:t>
            </w:r>
            <w:r>
              <w:rPr>
                <w:szCs w:val="22"/>
              </w:rPr>
              <w:t xml:space="preserve"> that elemental and avoid paying the prices for its services. (Befriend by making an Influence vs Influence contest and by roleplaying)</w:t>
            </w:r>
            <w:r w:rsidRPr="00DD6C46">
              <w:rPr>
                <w:szCs w:val="22"/>
              </w:rPr>
              <w:t>.</w:t>
            </w:r>
            <w:r>
              <w:rPr>
                <w:szCs w:val="22"/>
              </w:rPr>
              <w:t xml:space="preserve"> Can have at most 1 befriended elemental per level.</w:t>
            </w:r>
          </w:p>
        </w:tc>
      </w:tr>
      <w:tr w:rsidR="00045A92" w:rsidRPr="009F4330" w:rsidTr="00ED5A9D">
        <w:tc>
          <w:tcPr>
            <w:tcW w:w="2552" w:type="dxa"/>
            <w:vAlign w:val="center"/>
          </w:tcPr>
          <w:p w:rsidR="00045A92" w:rsidRDefault="00045A92" w:rsidP="00ED5A9D">
            <w:pPr>
              <w:spacing w:after="0" w:line="240" w:lineRule="auto"/>
              <w:jc w:val="center"/>
            </w:pPr>
            <w:r>
              <w:t>Caller</w:t>
            </w:r>
          </w:p>
        </w:tc>
        <w:tc>
          <w:tcPr>
            <w:tcW w:w="992" w:type="dxa"/>
            <w:vAlign w:val="center"/>
          </w:tcPr>
          <w:p w:rsidR="00045A92" w:rsidRDefault="00045A92" w:rsidP="00D92FE6">
            <w:pPr>
              <w:spacing w:after="0" w:line="240" w:lineRule="auto"/>
              <w:jc w:val="center"/>
            </w:pPr>
            <w:r>
              <w:t>5</w:t>
            </w:r>
          </w:p>
        </w:tc>
        <w:tc>
          <w:tcPr>
            <w:tcW w:w="993" w:type="dxa"/>
            <w:vAlign w:val="center"/>
          </w:tcPr>
          <w:p w:rsidR="00045A92" w:rsidRDefault="00045A92" w:rsidP="00D92FE6">
            <w:pPr>
              <w:spacing w:after="0" w:line="240" w:lineRule="auto"/>
              <w:jc w:val="center"/>
            </w:pPr>
            <w:r>
              <w:t>20</w:t>
            </w:r>
          </w:p>
        </w:tc>
        <w:tc>
          <w:tcPr>
            <w:tcW w:w="6180" w:type="dxa"/>
            <w:vAlign w:val="center"/>
          </w:tcPr>
          <w:p w:rsidR="00045A92" w:rsidRDefault="00045A92" w:rsidP="00ED5A9D">
            <w:pPr>
              <w:spacing w:after="0" w:line="240" w:lineRule="auto"/>
              <w:rPr>
                <w:szCs w:val="22"/>
              </w:rPr>
            </w:pPr>
            <w:r>
              <w:rPr>
                <w:szCs w:val="22"/>
              </w:rPr>
              <w:t xml:space="preserve">You can choose to summon a </w:t>
            </w:r>
            <w:r w:rsidRPr="00410A5A">
              <w:rPr>
                <w:i/>
                <w:szCs w:val="22"/>
              </w:rPr>
              <w:t>befriended</w:t>
            </w:r>
            <w:r>
              <w:rPr>
                <w:szCs w:val="22"/>
              </w:rPr>
              <w:t xml:space="preserve"> elemental in one round by adding 50 to the summoning difficulty</w:t>
            </w:r>
          </w:p>
        </w:tc>
      </w:tr>
      <w:tr w:rsidR="00045A92" w:rsidRPr="009F4330" w:rsidTr="00D92FE6">
        <w:tc>
          <w:tcPr>
            <w:tcW w:w="2552" w:type="dxa"/>
            <w:vAlign w:val="center"/>
          </w:tcPr>
          <w:p w:rsidR="00045A92" w:rsidRDefault="00045A92" w:rsidP="00123319">
            <w:pPr>
              <w:spacing w:after="0" w:line="240" w:lineRule="auto"/>
              <w:jc w:val="center"/>
            </w:pPr>
            <w:r>
              <w:t>Master</w:t>
            </w:r>
          </w:p>
        </w:tc>
        <w:tc>
          <w:tcPr>
            <w:tcW w:w="992" w:type="dxa"/>
            <w:vAlign w:val="center"/>
          </w:tcPr>
          <w:p w:rsidR="00045A92" w:rsidRDefault="00045A92" w:rsidP="00123319">
            <w:pPr>
              <w:spacing w:after="0" w:line="240" w:lineRule="auto"/>
              <w:jc w:val="center"/>
            </w:pPr>
            <w:r>
              <w:t>8</w:t>
            </w:r>
          </w:p>
        </w:tc>
        <w:tc>
          <w:tcPr>
            <w:tcW w:w="993" w:type="dxa"/>
            <w:vAlign w:val="center"/>
          </w:tcPr>
          <w:p w:rsidR="00045A92" w:rsidRPr="009F4330" w:rsidRDefault="00045A92" w:rsidP="00123319">
            <w:pPr>
              <w:spacing w:after="0" w:line="240" w:lineRule="auto"/>
              <w:jc w:val="center"/>
            </w:pPr>
            <w:r>
              <w:t>30</w:t>
            </w:r>
          </w:p>
        </w:tc>
        <w:tc>
          <w:tcPr>
            <w:tcW w:w="6180" w:type="dxa"/>
            <w:vAlign w:val="center"/>
          </w:tcPr>
          <w:p w:rsidR="00045A92" w:rsidRPr="00DD6C46" w:rsidRDefault="00045A92" w:rsidP="00ED5A9D">
            <w:pPr>
              <w:spacing w:after="0" w:line="240" w:lineRule="auto"/>
              <w:rPr>
                <w:szCs w:val="22"/>
              </w:rPr>
            </w:pPr>
            <w:r>
              <w:rPr>
                <w:szCs w:val="22"/>
              </w:rPr>
              <w:t>You can bind elementals you summon to ritually prepared objects. Preparing an object is part of the summoning ritual and costs 1sp/Pale of the elemental in exotic materials. Once bound, the elemental will remain within the object for 1 week, plus one/10 points of margin of success. A bound elemental may be released at any time to serve you normally.</w:t>
            </w:r>
          </w:p>
        </w:tc>
      </w:tr>
      <w:tr w:rsidR="00045A92" w:rsidRPr="009F4330" w:rsidTr="00D92FE6">
        <w:tc>
          <w:tcPr>
            <w:tcW w:w="2552" w:type="dxa"/>
            <w:vAlign w:val="center"/>
          </w:tcPr>
          <w:p w:rsidR="00045A92" w:rsidRDefault="00045A92" w:rsidP="00123319">
            <w:pPr>
              <w:spacing w:after="0" w:line="240" w:lineRule="auto"/>
              <w:jc w:val="center"/>
            </w:pPr>
            <w:r>
              <w:t>Lord</w:t>
            </w:r>
          </w:p>
        </w:tc>
        <w:tc>
          <w:tcPr>
            <w:tcW w:w="992" w:type="dxa"/>
            <w:vAlign w:val="center"/>
          </w:tcPr>
          <w:p w:rsidR="00045A92" w:rsidRDefault="00045A92" w:rsidP="00924C95">
            <w:pPr>
              <w:spacing w:after="0" w:line="240" w:lineRule="auto"/>
              <w:jc w:val="center"/>
            </w:pPr>
            <w:r>
              <w:t>15</w:t>
            </w:r>
          </w:p>
        </w:tc>
        <w:tc>
          <w:tcPr>
            <w:tcW w:w="993" w:type="dxa"/>
            <w:vAlign w:val="center"/>
          </w:tcPr>
          <w:p w:rsidR="00045A92" w:rsidRDefault="00045A92" w:rsidP="00123319">
            <w:pPr>
              <w:spacing w:after="0" w:line="240" w:lineRule="auto"/>
              <w:jc w:val="center"/>
            </w:pPr>
            <w:r>
              <w:t>40</w:t>
            </w:r>
          </w:p>
        </w:tc>
        <w:tc>
          <w:tcPr>
            <w:tcW w:w="6180" w:type="dxa"/>
            <w:vAlign w:val="center"/>
          </w:tcPr>
          <w:p w:rsidR="00045A92" w:rsidRDefault="00045A92" w:rsidP="00123319">
            <w:pPr>
              <w:spacing w:after="0" w:line="240" w:lineRule="auto"/>
              <w:rPr>
                <w:szCs w:val="22"/>
              </w:rPr>
            </w:pPr>
            <w:r>
              <w:rPr>
                <w:szCs w:val="22"/>
              </w:rPr>
              <w:t>When you summon or contact an Elemental of the Third Pale or less, you can make a Luck roll. If you’re successful, you automatically get to know its True Name.</w:t>
            </w:r>
          </w:p>
          <w:p w:rsidR="00045A92" w:rsidRPr="00DD6C46" w:rsidRDefault="00045A92" w:rsidP="00924C95">
            <w:pPr>
              <w:spacing w:after="0" w:line="240" w:lineRule="auto"/>
              <w:rPr>
                <w:szCs w:val="22"/>
              </w:rPr>
            </w:pPr>
            <w:r>
              <w:rPr>
                <w:szCs w:val="22"/>
              </w:rPr>
              <w:t>Additionally, if you know the True Name of an elemental, you may summon it instantly, without any summoning ritual (you still need a successful Summoning roll to do it, though)</w:t>
            </w:r>
          </w:p>
        </w:tc>
      </w:tr>
    </w:tbl>
    <w:p w:rsidR="00045A92" w:rsidRPr="000956AB" w:rsidRDefault="00045A92" w:rsidP="00BC18DE">
      <w:pPr>
        <w:pStyle w:val="ListParagraph"/>
        <w:ind w:left="0"/>
      </w:pPr>
    </w:p>
    <w:p w:rsidR="00045A92" w:rsidRPr="00896520" w:rsidRDefault="00045A92" w:rsidP="0011412E">
      <w:pPr>
        <w:pStyle w:val="Heading3"/>
        <w:rPr>
          <w:lang w:val="en-GB"/>
        </w:rPr>
      </w:pPr>
      <w:r>
        <w:rPr>
          <w:lang w:val="en-GB"/>
        </w:rPr>
        <w:t>Animist</w:t>
      </w:r>
    </w:p>
    <w:p w:rsidR="00045A92" w:rsidRDefault="00045A92" w:rsidP="0011412E">
      <w:pPr>
        <w:spacing w:after="0"/>
      </w:pPr>
      <w:r>
        <w:t xml:space="preserve">Prerequisites: </w:t>
      </w:r>
      <w:r>
        <w:tab/>
      </w:r>
      <w:r>
        <w:tab/>
      </w:r>
      <w:r w:rsidRPr="00D141DC">
        <w:rPr>
          <w:i/>
        </w:rPr>
        <w:t>Summoner</w:t>
      </w:r>
    </w:p>
    <w:p w:rsidR="00045A92" w:rsidRPr="000956AB" w:rsidRDefault="00045A92" w:rsidP="0011412E">
      <w:pPr>
        <w:rPr>
          <w:lang w:val="en-GB" w:eastAsia="ja-JP"/>
        </w:rPr>
      </w:pPr>
      <w:r>
        <w:t xml:space="preserve">Incompatible with: </w:t>
      </w:r>
      <w:r>
        <w:tab/>
      </w:r>
      <w:r>
        <w:rPr>
          <w:i/>
        </w:rPr>
        <w:t>Demonologist, Elementalist, Mad Summoner</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52"/>
        <w:gridCol w:w="992"/>
        <w:gridCol w:w="993"/>
        <w:gridCol w:w="6180"/>
      </w:tblGrid>
      <w:tr w:rsidR="00045A92" w:rsidRPr="009F4330" w:rsidTr="00177E3F">
        <w:tc>
          <w:tcPr>
            <w:tcW w:w="2552" w:type="dxa"/>
          </w:tcPr>
          <w:p w:rsidR="00045A92" w:rsidRPr="009F4330" w:rsidRDefault="00045A92" w:rsidP="00177E3F">
            <w:pPr>
              <w:spacing w:after="0" w:line="240" w:lineRule="auto"/>
              <w:jc w:val="center"/>
              <w:rPr>
                <w:b/>
              </w:rPr>
            </w:pPr>
            <w:r>
              <w:rPr>
                <w:b/>
              </w:rPr>
              <w:t>Name</w:t>
            </w:r>
          </w:p>
        </w:tc>
        <w:tc>
          <w:tcPr>
            <w:tcW w:w="992" w:type="dxa"/>
          </w:tcPr>
          <w:p w:rsidR="00045A92" w:rsidRPr="009F4330" w:rsidRDefault="00045A92" w:rsidP="00177E3F">
            <w:pPr>
              <w:spacing w:after="0" w:line="240" w:lineRule="auto"/>
              <w:jc w:val="center"/>
              <w:rPr>
                <w:b/>
              </w:rPr>
            </w:pPr>
            <w:r w:rsidRPr="009F4330">
              <w:rPr>
                <w:b/>
              </w:rPr>
              <w:t>Level</w:t>
            </w:r>
          </w:p>
        </w:tc>
        <w:tc>
          <w:tcPr>
            <w:tcW w:w="993" w:type="dxa"/>
          </w:tcPr>
          <w:p w:rsidR="00045A92" w:rsidRPr="009F4330" w:rsidRDefault="00045A92" w:rsidP="00177E3F">
            <w:pPr>
              <w:spacing w:after="0" w:line="240" w:lineRule="auto"/>
              <w:jc w:val="center"/>
              <w:rPr>
                <w:b/>
              </w:rPr>
            </w:pPr>
            <w:r w:rsidRPr="009F4330">
              <w:rPr>
                <w:b/>
              </w:rPr>
              <w:t>DP Cost</w:t>
            </w:r>
          </w:p>
        </w:tc>
        <w:tc>
          <w:tcPr>
            <w:tcW w:w="6180" w:type="dxa"/>
          </w:tcPr>
          <w:p w:rsidR="00045A92" w:rsidRPr="009F4330" w:rsidRDefault="00045A92" w:rsidP="00177E3F">
            <w:pPr>
              <w:spacing w:after="0" w:line="240" w:lineRule="auto"/>
              <w:jc w:val="center"/>
              <w:rPr>
                <w:b/>
              </w:rPr>
            </w:pPr>
            <w:r w:rsidRPr="009F4330">
              <w:rPr>
                <w:b/>
              </w:rPr>
              <w:t>Description</w:t>
            </w:r>
          </w:p>
        </w:tc>
      </w:tr>
      <w:tr w:rsidR="00045A92" w:rsidRPr="009F4330" w:rsidTr="00177E3F">
        <w:tc>
          <w:tcPr>
            <w:tcW w:w="2552" w:type="dxa"/>
            <w:vAlign w:val="center"/>
          </w:tcPr>
          <w:p w:rsidR="00045A92" w:rsidRPr="009F4330" w:rsidRDefault="00045A92" w:rsidP="00EF3632">
            <w:pPr>
              <w:spacing w:after="0" w:line="240" w:lineRule="auto"/>
              <w:jc w:val="center"/>
            </w:pPr>
            <w:r>
              <w:t>Apprentice</w:t>
            </w:r>
          </w:p>
        </w:tc>
        <w:tc>
          <w:tcPr>
            <w:tcW w:w="992" w:type="dxa"/>
            <w:vAlign w:val="center"/>
          </w:tcPr>
          <w:p w:rsidR="00045A92" w:rsidRPr="009F4330" w:rsidRDefault="00045A92" w:rsidP="00177E3F">
            <w:pPr>
              <w:spacing w:after="0" w:line="240" w:lineRule="auto"/>
              <w:jc w:val="center"/>
            </w:pPr>
            <w:r>
              <w:t>2</w:t>
            </w:r>
          </w:p>
        </w:tc>
        <w:tc>
          <w:tcPr>
            <w:tcW w:w="993" w:type="dxa"/>
            <w:vAlign w:val="center"/>
          </w:tcPr>
          <w:p w:rsidR="00045A92" w:rsidRPr="009F4330" w:rsidRDefault="00045A92" w:rsidP="00177E3F">
            <w:pPr>
              <w:spacing w:after="0" w:line="240" w:lineRule="auto"/>
              <w:jc w:val="center"/>
            </w:pPr>
            <w:r>
              <w:t>20</w:t>
            </w:r>
          </w:p>
        </w:tc>
        <w:tc>
          <w:tcPr>
            <w:tcW w:w="6180" w:type="dxa"/>
            <w:vAlign w:val="center"/>
          </w:tcPr>
          <w:p w:rsidR="00045A92" w:rsidRPr="00DD6C46" w:rsidRDefault="00045A92" w:rsidP="00386AA7">
            <w:pPr>
              <w:spacing w:after="0" w:line="240" w:lineRule="auto"/>
              <w:rPr>
                <w:szCs w:val="22"/>
              </w:rPr>
            </w:pPr>
            <w:r>
              <w:rPr>
                <w:szCs w:val="22"/>
              </w:rPr>
              <w:t>You can choose to summon Spirits without rising your Summoning roll difficulty.</w:t>
            </w:r>
          </w:p>
        </w:tc>
      </w:tr>
    </w:tbl>
    <w:p w:rsidR="00045A92" w:rsidRPr="000956AB" w:rsidRDefault="00045A92" w:rsidP="0011412E">
      <w:pPr>
        <w:pStyle w:val="ListParagraph"/>
        <w:ind w:left="0"/>
      </w:pPr>
    </w:p>
    <w:p w:rsidR="00045A92" w:rsidRPr="00896520" w:rsidRDefault="00045A92" w:rsidP="0011412E">
      <w:pPr>
        <w:pStyle w:val="Heading3"/>
        <w:rPr>
          <w:lang w:val="en-GB"/>
        </w:rPr>
      </w:pPr>
      <w:r>
        <w:rPr>
          <w:lang w:val="en-GB"/>
        </w:rPr>
        <w:t>Mad Summoner</w:t>
      </w:r>
    </w:p>
    <w:p w:rsidR="00045A92" w:rsidRDefault="00045A92" w:rsidP="0011412E">
      <w:pPr>
        <w:spacing w:after="0"/>
      </w:pPr>
      <w:r>
        <w:t xml:space="preserve">Prerequisites: </w:t>
      </w:r>
      <w:r>
        <w:tab/>
      </w:r>
      <w:r>
        <w:tab/>
      </w:r>
      <w:r w:rsidRPr="00D141DC">
        <w:rPr>
          <w:i/>
        </w:rPr>
        <w:t>Summoner</w:t>
      </w:r>
    </w:p>
    <w:p w:rsidR="00045A92" w:rsidRPr="000956AB" w:rsidRDefault="00045A92" w:rsidP="0011412E">
      <w:pPr>
        <w:rPr>
          <w:lang w:val="en-GB" w:eastAsia="ja-JP"/>
        </w:rPr>
      </w:pPr>
      <w:r>
        <w:t xml:space="preserve">Incompatible with: </w:t>
      </w:r>
      <w:r>
        <w:tab/>
      </w:r>
      <w:r>
        <w:rPr>
          <w:i/>
        </w:rPr>
        <w:t>Demonologist, Elementalist, Animist</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52"/>
        <w:gridCol w:w="992"/>
        <w:gridCol w:w="993"/>
        <w:gridCol w:w="6180"/>
      </w:tblGrid>
      <w:tr w:rsidR="00045A92" w:rsidRPr="009F4330" w:rsidTr="00177E3F">
        <w:tc>
          <w:tcPr>
            <w:tcW w:w="2552" w:type="dxa"/>
          </w:tcPr>
          <w:p w:rsidR="00045A92" w:rsidRPr="009F4330" w:rsidRDefault="00045A92" w:rsidP="00177E3F">
            <w:pPr>
              <w:spacing w:after="0" w:line="240" w:lineRule="auto"/>
              <w:jc w:val="center"/>
              <w:rPr>
                <w:b/>
              </w:rPr>
            </w:pPr>
            <w:r>
              <w:rPr>
                <w:b/>
              </w:rPr>
              <w:t>Name</w:t>
            </w:r>
          </w:p>
        </w:tc>
        <w:tc>
          <w:tcPr>
            <w:tcW w:w="992" w:type="dxa"/>
          </w:tcPr>
          <w:p w:rsidR="00045A92" w:rsidRPr="009F4330" w:rsidRDefault="00045A92" w:rsidP="00177E3F">
            <w:pPr>
              <w:spacing w:after="0" w:line="240" w:lineRule="auto"/>
              <w:jc w:val="center"/>
              <w:rPr>
                <w:b/>
              </w:rPr>
            </w:pPr>
            <w:r w:rsidRPr="009F4330">
              <w:rPr>
                <w:b/>
              </w:rPr>
              <w:t>Level</w:t>
            </w:r>
          </w:p>
        </w:tc>
        <w:tc>
          <w:tcPr>
            <w:tcW w:w="993" w:type="dxa"/>
          </w:tcPr>
          <w:p w:rsidR="00045A92" w:rsidRPr="009F4330" w:rsidRDefault="00045A92" w:rsidP="00177E3F">
            <w:pPr>
              <w:spacing w:after="0" w:line="240" w:lineRule="auto"/>
              <w:jc w:val="center"/>
              <w:rPr>
                <w:b/>
              </w:rPr>
            </w:pPr>
            <w:r w:rsidRPr="009F4330">
              <w:rPr>
                <w:b/>
              </w:rPr>
              <w:t>DP Cost</w:t>
            </w:r>
          </w:p>
        </w:tc>
        <w:tc>
          <w:tcPr>
            <w:tcW w:w="6180" w:type="dxa"/>
          </w:tcPr>
          <w:p w:rsidR="00045A92" w:rsidRPr="009F4330" w:rsidRDefault="00045A92" w:rsidP="00177E3F">
            <w:pPr>
              <w:spacing w:after="0" w:line="240" w:lineRule="auto"/>
              <w:jc w:val="center"/>
              <w:rPr>
                <w:b/>
              </w:rPr>
            </w:pPr>
            <w:r w:rsidRPr="009F4330">
              <w:rPr>
                <w:b/>
              </w:rPr>
              <w:t>Description</w:t>
            </w:r>
          </w:p>
        </w:tc>
      </w:tr>
      <w:tr w:rsidR="00045A92" w:rsidRPr="009F4330" w:rsidTr="00177E3F">
        <w:tc>
          <w:tcPr>
            <w:tcW w:w="2552" w:type="dxa"/>
            <w:vAlign w:val="center"/>
          </w:tcPr>
          <w:p w:rsidR="00045A92" w:rsidRPr="009F4330" w:rsidRDefault="00045A92" w:rsidP="00EF3632">
            <w:pPr>
              <w:spacing w:after="0" w:line="240" w:lineRule="auto"/>
              <w:jc w:val="center"/>
            </w:pPr>
            <w:r>
              <w:t>Apprentice</w:t>
            </w:r>
          </w:p>
        </w:tc>
        <w:tc>
          <w:tcPr>
            <w:tcW w:w="992" w:type="dxa"/>
            <w:vAlign w:val="center"/>
          </w:tcPr>
          <w:p w:rsidR="00045A92" w:rsidRPr="009F4330" w:rsidRDefault="00045A92" w:rsidP="00177E3F">
            <w:pPr>
              <w:spacing w:after="0" w:line="240" w:lineRule="auto"/>
              <w:jc w:val="center"/>
            </w:pPr>
            <w:r>
              <w:t>2</w:t>
            </w:r>
          </w:p>
        </w:tc>
        <w:tc>
          <w:tcPr>
            <w:tcW w:w="993" w:type="dxa"/>
            <w:vAlign w:val="center"/>
          </w:tcPr>
          <w:p w:rsidR="00045A92" w:rsidRPr="009F4330" w:rsidRDefault="00045A92" w:rsidP="00177E3F">
            <w:pPr>
              <w:spacing w:after="0" w:line="240" w:lineRule="auto"/>
              <w:jc w:val="center"/>
            </w:pPr>
            <w:r>
              <w:t>20</w:t>
            </w:r>
          </w:p>
        </w:tc>
        <w:tc>
          <w:tcPr>
            <w:tcW w:w="6180" w:type="dxa"/>
            <w:vAlign w:val="center"/>
          </w:tcPr>
          <w:p w:rsidR="00045A92" w:rsidRPr="00DD6C46" w:rsidRDefault="00045A92" w:rsidP="00386AA7">
            <w:pPr>
              <w:spacing w:after="0" w:line="240" w:lineRule="auto"/>
              <w:rPr>
                <w:szCs w:val="22"/>
              </w:rPr>
            </w:pPr>
            <w:r>
              <w:rPr>
                <w:szCs w:val="22"/>
              </w:rPr>
              <w:t>You can choose to summon Outsiders without rising your Summoning roll difficulty.</w:t>
            </w:r>
          </w:p>
        </w:tc>
      </w:tr>
    </w:tbl>
    <w:p w:rsidR="00045A92" w:rsidRPr="000956AB" w:rsidRDefault="00045A92" w:rsidP="0011412E">
      <w:pPr>
        <w:pStyle w:val="ListParagraph"/>
        <w:ind w:left="0"/>
      </w:pPr>
    </w:p>
    <w:p w:rsidR="00045A92" w:rsidRDefault="00045A92" w:rsidP="00055593">
      <w:pPr>
        <w:pStyle w:val="Heading3"/>
        <w:rPr>
          <w:lang w:val="en-GB"/>
        </w:rPr>
      </w:pPr>
      <w:r>
        <w:rPr>
          <w:lang w:val="en-GB"/>
        </w:rPr>
        <w:lastRenderedPageBreak/>
        <w:t>Speaker of Names</w:t>
      </w:r>
    </w:p>
    <w:p w:rsidR="00045A92" w:rsidRPr="002F4F73" w:rsidRDefault="00045A92" w:rsidP="00055593">
      <w:pPr>
        <w:spacing w:after="0"/>
        <w:rPr>
          <w:lang w:val="en-GB" w:eastAsia="ja-JP"/>
        </w:rPr>
      </w:pPr>
      <w:r>
        <w:t xml:space="preserve">Prerequisites: </w:t>
      </w:r>
      <w:r>
        <w:tab/>
      </w:r>
      <w:r>
        <w:tab/>
        <w:t>Summoner</w:t>
      </w:r>
    </w:p>
    <w:p w:rsidR="00045A92" w:rsidRDefault="00045A92" w:rsidP="00055593">
      <w:r>
        <w:t xml:space="preserve">Incompatible with: </w:t>
      </w:r>
      <w:r>
        <w:tab/>
        <w:t>None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1E2805">
        <w:tc>
          <w:tcPr>
            <w:tcW w:w="817" w:type="dxa"/>
          </w:tcPr>
          <w:p w:rsidR="00045A92" w:rsidRPr="009F4330" w:rsidRDefault="00045A92" w:rsidP="001E2805">
            <w:pPr>
              <w:spacing w:after="0" w:line="240" w:lineRule="auto"/>
              <w:rPr>
                <w:b/>
              </w:rPr>
            </w:pPr>
            <w:r w:rsidRPr="009F4330">
              <w:rPr>
                <w:b/>
              </w:rPr>
              <w:t>Level</w:t>
            </w:r>
          </w:p>
        </w:tc>
        <w:tc>
          <w:tcPr>
            <w:tcW w:w="992" w:type="dxa"/>
          </w:tcPr>
          <w:p w:rsidR="00045A92" w:rsidRPr="009F4330" w:rsidRDefault="00045A92" w:rsidP="001E2805">
            <w:pPr>
              <w:spacing w:after="0" w:line="240" w:lineRule="auto"/>
              <w:rPr>
                <w:b/>
              </w:rPr>
            </w:pPr>
            <w:r w:rsidRPr="009F4330">
              <w:rPr>
                <w:b/>
              </w:rPr>
              <w:t>DP Cost</w:t>
            </w:r>
          </w:p>
        </w:tc>
        <w:tc>
          <w:tcPr>
            <w:tcW w:w="8798" w:type="dxa"/>
          </w:tcPr>
          <w:p w:rsidR="00045A92" w:rsidRPr="009F4330" w:rsidRDefault="00045A92" w:rsidP="001E2805">
            <w:pPr>
              <w:spacing w:after="0" w:line="240" w:lineRule="auto"/>
              <w:rPr>
                <w:b/>
              </w:rPr>
            </w:pPr>
            <w:r w:rsidRPr="009F4330">
              <w:rPr>
                <w:b/>
              </w:rPr>
              <w:t>Description</w:t>
            </w:r>
          </w:p>
        </w:tc>
      </w:tr>
      <w:tr w:rsidR="00045A92" w:rsidRPr="009F4330" w:rsidTr="001E2805">
        <w:tc>
          <w:tcPr>
            <w:tcW w:w="817" w:type="dxa"/>
          </w:tcPr>
          <w:p w:rsidR="00045A92" w:rsidRPr="009F4330" w:rsidRDefault="00045A92" w:rsidP="001E2805">
            <w:pPr>
              <w:spacing w:after="0" w:line="240" w:lineRule="auto"/>
            </w:pPr>
            <w:r>
              <w:t>2</w:t>
            </w:r>
          </w:p>
        </w:tc>
        <w:tc>
          <w:tcPr>
            <w:tcW w:w="992" w:type="dxa"/>
          </w:tcPr>
          <w:p w:rsidR="00045A92" w:rsidRPr="009F4330" w:rsidRDefault="00045A92" w:rsidP="001E2805">
            <w:pPr>
              <w:spacing w:after="0" w:line="240" w:lineRule="auto"/>
            </w:pPr>
            <w:r>
              <w:t>20</w:t>
            </w:r>
          </w:p>
        </w:tc>
        <w:tc>
          <w:tcPr>
            <w:tcW w:w="8798" w:type="dxa"/>
          </w:tcPr>
          <w:p w:rsidR="00045A92" w:rsidRPr="009F4330" w:rsidRDefault="00045A92" w:rsidP="001E2805">
            <w:pPr>
              <w:spacing w:after="0" w:line="240" w:lineRule="auto"/>
            </w:pPr>
            <w:r>
              <w:t>You learn the True Name of an entity of the First Pale</w:t>
            </w:r>
          </w:p>
        </w:tc>
      </w:tr>
      <w:tr w:rsidR="00045A92" w:rsidRPr="009F4330" w:rsidTr="001E2805">
        <w:tc>
          <w:tcPr>
            <w:tcW w:w="817" w:type="dxa"/>
          </w:tcPr>
          <w:p w:rsidR="00045A92" w:rsidRDefault="00045A92" w:rsidP="001E2805">
            <w:pPr>
              <w:spacing w:after="0" w:line="240" w:lineRule="auto"/>
            </w:pPr>
            <w:r>
              <w:t>6</w:t>
            </w:r>
          </w:p>
        </w:tc>
        <w:tc>
          <w:tcPr>
            <w:tcW w:w="992" w:type="dxa"/>
          </w:tcPr>
          <w:p w:rsidR="00045A92" w:rsidRDefault="00045A92" w:rsidP="001E2805">
            <w:pPr>
              <w:spacing w:after="0" w:line="240" w:lineRule="auto"/>
            </w:pPr>
            <w:r>
              <w:t>30</w:t>
            </w:r>
          </w:p>
        </w:tc>
        <w:tc>
          <w:tcPr>
            <w:tcW w:w="8798" w:type="dxa"/>
          </w:tcPr>
          <w:p w:rsidR="00045A92" w:rsidRPr="009F4330" w:rsidRDefault="00045A92" w:rsidP="001E2805">
            <w:pPr>
              <w:spacing w:after="0" w:line="240" w:lineRule="auto"/>
            </w:pPr>
            <w:r>
              <w:t>You learn the True Name of an entity of the Second Pale</w:t>
            </w:r>
          </w:p>
        </w:tc>
      </w:tr>
      <w:tr w:rsidR="00045A92" w:rsidRPr="009F4330" w:rsidTr="001E2805">
        <w:tc>
          <w:tcPr>
            <w:tcW w:w="817" w:type="dxa"/>
          </w:tcPr>
          <w:p w:rsidR="00045A92" w:rsidRDefault="00045A92" w:rsidP="001E2805">
            <w:pPr>
              <w:spacing w:after="0" w:line="240" w:lineRule="auto"/>
            </w:pPr>
            <w:r>
              <w:t>11</w:t>
            </w:r>
          </w:p>
        </w:tc>
        <w:tc>
          <w:tcPr>
            <w:tcW w:w="992" w:type="dxa"/>
          </w:tcPr>
          <w:p w:rsidR="00045A92" w:rsidRDefault="00045A92" w:rsidP="001E2805">
            <w:pPr>
              <w:spacing w:after="0" w:line="240" w:lineRule="auto"/>
            </w:pPr>
            <w:r>
              <w:t>40</w:t>
            </w:r>
          </w:p>
        </w:tc>
        <w:tc>
          <w:tcPr>
            <w:tcW w:w="8798" w:type="dxa"/>
          </w:tcPr>
          <w:p w:rsidR="00045A92" w:rsidRPr="009F4330" w:rsidRDefault="00045A92" w:rsidP="001E2805">
            <w:pPr>
              <w:spacing w:after="0" w:line="240" w:lineRule="auto"/>
            </w:pPr>
            <w:r>
              <w:t>You learn the True Name of an entity of the Third Pale</w:t>
            </w:r>
          </w:p>
        </w:tc>
      </w:tr>
      <w:tr w:rsidR="00045A92" w:rsidRPr="009F4330" w:rsidTr="001E2805">
        <w:tc>
          <w:tcPr>
            <w:tcW w:w="817" w:type="dxa"/>
          </w:tcPr>
          <w:p w:rsidR="00045A92" w:rsidRDefault="00045A92" w:rsidP="001E2805">
            <w:pPr>
              <w:spacing w:after="0" w:line="240" w:lineRule="auto"/>
            </w:pPr>
            <w:r>
              <w:t>16</w:t>
            </w:r>
          </w:p>
        </w:tc>
        <w:tc>
          <w:tcPr>
            <w:tcW w:w="992" w:type="dxa"/>
          </w:tcPr>
          <w:p w:rsidR="00045A92" w:rsidRDefault="00045A92" w:rsidP="001E2805">
            <w:pPr>
              <w:spacing w:after="0" w:line="240" w:lineRule="auto"/>
            </w:pPr>
            <w:r>
              <w:t>50</w:t>
            </w:r>
          </w:p>
        </w:tc>
        <w:tc>
          <w:tcPr>
            <w:tcW w:w="8798" w:type="dxa"/>
          </w:tcPr>
          <w:p w:rsidR="00045A92" w:rsidRPr="009F4330" w:rsidRDefault="00045A92" w:rsidP="001E2805">
            <w:pPr>
              <w:spacing w:after="0" w:line="240" w:lineRule="auto"/>
            </w:pPr>
            <w:r>
              <w:t>You learn the True Name of an entity of the Fourth Pale</w:t>
            </w:r>
          </w:p>
        </w:tc>
      </w:tr>
      <w:tr w:rsidR="00045A92" w:rsidRPr="009F4330" w:rsidTr="001E2805">
        <w:tc>
          <w:tcPr>
            <w:tcW w:w="817" w:type="dxa"/>
          </w:tcPr>
          <w:p w:rsidR="00045A92" w:rsidRDefault="00045A92" w:rsidP="001E2805">
            <w:pPr>
              <w:spacing w:after="0" w:line="240" w:lineRule="auto"/>
            </w:pPr>
            <w:r>
              <w:t>21</w:t>
            </w:r>
          </w:p>
        </w:tc>
        <w:tc>
          <w:tcPr>
            <w:tcW w:w="992" w:type="dxa"/>
          </w:tcPr>
          <w:p w:rsidR="00045A92" w:rsidRDefault="00045A92" w:rsidP="001E2805">
            <w:pPr>
              <w:spacing w:after="0" w:line="240" w:lineRule="auto"/>
            </w:pPr>
            <w:r>
              <w:t>60</w:t>
            </w:r>
          </w:p>
        </w:tc>
        <w:tc>
          <w:tcPr>
            <w:tcW w:w="8798" w:type="dxa"/>
          </w:tcPr>
          <w:p w:rsidR="00045A92" w:rsidRPr="009F4330" w:rsidRDefault="00045A92" w:rsidP="001E2805">
            <w:pPr>
              <w:spacing w:after="0" w:line="240" w:lineRule="auto"/>
            </w:pPr>
            <w:r>
              <w:t>You learn the True Name of an entity of the Fifth Pale</w:t>
            </w:r>
          </w:p>
        </w:tc>
      </w:tr>
    </w:tbl>
    <w:p w:rsidR="00045A92" w:rsidRDefault="00045A92">
      <w:pPr>
        <w:spacing w:after="0" w:line="240" w:lineRule="auto"/>
        <w:jc w:val="left"/>
        <w:rPr>
          <w:rFonts w:ascii="Cambria" w:hAnsi="Cambria" w:cs="Times New Roman"/>
          <w:b/>
          <w:bCs/>
          <w:color w:val="4F81BD"/>
          <w:sz w:val="26"/>
          <w:szCs w:val="26"/>
          <w:lang w:eastAsia="ja-JP"/>
        </w:rPr>
      </w:pPr>
      <w:r>
        <w:br w:type="page"/>
      </w:r>
    </w:p>
    <w:p w:rsidR="00045A92" w:rsidRDefault="00045A92" w:rsidP="00A9112A">
      <w:pPr>
        <w:pStyle w:val="Heading2"/>
        <w:jc w:val="left"/>
      </w:pPr>
      <w:bookmarkStart w:id="9" w:name="_Toc366160912"/>
      <w:r>
        <w:t>Path of Magic</w:t>
      </w:r>
      <w:bookmarkEnd w:id="9"/>
    </w:p>
    <w:p w:rsidR="00045A92" w:rsidRDefault="00850EFA" w:rsidP="00BC18DE">
      <w:pPr>
        <w:rPr>
          <w:lang w:val="en-GB"/>
        </w:rPr>
      </w:pPr>
      <w:r>
        <w:rPr>
          <w:noProof/>
          <w:lang w:val="it-IT" w:eastAsia="ja-JP"/>
        </w:rPr>
        <w:pict>
          <v:shape id="Diagram 1" o:spid="_x0000_i1027" type="#_x0000_t75" style="width:522pt;height:101.25pt;visibility:visible" o:gfxdata="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">
            <v:imagedata r:id="rId9" o:title="" cropleft="-59612f" cropright="-59524f"/>
            <o:lock v:ext="edit" aspectratio="f"/>
          </v:shape>
        </w:pict>
      </w:r>
    </w:p>
    <w:p w:rsidR="00045A92" w:rsidRDefault="00045A92" w:rsidP="002317B6">
      <w:pPr>
        <w:pStyle w:val="Heading3"/>
        <w:jc w:val="left"/>
        <w:rPr>
          <w:lang w:val="en-GB"/>
        </w:rPr>
      </w:pPr>
      <w:r>
        <w:rPr>
          <w:lang w:val="en-GB"/>
        </w:rPr>
        <w:t>Magician</w:t>
      </w:r>
    </w:p>
    <w:p w:rsidR="00045A92" w:rsidRDefault="00045A92" w:rsidP="00BC18DE">
      <w:pPr>
        <w:spacing w:after="0"/>
      </w:pPr>
      <w:r>
        <w:t xml:space="preserve">Prerequisites: </w:t>
      </w:r>
      <w:r>
        <w:tab/>
      </w:r>
      <w:r>
        <w:tab/>
      </w:r>
      <w:r w:rsidRPr="009C5EC6">
        <w:rPr>
          <w:i/>
        </w:rPr>
        <w:t>None</w:t>
      </w:r>
    </w:p>
    <w:p w:rsidR="00045A92" w:rsidRPr="00BC18DE" w:rsidRDefault="00045A92" w:rsidP="00BC18DE">
      <w:pPr>
        <w:rPr>
          <w:lang w:val="en-GB" w:eastAsia="ja-JP"/>
        </w:rPr>
      </w:pPr>
      <w:r>
        <w:t xml:space="preserve">Incompatible with: </w:t>
      </w:r>
      <w:r>
        <w:tab/>
      </w:r>
      <w:r w:rsidRPr="009C5EC6">
        <w:rPr>
          <w:i/>
        </w:rPr>
        <w:t>None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4"/>
        <w:gridCol w:w="709"/>
        <w:gridCol w:w="992"/>
        <w:gridCol w:w="4338"/>
      </w:tblGrid>
      <w:tr w:rsidR="00045A92" w:rsidRPr="009F4330" w:rsidTr="00517676">
        <w:tc>
          <w:tcPr>
            <w:tcW w:w="4394" w:type="dxa"/>
          </w:tcPr>
          <w:p w:rsidR="00045A92" w:rsidRPr="009F4330" w:rsidRDefault="00045A92" w:rsidP="00517676">
            <w:pPr>
              <w:spacing w:after="0" w:line="240" w:lineRule="auto"/>
              <w:jc w:val="center"/>
              <w:rPr>
                <w:b/>
              </w:rPr>
            </w:pPr>
            <w:r>
              <w:rPr>
                <w:b/>
              </w:rPr>
              <w:t>Name</w:t>
            </w:r>
          </w:p>
        </w:tc>
        <w:tc>
          <w:tcPr>
            <w:tcW w:w="709" w:type="dxa"/>
          </w:tcPr>
          <w:p w:rsidR="00045A92" w:rsidRPr="009F4330" w:rsidRDefault="00045A92" w:rsidP="00517676">
            <w:pPr>
              <w:spacing w:after="0" w:line="240" w:lineRule="auto"/>
              <w:jc w:val="center"/>
              <w:rPr>
                <w:b/>
              </w:rPr>
            </w:pPr>
            <w:r w:rsidRPr="009F4330">
              <w:rPr>
                <w:b/>
              </w:rPr>
              <w:t>Level</w:t>
            </w:r>
          </w:p>
        </w:tc>
        <w:tc>
          <w:tcPr>
            <w:tcW w:w="992" w:type="dxa"/>
          </w:tcPr>
          <w:p w:rsidR="00045A92" w:rsidRPr="009F4330" w:rsidRDefault="00045A92" w:rsidP="00517676">
            <w:pPr>
              <w:spacing w:after="0" w:line="240" w:lineRule="auto"/>
              <w:jc w:val="center"/>
              <w:rPr>
                <w:b/>
              </w:rPr>
            </w:pPr>
            <w:r w:rsidRPr="009F4330">
              <w:rPr>
                <w:b/>
              </w:rPr>
              <w:t>DP Cost</w:t>
            </w:r>
          </w:p>
        </w:tc>
        <w:tc>
          <w:tcPr>
            <w:tcW w:w="4338" w:type="dxa"/>
          </w:tcPr>
          <w:p w:rsidR="00045A92" w:rsidRPr="009F4330" w:rsidRDefault="00045A92" w:rsidP="00517676">
            <w:pPr>
              <w:spacing w:after="0" w:line="240" w:lineRule="auto"/>
              <w:jc w:val="center"/>
              <w:rPr>
                <w:b/>
              </w:rPr>
            </w:pPr>
            <w:r w:rsidRPr="009F4330">
              <w:rPr>
                <w:b/>
              </w:rPr>
              <w:t>Description</w:t>
            </w:r>
          </w:p>
        </w:tc>
      </w:tr>
      <w:tr w:rsidR="00045A92" w:rsidRPr="009F4330" w:rsidTr="0013512C">
        <w:tc>
          <w:tcPr>
            <w:tcW w:w="4394" w:type="dxa"/>
            <w:vAlign w:val="center"/>
          </w:tcPr>
          <w:p w:rsidR="00045A92" w:rsidRPr="009F4330" w:rsidRDefault="00045A92" w:rsidP="0013512C">
            <w:pPr>
              <w:spacing w:after="0" w:line="240" w:lineRule="auto"/>
              <w:jc w:val="left"/>
            </w:pPr>
            <w:r>
              <w:t>Magician of the First Order</w:t>
            </w:r>
          </w:p>
        </w:tc>
        <w:tc>
          <w:tcPr>
            <w:tcW w:w="709" w:type="dxa"/>
            <w:vAlign w:val="center"/>
          </w:tcPr>
          <w:p w:rsidR="00045A92" w:rsidRPr="009F4330" w:rsidRDefault="00045A92" w:rsidP="0013512C">
            <w:pPr>
              <w:spacing w:after="0" w:line="240" w:lineRule="auto"/>
              <w:jc w:val="center"/>
            </w:pPr>
            <w:r>
              <w:t>1</w:t>
            </w:r>
          </w:p>
        </w:tc>
        <w:tc>
          <w:tcPr>
            <w:tcW w:w="992" w:type="dxa"/>
            <w:vAlign w:val="center"/>
          </w:tcPr>
          <w:p w:rsidR="00045A92" w:rsidRPr="009F4330" w:rsidRDefault="00045A92" w:rsidP="0013512C">
            <w:pPr>
              <w:spacing w:after="0" w:line="240" w:lineRule="auto"/>
              <w:jc w:val="center"/>
            </w:pPr>
            <w:r>
              <w:t>10</w:t>
            </w:r>
          </w:p>
        </w:tc>
        <w:tc>
          <w:tcPr>
            <w:tcW w:w="4338" w:type="dxa"/>
          </w:tcPr>
          <w:p w:rsidR="00045A92" w:rsidRPr="009F4330" w:rsidRDefault="00045A92" w:rsidP="003B6FB6">
            <w:pPr>
              <w:spacing w:after="0" w:line="240" w:lineRule="auto"/>
              <w:jc w:val="left"/>
            </w:pPr>
            <w:r>
              <w:t>You can learn up to IN/10  Arcane spells with a maximum Power of 10 or less</w:t>
            </w:r>
          </w:p>
        </w:tc>
      </w:tr>
      <w:tr w:rsidR="00045A92" w:rsidRPr="009F4330" w:rsidTr="0013512C">
        <w:tc>
          <w:tcPr>
            <w:tcW w:w="4394" w:type="dxa"/>
            <w:vAlign w:val="center"/>
          </w:tcPr>
          <w:p w:rsidR="00045A92" w:rsidRDefault="00045A92" w:rsidP="0013512C">
            <w:pPr>
              <w:spacing w:after="0" w:line="240" w:lineRule="auto"/>
              <w:jc w:val="left"/>
            </w:pPr>
            <w:r>
              <w:t>Magician of the Second Order</w:t>
            </w:r>
          </w:p>
        </w:tc>
        <w:tc>
          <w:tcPr>
            <w:tcW w:w="709" w:type="dxa"/>
            <w:vAlign w:val="center"/>
          </w:tcPr>
          <w:p w:rsidR="00045A92" w:rsidRDefault="00045A92" w:rsidP="0013512C">
            <w:pPr>
              <w:spacing w:after="0" w:line="240" w:lineRule="auto"/>
              <w:jc w:val="center"/>
            </w:pPr>
            <w:r>
              <w:t>3</w:t>
            </w:r>
          </w:p>
        </w:tc>
        <w:tc>
          <w:tcPr>
            <w:tcW w:w="992" w:type="dxa"/>
            <w:vAlign w:val="center"/>
          </w:tcPr>
          <w:p w:rsidR="00045A92" w:rsidRPr="009F4330" w:rsidRDefault="00045A92" w:rsidP="0013512C">
            <w:pPr>
              <w:spacing w:after="0" w:line="240" w:lineRule="auto"/>
              <w:jc w:val="center"/>
            </w:pPr>
            <w:r>
              <w:t>25</w:t>
            </w:r>
          </w:p>
        </w:tc>
        <w:tc>
          <w:tcPr>
            <w:tcW w:w="4338" w:type="dxa"/>
          </w:tcPr>
          <w:p w:rsidR="00045A92" w:rsidRDefault="00045A92" w:rsidP="003B6FB6">
            <w:pPr>
              <w:spacing w:after="0" w:line="240" w:lineRule="auto"/>
              <w:jc w:val="left"/>
            </w:pPr>
            <w:r>
              <w:t>You can learn up to IN/5  Arcane spells with a maximum Power of 12 or less</w:t>
            </w:r>
          </w:p>
        </w:tc>
      </w:tr>
      <w:tr w:rsidR="00045A92" w:rsidRPr="009F4330" w:rsidTr="0013512C">
        <w:tc>
          <w:tcPr>
            <w:tcW w:w="4394" w:type="dxa"/>
            <w:vAlign w:val="center"/>
          </w:tcPr>
          <w:p w:rsidR="00045A92" w:rsidRDefault="00045A92" w:rsidP="0013512C">
            <w:pPr>
              <w:spacing w:after="0" w:line="240" w:lineRule="auto"/>
              <w:jc w:val="left"/>
            </w:pPr>
            <w:r>
              <w:t>Magician of the Third Order</w:t>
            </w:r>
          </w:p>
        </w:tc>
        <w:tc>
          <w:tcPr>
            <w:tcW w:w="709" w:type="dxa"/>
            <w:vAlign w:val="center"/>
          </w:tcPr>
          <w:p w:rsidR="00045A92" w:rsidRDefault="00045A92" w:rsidP="0013512C">
            <w:pPr>
              <w:spacing w:after="0" w:line="240" w:lineRule="auto"/>
              <w:jc w:val="center"/>
            </w:pPr>
            <w:r>
              <w:t>5</w:t>
            </w:r>
          </w:p>
        </w:tc>
        <w:tc>
          <w:tcPr>
            <w:tcW w:w="992" w:type="dxa"/>
            <w:vAlign w:val="center"/>
          </w:tcPr>
          <w:p w:rsidR="00045A92" w:rsidRDefault="00045A92" w:rsidP="0013512C">
            <w:pPr>
              <w:spacing w:after="0" w:line="240" w:lineRule="auto"/>
              <w:jc w:val="center"/>
            </w:pPr>
            <w:r>
              <w:t>30</w:t>
            </w:r>
          </w:p>
        </w:tc>
        <w:tc>
          <w:tcPr>
            <w:tcW w:w="4338" w:type="dxa"/>
          </w:tcPr>
          <w:p w:rsidR="00045A92" w:rsidRDefault="00045A92" w:rsidP="00784D90">
            <w:pPr>
              <w:spacing w:after="0" w:line="240" w:lineRule="auto"/>
              <w:jc w:val="left"/>
            </w:pPr>
            <w:r>
              <w:t>You can learn up to IN/4 Arcane spells with a maximum Power of 15 or less</w:t>
            </w:r>
          </w:p>
        </w:tc>
      </w:tr>
    </w:tbl>
    <w:p w:rsidR="00045A92" w:rsidRDefault="00045A92" w:rsidP="00517676">
      <w:pPr>
        <w:pStyle w:val="ListParagraph"/>
        <w:ind w:left="0"/>
        <w:jc w:val="center"/>
      </w:pPr>
    </w:p>
    <w:p w:rsidR="00045A92" w:rsidRDefault="00045A92" w:rsidP="00784D90">
      <w:pPr>
        <w:pStyle w:val="Heading3"/>
        <w:jc w:val="left"/>
        <w:rPr>
          <w:lang w:val="en-GB"/>
        </w:rPr>
      </w:pPr>
      <w:r>
        <w:rPr>
          <w:lang w:val="en-GB"/>
        </w:rPr>
        <w:t>Sorcerer</w:t>
      </w:r>
    </w:p>
    <w:p w:rsidR="00045A92" w:rsidRPr="009C5EC6" w:rsidRDefault="00045A92" w:rsidP="00BC18DE">
      <w:pPr>
        <w:spacing w:after="0"/>
        <w:rPr>
          <w:i/>
        </w:rPr>
      </w:pPr>
      <w:r>
        <w:t xml:space="preserve">Prerequisites: </w:t>
      </w:r>
      <w:r>
        <w:tab/>
      </w:r>
      <w:r>
        <w:tab/>
      </w:r>
      <w:r w:rsidRPr="009C5EC6">
        <w:rPr>
          <w:i/>
        </w:rPr>
        <w:t>Magician of the Third Order</w:t>
      </w:r>
    </w:p>
    <w:p w:rsidR="00045A92" w:rsidRPr="00BC18DE" w:rsidRDefault="00045A92" w:rsidP="00BC18DE">
      <w:pPr>
        <w:rPr>
          <w:lang w:val="en-GB" w:eastAsia="ja-JP"/>
        </w:rPr>
      </w:pPr>
      <w:r>
        <w:t xml:space="preserve">Incompatible with: </w:t>
      </w:r>
      <w:r>
        <w:tab/>
      </w:r>
      <w:r w:rsidRPr="009C5EC6">
        <w:rPr>
          <w:i/>
        </w:rPr>
        <w:t>Wizard</w:t>
      </w:r>
      <w:r>
        <w:rPr>
          <w:i/>
        </w:rPr>
        <w:t>, Theurgist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4"/>
        <w:gridCol w:w="709"/>
        <w:gridCol w:w="992"/>
        <w:gridCol w:w="4338"/>
      </w:tblGrid>
      <w:tr w:rsidR="00045A92" w:rsidRPr="009F4330" w:rsidTr="00ED6E2A">
        <w:tc>
          <w:tcPr>
            <w:tcW w:w="4394" w:type="dxa"/>
          </w:tcPr>
          <w:p w:rsidR="00045A92" w:rsidRPr="009F4330" w:rsidRDefault="00045A92" w:rsidP="00ED6E2A">
            <w:pPr>
              <w:spacing w:after="0" w:line="240" w:lineRule="auto"/>
              <w:jc w:val="center"/>
              <w:rPr>
                <w:b/>
              </w:rPr>
            </w:pPr>
            <w:r>
              <w:rPr>
                <w:b/>
              </w:rPr>
              <w:t>Name</w:t>
            </w:r>
          </w:p>
        </w:tc>
        <w:tc>
          <w:tcPr>
            <w:tcW w:w="709" w:type="dxa"/>
          </w:tcPr>
          <w:p w:rsidR="00045A92" w:rsidRPr="009F4330" w:rsidRDefault="00045A92" w:rsidP="00ED6E2A">
            <w:pPr>
              <w:spacing w:after="0" w:line="240" w:lineRule="auto"/>
              <w:jc w:val="center"/>
              <w:rPr>
                <w:b/>
              </w:rPr>
            </w:pPr>
            <w:r w:rsidRPr="009F4330">
              <w:rPr>
                <w:b/>
              </w:rPr>
              <w:t>Level</w:t>
            </w:r>
          </w:p>
        </w:tc>
        <w:tc>
          <w:tcPr>
            <w:tcW w:w="992" w:type="dxa"/>
          </w:tcPr>
          <w:p w:rsidR="00045A92" w:rsidRPr="009F4330" w:rsidRDefault="00045A92" w:rsidP="00ED6E2A">
            <w:pPr>
              <w:spacing w:after="0" w:line="240" w:lineRule="auto"/>
              <w:jc w:val="center"/>
              <w:rPr>
                <w:b/>
              </w:rPr>
            </w:pPr>
            <w:r w:rsidRPr="009F4330">
              <w:rPr>
                <w:b/>
              </w:rPr>
              <w:t>DP Cost</w:t>
            </w:r>
          </w:p>
        </w:tc>
        <w:tc>
          <w:tcPr>
            <w:tcW w:w="4338" w:type="dxa"/>
          </w:tcPr>
          <w:p w:rsidR="00045A92" w:rsidRPr="009F4330" w:rsidRDefault="00045A92" w:rsidP="00ED6E2A">
            <w:pPr>
              <w:spacing w:after="0" w:line="240" w:lineRule="auto"/>
              <w:jc w:val="center"/>
              <w:rPr>
                <w:b/>
              </w:rPr>
            </w:pPr>
            <w:r w:rsidRPr="009F4330">
              <w:rPr>
                <w:b/>
              </w:rPr>
              <w:t>Description</w:t>
            </w:r>
          </w:p>
        </w:tc>
      </w:tr>
      <w:tr w:rsidR="00045A92" w:rsidRPr="009F4330" w:rsidTr="0013512C">
        <w:tc>
          <w:tcPr>
            <w:tcW w:w="4394" w:type="dxa"/>
            <w:vAlign w:val="center"/>
          </w:tcPr>
          <w:p w:rsidR="00045A92" w:rsidRPr="009F4330" w:rsidRDefault="00045A92" w:rsidP="0013512C">
            <w:pPr>
              <w:spacing w:after="0" w:line="240" w:lineRule="auto"/>
              <w:jc w:val="left"/>
            </w:pPr>
            <w:r>
              <w:t>Apprentice Sorcerer</w:t>
            </w:r>
          </w:p>
        </w:tc>
        <w:tc>
          <w:tcPr>
            <w:tcW w:w="709" w:type="dxa"/>
            <w:vAlign w:val="center"/>
          </w:tcPr>
          <w:p w:rsidR="00045A92" w:rsidRPr="009F4330" w:rsidRDefault="00045A92" w:rsidP="0013512C">
            <w:pPr>
              <w:spacing w:after="0" w:line="240" w:lineRule="auto"/>
              <w:jc w:val="center"/>
            </w:pPr>
            <w:r>
              <w:t>7</w:t>
            </w:r>
          </w:p>
        </w:tc>
        <w:tc>
          <w:tcPr>
            <w:tcW w:w="992" w:type="dxa"/>
            <w:vAlign w:val="center"/>
          </w:tcPr>
          <w:p w:rsidR="00045A92" w:rsidRPr="009F4330" w:rsidRDefault="00045A92" w:rsidP="0013512C">
            <w:pPr>
              <w:spacing w:after="0" w:line="240" w:lineRule="auto"/>
              <w:jc w:val="center"/>
            </w:pPr>
            <w:r>
              <w:t>30</w:t>
            </w:r>
          </w:p>
        </w:tc>
        <w:tc>
          <w:tcPr>
            <w:tcW w:w="4338" w:type="dxa"/>
          </w:tcPr>
          <w:p w:rsidR="00045A92" w:rsidRPr="009F4330" w:rsidRDefault="00045A92" w:rsidP="00784D90">
            <w:pPr>
              <w:spacing w:after="0" w:line="240" w:lineRule="auto"/>
              <w:jc w:val="left"/>
            </w:pPr>
            <w:r>
              <w:t>You can learn up to IN/3 Arcane spells with a maximum Power of 17 or less</w:t>
            </w:r>
          </w:p>
        </w:tc>
      </w:tr>
      <w:tr w:rsidR="00045A92" w:rsidRPr="009F4330" w:rsidTr="0013512C">
        <w:tc>
          <w:tcPr>
            <w:tcW w:w="4394" w:type="dxa"/>
            <w:vAlign w:val="center"/>
          </w:tcPr>
          <w:p w:rsidR="00045A92" w:rsidRDefault="00045A92" w:rsidP="0013512C">
            <w:pPr>
              <w:spacing w:after="0" w:line="240" w:lineRule="auto"/>
              <w:jc w:val="left"/>
            </w:pPr>
            <w:r>
              <w:t>Sorcerer</w:t>
            </w:r>
          </w:p>
        </w:tc>
        <w:tc>
          <w:tcPr>
            <w:tcW w:w="709" w:type="dxa"/>
            <w:vAlign w:val="center"/>
          </w:tcPr>
          <w:p w:rsidR="00045A92" w:rsidRDefault="00045A92" w:rsidP="0013512C">
            <w:pPr>
              <w:spacing w:after="0" w:line="240" w:lineRule="auto"/>
              <w:jc w:val="center"/>
            </w:pPr>
            <w:r>
              <w:t>9</w:t>
            </w:r>
          </w:p>
        </w:tc>
        <w:tc>
          <w:tcPr>
            <w:tcW w:w="992" w:type="dxa"/>
            <w:vAlign w:val="center"/>
          </w:tcPr>
          <w:p w:rsidR="00045A92" w:rsidRPr="009F4330" w:rsidRDefault="00045A92" w:rsidP="0013512C">
            <w:pPr>
              <w:spacing w:after="0" w:line="240" w:lineRule="auto"/>
              <w:jc w:val="center"/>
            </w:pPr>
            <w:r>
              <w:t>30</w:t>
            </w:r>
          </w:p>
        </w:tc>
        <w:tc>
          <w:tcPr>
            <w:tcW w:w="4338" w:type="dxa"/>
          </w:tcPr>
          <w:p w:rsidR="00045A92" w:rsidRDefault="00045A92" w:rsidP="00784D90">
            <w:pPr>
              <w:spacing w:after="0" w:line="240" w:lineRule="auto"/>
              <w:jc w:val="left"/>
            </w:pPr>
            <w:r>
              <w:t>You can learn up to IN/2 Arcane spells with a maximum Power of 19 or less</w:t>
            </w:r>
          </w:p>
        </w:tc>
      </w:tr>
      <w:tr w:rsidR="00045A92" w:rsidRPr="009F4330" w:rsidTr="0013512C">
        <w:tc>
          <w:tcPr>
            <w:tcW w:w="4394" w:type="dxa"/>
            <w:vAlign w:val="center"/>
          </w:tcPr>
          <w:p w:rsidR="00045A92" w:rsidRDefault="00045A92" w:rsidP="000B52B3">
            <w:pPr>
              <w:spacing w:after="0" w:line="240" w:lineRule="auto"/>
              <w:jc w:val="left"/>
            </w:pPr>
            <w:r>
              <w:t>Master Sorcerer</w:t>
            </w:r>
          </w:p>
        </w:tc>
        <w:tc>
          <w:tcPr>
            <w:tcW w:w="709" w:type="dxa"/>
            <w:vAlign w:val="center"/>
          </w:tcPr>
          <w:p w:rsidR="00045A92" w:rsidRDefault="00045A92" w:rsidP="0013512C">
            <w:pPr>
              <w:spacing w:after="0" w:line="240" w:lineRule="auto"/>
              <w:jc w:val="center"/>
            </w:pPr>
            <w:r>
              <w:t>12</w:t>
            </w:r>
          </w:p>
        </w:tc>
        <w:tc>
          <w:tcPr>
            <w:tcW w:w="992" w:type="dxa"/>
            <w:vAlign w:val="center"/>
          </w:tcPr>
          <w:p w:rsidR="00045A92" w:rsidRDefault="00045A92" w:rsidP="0013512C">
            <w:pPr>
              <w:spacing w:after="0" w:line="240" w:lineRule="auto"/>
              <w:jc w:val="center"/>
            </w:pPr>
            <w:r>
              <w:t>40</w:t>
            </w:r>
          </w:p>
        </w:tc>
        <w:tc>
          <w:tcPr>
            <w:tcW w:w="4338" w:type="dxa"/>
          </w:tcPr>
          <w:p w:rsidR="00045A92" w:rsidRDefault="00045A92" w:rsidP="00784D90">
            <w:pPr>
              <w:spacing w:after="0" w:line="240" w:lineRule="auto"/>
              <w:jc w:val="left"/>
            </w:pPr>
            <w:r>
              <w:t>You can learn up to INx0.6 Arcane spells with a maximum Power of 21 or less</w:t>
            </w:r>
          </w:p>
        </w:tc>
      </w:tr>
      <w:tr w:rsidR="00045A92" w:rsidRPr="009F4330" w:rsidTr="0013512C">
        <w:tc>
          <w:tcPr>
            <w:tcW w:w="4394" w:type="dxa"/>
            <w:vAlign w:val="center"/>
          </w:tcPr>
          <w:p w:rsidR="00045A92" w:rsidRDefault="00045A92" w:rsidP="000B52B3">
            <w:pPr>
              <w:spacing w:after="0" w:line="240" w:lineRule="auto"/>
              <w:jc w:val="left"/>
            </w:pPr>
            <w:r>
              <w:t>Lord Sorcerer</w:t>
            </w:r>
          </w:p>
        </w:tc>
        <w:tc>
          <w:tcPr>
            <w:tcW w:w="709" w:type="dxa"/>
            <w:vAlign w:val="center"/>
          </w:tcPr>
          <w:p w:rsidR="00045A92" w:rsidRDefault="00045A92" w:rsidP="0013512C">
            <w:pPr>
              <w:spacing w:after="0" w:line="240" w:lineRule="auto"/>
              <w:jc w:val="center"/>
            </w:pPr>
            <w:r>
              <w:t>14</w:t>
            </w:r>
          </w:p>
        </w:tc>
        <w:tc>
          <w:tcPr>
            <w:tcW w:w="992" w:type="dxa"/>
            <w:vAlign w:val="center"/>
          </w:tcPr>
          <w:p w:rsidR="00045A92" w:rsidRDefault="00045A92" w:rsidP="0013512C">
            <w:pPr>
              <w:spacing w:after="0" w:line="240" w:lineRule="auto"/>
              <w:jc w:val="center"/>
            </w:pPr>
            <w:r>
              <w:t>40</w:t>
            </w:r>
          </w:p>
        </w:tc>
        <w:tc>
          <w:tcPr>
            <w:tcW w:w="4338" w:type="dxa"/>
          </w:tcPr>
          <w:p w:rsidR="00045A92" w:rsidRDefault="00045A92" w:rsidP="00784D90">
            <w:pPr>
              <w:spacing w:after="0" w:line="240" w:lineRule="auto"/>
              <w:jc w:val="left"/>
            </w:pPr>
            <w:r>
              <w:t>You can learn up to INx0.8 Arcane spells with a maximum Power of 22 or less</w:t>
            </w:r>
          </w:p>
        </w:tc>
      </w:tr>
      <w:tr w:rsidR="00045A92" w:rsidRPr="009F4330" w:rsidTr="0013512C">
        <w:tc>
          <w:tcPr>
            <w:tcW w:w="4394" w:type="dxa"/>
            <w:vAlign w:val="center"/>
          </w:tcPr>
          <w:p w:rsidR="00045A92" w:rsidRDefault="00045A92" w:rsidP="0013512C">
            <w:pPr>
              <w:spacing w:after="0" w:line="240" w:lineRule="auto"/>
              <w:jc w:val="left"/>
            </w:pPr>
            <w:r>
              <w:t>Supreme Sorcerer</w:t>
            </w:r>
          </w:p>
        </w:tc>
        <w:tc>
          <w:tcPr>
            <w:tcW w:w="709" w:type="dxa"/>
            <w:vAlign w:val="center"/>
          </w:tcPr>
          <w:p w:rsidR="00045A92" w:rsidRDefault="00045A92" w:rsidP="0013512C">
            <w:pPr>
              <w:spacing w:after="0" w:line="240" w:lineRule="auto"/>
              <w:jc w:val="center"/>
            </w:pPr>
            <w:r>
              <w:t>16</w:t>
            </w:r>
          </w:p>
        </w:tc>
        <w:tc>
          <w:tcPr>
            <w:tcW w:w="992" w:type="dxa"/>
            <w:vAlign w:val="center"/>
          </w:tcPr>
          <w:p w:rsidR="00045A92" w:rsidRDefault="00045A92" w:rsidP="0013512C">
            <w:pPr>
              <w:spacing w:after="0" w:line="240" w:lineRule="auto"/>
              <w:jc w:val="center"/>
            </w:pPr>
            <w:r>
              <w:t>50</w:t>
            </w:r>
          </w:p>
        </w:tc>
        <w:tc>
          <w:tcPr>
            <w:tcW w:w="4338" w:type="dxa"/>
          </w:tcPr>
          <w:p w:rsidR="00045A92" w:rsidRDefault="00045A92" w:rsidP="00784D90">
            <w:pPr>
              <w:spacing w:after="0" w:line="240" w:lineRule="auto"/>
              <w:jc w:val="left"/>
            </w:pPr>
            <w:r>
              <w:t>You can learn up to IN Arcane spells with a maximum Power of 24 or less</w:t>
            </w:r>
          </w:p>
        </w:tc>
      </w:tr>
      <w:tr w:rsidR="00045A92" w:rsidRPr="009F4330" w:rsidTr="0013512C">
        <w:tc>
          <w:tcPr>
            <w:tcW w:w="4394" w:type="dxa"/>
            <w:vAlign w:val="center"/>
          </w:tcPr>
          <w:p w:rsidR="00045A92" w:rsidRDefault="00045A92" w:rsidP="0013512C">
            <w:pPr>
              <w:spacing w:after="0" w:line="240" w:lineRule="auto"/>
              <w:jc w:val="left"/>
            </w:pPr>
            <w:r>
              <w:t>Legendary Sorcerer</w:t>
            </w:r>
          </w:p>
        </w:tc>
        <w:tc>
          <w:tcPr>
            <w:tcW w:w="709" w:type="dxa"/>
            <w:vAlign w:val="center"/>
          </w:tcPr>
          <w:p w:rsidR="00045A92" w:rsidRDefault="00045A92" w:rsidP="0013512C">
            <w:pPr>
              <w:spacing w:after="0" w:line="240" w:lineRule="auto"/>
              <w:jc w:val="center"/>
            </w:pPr>
            <w:r>
              <w:t>18</w:t>
            </w:r>
          </w:p>
        </w:tc>
        <w:tc>
          <w:tcPr>
            <w:tcW w:w="992" w:type="dxa"/>
            <w:vAlign w:val="center"/>
          </w:tcPr>
          <w:p w:rsidR="00045A92" w:rsidRDefault="00045A92" w:rsidP="0013512C">
            <w:pPr>
              <w:spacing w:after="0" w:line="240" w:lineRule="auto"/>
              <w:jc w:val="center"/>
            </w:pPr>
            <w:r>
              <w:t>80</w:t>
            </w:r>
          </w:p>
        </w:tc>
        <w:tc>
          <w:tcPr>
            <w:tcW w:w="4338" w:type="dxa"/>
          </w:tcPr>
          <w:p w:rsidR="00045A92" w:rsidRDefault="00045A92" w:rsidP="00784D90">
            <w:pPr>
              <w:spacing w:after="0" w:line="240" w:lineRule="auto"/>
              <w:jc w:val="left"/>
            </w:pPr>
            <w:r>
              <w:t>You can learn up to IN Arcane spells of any Power</w:t>
            </w:r>
          </w:p>
        </w:tc>
      </w:tr>
    </w:tbl>
    <w:p w:rsidR="00045A92" w:rsidRDefault="00045A92" w:rsidP="00784D90">
      <w:pPr>
        <w:pStyle w:val="ListParagraph"/>
        <w:ind w:left="0"/>
        <w:jc w:val="center"/>
      </w:pPr>
    </w:p>
    <w:p w:rsidR="00045A92" w:rsidRDefault="00045A92">
      <w:pPr>
        <w:spacing w:after="0" w:line="240" w:lineRule="auto"/>
        <w:jc w:val="left"/>
        <w:rPr>
          <w:rFonts w:ascii="Cambria" w:hAnsi="Cambria" w:cs="Times New Roman"/>
          <w:b/>
          <w:bCs/>
          <w:color w:val="4F81BD"/>
          <w:sz w:val="20"/>
          <w:szCs w:val="20"/>
          <w:lang w:val="en-GB" w:eastAsia="ja-JP"/>
        </w:rPr>
      </w:pPr>
      <w:r>
        <w:rPr>
          <w:lang w:val="en-GB"/>
        </w:rPr>
        <w:br w:type="page"/>
      </w:r>
    </w:p>
    <w:p w:rsidR="00045A92" w:rsidRDefault="00045A92" w:rsidP="00784D90">
      <w:pPr>
        <w:pStyle w:val="Heading3"/>
        <w:jc w:val="left"/>
        <w:rPr>
          <w:lang w:val="en-GB"/>
        </w:rPr>
      </w:pPr>
      <w:r>
        <w:rPr>
          <w:lang w:val="en-GB"/>
        </w:rPr>
        <w:t>Wizard</w:t>
      </w:r>
    </w:p>
    <w:p w:rsidR="00045A92" w:rsidRDefault="00045A92" w:rsidP="00BC18DE">
      <w:pPr>
        <w:spacing w:after="0"/>
      </w:pPr>
      <w:r>
        <w:t xml:space="preserve">Prerequisites: </w:t>
      </w:r>
      <w:r>
        <w:tab/>
      </w:r>
      <w:r>
        <w:tab/>
      </w:r>
      <w:r w:rsidRPr="009C5EC6">
        <w:rPr>
          <w:i/>
        </w:rPr>
        <w:t>Magician of the Third Order</w:t>
      </w:r>
    </w:p>
    <w:p w:rsidR="00045A92" w:rsidRPr="00BC18DE" w:rsidRDefault="00045A92" w:rsidP="00BC18DE">
      <w:pPr>
        <w:rPr>
          <w:lang w:val="en-GB" w:eastAsia="ja-JP"/>
        </w:rPr>
      </w:pPr>
      <w:r>
        <w:t xml:space="preserve">Incompatible with: </w:t>
      </w:r>
      <w:r>
        <w:tab/>
      </w:r>
      <w:r w:rsidRPr="009C5EC6">
        <w:rPr>
          <w:i/>
        </w:rPr>
        <w:t>Sorcerer</w:t>
      </w:r>
      <w:r>
        <w:rPr>
          <w:i/>
        </w:rPr>
        <w:t>, Hierophant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4"/>
        <w:gridCol w:w="709"/>
        <w:gridCol w:w="992"/>
        <w:gridCol w:w="4338"/>
      </w:tblGrid>
      <w:tr w:rsidR="00045A92" w:rsidRPr="009F4330" w:rsidTr="00ED6E2A">
        <w:tc>
          <w:tcPr>
            <w:tcW w:w="4394" w:type="dxa"/>
          </w:tcPr>
          <w:p w:rsidR="00045A92" w:rsidRPr="009F4330" w:rsidRDefault="00045A92" w:rsidP="00ED6E2A">
            <w:pPr>
              <w:spacing w:after="0" w:line="240" w:lineRule="auto"/>
              <w:jc w:val="center"/>
              <w:rPr>
                <w:b/>
              </w:rPr>
            </w:pPr>
            <w:r>
              <w:rPr>
                <w:b/>
              </w:rPr>
              <w:t>Name</w:t>
            </w:r>
          </w:p>
        </w:tc>
        <w:tc>
          <w:tcPr>
            <w:tcW w:w="709" w:type="dxa"/>
          </w:tcPr>
          <w:p w:rsidR="00045A92" w:rsidRPr="009F4330" w:rsidRDefault="00045A92" w:rsidP="00ED6E2A">
            <w:pPr>
              <w:spacing w:after="0" w:line="240" w:lineRule="auto"/>
              <w:jc w:val="center"/>
              <w:rPr>
                <w:b/>
              </w:rPr>
            </w:pPr>
            <w:r w:rsidRPr="009F4330">
              <w:rPr>
                <w:b/>
              </w:rPr>
              <w:t>Level</w:t>
            </w:r>
          </w:p>
        </w:tc>
        <w:tc>
          <w:tcPr>
            <w:tcW w:w="992" w:type="dxa"/>
          </w:tcPr>
          <w:p w:rsidR="00045A92" w:rsidRPr="009F4330" w:rsidRDefault="00045A92" w:rsidP="00ED6E2A">
            <w:pPr>
              <w:spacing w:after="0" w:line="240" w:lineRule="auto"/>
              <w:jc w:val="center"/>
              <w:rPr>
                <w:b/>
              </w:rPr>
            </w:pPr>
            <w:r w:rsidRPr="009F4330">
              <w:rPr>
                <w:b/>
              </w:rPr>
              <w:t>DP Cost</w:t>
            </w:r>
          </w:p>
        </w:tc>
        <w:tc>
          <w:tcPr>
            <w:tcW w:w="4338" w:type="dxa"/>
          </w:tcPr>
          <w:p w:rsidR="00045A92" w:rsidRPr="009F4330" w:rsidRDefault="00045A92" w:rsidP="00ED6E2A">
            <w:pPr>
              <w:spacing w:after="0" w:line="240" w:lineRule="auto"/>
              <w:jc w:val="center"/>
              <w:rPr>
                <w:b/>
              </w:rPr>
            </w:pPr>
            <w:r w:rsidRPr="009F4330">
              <w:rPr>
                <w:b/>
              </w:rPr>
              <w:t>Description</w:t>
            </w:r>
          </w:p>
        </w:tc>
      </w:tr>
      <w:tr w:rsidR="00045A92" w:rsidRPr="009F4330" w:rsidTr="0013512C">
        <w:tc>
          <w:tcPr>
            <w:tcW w:w="4394" w:type="dxa"/>
            <w:vAlign w:val="center"/>
          </w:tcPr>
          <w:p w:rsidR="00045A92" w:rsidRPr="009F4330" w:rsidRDefault="00045A92" w:rsidP="0013512C">
            <w:pPr>
              <w:spacing w:after="0" w:line="240" w:lineRule="auto"/>
              <w:jc w:val="left"/>
            </w:pPr>
            <w:r>
              <w:t>Apprentice Wizard</w:t>
            </w:r>
          </w:p>
        </w:tc>
        <w:tc>
          <w:tcPr>
            <w:tcW w:w="709" w:type="dxa"/>
            <w:vAlign w:val="center"/>
          </w:tcPr>
          <w:p w:rsidR="00045A92" w:rsidRPr="009F4330" w:rsidRDefault="00045A92" w:rsidP="0013512C">
            <w:pPr>
              <w:spacing w:after="0" w:line="240" w:lineRule="auto"/>
              <w:jc w:val="center"/>
            </w:pPr>
            <w:r>
              <w:t>8</w:t>
            </w:r>
          </w:p>
        </w:tc>
        <w:tc>
          <w:tcPr>
            <w:tcW w:w="992" w:type="dxa"/>
            <w:vAlign w:val="center"/>
          </w:tcPr>
          <w:p w:rsidR="00045A92" w:rsidRPr="009F4330" w:rsidRDefault="00045A92" w:rsidP="0013512C">
            <w:pPr>
              <w:spacing w:after="0" w:line="240" w:lineRule="auto"/>
              <w:jc w:val="center"/>
            </w:pPr>
            <w:r>
              <w:t>40</w:t>
            </w:r>
          </w:p>
        </w:tc>
        <w:tc>
          <w:tcPr>
            <w:tcW w:w="4338" w:type="dxa"/>
          </w:tcPr>
          <w:p w:rsidR="00045A92" w:rsidRDefault="00045A92" w:rsidP="00BC18DE">
            <w:pPr>
              <w:spacing w:after="0" w:line="240" w:lineRule="auto"/>
              <w:jc w:val="left"/>
            </w:pPr>
            <w:r>
              <w:t>You can learn up to IN/3 Arcane spells of any Power. When you fail a spell casting maneuver, add the Power of the spell you were casting to your Spell Failure roll.</w:t>
            </w:r>
          </w:p>
          <w:p w:rsidR="00045A92" w:rsidRPr="009F4330" w:rsidRDefault="00045A92" w:rsidP="00BC18DE">
            <w:pPr>
              <w:spacing w:after="0" w:line="240" w:lineRule="auto"/>
              <w:jc w:val="left"/>
            </w:pPr>
            <w:r>
              <w:t>Additionally, whenever you roll doubles on a spell casting maneuver, you’ll be affected by an Arcane Surge.</w:t>
            </w:r>
          </w:p>
        </w:tc>
      </w:tr>
      <w:tr w:rsidR="00045A92" w:rsidRPr="009F4330" w:rsidTr="0013512C">
        <w:tc>
          <w:tcPr>
            <w:tcW w:w="4394" w:type="dxa"/>
            <w:vAlign w:val="center"/>
          </w:tcPr>
          <w:p w:rsidR="00045A92" w:rsidRDefault="00045A92" w:rsidP="0013512C">
            <w:pPr>
              <w:spacing w:after="0" w:line="240" w:lineRule="auto"/>
              <w:jc w:val="left"/>
            </w:pPr>
            <w:r>
              <w:t>WIzard</w:t>
            </w:r>
          </w:p>
        </w:tc>
        <w:tc>
          <w:tcPr>
            <w:tcW w:w="709" w:type="dxa"/>
            <w:vAlign w:val="center"/>
          </w:tcPr>
          <w:p w:rsidR="00045A92" w:rsidRDefault="00045A92" w:rsidP="0013512C">
            <w:pPr>
              <w:spacing w:after="0" w:line="240" w:lineRule="auto"/>
              <w:jc w:val="center"/>
            </w:pPr>
            <w:r>
              <w:t>10</w:t>
            </w:r>
          </w:p>
        </w:tc>
        <w:tc>
          <w:tcPr>
            <w:tcW w:w="992" w:type="dxa"/>
            <w:vAlign w:val="center"/>
          </w:tcPr>
          <w:p w:rsidR="00045A92" w:rsidRDefault="00045A92" w:rsidP="0013512C">
            <w:pPr>
              <w:spacing w:after="0" w:line="240" w:lineRule="auto"/>
              <w:jc w:val="center"/>
            </w:pPr>
            <w:r>
              <w:t>40</w:t>
            </w:r>
          </w:p>
        </w:tc>
        <w:tc>
          <w:tcPr>
            <w:tcW w:w="4338" w:type="dxa"/>
          </w:tcPr>
          <w:p w:rsidR="00045A92" w:rsidRDefault="00045A92" w:rsidP="001C06D9">
            <w:pPr>
              <w:spacing w:after="0" w:line="240" w:lineRule="auto"/>
              <w:jc w:val="left"/>
            </w:pPr>
            <w:r>
              <w:t>You can learn up to IN/2 Arcane spells of any Power. When you fail a spell casting maneuver, add the Power of the spell you were casting to your Spell Failure roll.</w:t>
            </w:r>
          </w:p>
          <w:p w:rsidR="00045A92" w:rsidRDefault="00045A92" w:rsidP="001C06D9">
            <w:pPr>
              <w:spacing w:after="0" w:line="240" w:lineRule="auto"/>
              <w:jc w:val="left"/>
            </w:pPr>
            <w:r>
              <w:t>Additionally, whenever you roll doubles on a spell casting maneuver, you’ll be affected by an Arcane Surge.</w:t>
            </w:r>
          </w:p>
        </w:tc>
      </w:tr>
      <w:tr w:rsidR="00045A92" w:rsidRPr="009F4330" w:rsidTr="0013512C">
        <w:tc>
          <w:tcPr>
            <w:tcW w:w="4394" w:type="dxa"/>
            <w:vAlign w:val="center"/>
          </w:tcPr>
          <w:p w:rsidR="00045A92" w:rsidRDefault="00045A92" w:rsidP="0013512C">
            <w:pPr>
              <w:spacing w:after="0" w:line="240" w:lineRule="auto"/>
              <w:jc w:val="left"/>
            </w:pPr>
            <w:r>
              <w:t>Master Wizard</w:t>
            </w:r>
          </w:p>
        </w:tc>
        <w:tc>
          <w:tcPr>
            <w:tcW w:w="709" w:type="dxa"/>
            <w:vAlign w:val="center"/>
          </w:tcPr>
          <w:p w:rsidR="00045A92" w:rsidRDefault="00045A92" w:rsidP="0013512C">
            <w:pPr>
              <w:spacing w:after="0" w:line="240" w:lineRule="auto"/>
              <w:jc w:val="center"/>
            </w:pPr>
            <w:r>
              <w:t>14</w:t>
            </w:r>
          </w:p>
        </w:tc>
        <w:tc>
          <w:tcPr>
            <w:tcW w:w="992" w:type="dxa"/>
            <w:vAlign w:val="center"/>
          </w:tcPr>
          <w:p w:rsidR="00045A92" w:rsidRPr="009F4330" w:rsidRDefault="00045A92" w:rsidP="0013512C">
            <w:pPr>
              <w:spacing w:after="0" w:line="240" w:lineRule="auto"/>
              <w:jc w:val="center"/>
            </w:pPr>
            <w:r>
              <w:t>60</w:t>
            </w:r>
          </w:p>
        </w:tc>
        <w:tc>
          <w:tcPr>
            <w:tcW w:w="4338" w:type="dxa"/>
          </w:tcPr>
          <w:p w:rsidR="00045A92" w:rsidRDefault="00045A92" w:rsidP="001C06D9">
            <w:pPr>
              <w:spacing w:after="0" w:line="240" w:lineRule="auto"/>
              <w:jc w:val="left"/>
            </w:pPr>
            <w:r>
              <w:t>You can learn up to INx0.6 Arcane spells of any Power. When you fail a spell casting maneuver, add the Power of the spell you were casting to your Spell Failure roll.</w:t>
            </w:r>
          </w:p>
          <w:p w:rsidR="00045A92" w:rsidRDefault="00045A92" w:rsidP="001C06D9">
            <w:pPr>
              <w:spacing w:after="0" w:line="240" w:lineRule="auto"/>
              <w:jc w:val="left"/>
            </w:pPr>
            <w:r>
              <w:t>Additionally, whenever you roll doubles on a spell casting maneuver, you’ll be affected by an Arcane Surge.</w:t>
            </w:r>
          </w:p>
        </w:tc>
      </w:tr>
      <w:tr w:rsidR="00045A92" w:rsidRPr="009F4330" w:rsidTr="0013512C">
        <w:tc>
          <w:tcPr>
            <w:tcW w:w="4394" w:type="dxa"/>
            <w:vAlign w:val="center"/>
          </w:tcPr>
          <w:p w:rsidR="00045A92" w:rsidRDefault="00045A92" w:rsidP="0013512C">
            <w:pPr>
              <w:spacing w:after="0" w:line="240" w:lineRule="auto"/>
              <w:jc w:val="left"/>
            </w:pPr>
            <w:r>
              <w:t>Lord Wizard</w:t>
            </w:r>
          </w:p>
        </w:tc>
        <w:tc>
          <w:tcPr>
            <w:tcW w:w="709" w:type="dxa"/>
            <w:vAlign w:val="center"/>
          </w:tcPr>
          <w:p w:rsidR="00045A92" w:rsidRDefault="00045A92" w:rsidP="0013512C">
            <w:pPr>
              <w:spacing w:after="0" w:line="240" w:lineRule="auto"/>
              <w:jc w:val="center"/>
            </w:pPr>
            <w:r>
              <w:t>16</w:t>
            </w:r>
          </w:p>
        </w:tc>
        <w:tc>
          <w:tcPr>
            <w:tcW w:w="992" w:type="dxa"/>
            <w:vAlign w:val="center"/>
          </w:tcPr>
          <w:p w:rsidR="00045A92" w:rsidRDefault="00045A92" w:rsidP="0013512C">
            <w:pPr>
              <w:spacing w:after="0" w:line="240" w:lineRule="auto"/>
              <w:jc w:val="center"/>
            </w:pPr>
            <w:r>
              <w:t>80</w:t>
            </w:r>
          </w:p>
        </w:tc>
        <w:tc>
          <w:tcPr>
            <w:tcW w:w="4338" w:type="dxa"/>
          </w:tcPr>
          <w:p w:rsidR="00045A92" w:rsidRDefault="00045A92" w:rsidP="00D03ADC">
            <w:pPr>
              <w:spacing w:after="0" w:line="240" w:lineRule="auto"/>
              <w:jc w:val="left"/>
            </w:pPr>
            <w:r>
              <w:t>You can learn up to IN spells of any Power. When you fail a spell casting maneuver, add the Power of the spell you were casting to your Spell Failure roll.</w:t>
            </w:r>
          </w:p>
          <w:p w:rsidR="00045A92" w:rsidRDefault="00045A92" w:rsidP="00D03ADC">
            <w:pPr>
              <w:spacing w:after="0" w:line="240" w:lineRule="auto"/>
              <w:jc w:val="left"/>
            </w:pPr>
            <w:r>
              <w:t>Additionally, whenever you roll doubles on a spell casting maneuver, you’ll be affected by an Arcane Surge.</w:t>
            </w:r>
          </w:p>
        </w:tc>
      </w:tr>
      <w:tr w:rsidR="00045A92" w:rsidRPr="009F4330" w:rsidTr="0013512C">
        <w:tc>
          <w:tcPr>
            <w:tcW w:w="4394" w:type="dxa"/>
            <w:vAlign w:val="center"/>
          </w:tcPr>
          <w:p w:rsidR="00045A92" w:rsidRDefault="00045A92" w:rsidP="0013512C">
            <w:pPr>
              <w:spacing w:after="0" w:line="240" w:lineRule="auto"/>
              <w:jc w:val="left"/>
            </w:pPr>
            <w:r>
              <w:t>Supreme Wizard</w:t>
            </w:r>
          </w:p>
        </w:tc>
        <w:tc>
          <w:tcPr>
            <w:tcW w:w="709" w:type="dxa"/>
            <w:vAlign w:val="center"/>
          </w:tcPr>
          <w:p w:rsidR="00045A92" w:rsidRDefault="00045A92" w:rsidP="0013512C">
            <w:pPr>
              <w:spacing w:after="0" w:line="240" w:lineRule="auto"/>
              <w:jc w:val="center"/>
            </w:pPr>
            <w:r>
              <w:t>20</w:t>
            </w:r>
          </w:p>
        </w:tc>
        <w:tc>
          <w:tcPr>
            <w:tcW w:w="992" w:type="dxa"/>
            <w:vAlign w:val="center"/>
          </w:tcPr>
          <w:p w:rsidR="00045A92" w:rsidRDefault="00045A92" w:rsidP="0013512C">
            <w:pPr>
              <w:spacing w:after="0" w:line="240" w:lineRule="auto"/>
              <w:jc w:val="center"/>
            </w:pPr>
            <w:r>
              <w:t>120</w:t>
            </w:r>
          </w:p>
        </w:tc>
        <w:tc>
          <w:tcPr>
            <w:tcW w:w="4338" w:type="dxa"/>
          </w:tcPr>
          <w:p w:rsidR="00045A92" w:rsidRDefault="00045A92" w:rsidP="001C06D9">
            <w:pPr>
              <w:spacing w:after="0" w:line="240" w:lineRule="auto"/>
              <w:jc w:val="left"/>
            </w:pPr>
            <w:r>
              <w:t>You can learn up to INx0.8 spells of any Power.</w:t>
            </w:r>
          </w:p>
          <w:p w:rsidR="00045A92" w:rsidRDefault="00045A92" w:rsidP="001C06D9">
            <w:pPr>
              <w:spacing w:after="0" w:line="240" w:lineRule="auto"/>
              <w:jc w:val="left"/>
            </w:pPr>
            <w:r>
              <w:t>Whenever you roll doubles on a spell casting maneuver, you’ll be affected by an Arcane Surge.</w:t>
            </w:r>
          </w:p>
        </w:tc>
      </w:tr>
    </w:tbl>
    <w:p w:rsidR="00045A92" w:rsidRDefault="00045A92" w:rsidP="00517676">
      <w:pPr>
        <w:pStyle w:val="ListParagraph"/>
        <w:ind w:left="0"/>
      </w:pPr>
    </w:p>
    <w:p w:rsidR="00045A92" w:rsidRDefault="00045A92" w:rsidP="00517676">
      <w:pPr>
        <w:pStyle w:val="ListParagraph"/>
        <w:ind w:left="0"/>
      </w:pPr>
    </w:p>
    <w:p w:rsidR="00045A92" w:rsidRDefault="00045A92">
      <w:pPr>
        <w:spacing w:after="0" w:line="240" w:lineRule="auto"/>
        <w:jc w:val="left"/>
        <w:rPr>
          <w:rFonts w:ascii="Cambria" w:hAnsi="Cambria" w:cs="Times New Roman"/>
          <w:b/>
          <w:bCs/>
          <w:color w:val="4F81BD"/>
          <w:sz w:val="20"/>
          <w:szCs w:val="20"/>
          <w:lang w:val="en-GB" w:eastAsia="ja-JP"/>
        </w:rPr>
      </w:pPr>
      <w:r>
        <w:rPr>
          <w:lang w:val="en-GB"/>
        </w:rPr>
        <w:br w:type="page"/>
      </w:r>
    </w:p>
    <w:p w:rsidR="00045A92" w:rsidRDefault="00045A92" w:rsidP="009C1DEF">
      <w:pPr>
        <w:pStyle w:val="Heading2"/>
        <w:rPr>
          <w:lang w:val="en-GB"/>
        </w:rPr>
      </w:pPr>
      <w:bookmarkStart w:id="10" w:name="_Toc366160913"/>
      <w:r>
        <w:t>Magician Specialties</w:t>
      </w:r>
      <w:bookmarkEnd w:id="10"/>
    </w:p>
    <w:p w:rsidR="00045A92" w:rsidRPr="004153CF" w:rsidRDefault="00045A92" w:rsidP="00D6178E">
      <w:pPr>
        <w:pStyle w:val="Heading3"/>
        <w:rPr>
          <w:lang w:val="en-GB"/>
        </w:rPr>
      </w:pPr>
      <w:r w:rsidRPr="004153CF">
        <w:rPr>
          <w:lang w:val="en-GB"/>
        </w:rPr>
        <w:t>Blood Magic</w:t>
      </w:r>
    </w:p>
    <w:p w:rsidR="00045A92" w:rsidRDefault="00045A92" w:rsidP="009C1DEF">
      <w:pPr>
        <w:spacing w:after="0"/>
      </w:pPr>
      <w:r>
        <w:t xml:space="preserve">Prerequisites: </w:t>
      </w:r>
      <w:r>
        <w:tab/>
      </w:r>
      <w:r>
        <w:tab/>
      </w:r>
      <w:r w:rsidRPr="009C5EC6">
        <w:rPr>
          <w:i/>
        </w:rPr>
        <w:t>Magician of the First Order</w:t>
      </w:r>
    </w:p>
    <w:p w:rsidR="00045A92" w:rsidRPr="00BC18DE" w:rsidRDefault="00045A92" w:rsidP="009C1DEF">
      <w:pPr>
        <w:rPr>
          <w:lang w:val="en-GB" w:eastAsia="ja-JP"/>
        </w:rPr>
      </w:pPr>
      <w:r>
        <w:t xml:space="preserve">Incompatible with: </w:t>
      </w:r>
      <w:r>
        <w:tab/>
      </w:r>
      <w:r w:rsidRPr="009C5EC6">
        <w:rPr>
          <w:i/>
        </w:rPr>
        <w:t>Other Magician Specialties talents</w:t>
      </w:r>
    </w:p>
    <w:p w:rsidR="00045A92" w:rsidRPr="00C331C1" w:rsidRDefault="00045A92" w:rsidP="00C331C1">
      <w:pPr>
        <w:rPr>
          <w:lang w:val="en-GB" w:eastAsia="ja-JP"/>
        </w:rPr>
      </w:pPr>
      <w:r w:rsidRPr="00C331C1">
        <w:rPr>
          <w:lang w:val="en-GB" w:eastAsia="ja-JP"/>
        </w:rPr>
        <w:t>You have learned how to channel the power of blood and suffering to aid your spell casting attempts.</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68"/>
        <w:gridCol w:w="709"/>
        <w:gridCol w:w="1134"/>
        <w:gridCol w:w="6322"/>
      </w:tblGrid>
      <w:tr w:rsidR="00045A92" w:rsidRPr="009F4330" w:rsidTr="00D6178E">
        <w:tc>
          <w:tcPr>
            <w:tcW w:w="2268" w:type="dxa"/>
          </w:tcPr>
          <w:p w:rsidR="00045A92" w:rsidRPr="009F4330" w:rsidRDefault="00045A92" w:rsidP="00E213B3">
            <w:pPr>
              <w:spacing w:after="0" w:line="240" w:lineRule="auto"/>
              <w:jc w:val="center"/>
              <w:rPr>
                <w:b/>
              </w:rPr>
            </w:pPr>
            <w:r>
              <w:rPr>
                <w:b/>
              </w:rPr>
              <w:t>Name</w:t>
            </w:r>
          </w:p>
        </w:tc>
        <w:tc>
          <w:tcPr>
            <w:tcW w:w="709" w:type="dxa"/>
          </w:tcPr>
          <w:p w:rsidR="00045A92" w:rsidRPr="009F4330" w:rsidRDefault="00045A92" w:rsidP="00E213B3">
            <w:pPr>
              <w:spacing w:after="0" w:line="240" w:lineRule="auto"/>
              <w:jc w:val="center"/>
              <w:rPr>
                <w:b/>
              </w:rPr>
            </w:pPr>
            <w:r w:rsidRPr="009F4330">
              <w:rPr>
                <w:b/>
              </w:rPr>
              <w:t>Level</w:t>
            </w:r>
          </w:p>
        </w:tc>
        <w:tc>
          <w:tcPr>
            <w:tcW w:w="1134" w:type="dxa"/>
          </w:tcPr>
          <w:p w:rsidR="00045A92" w:rsidRPr="009F4330" w:rsidRDefault="00045A92" w:rsidP="00E213B3">
            <w:pPr>
              <w:spacing w:after="0" w:line="240" w:lineRule="auto"/>
              <w:jc w:val="center"/>
              <w:rPr>
                <w:b/>
              </w:rPr>
            </w:pPr>
            <w:r w:rsidRPr="009F4330">
              <w:rPr>
                <w:b/>
              </w:rPr>
              <w:t>DP Cost</w:t>
            </w:r>
          </w:p>
        </w:tc>
        <w:tc>
          <w:tcPr>
            <w:tcW w:w="6322" w:type="dxa"/>
          </w:tcPr>
          <w:p w:rsidR="00045A92" w:rsidRPr="009F4330" w:rsidRDefault="00045A92" w:rsidP="00E213B3">
            <w:pPr>
              <w:spacing w:after="0" w:line="240" w:lineRule="auto"/>
              <w:jc w:val="center"/>
              <w:rPr>
                <w:b/>
              </w:rPr>
            </w:pPr>
            <w:r w:rsidRPr="009F4330">
              <w:rPr>
                <w:b/>
              </w:rPr>
              <w:t>Description</w:t>
            </w:r>
          </w:p>
        </w:tc>
      </w:tr>
      <w:tr w:rsidR="00045A92" w:rsidRPr="009F4330" w:rsidTr="0013512C">
        <w:tc>
          <w:tcPr>
            <w:tcW w:w="2268" w:type="dxa"/>
            <w:vAlign w:val="center"/>
          </w:tcPr>
          <w:p w:rsidR="00045A92" w:rsidRPr="009F4330" w:rsidRDefault="00045A92" w:rsidP="0013512C">
            <w:pPr>
              <w:spacing w:after="0" w:line="240" w:lineRule="auto"/>
              <w:jc w:val="left"/>
            </w:pPr>
            <w:r>
              <w:t>Blood-letter</w:t>
            </w:r>
          </w:p>
        </w:tc>
        <w:tc>
          <w:tcPr>
            <w:tcW w:w="709" w:type="dxa"/>
            <w:vAlign w:val="center"/>
          </w:tcPr>
          <w:p w:rsidR="00045A92" w:rsidRPr="009F4330" w:rsidRDefault="00045A92" w:rsidP="0013512C">
            <w:pPr>
              <w:spacing w:after="0" w:line="240" w:lineRule="auto"/>
              <w:jc w:val="center"/>
            </w:pPr>
            <w:r>
              <w:t>3</w:t>
            </w:r>
          </w:p>
        </w:tc>
        <w:tc>
          <w:tcPr>
            <w:tcW w:w="1134" w:type="dxa"/>
            <w:vAlign w:val="center"/>
          </w:tcPr>
          <w:p w:rsidR="00045A92" w:rsidRPr="009F4330" w:rsidRDefault="00045A92" w:rsidP="0013512C">
            <w:pPr>
              <w:spacing w:after="0" w:line="240" w:lineRule="auto"/>
              <w:jc w:val="center"/>
            </w:pPr>
            <w:r>
              <w:t>10</w:t>
            </w:r>
          </w:p>
        </w:tc>
        <w:tc>
          <w:tcPr>
            <w:tcW w:w="6322" w:type="dxa"/>
          </w:tcPr>
          <w:p w:rsidR="00045A92" w:rsidRPr="009F4330" w:rsidRDefault="00045A92" w:rsidP="009C1DEF">
            <w:pPr>
              <w:spacing w:after="0" w:line="240" w:lineRule="auto"/>
            </w:pPr>
            <w:r>
              <w:t>When you cast a spell you may choose to injure yourself with a sharp object to gain a bonus to your spell casting maneuver: for each point of damage you inflict to yourself you gain a +5 bonus to your attempt (note that you must actually roll for the damage you deal to yourself, you cannot choose how many Hit Points you lose).</w:t>
            </w:r>
          </w:p>
        </w:tc>
      </w:tr>
      <w:tr w:rsidR="00045A92" w:rsidRPr="009F4330" w:rsidTr="0013512C">
        <w:tc>
          <w:tcPr>
            <w:tcW w:w="2268" w:type="dxa"/>
            <w:vAlign w:val="center"/>
          </w:tcPr>
          <w:p w:rsidR="00045A92" w:rsidRDefault="00045A92" w:rsidP="0013512C">
            <w:pPr>
              <w:spacing w:after="0" w:line="240" w:lineRule="auto"/>
              <w:jc w:val="left"/>
            </w:pPr>
            <w:r>
              <w:t>Torturer</w:t>
            </w:r>
          </w:p>
        </w:tc>
        <w:tc>
          <w:tcPr>
            <w:tcW w:w="709" w:type="dxa"/>
            <w:vAlign w:val="center"/>
          </w:tcPr>
          <w:p w:rsidR="00045A92" w:rsidRDefault="00045A92" w:rsidP="0013512C">
            <w:pPr>
              <w:spacing w:after="0" w:line="240" w:lineRule="auto"/>
              <w:jc w:val="center"/>
            </w:pPr>
            <w:r>
              <w:t>5</w:t>
            </w:r>
          </w:p>
        </w:tc>
        <w:tc>
          <w:tcPr>
            <w:tcW w:w="1134" w:type="dxa"/>
            <w:vAlign w:val="center"/>
          </w:tcPr>
          <w:p w:rsidR="00045A92" w:rsidRPr="009F4330" w:rsidRDefault="00045A92" w:rsidP="0013512C">
            <w:pPr>
              <w:spacing w:after="0" w:line="240" w:lineRule="auto"/>
              <w:jc w:val="center"/>
            </w:pPr>
            <w:r>
              <w:t>30</w:t>
            </w:r>
          </w:p>
        </w:tc>
        <w:tc>
          <w:tcPr>
            <w:tcW w:w="6322" w:type="dxa"/>
          </w:tcPr>
          <w:p w:rsidR="00045A92" w:rsidRDefault="00045A92" w:rsidP="00D6178E">
            <w:pPr>
              <w:spacing w:after="0" w:line="240" w:lineRule="auto"/>
            </w:pPr>
            <w:r>
              <w:t xml:space="preserve">You can torture others to gain a bonus to you spell casting maneuvers: inflicting a Crippling wound gives you a +10 bonus, while a Destroying wound gives you a +30 bonus.  This bonus last a day, or until you cast your first spell. You can gain up to a +50 bonus to a single spell casting attempt this way. Note that you must ritually torture your victims to gain the bonus, merely hurting them won’t be enough. If you victim dies in the process, the bonus is lost.  </w:t>
            </w:r>
          </w:p>
        </w:tc>
      </w:tr>
    </w:tbl>
    <w:p w:rsidR="00045A92" w:rsidRDefault="00045A92" w:rsidP="00483759">
      <w:pPr>
        <w:pStyle w:val="Heading3"/>
        <w:rPr>
          <w:lang w:val="en-GB"/>
        </w:rPr>
      </w:pPr>
      <w:r>
        <w:rPr>
          <w:lang w:val="en-GB"/>
        </w:rPr>
        <w:t>Compartmentalized Mind</w:t>
      </w:r>
    </w:p>
    <w:p w:rsidR="00045A92" w:rsidRPr="002F4F73" w:rsidRDefault="00045A92" w:rsidP="00483759">
      <w:pPr>
        <w:spacing w:after="0"/>
        <w:rPr>
          <w:lang w:val="en-GB" w:eastAsia="ja-JP"/>
        </w:rPr>
      </w:pPr>
      <w:r>
        <w:t xml:space="preserve">Prerequisites: </w:t>
      </w:r>
      <w:r>
        <w:tab/>
      </w:r>
      <w:r>
        <w:tab/>
        <w:t>None</w:t>
      </w:r>
    </w:p>
    <w:p w:rsidR="00045A92" w:rsidRDefault="00045A92" w:rsidP="00483759">
      <w:r>
        <w:t xml:space="preserve">Incompatible with: </w:t>
      </w:r>
      <w:r>
        <w:tab/>
        <w:t>None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E06621">
        <w:tc>
          <w:tcPr>
            <w:tcW w:w="817" w:type="dxa"/>
          </w:tcPr>
          <w:p w:rsidR="00045A92" w:rsidRPr="009F4330" w:rsidRDefault="00045A92" w:rsidP="00E06621">
            <w:pPr>
              <w:spacing w:after="0" w:line="240" w:lineRule="auto"/>
              <w:rPr>
                <w:b/>
              </w:rPr>
            </w:pPr>
            <w:r w:rsidRPr="009F4330">
              <w:rPr>
                <w:b/>
              </w:rPr>
              <w:t>Level</w:t>
            </w:r>
          </w:p>
        </w:tc>
        <w:tc>
          <w:tcPr>
            <w:tcW w:w="992" w:type="dxa"/>
          </w:tcPr>
          <w:p w:rsidR="00045A92" w:rsidRPr="009F4330" w:rsidRDefault="00045A92" w:rsidP="00E06621">
            <w:pPr>
              <w:spacing w:after="0" w:line="240" w:lineRule="auto"/>
              <w:rPr>
                <w:b/>
              </w:rPr>
            </w:pPr>
            <w:r w:rsidRPr="009F4330">
              <w:rPr>
                <w:b/>
              </w:rPr>
              <w:t>DP Cost</w:t>
            </w:r>
          </w:p>
        </w:tc>
        <w:tc>
          <w:tcPr>
            <w:tcW w:w="8798" w:type="dxa"/>
          </w:tcPr>
          <w:p w:rsidR="00045A92" w:rsidRPr="009F4330" w:rsidRDefault="00045A92" w:rsidP="00E06621">
            <w:pPr>
              <w:spacing w:after="0" w:line="240" w:lineRule="auto"/>
              <w:rPr>
                <w:b/>
              </w:rPr>
            </w:pPr>
            <w:r w:rsidRPr="009F4330">
              <w:rPr>
                <w:b/>
              </w:rPr>
              <w:t>Description</w:t>
            </w:r>
          </w:p>
        </w:tc>
      </w:tr>
      <w:tr w:rsidR="00045A92" w:rsidRPr="009F4330" w:rsidTr="0013512C">
        <w:tc>
          <w:tcPr>
            <w:tcW w:w="817" w:type="dxa"/>
            <w:vAlign w:val="center"/>
          </w:tcPr>
          <w:p w:rsidR="00045A92" w:rsidRPr="009F4330" w:rsidRDefault="00045A92" w:rsidP="0013512C">
            <w:pPr>
              <w:spacing w:after="0" w:line="240" w:lineRule="auto"/>
              <w:jc w:val="center"/>
            </w:pPr>
            <w:r>
              <w:t>10</w:t>
            </w:r>
          </w:p>
        </w:tc>
        <w:tc>
          <w:tcPr>
            <w:tcW w:w="992" w:type="dxa"/>
            <w:vAlign w:val="center"/>
          </w:tcPr>
          <w:p w:rsidR="00045A92" w:rsidRPr="009F4330" w:rsidRDefault="00045A92" w:rsidP="0013512C">
            <w:pPr>
              <w:spacing w:after="0" w:line="240" w:lineRule="auto"/>
              <w:jc w:val="center"/>
            </w:pPr>
            <w:r>
              <w:t>30</w:t>
            </w:r>
          </w:p>
        </w:tc>
        <w:tc>
          <w:tcPr>
            <w:tcW w:w="8798" w:type="dxa"/>
          </w:tcPr>
          <w:p w:rsidR="00045A92" w:rsidRDefault="00045A92" w:rsidP="00483759">
            <w:pPr>
              <w:spacing w:after="0" w:line="240" w:lineRule="auto"/>
            </w:pPr>
            <w:r>
              <w:t>You can perform the Spell Cast Action more than once per round.</w:t>
            </w:r>
          </w:p>
          <w:p w:rsidR="00045A92" w:rsidRPr="009F4330" w:rsidRDefault="00045A92" w:rsidP="00483759">
            <w:pPr>
              <w:spacing w:after="0" w:line="240" w:lineRule="auto"/>
            </w:pPr>
            <w:r>
              <w:t>You must split your Spell Casting total bonus among the Spell Cast Actions you choose to perform in the round.</w:t>
            </w:r>
          </w:p>
        </w:tc>
      </w:tr>
      <w:tr w:rsidR="00045A92" w:rsidRPr="009F4330" w:rsidTr="0013512C">
        <w:tc>
          <w:tcPr>
            <w:tcW w:w="817" w:type="dxa"/>
            <w:vAlign w:val="center"/>
          </w:tcPr>
          <w:p w:rsidR="00045A92" w:rsidRPr="009F4330" w:rsidRDefault="00045A92" w:rsidP="0013512C">
            <w:pPr>
              <w:spacing w:after="0" w:line="240" w:lineRule="auto"/>
              <w:jc w:val="center"/>
            </w:pPr>
            <w:r>
              <w:t>15</w:t>
            </w:r>
          </w:p>
        </w:tc>
        <w:tc>
          <w:tcPr>
            <w:tcW w:w="992" w:type="dxa"/>
            <w:vAlign w:val="center"/>
          </w:tcPr>
          <w:p w:rsidR="00045A92" w:rsidRPr="009F4330" w:rsidRDefault="00045A92" w:rsidP="0013512C">
            <w:pPr>
              <w:spacing w:after="0" w:line="240" w:lineRule="auto"/>
              <w:jc w:val="center"/>
            </w:pPr>
            <w:r>
              <w:t>50</w:t>
            </w:r>
          </w:p>
        </w:tc>
        <w:tc>
          <w:tcPr>
            <w:tcW w:w="8798" w:type="dxa"/>
          </w:tcPr>
          <w:p w:rsidR="00045A92" w:rsidRDefault="00045A92" w:rsidP="00E06621">
            <w:pPr>
              <w:spacing w:after="0" w:line="240" w:lineRule="auto"/>
            </w:pPr>
            <w:r>
              <w:t>You can perform the Spell Cast Action more than once per round.</w:t>
            </w:r>
          </w:p>
          <w:p w:rsidR="00045A92" w:rsidRPr="009F4330" w:rsidRDefault="00045A92" w:rsidP="00483759">
            <w:pPr>
              <w:spacing w:after="0" w:line="240" w:lineRule="auto"/>
            </w:pPr>
            <w:r>
              <w:t>You use your whole Spell Casting total bonus for each Spell Cast Action.</w:t>
            </w:r>
          </w:p>
        </w:tc>
      </w:tr>
    </w:tbl>
    <w:p w:rsidR="00045A92" w:rsidRDefault="00045A92" w:rsidP="00D54630">
      <w:pPr>
        <w:rPr>
          <w:lang w:val="en-GB"/>
        </w:rPr>
      </w:pPr>
    </w:p>
    <w:p w:rsidR="00045A92" w:rsidRDefault="00045A92" w:rsidP="00517676">
      <w:pPr>
        <w:pStyle w:val="ListParagraph"/>
        <w:ind w:left="0"/>
      </w:pPr>
      <w:r>
        <w:t xml:space="preserve"> </w:t>
      </w:r>
    </w:p>
    <w:p w:rsidR="00045A92" w:rsidRDefault="00045A92">
      <w:pPr>
        <w:spacing w:after="0" w:line="240" w:lineRule="auto"/>
        <w:jc w:val="left"/>
        <w:rPr>
          <w:rFonts w:ascii="Cambria" w:hAnsi="Cambria" w:cs="Times New Roman"/>
          <w:b/>
          <w:bCs/>
          <w:color w:val="4F81BD"/>
          <w:sz w:val="20"/>
          <w:szCs w:val="20"/>
          <w:lang w:val="en-GB" w:eastAsia="ja-JP"/>
        </w:rPr>
      </w:pPr>
      <w:r>
        <w:rPr>
          <w:lang w:val="en-GB"/>
        </w:rPr>
        <w:br w:type="page"/>
      </w:r>
    </w:p>
    <w:p w:rsidR="00045A92" w:rsidRDefault="00045A92" w:rsidP="00BC18DE">
      <w:pPr>
        <w:pStyle w:val="Heading2"/>
        <w:jc w:val="left"/>
      </w:pPr>
      <w:bookmarkStart w:id="11" w:name="_Toc366160914"/>
      <w:r>
        <w:t>Path of Corruption</w:t>
      </w:r>
      <w:bookmarkEnd w:id="11"/>
    </w:p>
    <w:p w:rsidR="00045A92" w:rsidRDefault="00850EFA" w:rsidP="00BC18DE">
      <w:pPr>
        <w:rPr>
          <w:lang w:val="en-GB"/>
        </w:rPr>
      </w:pPr>
      <w:r>
        <w:rPr>
          <w:noProof/>
          <w:lang w:val="it-IT" w:eastAsia="ja-JP"/>
        </w:rPr>
        <w:pict>
          <v:shape id="Diagram 3" o:spid="_x0000_i1028" type="#_x0000_t75" style="width:511.5pt;height:101.25pt;visibility:visible" o:gfxdata="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">
            <v:imagedata r:id="rId10" o:title="" cropleft="-11987f" cropright="-12117f"/>
            <o:lock v:ext="edit" aspectratio="f"/>
          </v:shape>
        </w:pict>
      </w:r>
    </w:p>
    <w:p w:rsidR="00045A92" w:rsidRDefault="00045A92" w:rsidP="00400AF9">
      <w:pPr>
        <w:pStyle w:val="Heading3"/>
        <w:rPr>
          <w:lang w:val="en-GB"/>
        </w:rPr>
      </w:pPr>
      <w:r>
        <w:rPr>
          <w:lang w:val="en-GB"/>
        </w:rPr>
        <w:t>Dark Mage</w:t>
      </w:r>
    </w:p>
    <w:p w:rsidR="00045A92" w:rsidRPr="002F4F73" w:rsidRDefault="00045A92" w:rsidP="00AB7E6E">
      <w:pPr>
        <w:spacing w:after="0"/>
        <w:rPr>
          <w:lang w:val="en-GB" w:eastAsia="ja-JP"/>
        </w:rPr>
      </w:pPr>
      <w:r>
        <w:t xml:space="preserve">Prerequisites: </w:t>
      </w:r>
      <w:r>
        <w:tab/>
      </w:r>
      <w:r>
        <w:tab/>
        <w:t>Magician of the First Order</w:t>
      </w:r>
    </w:p>
    <w:p w:rsidR="00045A92" w:rsidRDefault="00045A92" w:rsidP="002F4F73">
      <w:r>
        <w:t xml:space="preserve">Incompatible with: </w:t>
      </w:r>
      <w:r>
        <w:tab/>
        <w:t>None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ED6E2A">
        <w:tc>
          <w:tcPr>
            <w:tcW w:w="817" w:type="dxa"/>
          </w:tcPr>
          <w:p w:rsidR="00045A92" w:rsidRPr="009F4330" w:rsidRDefault="00045A92" w:rsidP="00ED6E2A">
            <w:pPr>
              <w:spacing w:after="0" w:line="240" w:lineRule="auto"/>
              <w:rPr>
                <w:b/>
              </w:rPr>
            </w:pPr>
            <w:r w:rsidRPr="009F4330">
              <w:rPr>
                <w:b/>
              </w:rPr>
              <w:t>Level</w:t>
            </w:r>
          </w:p>
        </w:tc>
        <w:tc>
          <w:tcPr>
            <w:tcW w:w="992" w:type="dxa"/>
          </w:tcPr>
          <w:p w:rsidR="00045A92" w:rsidRPr="009F4330" w:rsidRDefault="00045A92" w:rsidP="00ED6E2A">
            <w:pPr>
              <w:spacing w:after="0" w:line="240" w:lineRule="auto"/>
              <w:rPr>
                <w:b/>
              </w:rPr>
            </w:pPr>
            <w:r w:rsidRPr="009F4330">
              <w:rPr>
                <w:b/>
              </w:rPr>
              <w:t>DP Cost</w:t>
            </w:r>
          </w:p>
        </w:tc>
        <w:tc>
          <w:tcPr>
            <w:tcW w:w="8798" w:type="dxa"/>
          </w:tcPr>
          <w:p w:rsidR="00045A92" w:rsidRPr="009F4330" w:rsidRDefault="00045A92" w:rsidP="00ED6E2A">
            <w:pPr>
              <w:spacing w:after="0" w:line="240" w:lineRule="auto"/>
              <w:rPr>
                <w:b/>
              </w:rPr>
            </w:pPr>
            <w:r w:rsidRPr="009F4330">
              <w:rPr>
                <w:b/>
              </w:rPr>
              <w:t>Description</w:t>
            </w:r>
          </w:p>
        </w:tc>
      </w:tr>
      <w:tr w:rsidR="00045A92" w:rsidRPr="009F4330" w:rsidTr="00ED6E2A">
        <w:tc>
          <w:tcPr>
            <w:tcW w:w="817" w:type="dxa"/>
          </w:tcPr>
          <w:p w:rsidR="00045A92" w:rsidRPr="009F4330" w:rsidRDefault="00045A92" w:rsidP="00ED6E2A">
            <w:pPr>
              <w:spacing w:after="0" w:line="240" w:lineRule="auto"/>
            </w:pPr>
            <w:r>
              <w:t>2</w:t>
            </w:r>
          </w:p>
        </w:tc>
        <w:tc>
          <w:tcPr>
            <w:tcW w:w="992" w:type="dxa"/>
          </w:tcPr>
          <w:p w:rsidR="00045A92" w:rsidRPr="009F4330" w:rsidRDefault="00045A92" w:rsidP="00ED6E2A">
            <w:pPr>
              <w:spacing w:after="0" w:line="240" w:lineRule="auto"/>
            </w:pPr>
            <w:r>
              <w:t>10</w:t>
            </w:r>
          </w:p>
        </w:tc>
        <w:tc>
          <w:tcPr>
            <w:tcW w:w="8798" w:type="dxa"/>
          </w:tcPr>
          <w:p w:rsidR="00045A92" w:rsidRPr="009F4330" w:rsidRDefault="00045A92" w:rsidP="00AB7E6E">
            <w:pPr>
              <w:spacing w:after="0" w:line="240" w:lineRule="auto"/>
            </w:pPr>
            <w:r>
              <w:t xml:space="preserve">You can use Dark Power Points to cast spells. When concentrating, you can choose to raise your Dark Power Points instead of you PPs. </w:t>
            </w:r>
          </w:p>
        </w:tc>
      </w:tr>
    </w:tbl>
    <w:p w:rsidR="00045A92" w:rsidRDefault="00045A92" w:rsidP="00400AF9">
      <w:pPr>
        <w:pStyle w:val="Heading3"/>
        <w:rPr>
          <w:lang w:val="en-GB"/>
        </w:rPr>
      </w:pPr>
      <w:r w:rsidRPr="00C331C1">
        <w:rPr>
          <w:lang w:val="en-GB"/>
        </w:rPr>
        <w:t>Dark Rage</w:t>
      </w:r>
    </w:p>
    <w:p w:rsidR="00045A92" w:rsidRDefault="00045A92" w:rsidP="00BC18DE">
      <w:pPr>
        <w:spacing w:after="0"/>
      </w:pPr>
      <w:r>
        <w:t xml:space="preserve">Prerequisites: </w:t>
      </w:r>
      <w:r>
        <w:tab/>
      </w:r>
      <w:r>
        <w:tab/>
        <w:t>Dark Mage</w:t>
      </w:r>
    </w:p>
    <w:p w:rsidR="00045A92" w:rsidRPr="00BC18DE" w:rsidRDefault="00045A92" w:rsidP="00BC18DE">
      <w:pPr>
        <w:rPr>
          <w:lang w:val="en-GB" w:eastAsia="ja-JP"/>
        </w:rPr>
      </w:pPr>
      <w:r>
        <w:t xml:space="preserve">Incompatible with: </w:t>
      </w:r>
      <w:r>
        <w:tab/>
        <w:t>None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F53459">
        <w:tc>
          <w:tcPr>
            <w:tcW w:w="817" w:type="dxa"/>
          </w:tcPr>
          <w:p w:rsidR="00045A92" w:rsidRPr="009F4330" w:rsidRDefault="00045A92" w:rsidP="00F53459">
            <w:pPr>
              <w:spacing w:after="0" w:line="240" w:lineRule="auto"/>
              <w:rPr>
                <w:b/>
              </w:rPr>
            </w:pPr>
            <w:r w:rsidRPr="009F4330">
              <w:rPr>
                <w:b/>
              </w:rPr>
              <w:t>Level</w:t>
            </w:r>
          </w:p>
        </w:tc>
        <w:tc>
          <w:tcPr>
            <w:tcW w:w="992" w:type="dxa"/>
          </w:tcPr>
          <w:p w:rsidR="00045A92" w:rsidRPr="009F4330" w:rsidRDefault="00045A92" w:rsidP="00F53459">
            <w:pPr>
              <w:spacing w:after="0" w:line="240" w:lineRule="auto"/>
              <w:rPr>
                <w:b/>
              </w:rPr>
            </w:pPr>
            <w:r w:rsidRPr="009F4330">
              <w:rPr>
                <w:b/>
              </w:rPr>
              <w:t>DP Cost</w:t>
            </w:r>
          </w:p>
        </w:tc>
        <w:tc>
          <w:tcPr>
            <w:tcW w:w="8798" w:type="dxa"/>
          </w:tcPr>
          <w:p w:rsidR="00045A92" w:rsidRPr="009F4330" w:rsidRDefault="00045A92" w:rsidP="00F53459">
            <w:pPr>
              <w:spacing w:after="0" w:line="240" w:lineRule="auto"/>
              <w:rPr>
                <w:b/>
              </w:rPr>
            </w:pPr>
            <w:r w:rsidRPr="009F4330">
              <w:rPr>
                <w:b/>
              </w:rPr>
              <w:t>Description</w:t>
            </w:r>
          </w:p>
        </w:tc>
      </w:tr>
      <w:tr w:rsidR="00045A92" w:rsidRPr="009F4330" w:rsidTr="00F53459">
        <w:tc>
          <w:tcPr>
            <w:tcW w:w="817" w:type="dxa"/>
          </w:tcPr>
          <w:p w:rsidR="00045A92" w:rsidRPr="009F4330" w:rsidRDefault="00045A92" w:rsidP="00F53459">
            <w:pPr>
              <w:spacing w:after="0" w:line="240" w:lineRule="auto"/>
            </w:pPr>
            <w:r>
              <w:t>3</w:t>
            </w:r>
          </w:p>
        </w:tc>
        <w:tc>
          <w:tcPr>
            <w:tcW w:w="992" w:type="dxa"/>
          </w:tcPr>
          <w:p w:rsidR="00045A92" w:rsidRPr="009F4330" w:rsidRDefault="00045A92" w:rsidP="00F53459">
            <w:pPr>
              <w:spacing w:after="0" w:line="240" w:lineRule="auto"/>
            </w:pPr>
            <w:r>
              <w:t>10</w:t>
            </w:r>
          </w:p>
        </w:tc>
        <w:tc>
          <w:tcPr>
            <w:tcW w:w="8798" w:type="dxa"/>
          </w:tcPr>
          <w:p w:rsidR="00045A92" w:rsidRPr="009F4330" w:rsidRDefault="00045A92" w:rsidP="00F53459">
            <w:pPr>
              <w:spacing w:after="0" w:line="240" w:lineRule="auto"/>
            </w:pPr>
            <w:r>
              <w:t xml:space="preserve">Whenever you cast an attack spell that deals damage using your Dark PPs, that spell deals 1 more point of damage per damage die rolled (i.e. a spell normally dealing 2d4+2 points of damage will deal 2d4+4 points of damage, and a spell dealing 3d6 points of damage will deal 3d6+3 points of damage instead). </w:t>
            </w:r>
          </w:p>
        </w:tc>
      </w:tr>
    </w:tbl>
    <w:p w:rsidR="00045A92" w:rsidRPr="009E4D93" w:rsidRDefault="00045A92" w:rsidP="00D54968">
      <w:pPr>
        <w:pStyle w:val="Heading3"/>
        <w:rPr>
          <w:lang w:val="en-GB"/>
        </w:rPr>
      </w:pPr>
      <w:r w:rsidRPr="009E4D93">
        <w:rPr>
          <w:lang w:val="en-GB"/>
        </w:rPr>
        <w:t>Dark Eloquence</w:t>
      </w:r>
    </w:p>
    <w:p w:rsidR="00045A92" w:rsidRDefault="00045A92" w:rsidP="00BC18DE">
      <w:pPr>
        <w:spacing w:after="0"/>
      </w:pPr>
      <w:r>
        <w:t xml:space="preserve">Prerequisites: </w:t>
      </w:r>
      <w:r>
        <w:tab/>
      </w:r>
      <w:r>
        <w:tab/>
        <w:t>Dark Mage</w:t>
      </w:r>
    </w:p>
    <w:p w:rsidR="00045A92" w:rsidRPr="00BC18DE" w:rsidRDefault="00045A92" w:rsidP="00BC18DE">
      <w:pPr>
        <w:rPr>
          <w:lang w:val="en-GB" w:eastAsia="ja-JP"/>
        </w:rPr>
      </w:pPr>
      <w:r>
        <w:t xml:space="preserve">Incompatible with: </w:t>
      </w:r>
      <w:r>
        <w:tab/>
        <w:t>None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F53459">
        <w:tc>
          <w:tcPr>
            <w:tcW w:w="817" w:type="dxa"/>
          </w:tcPr>
          <w:p w:rsidR="00045A92" w:rsidRPr="009F4330" w:rsidRDefault="00045A92" w:rsidP="00F53459">
            <w:pPr>
              <w:spacing w:after="0" w:line="240" w:lineRule="auto"/>
              <w:rPr>
                <w:b/>
              </w:rPr>
            </w:pPr>
            <w:r w:rsidRPr="009F4330">
              <w:rPr>
                <w:b/>
              </w:rPr>
              <w:t>Level</w:t>
            </w:r>
          </w:p>
        </w:tc>
        <w:tc>
          <w:tcPr>
            <w:tcW w:w="992" w:type="dxa"/>
          </w:tcPr>
          <w:p w:rsidR="00045A92" w:rsidRPr="009F4330" w:rsidRDefault="00045A92" w:rsidP="00F53459">
            <w:pPr>
              <w:spacing w:after="0" w:line="240" w:lineRule="auto"/>
              <w:rPr>
                <w:b/>
              </w:rPr>
            </w:pPr>
            <w:r w:rsidRPr="009F4330">
              <w:rPr>
                <w:b/>
              </w:rPr>
              <w:t>DP Cost</w:t>
            </w:r>
          </w:p>
        </w:tc>
        <w:tc>
          <w:tcPr>
            <w:tcW w:w="8798" w:type="dxa"/>
          </w:tcPr>
          <w:p w:rsidR="00045A92" w:rsidRPr="009F4330" w:rsidRDefault="00045A92" w:rsidP="00F53459">
            <w:pPr>
              <w:spacing w:after="0" w:line="240" w:lineRule="auto"/>
              <w:rPr>
                <w:b/>
              </w:rPr>
            </w:pPr>
            <w:r w:rsidRPr="009F4330">
              <w:rPr>
                <w:b/>
              </w:rPr>
              <w:t>Description</w:t>
            </w:r>
          </w:p>
        </w:tc>
      </w:tr>
      <w:tr w:rsidR="00045A92" w:rsidRPr="009F4330" w:rsidTr="00F53459">
        <w:tc>
          <w:tcPr>
            <w:tcW w:w="817" w:type="dxa"/>
          </w:tcPr>
          <w:p w:rsidR="00045A92" w:rsidRPr="009F4330" w:rsidRDefault="00045A92" w:rsidP="00F53459">
            <w:pPr>
              <w:spacing w:after="0" w:line="240" w:lineRule="auto"/>
            </w:pPr>
            <w:r>
              <w:t>2</w:t>
            </w:r>
          </w:p>
        </w:tc>
        <w:tc>
          <w:tcPr>
            <w:tcW w:w="992" w:type="dxa"/>
          </w:tcPr>
          <w:p w:rsidR="00045A92" w:rsidRPr="009F4330" w:rsidRDefault="005D0187" w:rsidP="00F53459">
            <w:pPr>
              <w:spacing w:after="0" w:line="240" w:lineRule="auto"/>
            </w:pPr>
            <w:r>
              <w:t>1</w:t>
            </w:r>
            <w:r w:rsidR="00045A92">
              <w:t>0</w:t>
            </w:r>
          </w:p>
        </w:tc>
        <w:tc>
          <w:tcPr>
            <w:tcW w:w="8798" w:type="dxa"/>
          </w:tcPr>
          <w:p w:rsidR="00045A92" w:rsidRPr="009F4330" w:rsidRDefault="00045A92" w:rsidP="00F53459">
            <w:pPr>
              <w:spacing w:after="0" w:line="240" w:lineRule="auto"/>
            </w:pPr>
            <w:r>
              <w:t>You ignore penalties for not being able to speak when you cast a spell using you Dark PPs.</w:t>
            </w:r>
          </w:p>
        </w:tc>
      </w:tr>
      <w:tr w:rsidR="00045A92" w:rsidRPr="009F4330" w:rsidTr="00F53459">
        <w:tc>
          <w:tcPr>
            <w:tcW w:w="817" w:type="dxa"/>
          </w:tcPr>
          <w:p w:rsidR="00045A92" w:rsidRDefault="00045A92" w:rsidP="00F53459">
            <w:pPr>
              <w:spacing w:after="0" w:line="240" w:lineRule="auto"/>
            </w:pPr>
            <w:r>
              <w:t>8</w:t>
            </w:r>
          </w:p>
        </w:tc>
        <w:tc>
          <w:tcPr>
            <w:tcW w:w="992" w:type="dxa"/>
          </w:tcPr>
          <w:p w:rsidR="00045A92" w:rsidRDefault="005D0187" w:rsidP="00F53459">
            <w:pPr>
              <w:spacing w:after="0" w:line="240" w:lineRule="auto"/>
            </w:pPr>
            <w:r>
              <w:t>2</w:t>
            </w:r>
            <w:r w:rsidR="00045A92">
              <w:t>0</w:t>
            </w:r>
          </w:p>
        </w:tc>
        <w:tc>
          <w:tcPr>
            <w:tcW w:w="8798" w:type="dxa"/>
          </w:tcPr>
          <w:p w:rsidR="00045A92" w:rsidRDefault="00045A92" w:rsidP="00F53459">
            <w:pPr>
              <w:spacing w:after="0" w:line="240" w:lineRule="auto"/>
            </w:pPr>
            <w:r>
              <w:t>You also ignore penalties for not being able to gesture when you cast a spell using your Dark PPs. You can cast spell even if silenced and unable to move.</w:t>
            </w:r>
          </w:p>
        </w:tc>
      </w:tr>
    </w:tbl>
    <w:p w:rsidR="00045A92" w:rsidRPr="009E4D93" w:rsidRDefault="00045A92" w:rsidP="004153CF">
      <w:pPr>
        <w:pStyle w:val="Heading3"/>
        <w:rPr>
          <w:lang w:val="en-GB"/>
        </w:rPr>
      </w:pPr>
      <w:r>
        <w:rPr>
          <w:lang w:val="en-GB"/>
        </w:rPr>
        <w:br w:type="page"/>
      </w:r>
      <w:r w:rsidRPr="009E4D93">
        <w:rPr>
          <w:lang w:val="en-GB"/>
        </w:rPr>
        <w:lastRenderedPageBreak/>
        <w:t>Dark Quickening</w:t>
      </w:r>
    </w:p>
    <w:p w:rsidR="00045A92" w:rsidRDefault="00045A92" w:rsidP="00BC18DE">
      <w:pPr>
        <w:spacing w:after="0"/>
      </w:pPr>
      <w:r>
        <w:t xml:space="preserve">Prerequisites: </w:t>
      </w:r>
      <w:r>
        <w:tab/>
      </w:r>
      <w:r>
        <w:tab/>
        <w:t>Dark Mage</w:t>
      </w:r>
    </w:p>
    <w:p w:rsidR="00045A92" w:rsidRPr="00BC18DE" w:rsidRDefault="00045A92" w:rsidP="00BC18DE">
      <w:pPr>
        <w:rPr>
          <w:lang w:val="en-GB" w:eastAsia="ja-JP"/>
        </w:rPr>
      </w:pPr>
      <w:r>
        <w:t xml:space="preserve">Incompatible with: </w:t>
      </w:r>
      <w:r>
        <w:tab/>
        <w:t>None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B5866">
        <w:tc>
          <w:tcPr>
            <w:tcW w:w="817" w:type="dxa"/>
          </w:tcPr>
          <w:p w:rsidR="00045A92" w:rsidRPr="009F4330" w:rsidRDefault="00045A92" w:rsidP="009B5866">
            <w:pPr>
              <w:spacing w:after="0" w:line="240" w:lineRule="auto"/>
              <w:rPr>
                <w:b/>
              </w:rPr>
            </w:pPr>
            <w:r w:rsidRPr="009F4330">
              <w:rPr>
                <w:b/>
              </w:rPr>
              <w:t>Level</w:t>
            </w:r>
          </w:p>
        </w:tc>
        <w:tc>
          <w:tcPr>
            <w:tcW w:w="992" w:type="dxa"/>
          </w:tcPr>
          <w:p w:rsidR="00045A92" w:rsidRPr="009F4330" w:rsidRDefault="00045A92" w:rsidP="009B5866">
            <w:pPr>
              <w:spacing w:after="0" w:line="240" w:lineRule="auto"/>
              <w:rPr>
                <w:b/>
              </w:rPr>
            </w:pPr>
            <w:r w:rsidRPr="009F4330">
              <w:rPr>
                <w:b/>
              </w:rPr>
              <w:t>DP Cost</w:t>
            </w:r>
          </w:p>
        </w:tc>
        <w:tc>
          <w:tcPr>
            <w:tcW w:w="8798" w:type="dxa"/>
          </w:tcPr>
          <w:p w:rsidR="00045A92" w:rsidRPr="009F4330" w:rsidRDefault="00045A92" w:rsidP="009B5866">
            <w:pPr>
              <w:spacing w:after="0" w:line="240" w:lineRule="auto"/>
              <w:rPr>
                <w:b/>
              </w:rPr>
            </w:pPr>
            <w:r w:rsidRPr="009F4330">
              <w:rPr>
                <w:b/>
              </w:rPr>
              <w:t>Description</w:t>
            </w:r>
          </w:p>
        </w:tc>
      </w:tr>
      <w:tr w:rsidR="00045A92" w:rsidRPr="009F4330" w:rsidTr="009B5866">
        <w:tc>
          <w:tcPr>
            <w:tcW w:w="817" w:type="dxa"/>
          </w:tcPr>
          <w:p w:rsidR="00045A92" w:rsidRPr="009F4330" w:rsidRDefault="00045A92" w:rsidP="009B5866">
            <w:pPr>
              <w:spacing w:after="0" w:line="240" w:lineRule="auto"/>
            </w:pPr>
            <w:r>
              <w:t>5</w:t>
            </w:r>
          </w:p>
        </w:tc>
        <w:tc>
          <w:tcPr>
            <w:tcW w:w="992" w:type="dxa"/>
          </w:tcPr>
          <w:p w:rsidR="00045A92" w:rsidRPr="009F4330" w:rsidRDefault="00045A92" w:rsidP="009B5866">
            <w:pPr>
              <w:spacing w:after="0" w:line="240" w:lineRule="auto"/>
            </w:pPr>
            <w:r>
              <w:t>20</w:t>
            </w:r>
          </w:p>
        </w:tc>
        <w:tc>
          <w:tcPr>
            <w:tcW w:w="8798" w:type="dxa"/>
          </w:tcPr>
          <w:p w:rsidR="00045A92" w:rsidRPr="009F4330" w:rsidRDefault="00045A92" w:rsidP="00BC18DE">
            <w:pPr>
              <w:spacing w:after="0" w:line="240" w:lineRule="auto"/>
            </w:pPr>
            <w:r>
              <w:t>When you cast a spell using your Dark PPs, you gain a bonus of +30 to you casting maneuver if you prepare the spell for 1 round, instead of the normal preparation bonus (this bonus isn’t cumulative with the normal preparation bonus).</w:t>
            </w:r>
          </w:p>
        </w:tc>
      </w:tr>
      <w:tr w:rsidR="00045A92" w:rsidRPr="009F4330" w:rsidTr="009B5866">
        <w:tc>
          <w:tcPr>
            <w:tcW w:w="817" w:type="dxa"/>
          </w:tcPr>
          <w:p w:rsidR="00045A92" w:rsidRDefault="00045A92" w:rsidP="009B5866">
            <w:pPr>
              <w:spacing w:after="0" w:line="240" w:lineRule="auto"/>
            </w:pPr>
            <w:r>
              <w:t>10</w:t>
            </w:r>
          </w:p>
        </w:tc>
        <w:tc>
          <w:tcPr>
            <w:tcW w:w="992" w:type="dxa"/>
          </w:tcPr>
          <w:p w:rsidR="00045A92" w:rsidRDefault="00045A92" w:rsidP="009B5866">
            <w:pPr>
              <w:spacing w:after="0" w:line="240" w:lineRule="auto"/>
            </w:pPr>
            <w:r>
              <w:t>30</w:t>
            </w:r>
          </w:p>
        </w:tc>
        <w:tc>
          <w:tcPr>
            <w:tcW w:w="8798" w:type="dxa"/>
          </w:tcPr>
          <w:p w:rsidR="00045A92" w:rsidRDefault="00045A92" w:rsidP="006853C0">
            <w:pPr>
              <w:spacing w:after="0" w:line="240" w:lineRule="auto"/>
            </w:pPr>
            <w:r>
              <w:t>You can cast spells during your extra Action Passes if you use your Dark PPs, even if you normally couldn’t.</w:t>
            </w:r>
          </w:p>
        </w:tc>
      </w:tr>
    </w:tbl>
    <w:p w:rsidR="00045A92" w:rsidRPr="009E4D93" w:rsidRDefault="00045A92" w:rsidP="0064199E">
      <w:pPr>
        <w:pStyle w:val="Heading3"/>
        <w:rPr>
          <w:lang w:val="en-GB"/>
        </w:rPr>
      </w:pPr>
      <w:r w:rsidRPr="009E4D93">
        <w:rPr>
          <w:lang w:val="en-GB"/>
        </w:rPr>
        <w:t>Dark Power</w:t>
      </w:r>
    </w:p>
    <w:p w:rsidR="00045A92" w:rsidRDefault="00045A92" w:rsidP="00BC18DE">
      <w:pPr>
        <w:spacing w:after="0"/>
      </w:pPr>
      <w:r>
        <w:t xml:space="preserve">Prerequisites: </w:t>
      </w:r>
      <w:r>
        <w:tab/>
      </w:r>
      <w:r>
        <w:tab/>
        <w:t>Dark Mage</w:t>
      </w:r>
    </w:p>
    <w:p w:rsidR="00045A92" w:rsidRPr="00BC18DE" w:rsidRDefault="00045A92" w:rsidP="00BC18DE">
      <w:pPr>
        <w:rPr>
          <w:lang w:val="en-GB" w:eastAsia="ja-JP"/>
        </w:rPr>
      </w:pPr>
      <w:r>
        <w:t xml:space="preserve">Incompatible with: </w:t>
      </w:r>
      <w:r>
        <w:tab/>
        <w:t>None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B5866">
        <w:tc>
          <w:tcPr>
            <w:tcW w:w="817" w:type="dxa"/>
          </w:tcPr>
          <w:p w:rsidR="00045A92" w:rsidRPr="009F4330" w:rsidRDefault="00045A92" w:rsidP="009B5866">
            <w:pPr>
              <w:spacing w:after="0" w:line="240" w:lineRule="auto"/>
              <w:rPr>
                <w:b/>
              </w:rPr>
            </w:pPr>
            <w:r w:rsidRPr="009F4330">
              <w:rPr>
                <w:b/>
              </w:rPr>
              <w:t>Level</w:t>
            </w:r>
          </w:p>
        </w:tc>
        <w:tc>
          <w:tcPr>
            <w:tcW w:w="992" w:type="dxa"/>
          </w:tcPr>
          <w:p w:rsidR="00045A92" w:rsidRPr="009F4330" w:rsidRDefault="00045A92" w:rsidP="009B5866">
            <w:pPr>
              <w:spacing w:after="0" w:line="240" w:lineRule="auto"/>
              <w:rPr>
                <w:b/>
              </w:rPr>
            </w:pPr>
            <w:r w:rsidRPr="009F4330">
              <w:rPr>
                <w:b/>
              </w:rPr>
              <w:t>DP Cost</w:t>
            </w:r>
          </w:p>
        </w:tc>
        <w:tc>
          <w:tcPr>
            <w:tcW w:w="8798" w:type="dxa"/>
          </w:tcPr>
          <w:p w:rsidR="00045A92" w:rsidRPr="009F4330" w:rsidRDefault="00045A92" w:rsidP="009B5866">
            <w:pPr>
              <w:spacing w:after="0" w:line="240" w:lineRule="auto"/>
              <w:rPr>
                <w:b/>
              </w:rPr>
            </w:pPr>
            <w:r w:rsidRPr="009F4330">
              <w:rPr>
                <w:b/>
              </w:rPr>
              <w:t>Description</w:t>
            </w:r>
          </w:p>
        </w:tc>
      </w:tr>
      <w:tr w:rsidR="00045A92" w:rsidRPr="009F4330" w:rsidTr="009B5866">
        <w:tc>
          <w:tcPr>
            <w:tcW w:w="817" w:type="dxa"/>
          </w:tcPr>
          <w:p w:rsidR="00045A92" w:rsidRDefault="00045A92" w:rsidP="009B5866">
            <w:pPr>
              <w:spacing w:after="0" w:line="240" w:lineRule="auto"/>
            </w:pPr>
            <w:r>
              <w:t>10</w:t>
            </w:r>
          </w:p>
        </w:tc>
        <w:tc>
          <w:tcPr>
            <w:tcW w:w="992" w:type="dxa"/>
          </w:tcPr>
          <w:p w:rsidR="00045A92" w:rsidRDefault="00045A92" w:rsidP="009B5866">
            <w:pPr>
              <w:spacing w:after="0" w:line="240" w:lineRule="auto"/>
            </w:pPr>
            <w:r>
              <w:t>30</w:t>
            </w:r>
          </w:p>
        </w:tc>
        <w:tc>
          <w:tcPr>
            <w:tcW w:w="8798" w:type="dxa"/>
          </w:tcPr>
          <w:p w:rsidR="00045A92" w:rsidRDefault="00045A92" w:rsidP="009B5866">
            <w:pPr>
              <w:spacing w:after="0" w:line="240" w:lineRule="auto"/>
            </w:pPr>
            <w:r>
              <w:t>Whenever you cast a spell using your Dark PPs, you can choose to double the base number of targets of that spell, or to double the base Area of Effect of that spell.</w:t>
            </w:r>
          </w:p>
        </w:tc>
      </w:tr>
    </w:tbl>
    <w:p w:rsidR="00045A92" w:rsidRDefault="00045A92">
      <w:pPr>
        <w:spacing w:after="0" w:line="240" w:lineRule="auto"/>
        <w:jc w:val="left"/>
        <w:rPr>
          <w:rFonts w:ascii="Cambria" w:hAnsi="Cambria" w:cs="Times New Roman"/>
          <w:b/>
          <w:bCs/>
          <w:color w:val="4F81BD"/>
          <w:sz w:val="20"/>
          <w:szCs w:val="20"/>
          <w:lang w:val="en-GB" w:eastAsia="ja-JP"/>
        </w:rPr>
      </w:pPr>
      <w:r>
        <w:rPr>
          <w:lang w:val="en-GB"/>
        </w:rPr>
        <w:br w:type="page"/>
      </w:r>
    </w:p>
    <w:p w:rsidR="00045A92" w:rsidRDefault="00045A92" w:rsidP="00867D74">
      <w:pPr>
        <w:pStyle w:val="Heading2"/>
        <w:numPr>
          <w:ilvl w:val="0"/>
          <w:numId w:val="0"/>
        </w:numPr>
        <w:jc w:val="left"/>
      </w:pPr>
      <w:bookmarkStart w:id="12" w:name="_Toc366160915"/>
      <w:r>
        <w:t>Path of Faith</w:t>
      </w:r>
      <w:bookmarkEnd w:id="12"/>
    </w:p>
    <w:p w:rsidR="00045A92" w:rsidRPr="008A2B27" w:rsidRDefault="0098174D" w:rsidP="008A2B27">
      <w:pPr>
        <w:jc w:val="center"/>
        <w:rPr>
          <w:lang w:val="en-GB"/>
        </w:rPr>
      </w:pPr>
      <w:r>
        <w:rPr>
          <w:lang w:val="en-GB"/>
        </w:rPr>
      </w:r>
      <w:r>
        <w:rPr>
          <w:lang w:val="en-GB"/>
        </w:rPr>
        <w:pict>
          <v:group id="_x0000_s1026" editas="orgchart" style="width:330.3pt;height:165.15pt;mso-position-horizontal-relative:char;mso-position-vertical-relative:line" coordorigin="1642,2932" coordsize="4680,2880">
            <o:lock v:ext="edit" aspectratio="t"/>
            <o:diagram v:ext="edit" dgmstyle="0" dgmscalex="92506" dgmscaley="75161" dgmfontsize="13" constrainbounds="0,0,0,0">
              <o:relationtable v:ext="edit">
                <o:rel v:ext="edit" idsrc="#_s1031" iddest="#_s1031"/>
                <o:rel v:ext="edit" idsrc="#_s1032" iddest="#_s1031" idcntr="#_s1030"/>
                <o:rel v:ext="edit" idsrc="#_s1033" iddest="#_s1032" idcntr="#_s1029"/>
                <o:rel v:ext="edit" idsrc="#_s1034" iddest="#_s1032" idcntr="#_s1028"/>
              </o:relationtable>
            </o:diagram>
            <v:shape id="_x0000_s1027" type="#_x0000_t75" style="position:absolute;left:1642;top:2932;width:4680;height:2880" o:preferrelative="f">
              <v:fill o:detectmouseclick="t"/>
              <v:path o:extrusionok="t" o:connecttype="none"/>
              <o:lock v:ext="edit" text="t"/>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28" o:spid="_x0000_s1028" type="#_x0000_t34" style="position:absolute;left:4432;top:4282;width:360;height:1260;rotation:270;flip:x" o:connectortype="elbow" adj="7200,54520,-299440" strokeweight="2.25pt"/>
            <v:shape id="_s1029" o:spid="_x0000_s1029" type="#_x0000_t34" style="position:absolute;left:3172;top:4282;width:360;height:1260;rotation:270" o:connectortype="elbow" adj="7200,-54520,-113360" strokeweight="2.25pt"/>
            <v:shapetype id="_x0000_t32" coordsize="21600,21600" o:spt="32" o:oned="t" path="m,l21600,21600e" filled="f">
              <v:path arrowok="t" fillok="f" o:connecttype="none"/>
              <o:lock v:ext="edit" shapetype="t"/>
            </v:shapetype>
            <v:shape id="_s1030" o:spid="_x0000_s1030" type="#_x0000_t32" style="position:absolute;left:3803;top:3831;width:360;height:1;rotation:270" o:connectortype="elbow" adj="-206400,-1,-206400" strokeweight="2.25pt"/>
            <v:roundrect id="_s1031" o:spid="_x0000_s1031" style="position:absolute;left:2902;top:2932;width:2160;height:720;v-text-anchor:middle" arcsize="10923f" o:dgmlayout="0" o:dgmnodekind="1" o:dgmlayoutmru="0" fillcolor="#bbe0e3">
              <v:shadow on="t" opacity=".5"/>
              <v:textbox style="mso-next-textbox:#_s1031" inset="0,0,0,0">
                <w:txbxContent>
                  <w:p w:rsidR="00045A92" w:rsidRPr="008A2B27" w:rsidRDefault="00045A92" w:rsidP="008A2B27">
                    <w:pPr>
                      <w:jc w:val="center"/>
                      <w:rPr>
                        <w:b/>
                        <w:sz w:val="32"/>
                        <w:szCs w:val="32"/>
                        <w:lang w:val="it-IT"/>
                      </w:rPr>
                    </w:pPr>
                    <w:r w:rsidRPr="008A2B27">
                      <w:rPr>
                        <w:b/>
                        <w:sz w:val="32"/>
                        <w:szCs w:val="32"/>
                        <w:lang w:val="it-IT"/>
                      </w:rPr>
                      <w:t>Patron</w:t>
                    </w:r>
                  </w:p>
                </w:txbxContent>
              </v:textbox>
            </v:roundrect>
            <v:roundrect id="_s1032" o:spid="_x0000_s1032" style="position:absolute;left:2902;top:4012;width:2160;height:720;v-text-anchor:middle" arcsize="10923f" o:dgmlayout="0" o:dgmnodekind="0" fillcolor="#bbe0e3">
              <v:shadow on="t" opacity=".5"/>
              <v:textbox style="mso-next-textbox:#_s1032" inset="0,0,0,0">
                <w:txbxContent>
                  <w:p w:rsidR="00045A92" w:rsidRPr="008A2B27" w:rsidRDefault="00045A92" w:rsidP="008A2B27">
                    <w:pPr>
                      <w:jc w:val="center"/>
                      <w:rPr>
                        <w:b/>
                        <w:sz w:val="32"/>
                        <w:szCs w:val="32"/>
                        <w:lang w:val="it-IT"/>
                      </w:rPr>
                    </w:pPr>
                    <w:r w:rsidRPr="008A2B27">
                      <w:rPr>
                        <w:b/>
                        <w:sz w:val="32"/>
                        <w:szCs w:val="32"/>
                        <w:lang w:val="it-IT"/>
                      </w:rPr>
                      <w:t>Priest</w:t>
                    </w:r>
                  </w:p>
                </w:txbxContent>
              </v:textbox>
            </v:roundrect>
            <v:roundrect id="_s1033" o:spid="_x0000_s1033" style="position:absolute;left:1642;top:5092;width:2160;height:720;v-text-anchor:middle" arcsize="10923f" o:dgmlayout="2" o:dgmnodekind="0" fillcolor="#bbe0e3">
              <v:shadow on="t" opacity=".5"/>
              <v:textbox style="mso-next-textbox:#_s1033" inset="0,0,0,0">
                <w:txbxContent>
                  <w:p w:rsidR="00045A92" w:rsidRPr="008A2B27" w:rsidRDefault="00045A92" w:rsidP="008A2B27">
                    <w:pPr>
                      <w:jc w:val="center"/>
                      <w:rPr>
                        <w:b/>
                        <w:sz w:val="32"/>
                        <w:szCs w:val="32"/>
                        <w:lang w:val="it-IT"/>
                      </w:rPr>
                    </w:pPr>
                    <w:r w:rsidRPr="008A2B27">
                      <w:rPr>
                        <w:b/>
                        <w:sz w:val="32"/>
                        <w:szCs w:val="32"/>
                        <w:lang w:val="it-IT"/>
                      </w:rPr>
                      <w:t>Hierophant</w:t>
                    </w:r>
                  </w:p>
                </w:txbxContent>
              </v:textbox>
            </v:roundrect>
            <v:roundrect id="_s1034" o:spid="_x0000_s1034" style="position:absolute;left:4162;top:5092;width:2160;height:720;v-text-anchor:middle" arcsize="10923f" o:dgmlayout="2" o:dgmnodekind="0" fillcolor="#bbe0e3">
              <v:shadow on="t" opacity=".5"/>
              <v:textbox style="mso-next-textbox:#_s1034" inset="0,0,0,0">
                <w:txbxContent>
                  <w:p w:rsidR="00045A92" w:rsidRPr="008A2B27" w:rsidRDefault="00045A92" w:rsidP="008A2B27">
                    <w:pPr>
                      <w:jc w:val="center"/>
                      <w:rPr>
                        <w:b/>
                        <w:sz w:val="32"/>
                        <w:szCs w:val="32"/>
                        <w:lang w:val="it-IT"/>
                      </w:rPr>
                    </w:pPr>
                    <w:r w:rsidRPr="008A2B27">
                      <w:rPr>
                        <w:b/>
                        <w:sz w:val="32"/>
                        <w:szCs w:val="32"/>
                        <w:lang w:val="it-IT"/>
                      </w:rPr>
                      <w:t>Theurgist</w:t>
                    </w:r>
                  </w:p>
                </w:txbxContent>
              </v:textbox>
            </v:roundrect>
            <w10:anchorlock/>
          </v:group>
        </w:pict>
      </w:r>
    </w:p>
    <w:p w:rsidR="00045A92" w:rsidRDefault="00045A92" w:rsidP="009C59AC">
      <w:pPr>
        <w:pStyle w:val="Heading3"/>
      </w:pPr>
      <w:r>
        <w:t>Patrons</w:t>
      </w:r>
    </w:p>
    <w:p w:rsidR="00045A92" w:rsidRPr="00BA49A2" w:rsidRDefault="00045A92" w:rsidP="009C59AC">
      <w:pPr>
        <w:pStyle w:val="Heading4"/>
      </w:pPr>
      <w:r>
        <w:t>Patron: Mithra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93B4B">
        <w:tc>
          <w:tcPr>
            <w:tcW w:w="817" w:type="dxa"/>
          </w:tcPr>
          <w:p w:rsidR="00045A92" w:rsidRPr="009F4330" w:rsidRDefault="00045A92" w:rsidP="00993B4B">
            <w:pPr>
              <w:spacing w:after="0" w:line="240" w:lineRule="auto"/>
              <w:rPr>
                <w:b/>
              </w:rPr>
            </w:pPr>
            <w:r w:rsidRPr="009F4330">
              <w:rPr>
                <w:b/>
              </w:rPr>
              <w:t>Level</w:t>
            </w:r>
          </w:p>
        </w:tc>
        <w:tc>
          <w:tcPr>
            <w:tcW w:w="992" w:type="dxa"/>
          </w:tcPr>
          <w:p w:rsidR="00045A92" w:rsidRPr="009F4330" w:rsidRDefault="00045A92" w:rsidP="00993B4B">
            <w:pPr>
              <w:spacing w:after="0" w:line="240" w:lineRule="auto"/>
              <w:rPr>
                <w:b/>
              </w:rPr>
            </w:pPr>
            <w:r w:rsidRPr="009F4330">
              <w:rPr>
                <w:b/>
              </w:rPr>
              <w:t>DP Cost</w:t>
            </w:r>
          </w:p>
        </w:tc>
        <w:tc>
          <w:tcPr>
            <w:tcW w:w="8798" w:type="dxa"/>
          </w:tcPr>
          <w:p w:rsidR="00045A92" w:rsidRPr="009F4330" w:rsidRDefault="00045A92" w:rsidP="00993B4B">
            <w:pPr>
              <w:spacing w:after="0" w:line="240" w:lineRule="auto"/>
              <w:rPr>
                <w:b/>
              </w:rPr>
            </w:pPr>
            <w:r w:rsidRPr="009F4330">
              <w:rPr>
                <w:b/>
              </w:rPr>
              <w:t>Description</w:t>
            </w:r>
          </w:p>
        </w:tc>
      </w:tr>
      <w:tr w:rsidR="00045A92" w:rsidRPr="009F4330" w:rsidTr="00993B4B">
        <w:tc>
          <w:tcPr>
            <w:tcW w:w="817" w:type="dxa"/>
          </w:tcPr>
          <w:p w:rsidR="00045A92" w:rsidRPr="009F4330" w:rsidRDefault="00045A92" w:rsidP="00993B4B">
            <w:pPr>
              <w:spacing w:after="0" w:line="240" w:lineRule="auto"/>
            </w:pPr>
            <w:r>
              <w:t>1</w:t>
            </w:r>
          </w:p>
        </w:tc>
        <w:tc>
          <w:tcPr>
            <w:tcW w:w="992" w:type="dxa"/>
          </w:tcPr>
          <w:p w:rsidR="00045A92" w:rsidRPr="009F4330" w:rsidRDefault="00045A92" w:rsidP="00993B4B">
            <w:pPr>
              <w:spacing w:after="0" w:line="240" w:lineRule="auto"/>
            </w:pPr>
            <w:r>
              <w:t>10</w:t>
            </w:r>
          </w:p>
        </w:tc>
        <w:tc>
          <w:tcPr>
            <w:tcW w:w="8798" w:type="dxa"/>
          </w:tcPr>
          <w:p w:rsidR="00045A92" w:rsidRPr="009F4330" w:rsidRDefault="00045A92" w:rsidP="00993B4B">
            <w:pPr>
              <w:spacing w:after="0" w:line="240" w:lineRule="auto"/>
            </w:pPr>
            <w:r>
              <w:t>By spending 10PPs and holding your holy symbol, you can try to drive off corrupted creatures. Make an attack, using your Attunement bonus. Every demon and corrupted creature within a 3m radius must pass a Magical RR or suffer 1d8 holy area damage that ignores armor and be forced to run away for 1rnd/10 points of margin of failure. Missed creatures still suffer half of that damage, but are not forced to flee.</w:t>
            </w:r>
          </w:p>
        </w:tc>
      </w:tr>
    </w:tbl>
    <w:p w:rsidR="00045A92" w:rsidRPr="00BA49A2" w:rsidRDefault="00045A92" w:rsidP="009C59AC">
      <w:pPr>
        <w:pStyle w:val="Heading4"/>
      </w:pPr>
      <w:r>
        <w:t>Patron: Ishtar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93B4B">
        <w:tc>
          <w:tcPr>
            <w:tcW w:w="817" w:type="dxa"/>
          </w:tcPr>
          <w:p w:rsidR="00045A92" w:rsidRPr="009F4330" w:rsidRDefault="00045A92" w:rsidP="00993B4B">
            <w:pPr>
              <w:spacing w:after="0" w:line="240" w:lineRule="auto"/>
              <w:rPr>
                <w:b/>
              </w:rPr>
            </w:pPr>
            <w:r w:rsidRPr="009F4330">
              <w:rPr>
                <w:b/>
              </w:rPr>
              <w:t>Level</w:t>
            </w:r>
          </w:p>
        </w:tc>
        <w:tc>
          <w:tcPr>
            <w:tcW w:w="992" w:type="dxa"/>
          </w:tcPr>
          <w:p w:rsidR="00045A92" w:rsidRPr="009F4330" w:rsidRDefault="00045A92" w:rsidP="00993B4B">
            <w:pPr>
              <w:spacing w:after="0" w:line="240" w:lineRule="auto"/>
              <w:rPr>
                <w:b/>
              </w:rPr>
            </w:pPr>
            <w:r w:rsidRPr="009F4330">
              <w:rPr>
                <w:b/>
              </w:rPr>
              <w:t>DP Cost</w:t>
            </w:r>
          </w:p>
        </w:tc>
        <w:tc>
          <w:tcPr>
            <w:tcW w:w="8798" w:type="dxa"/>
          </w:tcPr>
          <w:p w:rsidR="00045A92" w:rsidRPr="009F4330" w:rsidRDefault="00045A92" w:rsidP="00993B4B">
            <w:pPr>
              <w:spacing w:after="0" w:line="240" w:lineRule="auto"/>
              <w:rPr>
                <w:b/>
              </w:rPr>
            </w:pPr>
            <w:r w:rsidRPr="009F4330">
              <w:rPr>
                <w:b/>
              </w:rPr>
              <w:t>Description</w:t>
            </w:r>
          </w:p>
        </w:tc>
      </w:tr>
      <w:tr w:rsidR="00045A92" w:rsidRPr="009F4330" w:rsidTr="00993B4B">
        <w:tc>
          <w:tcPr>
            <w:tcW w:w="817" w:type="dxa"/>
          </w:tcPr>
          <w:p w:rsidR="00045A92" w:rsidRPr="009F4330" w:rsidRDefault="00045A92" w:rsidP="00993B4B">
            <w:pPr>
              <w:spacing w:after="0" w:line="240" w:lineRule="auto"/>
            </w:pPr>
            <w:r>
              <w:t>1</w:t>
            </w:r>
          </w:p>
        </w:tc>
        <w:tc>
          <w:tcPr>
            <w:tcW w:w="992" w:type="dxa"/>
          </w:tcPr>
          <w:p w:rsidR="00045A92" w:rsidRPr="009F4330" w:rsidRDefault="00045A92" w:rsidP="00993B4B">
            <w:pPr>
              <w:spacing w:after="0" w:line="240" w:lineRule="auto"/>
            </w:pPr>
            <w:r>
              <w:t>10</w:t>
            </w:r>
          </w:p>
        </w:tc>
        <w:tc>
          <w:tcPr>
            <w:tcW w:w="8798" w:type="dxa"/>
          </w:tcPr>
          <w:p w:rsidR="00045A92" w:rsidRDefault="00045A92" w:rsidP="00993B4B">
            <w:pPr>
              <w:spacing w:after="0" w:line="240" w:lineRule="auto"/>
            </w:pPr>
            <w:r>
              <w:t>Your Medicine maneuvers made to treat someone’s wound always heal an additional 1d6 hp (distributed as you wish among his locations), even if your maneuver fails. Each creature can benefit from this additional healing once a day.</w:t>
            </w:r>
          </w:p>
          <w:p w:rsidR="00045A92" w:rsidRPr="009F4330" w:rsidRDefault="00045A92" w:rsidP="00993B4B">
            <w:pPr>
              <w:spacing w:after="0" w:line="240" w:lineRule="auto"/>
            </w:pPr>
            <w:r>
              <w:t>Your failed Medicine maneuvers never worsen your patient’s condition.</w:t>
            </w:r>
          </w:p>
        </w:tc>
      </w:tr>
    </w:tbl>
    <w:p w:rsidR="00045A92" w:rsidRPr="00DC6100" w:rsidRDefault="00045A92" w:rsidP="009C59AC">
      <w:pPr>
        <w:pStyle w:val="Heading4"/>
      </w:pPr>
      <w:r>
        <w:t>Patron: Kur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93B4B">
        <w:tc>
          <w:tcPr>
            <w:tcW w:w="817" w:type="dxa"/>
          </w:tcPr>
          <w:p w:rsidR="00045A92" w:rsidRPr="009F4330" w:rsidRDefault="00045A92" w:rsidP="00993B4B">
            <w:pPr>
              <w:spacing w:after="0" w:line="240" w:lineRule="auto"/>
              <w:rPr>
                <w:b/>
              </w:rPr>
            </w:pPr>
            <w:r w:rsidRPr="009F4330">
              <w:rPr>
                <w:b/>
              </w:rPr>
              <w:t>Level</w:t>
            </w:r>
          </w:p>
        </w:tc>
        <w:tc>
          <w:tcPr>
            <w:tcW w:w="992" w:type="dxa"/>
          </w:tcPr>
          <w:p w:rsidR="00045A92" w:rsidRPr="009F4330" w:rsidRDefault="00045A92" w:rsidP="00993B4B">
            <w:pPr>
              <w:spacing w:after="0" w:line="240" w:lineRule="auto"/>
              <w:rPr>
                <w:b/>
              </w:rPr>
            </w:pPr>
            <w:r w:rsidRPr="009F4330">
              <w:rPr>
                <w:b/>
              </w:rPr>
              <w:t>DP Cost</w:t>
            </w:r>
          </w:p>
        </w:tc>
        <w:tc>
          <w:tcPr>
            <w:tcW w:w="8798" w:type="dxa"/>
          </w:tcPr>
          <w:p w:rsidR="00045A92" w:rsidRPr="009F4330" w:rsidRDefault="00045A92" w:rsidP="00993B4B">
            <w:pPr>
              <w:spacing w:after="0" w:line="240" w:lineRule="auto"/>
              <w:rPr>
                <w:b/>
              </w:rPr>
            </w:pPr>
            <w:r w:rsidRPr="009F4330">
              <w:rPr>
                <w:b/>
              </w:rPr>
              <w:t>Description</w:t>
            </w:r>
          </w:p>
        </w:tc>
      </w:tr>
      <w:tr w:rsidR="00045A92" w:rsidRPr="009F4330" w:rsidTr="00993B4B">
        <w:tc>
          <w:tcPr>
            <w:tcW w:w="817" w:type="dxa"/>
          </w:tcPr>
          <w:p w:rsidR="00045A92" w:rsidRPr="009F4330" w:rsidRDefault="00045A92" w:rsidP="00993B4B">
            <w:pPr>
              <w:spacing w:after="0" w:line="240" w:lineRule="auto"/>
            </w:pPr>
            <w:r>
              <w:t>1</w:t>
            </w:r>
          </w:p>
        </w:tc>
        <w:tc>
          <w:tcPr>
            <w:tcW w:w="992" w:type="dxa"/>
          </w:tcPr>
          <w:p w:rsidR="00045A92" w:rsidRPr="009F4330" w:rsidRDefault="00045A92" w:rsidP="00993B4B">
            <w:pPr>
              <w:spacing w:after="0" w:line="240" w:lineRule="auto"/>
            </w:pPr>
            <w:r>
              <w:t>10</w:t>
            </w:r>
          </w:p>
        </w:tc>
        <w:tc>
          <w:tcPr>
            <w:tcW w:w="8798" w:type="dxa"/>
          </w:tcPr>
          <w:p w:rsidR="00045A92" w:rsidRPr="009F4330" w:rsidRDefault="00045A92" w:rsidP="00993B4B">
            <w:pPr>
              <w:spacing w:after="0" w:line="240" w:lineRule="auto"/>
            </w:pPr>
            <w:r>
              <w:t>By spending 10PPs and holding your holy symbol, you can try to drive off undead. Make an attack, using your Attunement bonus. Every undead within a 3m radius must pass a Magical RR or suffer 1d8 holy area damage that ignores armor and be forced to run away for 1rnd/10 points of margin of failure. Missed creatures still suffer half of that damage, but are not forced to flee.</w:t>
            </w:r>
          </w:p>
        </w:tc>
      </w:tr>
    </w:tbl>
    <w:p w:rsidR="00045A92" w:rsidRPr="00BA49A2" w:rsidRDefault="00045A92" w:rsidP="009C59AC">
      <w:pPr>
        <w:pStyle w:val="Heading4"/>
      </w:pPr>
      <w:r>
        <w:t>Patron: Thurms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93B4B">
        <w:tc>
          <w:tcPr>
            <w:tcW w:w="817" w:type="dxa"/>
          </w:tcPr>
          <w:p w:rsidR="00045A92" w:rsidRPr="009F4330" w:rsidRDefault="00045A92" w:rsidP="00993B4B">
            <w:pPr>
              <w:spacing w:after="0" w:line="240" w:lineRule="auto"/>
              <w:rPr>
                <w:b/>
              </w:rPr>
            </w:pPr>
            <w:r w:rsidRPr="009F4330">
              <w:rPr>
                <w:b/>
              </w:rPr>
              <w:t>Level</w:t>
            </w:r>
          </w:p>
        </w:tc>
        <w:tc>
          <w:tcPr>
            <w:tcW w:w="992" w:type="dxa"/>
          </w:tcPr>
          <w:p w:rsidR="00045A92" w:rsidRPr="009F4330" w:rsidRDefault="00045A92" w:rsidP="00993B4B">
            <w:pPr>
              <w:spacing w:after="0" w:line="240" w:lineRule="auto"/>
              <w:rPr>
                <w:b/>
              </w:rPr>
            </w:pPr>
            <w:r w:rsidRPr="009F4330">
              <w:rPr>
                <w:b/>
              </w:rPr>
              <w:t>DP Cost</w:t>
            </w:r>
          </w:p>
        </w:tc>
        <w:tc>
          <w:tcPr>
            <w:tcW w:w="8798" w:type="dxa"/>
          </w:tcPr>
          <w:p w:rsidR="00045A92" w:rsidRPr="009F4330" w:rsidRDefault="00045A92" w:rsidP="00993B4B">
            <w:pPr>
              <w:spacing w:after="0" w:line="240" w:lineRule="auto"/>
              <w:rPr>
                <w:b/>
              </w:rPr>
            </w:pPr>
            <w:r w:rsidRPr="009F4330">
              <w:rPr>
                <w:b/>
              </w:rPr>
              <w:t>Description</w:t>
            </w:r>
          </w:p>
        </w:tc>
      </w:tr>
      <w:tr w:rsidR="00045A92" w:rsidRPr="009F4330" w:rsidTr="00993B4B">
        <w:tc>
          <w:tcPr>
            <w:tcW w:w="817" w:type="dxa"/>
          </w:tcPr>
          <w:p w:rsidR="00045A92" w:rsidRPr="009F4330" w:rsidRDefault="00045A92" w:rsidP="00993B4B">
            <w:pPr>
              <w:spacing w:after="0" w:line="240" w:lineRule="auto"/>
            </w:pPr>
            <w:r>
              <w:t>1</w:t>
            </w:r>
          </w:p>
        </w:tc>
        <w:tc>
          <w:tcPr>
            <w:tcW w:w="992" w:type="dxa"/>
          </w:tcPr>
          <w:p w:rsidR="00045A92" w:rsidRPr="009F4330" w:rsidRDefault="00045A92" w:rsidP="00993B4B">
            <w:pPr>
              <w:spacing w:after="0" w:line="240" w:lineRule="auto"/>
            </w:pPr>
            <w:r>
              <w:t>10</w:t>
            </w:r>
          </w:p>
        </w:tc>
        <w:tc>
          <w:tcPr>
            <w:tcW w:w="8798" w:type="dxa"/>
          </w:tcPr>
          <w:p w:rsidR="00045A92" w:rsidRPr="009F4330" w:rsidRDefault="00045A92" w:rsidP="00993B4B">
            <w:pPr>
              <w:spacing w:after="0" w:line="240" w:lineRule="auto"/>
            </w:pPr>
            <w:r>
              <w:t xml:space="preserve">You can add your level to all melee damage you deal to demons and corrupted creatures. Additionally, if you make a melee attack against a demon and miss it, you still deal Body </w:t>
            </w:r>
            <w:r>
              <w:lastRenderedPageBreak/>
              <w:t>damage equal to half your level (rounded up) to it.</w:t>
            </w:r>
          </w:p>
        </w:tc>
      </w:tr>
    </w:tbl>
    <w:p w:rsidR="00045A92" w:rsidRPr="00BA49A2" w:rsidRDefault="00045A92" w:rsidP="009C59AC">
      <w:pPr>
        <w:pStyle w:val="Heading4"/>
      </w:pPr>
      <w:r>
        <w:lastRenderedPageBreak/>
        <w:t>Patron: Gog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D20489">
        <w:tc>
          <w:tcPr>
            <w:tcW w:w="817" w:type="dxa"/>
          </w:tcPr>
          <w:p w:rsidR="00045A92" w:rsidRPr="009F4330" w:rsidRDefault="00045A92" w:rsidP="00D20489">
            <w:pPr>
              <w:spacing w:after="0" w:line="240" w:lineRule="auto"/>
              <w:rPr>
                <w:b/>
              </w:rPr>
            </w:pPr>
            <w:r w:rsidRPr="009F4330">
              <w:rPr>
                <w:b/>
              </w:rPr>
              <w:t>Level</w:t>
            </w:r>
          </w:p>
        </w:tc>
        <w:tc>
          <w:tcPr>
            <w:tcW w:w="992" w:type="dxa"/>
          </w:tcPr>
          <w:p w:rsidR="00045A92" w:rsidRPr="009F4330" w:rsidRDefault="00045A92" w:rsidP="00D20489">
            <w:pPr>
              <w:spacing w:after="0" w:line="240" w:lineRule="auto"/>
              <w:rPr>
                <w:b/>
              </w:rPr>
            </w:pPr>
            <w:r w:rsidRPr="009F4330">
              <w:rPr>
                <w:b/>
              </w:rPr>
              <w:t>DP Cost</w:t>
            </w:r>
          </w:p>
        </w:tc>
        <w:tc>
          <w:tcPr>
            <w:tcW w:w="8798" w:type="dxa"/>
          </w:tcPr>
          <w:p w:rsidR="00045A92" w:rsidRPr="009F4330" w:rsidRDefault="00045A92" w:rsidP="00D20489">
            <w:pPr>
              <w:spacing w:after="0" w:line="240" w:lineRule="auto"/>
              <w:rPr>
                <w:b/>
              </w:rPr>
            </w:pPr>
            <w:r w:rsidRPr="009F4330">
              <w:rPr>
                <w:b/>
              </w:rPr>
              <w:t>Description</w:t>
            </w:r>
          </w:p>
        </w:tc>
      </w:tr>
      <w:tr w:rsidR="00045A92" w:rsidRPr="009F4330" w:rsidTr="00D20489">
        <w:tc>
          <w:tcPr>
            <w:tcW w:w="817" w:type="dxa"/>
          </w:tcPr>
          <w:p w:rsidR="00045A92" w:rsidRPr="009F4330" w:rsidRDefault="00045A92" w:rsidP="00D20489">
            <w:pPr>
              <w:spacing w:after="0" w:line="240" w:lineRule="auto"/>
            </w:pPr>
            <w:r>
              <w:t>1</w:t>
            </w:r>
          </w:p>
        </w:tc>
        <w:tc>
          <w:tcPr>
            <w:tcW w:w="992" w:type="dxa"/>
          </w:tcPr>
          <w:p w:rsidR="00045A92" w:rsidRPr="009F4330" w:rsidRDefault="00045A92" w:rsidP="00D20489">
            <w:pPr>
              <w:spacing w:after="0" w:line="240" w:lineRule="auto"/>
            </w:pPr>
            <w:r>
              <w:t>10</w:t>
            </w:r>
          </w:p>
        </w:tc>
        <w:tc>
          <w:tcPr>
            <w:tcW w:w="8798" w:type="dxa"/>
          </w:tcPr>
          <w:p w:rsidR="00045A92" w:rsidRPr="009F4330" w:rsidRDefault="00045A92" w:rsidP="00D20489">
            <w:pPr>
              <w:spacing w:after="0" w:line="240" w:lineRule="auto"/>
            </w:pPr>
            <w:r>
              <w:t>Once per week, you can permanently change your appearance, altering your facial features and hairs color. You cannot change sex, race, height or weight, nor you can choose to mimic the aspect of a specific individual, but you can otherwise alter your look as you prefer. Once you’ve changed your face, you can never go back to back to that particular look, not even by magic.</w:t>
            </w:r>
          </w:p>
        </w:tc>
      </w:tr>
    </w:tbl>
    <w:p w:rsidR="00045A92" w:rsidRPr="00BA49A2" w:rsidRDefault="00045A92" w:rsidP="009C59AC">
      <w:pPr>
        <w:pStyle w:val="Heading4"/>
      </w:pPr>
      <w:r>
        <w:t>Patron: Yogh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D20489">
        <w:tc>
          <w:tcPr>
            <w:tcW w:w="817" w:type="dxa"/>
          </w:tcPr>
          <w:p w:rsidR="00045A92" w:rsidRPr="009F4330" w:rsidRDefault="00045A92" w:rsidP="00D20489">
            <w:pPr>
              <w:spacing w:after="0" w:line="240" w:lineRule="auto"/>
              <w:rPr>
                <w:b/>
              </w:rPr>
            </w:pPr>
            <w:r w:rsidRPr="009F4330">
              <w:rPr>
                <w:b/>
              </w:rPr>
              <w:t>Level</w:t>
            </w:r>
          </w:p>
        </w:tc>
        <w:tc>
          <w:tcPr>
            <w:tcW w:w="992" w:type="dxa"/>
          </w:tcPr>
          <w:p w:rsidR="00045A92" w:rsidRPr="009F4330" w:rsidRDefault="00045A92" w:rsidP="00D20489">
            <w:pPr>
              <w:spacing w:after="0" w:line="240" w:lineRule="auto"/>
              <w:rPr>
                <w:b/>
              </w:rPr>
            </w:pPr>
            <w:r w:rsidRPr="009F4330">
              <w:rPr>
                <w:b/>
              </w:rPr>
              <w:t>DP Cost</w:t>
            </w:r>
          </w:p>
        </w:tc>
        <w:tc>
          <w:tcPr>
            <w:tcW w:w="8798" w:type="dxa"/>
          </w:tcPr>
          <w:p w:rsidR="00045A92" w:rsidRPr="009F4330" w:rsidRDefault="00045A92" w:rsidP="00D20489">
            <w:pPr>
              <w:spacing w:after="0" w:line="240" w:lineRule="auto"/>
              <w:rPr>
                <w:b/>
              </w:rPr>
            </w:pPr>
            <w:r w:rsidRPr="009F4330">
              <w:rPr>
                <w:b/>
              </w:rPr>
              <w:t>Description</w:t>
            </w:r>
          </w:p>
        </w:tc>
      </w:tr>
      <w:tr w:rsidR="00045A92" w:rsidRPr="009F4330" w:rsidTr="00D20489">
        <w:tc>
          <w:tcPr>
            <w:tcW w:w="817" w:type="dxa"/>
          </w:tcPr>
          <w:p w:rsidR="00045A92" w:rsidRPr="009F4330" w:rsidRDefault="00045A92" w:rsidP="00D20489">
            <w:pPr>
              <w:spacing w:after="0" w:line="240" w:lineRule="auto"/>
            </w:pPr>
            <w:r>
              <w:t>1</w:t>
            </w:r>
          </w:p>
        </w:tc>
        <w:tc>
          <w:tcPr>
            <w:tcW w:w="992" w:type="dxa"/>
          </w:tcPr>
          <w:p w:rsidR="00045A92" w:rsidRPr="009F4330" w:rsidRDefault="00045A92" w:rsidP="00D20489">
            <w:pPr>
              <w:spacing w:after="0" w:line="240" w:lineRule="auto"/>
            </w:pPr>
            <w:r>
              <w:t>10</w:t>
            </w:r>
          </w:p>
        </w:tc>
        <w:tc>
          <w:tcPr>
            <w:tcW w:w="8798" w:type="dxa"/>
          </w:tcPr>
          <w:p w:rsidR="00045A92" w:rsidRDefault="00045A92" w:rsidP="00D20489">
            <w:pPr>
              <w:spacing w:after="0" w:line="240" w:lineRule="auto"/>
            </w:pPr>
            <w:r>
              <w:t>You can communicate with spiders (both monstrous and natural animals), and arachnids will see you as one of their kind.</w:t>
            </w:r>
          </w:p>
          <w:p w:rsidR="00045A92" w:rsidRPr="009F4330" w:rsidRDefault="00045A92" w:rsidP="00D20489">
            <w:pPr>
              <w:spacing w:after="0" w:line="240" w:lineRule="auto"/>
            </w:pPr>
            <w:r>
              <w:t>Additionally, you can concentrate for one round to issue a command to a spider of animal intelligence that you can see. The animal will be compelled to follow you instructions at the best of its capabilities.</w:t>
            </w:r>
          </w:p>
        </w:tc>
      </w:tr>
    </w:tbl>
    <w:p w:rsidR="00045A92" w:rsidRPr="00BA49A2" w:rsidRDefault="00045A92" w:rsidP="009C59AC">
      <w:pPr>
        <w:pStyle w:val="Heading4"/>
      </w:pPr>
      <w:r>
        <w:t>Patron: Heis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D20489">
        <w:tc>
          <w:tcPr>
            <w:tcW w:w="817" w:type="dxa"/>
          </w:tcPr>
          <w:p w:rsidR="00045A92" w:rsidRPr="009F4330" w:rsidRDefault="00045A92" w:rsidP="00D20489">
            <w:pPr>
              <w:spacing w:after="0" w:line="240" w:lineRule="auto"/>
              <w:rPr>
                <w:b/>
              </w:rPr>
            </w:pPr>
            <w:r w:rsidRPr="009F4330">
              <w:rPr>
                <w:b/>
              </w:rPr>
              <w:t>Level</w:t>
            </w:r>
          </w:p>
        </w:tc>
        <w:tc>
          <w:tcPr>
            <w:tcW w:w="992" w:type="dxa"/>
          </w:tcPr>
          <w:p w:rsidR="00045A92" w:rsidRPr="009F4330" w:rsidRDefault="00045A92" w:rsidP="00D20489">
            <w:pPr>
              <w:spacing w:after="0" w:line="240" w:lineRule="auto"/>
              <w:rPr>
                <w:b/>
              </w:rPr>
            </w:pPr>
            <w:r w:rsidRPr="009F4330">
              <w:rPr>
                <w:b/>
              </w:rPr>
              <w:t>DP Cost</w:t>
            </w:r>
          </w:p>
        </w:tc>
        <w:tc>
          <w:tcPr>
            <w:tcW w:w="8798" w:type="dxa"/>
          </w:tcPr>
          <w:p w:rsidR="00045A92" w:rsidRPr="009F4330" w:rsidRDefault="00045A92" w:rsidP="00D20489">
            <w:pPr>
              <w:spacing w:after="0" w:line="240" w:lineRule="auto"/>
              <w:rPr>
                <w:b/>
              </w:rPr>
            </w:pPr>
            <w:r w:rsidRPr="009F4330">
              <w:rPr>
                <w:b/>
              </w:rPr>
              <w:t>Description</w:t>
            </w:r>
          </w:p>
        </w:tc>
      </w:tr>
      <w:tr w:rsidR="00045A92" w:rsidRPr="009F4330" w:rsidTr="00D20489">
        <w:tc>
          <w:tcPr>
            <w:tcW w:w="817" w:type="dxa"/>
          </w:tcPr>
          <w:p w:rsidR="00045A92" w:rsidRPr="009F4330" w:rsidRDefault="00045A92" w:rsidP="00D20489">
            <w:pPr>
              <w:spacing w:after="0" w:line="240" w:lineRule="auto"/>
            </w:pPr>
            <w:r>
              <w:t>1</w:t>
            </w:r>
          </w:p>
        </w:tc>
        <w:tc>
          <w:tcPr>
            <w:tcW w:w="992" w:type="dxa"/>
          </w:tcPr>
          <w:p w:rsidR="00045A92" w:rsidRPr="009F4330" w:rsidRDefault="00045A92" w:rsidP="00D20489">
            <w:pPr>
              <w:spacing w:after="0" w:line="240" w:lineRule="auto"/>
            </w:pPr>
            <w:r>
              <w:t>10</w:t>
            </w:r>
          </w:p>
        </w:tc>
        <w:tc>
          <w:tcPr>
            <w:tcW w:w="8798" w:type="dxa"/>
          </w:tcPr>
          <w:p w:rsidR="00045A92" w:rsidRPr="009F4330" w:rsidRDefault="00045A92" w:rsidP="00D20489">
            <w:pPr>
              <w:spacing w:after="0" w:line="240" w:lineRule="auto"/>
            </w:pPr>
            <w:r>
              <w:t>Once per day, you can impart Heis blessing on a willing target, by laying your hands on him. He will be frenzied for 1d4 rounds. Neither you nor the target will be able to tell how long this status will last.</w:t>
            </w:r>
          </w:p>
        </w:tc>
      </w:tr>
    </w:tbl>
    <w:bookmarkEnd w:id="1"/>
    <w:p w:rsidR="00045A92" w:rsidRPr="00BA49A2" w:rsidRDefault="00045A92" w:rsidP="009C59AC">
      <w:pPr>
        <w:pStyle w:val="Heading4"/>
      </w:pPr>
      <w:r>
        <w:t>Patron: Ahriman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7"/>
        <w:gridCol w:w="992"/>
        <w:gridCol w:w="8798"/>
      </w:tblGrid>
      <w:tr w:rsidR="00045A92" w:rsidRPr="009F4330" w:rsidTr="00907A69">
        <w:tc>
          <w:tcPr>
            <w:tcW w:w="817" w:type="dxa"/>
          </w:tcPr>
          <w:p w:rsidR="00045A92" w:rsidRPr="009F4330" w:rsidRDefault="00045A92" w:rsidP="00907A69">
            <w:pPr>
              <w:spacing w:after="0" w:line="240" w:lineRule="auto"/>
              <w:rPr>
                <w:b/>
              </w:rPr>
            </w:pPr>
            <w:r w:rsidRPr="009F4330">
              <w:rPr>
                <w:b/>
              </w:rPr>
              <w:t>Level</w:t>
            </w:r>
          </w:p>
        </w:tc>
        <w:tc>
          <w:tcPr>
            <w:tcW w:w="992" w:type="dxa"/>
          </w:tcPr>
          <w:p w:rsidR="00045A92" w:rsidRPr="009F4330" w:rsidRDefault="00045A92" w:rsidP="00907A69">
            <w:pPr>
              <w:spacing w:after="0" w:line="240" w:lineRule="auto"/>
              <w:rPr>
                <w:b/>
              </w:rPr>
            </w:pPr>
            <w:r w:rsidRPr="009F4330">
              <w:rPr>
                <w:b/>
              </w:rPr>
              <w:t>DP Cost</w:t>
            </w:r>
          </w:p>
        </w:tc>
        <w:tc>
          <w:tcPr>
            <w:tcW w:w="8798" w:type="dxa"/>
          </w:tcPr>
          <w:p w:rsidR="00045A92" w:rsidRPr="009F4330" w:rsidRDefault="00045A92" w:rsidP="00907A69">
            <w:pPr>
              <w:spacing w:after="0" w:line="240" w:lineRule="auto"/>
              <w:rPr>
                <w:b/>
              </w:rPr>
            </w:pPr>
            <w:r w:rsidRPr="009F4330">
              <w:rPr>
                <w:b/>
              </w:rPr>
              <w:t>Description</w:t>
            </w:r>
          </w:p>
        </w:tc>
      </w:tr>
      <w:tr w:rsidR="00045A92" w:rsidRPr="009F4330" w:rsidTr="00907A69">
        <w:tc>
          <w:tcPr>
            <w:tcW w:w="817" w:type="dxa"/>
          </w:tcPr>
          <w:p w:rsidR="00045A92" w:rsidRPr="009F4330" w:rsidRDefault="00045A92" w:rsidP="00907A69">
            <w:pPr>
              <w:spacing w:after="0" w:line="240" w:lineRule="auto"/>
            </w:pPr>
            <w:r>
              <w:t>1</w:t>
            </w:r>
          </w:p>
        </w:tc>
        <w:tc>
          <w:tcPr>
            <w:tcW w:w="992" w:type="dxa"/>
          </w:tcPr>
          <w:p w:rsidR="00045A92" w:rsidRPr="009F4330" w:rsidRDefault="00045A92" w:rsidP="00907A69">
            <w:pPr>
              <w:spacing w:after="0" w:line="240" w:lineRule="auto"/>
            </w:pPr>
            <w:r>
              <w:t>10</w:t>
            </w:r>
          </w:p>
        </w:tc>
        <w:tc>
          <w:tcPr>
            <w:tcW w:w="8798" w:type="dxa"/>
          </w:tcPr>
          <w:p w:rsidR="00045A92" w:rsidRDefault="00045A92" w:rsidP="00907A69">
            <w:pPr>
              <w:spacing w:after="0" w:line="240" w:lineRule="auto"/>
            </w:pPr>
            <w:r>
              <w:t xml:space="preserve">Whenever you gain Dark CPs, you gain an additional CP. </w:t>
            </w:r>
          </w:p>
          <w:p w:rsidR="00045A92" w:rsidRDefault="00045A92" w:rsidP="00907A69">
            <w:pPr>
              <w:spacing w:after="0" w:line="240" w:lineRule="auto"/>
            </w:pPr>
            <w:r>
              <w:t>By showing allegiance to your Master, you can always parley with demons, even free-willed ones or those summoned via a failed summoning attempt. Note that this doesn’t mean they’ll accept your offer, it just grants you a chance of speaking with them.</w:t>
            </w:r>
          </w:p>
          <w:p w:rsidR="00045A92" w:rsidRPr="009F4330" w:rsidRDefault="00045A92" w:rsidP="00907A69">
            <w:pPr>
              <w:spacing w:after="0" w:line="240" w:lineRule="auto"/>
            </w:pPr>
            <w:r>
              <w:t>Additionally, you gain an Imp familiar.</w:t>
            </w:r>
          </w:p>
        </w:tc>
      </w:tr>
      <w:tr w:rsidR="00045A92" w:rsidRPr="009F4330" w:rsidTr="00907A69">
        <w:tc>
          <w:tcPr>
            <w:tcW w:w="817" w:type="dxa"/>
          </w:tcPr>
          <w:p w:rsidR="00045A92" w:rsidRDefault="00045A92" w:rsidP="00907A69">
            <w:pPr>
              <w:spacing w:after="0" w:line="240" w:lineRule="auto"/>
            </w:pPr>
            <w:r>
              <w:t>4</w:t>
            </w:r>
          </w:p>
        </w:tc>
        <w:tc>
          <w:tcPr>
            <w:tcW w:w="992" w:type="dxa"/>
          </w:tcPr>
          <w:p w:rsidR="00045A92" w:rsidRDefault="00045A92" w:rsidP="00907A69">
            <w:pPr>
              <w:spacing w:after="0" w:line="240" w:lineRule="auto"/>
            </w:pPr>
            <w:r>
              <w:t>0</w:t>
            </w:r>
          </w:p>
        </w:tc>
        <w:tc>
          <w:tcPr>
            <w:tcW w:w="8798" w:type="dxa"/>
          </w:tcPr>
          <w:p w:rsidR="00045A92" w:rsidRDefault="00045A92" w:rsidP="00907A69">
            <w:pPr>
              <w:spacing w:after="0" w:line="240" w:lineRule="auto"/>
            </w:pPr>
            <w:r>
              <w:t xml:space="preserve">You must pass the Trial of Injustice to buy this Talent. You can spend 10 Luck Points to redirect a spell cast against yourself to another target of your choice within range. </w:t>
            </w:r>
          </w:p>
        </w:tc>
      </w:tr>
      <w:tr w:rsidR="00045A92" w:rsidRPr="009F4330" w:rsidTr="00907A69">
        <w:tc>
          <w:tcPr>
            <w:tcW w:w="817" w:type="dxa"/>
          </w:tcPr>
          <w:p w:rsidR="00045A92" w:rsidRDefault="00045A92" w:rsidP="00907A69">
            <w:pPr>
              <w:spacing w:after="0" w:line="240" w:lineRule="auto"/>
            </w:pPr>
            <w:r>
              <w:t>8</w:t>
            </w:r>
          </w:p>
        </w:tc>
        <w:tc>
          <w:tcPr>
            <w:tcW w:w="992" w:type="dxa"/>
          </w:tcPr>
          <w:p w:rsidR="00045A92" w:rsidRDefault="00045A92" w:rsidP="00907A69">
            <w:pPr>
              <w:spacing w:after="0" w:line="240" w:lineRule="auto"/>
            </w:pPr>
            <w:r>
              <w:t>0</w:t>
            </w:r>
          </w:p>
        </w:tc>
        <w:tc>
          <w:tcPr>
            <w:tcW w:w="8798" w:type="dxa"/>
          </w:tcPr>
          <w:p w:rsidR="00045A92" w:rsidRDefault="00045A92" w:rsidP="00907A69">
            <w:pPr>
              <w:spacing w:after="0" w:line="240" w:lineRule="auto"/>
            </w:pPr>
            <w:r>
              <w:t>You must pass the Trial of Betrayal to buy this Talent. Once per day, if you fail a RR you can have an adjacent ally suffer the failure effects in your stead.</w:t>
            </w:r>
          </w:p>
        </w:tc>
      </w:tr>
      <w:tr w:rsidR="00045A92" w:rsidRPr="009F4330" w:rsidTr="00907A69">
        <w:tc>
          <w:tcPr>
            <w:tcW w:w="817" w:type="dxa"/>
          </w:tcPr>
          <w:p w:rsidR="00045A92" w:rsidRDefault="00045A92" w:rsidP="00907A69">
            <w:pPr>
              <w:spacing w:after="0" w:line="240" w:lineRule="auto"/>
            </w:pPr>
            <w:r>
              <w:t>12</w:t>
            </w:r>
          </w:p>
        </w:tc>
        <w:tc>
          <w:tcPr>
            <w:tcW w:w="992" w:type="dxa"/>
          </w:tcPr>
          <w:p w:rsidR="00045A92" w:rsidRDefault="00045A92" w:rsidP="00907A69">
            <w:pPr>
              <w:spacing w:after="0" w:line="240" w:lineRule="auto"/>
            </w:pPr>
            <w:r>
              <w:t>0</w:t>
            </w:r>
          </w:p>
        </w:tc>
        <w:tc>
          <w:tcPr>
            <w:tcW w:w="8798" w:type="dxa"/>
          </w:tcPr>
          <w:p w:rsidR="00045A92" w:rsidRDefault="00045A92" w:rsidP="00907A69">
            <w:pPr>
              <w:spacing w:after="0" w:line="240" w:lineRule="auto"/>
            </w:pPr>
            <w:r>
              <w:t>You must pass the Trial of Blasphemy to buy this Talent. You gain 20 Base PPs.</w:t>
            </w:r>
          </w:p>
        </w:tc>
      </w:tr>
      <w:tr w:rsidR="00045A92" w:rsidRPr="009F4330" w:rsidTr="00907A69">
        <w:tc>
          <w:tcPr>
            <w:tcW w:w="817" w:type="dxa"/>
          </w:tcPr>
          <w:p w:rsidR="00045A92" w:rsidRDefault="00045A92" w:rsidP="00907A69">
            <w:pPr>
              <w:spacing w:after="0" w:line="240" w:lineRule="auto"/>
            </w:pPr>
            <w:r>
              <w:t>16</w:t>
            </w:r>
          </w:p>
        </w:tc>
        <w:tc>
          <w:tcPr>
            <w:tcW w:w="992" w:type="dxa"/>
          </w:tcPr>
          <w:p w:rsidR="00045A92" w:rsidRDefault="00045A92" w:rsidP="00907A69">
            <w:pPr>
              <w:spacing w:after="0" w:line="240" w:lineRule="auto"/>
            </w:pPr>
            <w:r>
              <w:t>0</w:t>
            </w:r>
          </w:p>
        </w:tc>
        <w:tc>
          <w:tcPr>
            <w:tcW w:w="8798" w:type="dxa"/>
          </w:tcPr>
          <w:p w:rsidR="00045A92" w:rsidRDefault="00045A92" w:rsidP="009C59AC">
            <w:pPr>
              <w:spacing w:after="0" w:line="240" w:lineRule="auto"/>
            </w:pPr>
            <w:r>
              <w:t>You must pass the Trial of Sacrilege to buy this Talent. By concentrating and spending 10PPs, you can try to command a demon you can see. Make an attack, using your Attunement bonus against its Magical RR. If you succeed, the demon must follow your orders for 1h/10 points of failure.</w:t>
            </w:r>
          </w:p>
        </w:tc>
      </w:tr>
      <w:tr w:rsidR="00045A92" w:rsidRPr="009F4330" w:rsidTr="00907A69">
        <w:tc>
          <w:tcPr>
            <w:tcW w:w="817" w:type="dxa"/>
          </w:tcPr>
          <w:p w:rsidR="00045A92" w:rsidRDefault="00045A92" w:rsidP="00907A69">
            <w:pPr>
              <w:spacing w:after="0" w:line="240" w:lineRule="auto"/>
            </w:pPr>
            <w:r>
              <w:t>20</w:t>
            </w:r>
          </w:p>
        </w:tc>
        <w:tc>
          <w:tcPr>
            <w:tcW w:w="992" w:type="dxa"/>
          </w:tcPr>
          <w:p w:rsidR="00045A92" w:rsidRDefault="00045A92" w:rsidP="00907A69">
            <w:pPr>
              <w:spacing w:after="0" w:line="240" w:lineRule="auto"/>
            </w:pPr>
            <w:r>
              <w:t>0</w:t>
            </w:r>
          </w:p>
        </w:tc>
        <w:tc>
          <w:tcPr>
            <w:tcW w:w="8798" w:type="dxa"/>
          </w:tcPr>
          <w:p w:rsidR="00045A92" w:rsidRDefault="00045A92" w:rsidP="00907A69">
            <w:pPr>
              <w:spacing w:after="0" w:line="240" w:lineRule="auto"/>
            </w:pPr>
            <w:r>
              <w:t>You must pass the Trial of Hate to buy this Talent. By spending 10PPs and holding your holy symbol, you can try to drive off non-corrupted creatures. Make an attack, using your Attunement bonus. Every non-corrupted creature within a 3m radius must pass a Magical RR or suffer 1d6 unholy area damage that ignores armor and be forced to run away for 1rnd/10 points of margin of failure. Missed creatures still suffer half of that damage, but are not forced to flee.</w:t>
            </w:r>
          </w:p>
        </w:tc>
      </w:tr>
    </w:tbl>
    <w:p w:rsidR="00045A92" w:rsidRDefault="00045A92" w:rsidP="00E2613A">
      <w:pPr>
        <w:pStyle w:val="Heading3"/>
        <w:jc w:val="left"/>
        <w:rPr>
          <w:lang w:val="en-GB"/>
        </w:rPr>
      </w:pPr>
      <w:r>
        <w:rPr>
          <w:lang w:val="en-GB"/>
        </w:rPr>
        <w:lastRenderedPageBreak/>
        <w:t>Priest</w:t>
      </w:r>
    </w:p>
    <w:p w:rsidR="00045A92" w:rsidRDefault="00045A92" w:rsidP="00E2613A">
      <w:pPr>
        <w:spacing w:after="0"/>
      </w:pPr>
      <w:r>
        <w:t xml:space="preserve">Prerequisites: </w:t>
      </w:r>
      <w:r>
        <w:tab/>
      </w:r>
      <w:r>
        <w:tab/>
      </w:r>
      <w:r>
        <w:rPr>
          <w:i/>
        </w:rPr>
        <w:t>Patron</w:t>
      </w:r>
    </w:p>
    <w:p w:rsidR="00045A92" w:rsidRPr="00BC18DE" w:rsidRDefault="00045A92" w:rsidP="00E2613A">
      <w:pPr>
        <w:rPr>
          <w:lang w:val="en-GB" w:eastAsia="ja-JP"/>
        </w:rPr>
      </w:pPr>
      <w:r>
        <w:t xml:space="preserve">Incompatible with: </w:t>
      </w:r>
      <w:r>
        <w:tab/>
      </w:r>
      <w:r w:rsidRPr="009C5EC6">
        <w:rPr>
          <w:i/>
        </w:rPr>
        <w:t>None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4"/>
        <w:gridCol w:w="709"/>
        <w:gridCol w:w="992"/>
        <w:gridCol w:w="4338"/>
      </w:tblGrid>
      <w:tr w:rsidR="00045A92" w:rsidRPr="009F4330" w:rsidTr="00803665">
        <w:tc>
          <w:tcPr>
            <w:tcW w:w="4394" w:type="dxa"/>
          </w:tcPr>
          <w:p w:rsidR="00045A92" w:rsidRPr="009F4330" w:rsidRDefault="00045A92" w:rsidP="00803665">
            <w:pPr>
              <w:spacing w:after="0" w:line="240" w:lineRule="auto"/>
              <w:jc w:val="center"/>
              <w:rPr>
                <w:b/>
              </w:rPr>
            </w:pPr>
            <w:r>
              <w:rPr>
                <w:b/>
              </w:rPr>
              <w:t>Name</w:t>
            </w:r>
          </w:p>
        </w:tc>
        <w:tc>
          <w:tcPr>
            <w:tcW w:w="709" w:type="dxa"/>
          </w:tcPr>
          <w:p w:rsidR="00045A92" w:rsidRPr="009F4330" w:rsidRDefault="00045A92" w:rsidP="00803665">
            <w:pPr>
              <w:spacing w:after="0" w:line="240" w:lineRule="auto"/>
              <w:jc w:val="center"/>
              <w:rPr>
                <w:b/>
              </w:rPr>
            </w:pPr>
            <w:r w:rsidRPr="009F4330">
              <w:rPr>
                <w:b/>
              </w:rPr>
              <w:t>Level</w:t>
            </w:r>
          </w:p>
        </w:tc>
        <w:tc>
          <w:tcPr>
            <w:tcW w:w="992" w:type="dxa"/>
          </w:tcPr>
          <w:p w:rsidR="00045A92" w:rsidRPr="009F4330" w:rsidRDefault="00045A92" w:rsidP="00803665">
            <w:pPr>
              <w:spacing w:after="0" w:line="240" w:lineRule="auto"/>
              <w:jc w:val="center"/>
              <w:rPr>
                <w:b/>
              </w:rPr>
            </w:pPr>
            <w:r w:rsidRPr="009F4330">
              <w:rPr>
                <w:b/>
              </w:rPr>
              <w:t>DP Cost</w:t>
            </w:r>
          </w:p>
        </w:tc>
        <w:tc>
          <w:tcPr>
            <w:tcW w:w="4338" w:type="dxa"/>
          </w:tcPr>
          <w:p w:rsidR="00045A92" w:rsidRPr="009F4330" w:rsidRDefault="00045A92" w:rsidP="00803665">
            <w:pPr>
              <w:spacing w:after="0" w:line="240" w:lineRule="auto"/>
              <w:jc w:val="center"/>
              <w:rPr>
                <w:b/>
              </w:rPr>
            </w:pPr>
            <w:r w:rsidRPr="009F4330">
              <w:rPr>
                <w:b/>
              </w:rPr>
              <w:t>Description</w:t>
            </w:r>
          </w:p>
        </w:tc>
      </w:tr>
      <w:tr w:rsidR="00045A92" w:rsidRPr="009F4330" w:rsidTr="00803665">
        <w:tc>
          <w:tcPr>
            <w:tcW w:w="4394" w:type="dxa"/>
          </w:tcPr>
          <w:p w:rsidR="00045A92" w:rsidRPr="009F4330" w:rsidRDefault="00045A92" w:rsidP="00803665">
            <w:pPr>
              <w:spacing w:after="0" w:line="240" w:lineRule="auto"/>
              <w:jc w:val="left"/>
            </w:pPr>
            <w:r>
              <w:t>Priest of the First Order</w:t>
            </w:r>
          </w:p>
        </w:tc>
        <w:tc>
          <w:tcPr>
            <w:tcW w:w="709" w:type="dxa"/>
          </w:tcPr>
          <w:p w:rsidR="00045A92" w:rsidRPr="009F4330" w:rsidRDefault="00045A92" w:rsidP="00803665">
            <w:pPr>
              <w:spacing w:after="0" w:line="240" w:lineRule="auto"/>
              <w:jc w:val="center"/>
            </w:pPr>
            <w:r>
              <w:t>1</w:t>
            </w:r>
          </w:p>
        </w:tc>
        <w:tc>
          <w:tcPr>
            <w:tcW w:w="992" w:type="dxa"/>
          </w:tcPr>
          <w:p w:rsidR="00045A92" w:rsidRPr="009F4330" w:rsidRDefault="00045A92" w:rsidP="00803665">
            <w:pPr>
              <w:spacing w:after="0" w:line="240" w:lineRule="auto"/>
              <w:jc w:val="center"/>
            </w:pPr>
            <w:r>
              <w:t>10</w:t>
            </w:r>
          </w:p>
        </w:tc>
        <w:tc>
          <w:tcPr>
            <w:tcW w:w="4338" w:type="dxa"/>
          </w:tcPr>
          <w:p w:rsidR="00045A92" w:rsidRPr="009F4330" w:rsidRDefault="00045A92" w:rsidP="00803665">
            <w:pPr>
              <w:spacing w:after="0" w:line="240" w:lineRule="auto"/>
              <w:jc w:val="left"/>
            </w:pPr>
            <w:r>
              <w:t>You can learn up to IN/10 Divine spells with a maximum Power of 10 or less</w:t>
            </w:r>
          </w:p>
        </w:tc>
      </w:tr>
      <w:tr w:rsidR="00045A92" w:rsidRPr="009F4330" w:rsidTr="00803665">
        <w:tc>
          <w:tcPr>
            <w:tcW w:w="4394" w:type="dxa"/>
          </w:tcPr>
          <w:p w:rsidR="00045A92" w:rsidRDefault="00045A92" w:rsidP="00803665">
            <w:pPr>
              <w:spacing w:after="0" w:line="240" w:lineRule="auto"/>
              <w:jc w:val="left"/>
            </w:pPr>
            <w:r>
              <w:t>Priest of the Second Order</w:t>
            </w:r>
          </w:p>
        </w:tc>
        <w:tc>
          <w:tcPr>
            <w:tcW w:w="709" w:type="dxa"/>
          </w:tcPr>
          <w:p w:rsidR="00045A92" w:rsidRDefault="00045A92" w:rsidP="00803665">
            <w:pPr>
              <w:spacing w:after="0" w:line="240" w:lineRule="auto"/>
              <w:jc w:val="center"/>
            </w:pPr>
            <w:r>
              <w:t>3</w:t>
            </w:r>
          </w:p>
        </w:tc>
        <w:tc>
          <w:tcPr>
            <w:tcW w:w="992" w:type="dxa"/>
          </w:tcPr>
          <w:p w:rsidR="00045A92" w:rsidRPr="009F4330" w:rsidRDefault="00045A92" w:rsidP="00803665">
            <w:pPr>
              <w:spacing w:after="0" w:line="240" w:lineRule="auto"/>
              <w:jc w:val="center"/>
            </w:pPr>
            <w:r>
              <w:t>25</w:t>
            </w:r>
          </w:p>
        </w:tc>
        <w:tc>
          <w:tcPr>
            <w:tcW w:w="4338" w:type="dxa"/>
          </w:tcPr>
          <w:p w:rsidR="00045A92" w:rsidRDefault="00045A92" w:rsidP="00803665">
            <w:pPr>
              <w:spacing w:after="0" w:line="240" w:lineRule="auto"/>
              <w:jc w:val="left"/>
            </w:pPr>
            <w:r>
              <w:t>You can learn up to IN/5 Divine spells with a maximum Power of 12 or less</w:t>
            </w:r>
          </w:p>
        </w:tc>
      </w:tr>
      <w:tr w:rsidR="00045A92" w:rsidRPr="009F4330" w:rsidTr="00803665">
        <w:tc>
          <w:tcPr>
            <w:tcW w:w="4394" w:type="dxa"/>
          </w:tcPr>
          <w:p w:rsidR="00045A92" w:rsidRDefault="00045A92" w:rsidP="00803665">
            <w:pPr>
              <w:spacing w:after="0" w:line="240" w:lineRule="auto"/>
              <w:jc w:val="left"/>
            </w:pPr>
            <w:r>
              <w:t>Priest of the Third Order</w:t>
            </w:r>
          </w:p>
        </w:tc>
        <w:tc>
          <w:tcPr>
            <w:tcW w:w="709" w:type="dxa"/>
          </w:tcPr>
          <w:p w:rsidR="00045A92" w:rsidRDefault="00045A92" w:rsidP="00803665">
            <w:pPr>
              <w:spacing w:after="0" w:line="240" w:lineRule="auto"/>
              <w:jc w:val="center"/>
            </w:pPr>
            <w:r>
              <w:t>5</w:t>
            </w:r>
          </w:p>
        </w:tc>
        <w:tc>
          <w:tcPr>
            <w:tcW w:w="992" w:type="dxa"/>
          </w:tcPr>
          <w:p w:rsidR="00045A92" w:rsidRDefault="00045A92" w:rsidP="00803665">
            <w:pPr>
              <w:spacing w:after="0" w:line="240" w:lineRule="auto"/>
              <w:jc w:val="center"/>
            </w:pPr>
            <w:r>
              <w:t>50</w:t>
            </w:r>
          </w:p>
        </w:tc>
        <w:tc>
          <w:tcPr>
            <w:tcW w:w="4338" w:type="dxa"/>
          </w:tcPr>
          <w:p w:rsidR="00045A92" w:rsidRDefault="00045A92" w:rsidP="00803665">
            <w:pPr>
              <w:spacing w:after="0" w:line="240" w:lineRule="auto"/>
              <w:jc w:val="left"/>
            </w:pPr>
            <w:r>
              <w:t>You can learn up to IN/4 Divine spells with a maximum Power of 15 or less</w:t>
            </w:r>
          </w:p>
        </w:tc>
      </w:tr>
    </w:tbl>
    <w:p w:rsidR="00045A92" w:rsidRDefault="00045A92" w:rsidP="00E2613A">
      <w:pPr>
        <w:pStyle w:val="ListParagraph"/>
        <w:ind w:left="0"/>
        <w:jc w:val="center"/>
      </w:pPr>
    </w:p>
    <w:p w:rsidR="00045A92" w:rsidRDefault="00045A92" w:rsidP="00E2613A">
      <w:pPr>
        <w:pStyle w:val="ListParagraph"/>
        <w:ind w:left="0"/>
      </w:pPr>
      <w:r>
        <w:t>Each of these talents has the talent right before it as an additional prerequisite (except for Initiate of the First Order).</w:t>
      </w:r>
    </w:p>
    <w:p w:rsidR="00045A92" w:rsidRDefault="00045A92" w:rsidP="00E2613A">
      <w:pPr>
        <w:pStyle w:val="Heading3"/>
        <w:jc w:val="left"/>
        <w:rPr>
          <w:lang w:val="en-GB"/>
        </w:rPr>
      </w:pPr>
      <w:r>
        <w:rPr>
          <w:lang w:val="en-GB"/>
        </w:rPr>
        <w:t>Hierophant</w:t>
      </w:r>
    </w:p>
    <w:p w:rsidR="00045A92" w:rsidRPr="009C5EC6" w:rsidRDefault="00045A92" w:rsidP="00E2613A">
      <w:pPr>
        <w:spacing w:after="0"/>
        <w:rPr>
          <w:i/>
        </w:rPr>
      </w:pPr>
      <w:r>
        <w:t xml:space="preserve">Prerequisites: </w:t>
      </w:r>
      <w:r>
        <w:tab/>
      </w:r>
      <w:r>
        <w:tab/>
      </w:r>
      <w:r>
        <w:rPr>
          <w:i/>
        </w:rPr>
        <w:t xml:space="preserve">Priest </w:t>
      </w:r>
      <w:r w:rsidRPr="009C5EC6">
        <w:rPr>
          <w:i/>
        </w:rPr>
        <w:t>of the Third Order</w:t>
      </w:r>
    </w:p>
    <w:p w:rsidR="00045A92" w:rsidRPr="00E41262" w:rsidRDefault="00045A92" w:rsidP="00E2613A">
      <w:pPr>
        <w:rPr>
          <w:i/>
        </w:rPr>
      </w:pPr>
      <w:r>
        <w:t xml:space="preserve">Incompatible with: </w:t>
      </w:r>
      <w:r>
        <w:tab/>
      </w:r>
      <w:r>
        <w:rPr>
          <w:i/>
        </w:rPr>
        <w:t>Theurgist, Wizard</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4"/>
        <w:gridCol w:w="709"/>
        <w:gridCol w:w="992"/>
        <w:gridCol w:w="4338"/>
      </w:tblGrid>
      <w:tr w:rsidR="00045A92" w:rsidRPr="009F4330" w:rsidTr="00A73073">
        <w:tc>
          <w:tcPr>
            <w:tcW w:w="4394" w:type="dxa"/>
          </w:tcPr>
          <w:p w:rsidR="00045A92" w:rsidRPr="009F4330" w:rsidRDefault="00045A92" w:rsidP="00A73073">
            <w:pPr>
              <w:spacing w:after="0" w:line="240" w:lineRule="auto"/>
              <w:jc w:val="center"/>
              <w:rPr>
                <w:b/>
              </w:rPr>
            </w:pPr>
            <w:r>
              <w:rPr>
                <w:b/>
              </w:rPr>
              <w:t>Name</w:t>
            </w:r>
          </w:p>
        </w:tc>
        <w:tc>
          <w:tcPr>
            <w:tcW w:w="709" w:type="dxa"/>
          </w:tcPr>
          <w:p w:rsidR="00045A92" w:rsidRPr="009F4330" w:rsidRDefault="00045A92" w:rsidP="00A73073">
            <w:pPr>
              <w:spacing w:after="0" w:line="240" w:lineRule="auto"/>
              <w:jc w:val="center"/>
              <w:rPr>
                <w:b/>
              </w:rPr>
            </w:pPr>
            <w:r w:rsidRPr="009F4330">
              <w:rPr>
                <w:b/>
              </w:rPr>
              <w:t>Level</w:t>
            </w:r>
          </w:p>
        </w:tc>
        <w:tc>
          <w:tcPr>
            <w:tcW w:w="992" w:type="dxa"/>
          </w:tcPr>
          <w:p w:rsidR="00045A92" w:rsidRPr="009F4330" w:rsidRDefault="00045A92" w:rsidP="00A73073">
            <w:pPr>
              <w:spacing w:after="0" w:line="240" w:lineRule="auto"/>
              <w:jc w:val="center"/>
              <w:rPr>
                <w:b/>
              </w:rPr>
            </w:pPr>
            <w:r w:rsidRPr="009F4330">
              <w:rPr>
                <w:b/>
              </w:rPr>
              <w:t>DP Cost</w:t>
            </w:r>
          </w:p>
        </w:tc>
        <w:tc>
          <w:tcPr>
            <w:tcW w:w="4338" w:type="dxa"/>
          </w:tcPr>
          <w:p w:rsidR="00045A92" w:rsidRPr="009F4330" w:rsidRDefault="00045A92" w:rsidP="00A73073">
            <w:pPr>
              <w:spacing w:after="0" w:line="240" w:lineRule="auto"/>
              <w:jc w:val="center"/>
              <w:rPr>
                <w:b/>
              </w:rPr>
            </w:pPr>
            <w:r w:rsidRPr="009F4330">
              <w:rPr>
                <w:b/>
              </w:rPr>
              <w:t>Description</w:t>
            </w:r>
          </w:p>
        </w:tc>
      </w:tr>
      <w:tr w:rsidR="00045A92" w:rsidRPr="009F4330" w:rsidTr="00A73073">
        <w:tc>
          <w:tcPr>
            <w:tcW w:w="4394" w:type="dxa"/>
            <w:vAlign w:val="center"/>
          </w:tcPr>
          <w:p w:rsidR="00045A92" w:rsidRPr="009F4330" w:rsidRDefault="00045A92" w:rsidP="00A73073">
            <w:pPr>
              <w:spacing w:after="0" w:line="240" w:lineRule="auto"/>
              <w:jc w:val="left"/>
            </w:pPr>
            <w:r>
              <w:t>Hierophant Initiate</w:t>
            </w:r>
          </w:p>
        </w:tc>
        <w:tc>
          <w:tcPr>
            <w:tcW w:w="709" w:type="dxa"/>
            <w:vAlign w:val="center"/>
          </w:tcPr>
          <w:p w:rsidR="00045A92" w:rsidRPr="009F4330" w:rsidRDefault="00045A92" w:rsidP="00A73073">
            <w:pPr>
              <w:spacing w:after="0" w:line="240" w:lineRule="auto"/>
              <w:jc w:val="center"/>
            </w:pPr>
            <w:r>
              <w:t>7</w:t>
            </w:r>
          </w:p>
        </w:tc>
        <w:tc>
          <w:tcPr>
            <w:tcW w:w="992" w:type="dxa"/>
            <w:vAlign w:val="center"/>
          </w:tcPr>
          <w:p w:rsidR="00045A92" w:rsidRPr="009F4330" w:rsidRDefault="00045A92" w:rsidP="00A73073">
            <w:pPr>
              <w:spacing w:after="0" w:line="240" w:lineRule="auto"/>
              <w:jc w:val="center"/>
            </w:pPr>
            <w:r>
              <w:t>50</w:t>
            </w:r>
          </w:p>
        </w:tc>
        <w:tc>
          <w:tcPr>
            <w:tcW w:w="4338" w:type="dxa"/>
          </w:tcPr>
          <w:p w:rsidR="00045A92" w:rsidRPr="009F4330" w:rsidRDefault="00045A92" w:rsidP="00A73073">
            <w:pPr>
              <w:spacing w:after="0" w:line="240" w:lineRule="auto"/>
              <w:jc w:val="left"/>
            </w:pPr>
            <w:r>
              <w:t>You can learn up to IN/3 Divine spells with a maximum Power of 17 or less</w:t>
            </w:r>
          </w:p>
        </w:tc>
      </w:tr>
      <w:tr w:rsidR="00045A92" w:rsidRPr="009F4330" w:rsidTr="00A73073">
        <w:tc>
          <w:tcPr>
            <w:tcW w:w="4394" w:type="dxa"/>
            <w:vAlign w:val="center"/>
          </w:tcPr>
          <w:p w:rsidR="00045A92" w:rsidRDefault="00045A92" w:rsidP="00A73073">
            <w:pPr>
              <w:spacing w:after="0" w:line="240" w:lineRule="auto"/>
              <w:jc w:val="left"/>
            </w:pPr>
            <w:r>
              <w:t>Hierophant</w:t>
            </w:r>
          </w:p>
        </w:tc>
        <w:tc>
          <w:tcPr>
            <w:tcW w:w="709" w:type="dxa"/>
            <w:vAlign w:val="center"/>
          </w:tcPr>
          <w:p w:rsidR="00045A92" w:rsidRDefault="00045A92" w:rsidP="00A73073">
            <w:pPr>
              <w:spacing w:after="0" w:line="240" w:lineRule="auto"/>
              <w:jc w:val="center"/>
            </w:pPr>
            <w:r>
              <w:t>9</w:t>
            </w:r>
          </w:p>
        </w:tc>
        <w:tc>
          <w:tcPr>
            <w:tcW w:w="992" w:type="dxa"/>
            <w:vAlign w:val="center"/>
          </w:tcPr>
          <w:p w:rsidR="00045A92" w:rsidRPr="009F4330" w:rsidRDefault="00045A92" w:rsidP="00A73073">
            <w:pPr>
              <w:spacing w:after="0" w:line="240" w:lineRule="auto"/>
              <w:jc w:val="center"/>
            </w:pPr>
            <w:r>
              <w:t>60</w:t>
            </w:r>
          </w:p>
        </w:tc>
        <w:tc>
          <w:tcPr>
            <w:tcW w:w="4338" w:type="dxa"/>
          </w:tcPr>
          <w:p w:rsidR="00045A92" w:rsidRDefault="00045A92" w:rsidP="00A73073">
            <w:pPr>
              <w:spacing w:after="0" w:line="240" w:lineRule="auto"/>
              <w:jc w:val="left"/>
            </w:pPr>
            <w:r>
              <w:t>You can learn up to IN/2 Divine spells with a maximum Power of 19 or less</w:t>
            </w:r>
          </w:p>
        </w:tc>
      </w:tr>
      <w:tr w:rsidR="00045A92" w:rsidRPr="009F4330" w:rsidTr="00A73073">
        <w:tc>
          <w:tcPr>
            <w:tcW w:w="4394" w:type="dxa"/>
            <w:vAlign w:val="center"/>
          </w:tcPr>
          <w:p w:rsidR="00045A92" w:rsidRDefault="00045A92" w:rsidP="00A73073">
            <w:pPr>
              <w:spacing w:after="0" w:line="240" w:lineRule="auto"/>
              <w:jc w:val="left"/>
            </w:pPr>
            <w:r>
              <w:t>Master Hierophant</w:t>
            </w:r>
          </w:p>
        </w:tc>
        <w:tc>
          <w:tcPr>
            <w:tcW w:w="709" w:type="dxa"/>
            <w:vAlign w:val="center"/>
          </w:tcPr>
          <w:p w:rsidR="00045A92" w:rsidRDefault="00045A92" w:rsidP="00A73073">
            <w:pPr>
              <w:spacing w:after="0" w:line="240" w:lineRule="auto"/>
              <w:jc w:val="center"/>
            </w:pPr>
            <w:r>
              <w:t>12</w:t>
            </w:r>
          </w:p>
        </w:tc>
        <w:tc>
          <w:tcPr>
            <w:tcW w:w="992" w:type="dxa"/>
            <w:vAlign w:val="center"/>
          </w:tcPr>
          <w:p w:rsidR="00045A92" w:rsidRDefault="00045A92" w:rsidP="00A73073">
            <w:pPr>
              <w:spacing w:after="0" w:line="240" w:lineRule="auto"/>
              <w:jc w:val="center"/>
            </w:pPr>
            <w:r>
              <w:t>60</w:t>
            </w:r>
          </w:p>
        </w:tc>
        <w:tc>
          <w:tcPr>
            <w:tcW w:w="4338" w:type="dxa"/>
          </w:tcPr>
          <w:p w:rsidR="00045A92" w:rsidRDefault="00045A92" w:rsidP="00A73073">
            <w:pPr>
              <w:spacing w:after="0" w:line="240" w:lineRule="auto"/>
              <w:jc w:val="left"/>
            </w:pPr>
            <w:r>
              <w:t>You can learn up to INx0.6 Divine spells with a maximum Power of 21 or less</w:t>
            </w:r>
          </w:p>
        </w:tc>
      </w:tr>
      <w:tr w:rsidR="00045A92" w:rsidRPr="009F4330" w:rsidTr="00A73073">
        <w:tc>
          <w:tcPr>
            <w:tcW w:w="4394" w:type="dxa"/>
            <w:vAlign w:val="center"/>
          </w:tcPr>
          <w:p w:rsidR="00045A92" w:rsidRDefault="00045A92" w:rsidP="00A73073">
            <w:pPr>
              <w:spacing w:after="0" w:line="240" w:lineRule="auto"/>
              <w:jc w:val="left"/>
            </w:pPr>
            <w:r>
              <w:t>High Hierophant</w:t>
            </w:r>
          </w:p>
        </w:tc>
        <w:tc>
          <w:tcPr>
            <w:tcW w:w="709" w:type="dxa"/>
            <w:vAlign w:val="center"/>
          </w:tcPr>
          <w:p w:rsidR="00045A92" w:rsidRDefault="00045A92" w:rsidP="00A73073">
            <w:pPr>
              <w:spacing w:after="0" w:line="240" w:lineRule="auto"/>
              <w:jc w:val="center"/>
            </w:pPr>
            <w:r>
              <w:t>14</w:t>
            </w:r>
          </w:p>
        </w:tc>
        <w:tc>
          <w:tcPr>
            <w:tcW w:w="992" w:type="dxa"/>
            <w:vAlign w:val="center"/>
          </w:tcPr>
          <w:p w:rsidR="00045A92" w:rsidRDefault="00045A92" w:rsidP="00A73073">
            <w:pPr>
              <w:spacing w:after="0" w:line="240" w:lineRule="auto"/>
              <w:jc w:val="center"/>
            </w:pPr>
            <w:r>
              <w:t>70</w:t>
            </w:r>
          </w:p>
        </w:tc>
        <w:tc>
          <w:tcPr>
            <w:tcW w:w="4338" w:type="dxa"/>
          </w:tcPr>
          <w:p w:rsidR="00045A92" w:rsidRDefault="00045A92" w:rsidP="00A73073">
            <w:pPr>
              <w:spacing w:after="0" w:line="240" w:lineRule="auto"/>
              <w:jc w:val="left"/>
            </w:pPr>
            <w:r>
              <w:t>You can learn up to INx0.8 Divine spells with a maximum Power of 22 or less</w:t>
            </w:r>
          </w:p>
        </w:tc>
      </w:tr>
      <w:tr w:rsidR="00045A92" w:rsidRPr="009F4330" w:rsidTr="00A73073">
        <w:tc>
          <w:tcPr>
            <w:tcW w:w="4394" w:type="dxa"/>
            <w:vAlign w:val="center"/>
          </w:tcPr>
          <w:p w:rsidR="00045A92" w:rsidRDefault="00045A92" w:rsidP="00A73073">
            <w:pPr>
              <w:spacing w:after="0" w:line="240" w:lineRule="auto"/>
              <w:jc w:val="left"/>
            </w:pPr>
            <w:r>
              <w:t>Supreme Hierophant</w:t>
            </w:r>
          </w:p>
        </w:tc>
        <w:tc>
          <w:tcPr>
            <w:tcW w:w="709" w:type="dxa"/>
            <w:vAlign w:val="center"/>
          </w:tcPr>
          <w:p w:rsidR="00045A92" w:rsidRDefault="00045A92" w:rsidP="00A73073">
            <w:pPr>
              <w:spacing w:after="0" w:line="240" w:lineRule="auto"/>
              <w:jc w:val="center"/>
            </w:pPr>
            <w:r>
              <w:t>16</w:t>
            </w:r>
          </w:p>
        </w:tc>
        <w:tc>
          <w:tcPr>
            <w:tcW w:w="992" w:type="dxa"/>
            <w:vAlign w:val="center"/>
          </w:tcPr>
          <w:p w:rsidR="00045A92" w:rsidRDefault="00045A92" w:rsidP="00A73073">
            <w:pPr>
              <w:spacing w:after="0" w:line="240" w:lineRule="auto"/>
              <w:jc w:val="center"/>
            </w:pPr>
            <w:r>
              <w:t>70</w:t>
            </w:r>
          </w:p>
        </w:tc>
        <w:tc>
          <w:tcPr>
            <w:tcW w:w="4338" w:type="dxa"/>
          </w:tcPr>
          <w:p w:rsidR="00045A92" w:rsidRDefault="00045A92" w:rsidP="00A73073">
            <w:pPr>
              <w:spacing w:after="0" w:line="240" w:lineRule="auto"/>
              <w:jc w:val="left"/>
            </w:pPr>
            <w:r>
              <w:t>You can learn up to IN Divine spells with a maximum Power of 24 or less</w:t>
            </w:r>
          </w:p>
        </w:tc>
      </w:tr>
      <w:tr w:rsidR="00045A92" w:rsidRPr="009F4330" w:rsidTr="00A73073">
        <w:tc>
          <w:tcPr>
            <w:tcW w:w="4394" w:type="dxa"/>
            <w:vAlign w:val="center"/>
          </w:tcPr>
          <w:p w:rsidR="00045A92" w:rsidRDefault="00045A92" w:rsidP="00A73073">
            <w:pPr>
              <w:spacing w:after="0" w:line="240" w:lineRule="auto"/>
              <w:jc w:val="left"/>
            </w:pPr>
            <w:r>
              <w:t>Legendary Hierophant</w:t>
            </w:r>
          </w:p>
        </w:tc>
        <w:tc>
          <w:tcPr>
            <w:tcW w:w="709" w:type="dxa"/>
            <w:vAlign w:val="center"/>
          </w:tcPr>
          <w:p w:rsidR="00045A92" w:rsidRDefault="00045A92" w:rsidP="00A73073">
            <w:pPr>
              <w:spacing w:after="0" w:line="240" w:lineRule="auto"/>
              <w:jc w:val="center"/>
            </w:pPr>
            <w:r>
              <w:t>18</w:t>
            </w:r>
          </w:p>
        </w:tc>
        <w:tc>
          <w:tcPr>
            <w:tcW w:w="992" w:type="dxa"/>
            <w:vAlign w:val="center"/>
          </w:tcPr>
          <w:p w:rsidR="00045A92" w:rsidRDefault="00045A92" w:rsidP="00A73073">
            <w:pPr>
              <w:spacing w:after="0" w:line="240" w:lineRule="auto"/>
              <w:jc w:val="center"/>
            </w:pPr>
            <w:r>
              <w:t>100</w:t>
            </w:r>
          </w:p>
        </w:tc>
        <w:tc>
          <w:tcPr>
            <w:tcW w:w="4338" w:type="dxa"/>
          </w:tcPr>
          <w:p w:rsidR="00045A92" w:rsidRDefault="00045A92" w:rsidP="00A73073">
            <w:pPr>
              <w:spacing w:after="0" w:line="240" w:lineRule="auto"/>
              <w:jc w:val="left"/>
            </w:pPr>
            <w:r>
              <w:t>You can learn up to IN Divine spells of any Power</w:t>
            </w:r>
          </w:p>
        </w:tc>
      </w:tr>
    </w:tbl>
    <w:p w:rsidR="00045A92" w:rsidRPr="00E41262" w:rsidRDefault="00045A92" w:rsidP="00E2613A">
      <w:pPr>
        <w:rPr>
          <w:lang w:eastAsia="ja-JP"/>
        </w:rPr>
      </w:pPr>
    </w:p>
    <w:p w:rsidR="00045A92" w:rsidRDefault="00045A92" w:rsidP="00FD64C7">
      <w:pPr>
        <w:pStyle w:val="Heading3"/>
        <w:jc w:val="left"/>
        <w:rPr>
          <w:lang w:val="en-GB"/>
        </w:rPr>
      </w:pPr>
      <w:r>
        <w:rPr>
          <w:lang w:val="en-GB"/>
        </w:rPr>
        <w:t>Theurgist</w:t>
      </w:r>
    </w:p>
    <w:p w:rsidR="00045A92" w:rsidRDefault="00045A92" w:rsidP="00FD64C7">
      <w:pPr>
        <w:spacing w:after="0"/>
      </w:pPr>
      <w:r>
        <w:t xml:space="preserve">Prerequisites: </w:t>
      </w:r>
      <w:r>
        <w:tab/>
      </w:r>
      <w:r>
        <w:tab/>
      </w:r>
      <w:r>
        <w:rPr>
          <w:i/>
        </w:rPr>
        <w:t xml:space="preserve">Priest </w:t>
      </w:r>
      <w:r w:rsidRPr="009C5EC6">
        <w:rPr>
          <w:i/>
        </w:rPr>
        <w:t>of the Third Order</w:t>
      </w:r>
      <w:r>
        <w:t xml:space="preserve"> </w:t>
      </w:r>
    </w:p>
    <w:p w:rsidR="00045A92" w:rsidRDefault="00045A92" w:rsidP="00FD64C7">
      <w:pPr>
        <w:spacing w:after="0"/>
        <w:rPr>
          <w:i/>
        </w:rPr>
      </w:pPr>
      <w:r>
        <w:t xml:space="preserve">Incompatible with: </w:t>
      </w:r>
      <w:r>
        <w:tab/>
      </w:r>
      <w:r>
        <w:rPr>
          <w:i/>
        </w:rPr>
        <w:t>Hierophant, Sorcerer</w:t>
      </w:r>
    </w:p>
    <w:p w:rsidR="00045A92" w:rsidRPr="00BC18DE" w:rsidRDefault="00045A92" w:rsidP="00FD64C7">
      <w:pPr>
        <w:spacing w:after="0"/>
        <w:rPr>
          <w:lang w:val="en-GB" w:eastAsia="ja-JP"/>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4"/>
        <w:gridCol w:w="709"/>
        <w:gridCol w:w="992"/>
        <w:gridCol w:w="4338"/>
      </w:tblGrid>
      <w:tr w:rsidR="00045A92" w:rsidRPr="009F4330" w:rsidTr="000073B1">
        <w:tc>
          <w:tcPr>
            <w:tcW w:w="4394" w:type="dxa"/>
          </w:tcPr>
          <w:p w:rsidR="00045A92" w:rsidRPr="009F4330" w:rsidRDefault="00045A92" w:rsidP="000073B1">
            <w:pPr>
              <w:spacing w:after="0" w:line="240" w:lineRule="auto"/>
              <w:jc w:val="center"/>
              <w:rPr>
                <w:b/>
              </w:rPr>
            </w:pPr>
            <w:r>
              <w:rPr>
                <w:b/>
              </w:rPr>
              <w:t>Name</w:t>
            </w:r>
          </w:p>
        </w:tc>
        <w:tc>
          <w:tcPr>
            <w:tcW w:w="709" w:type="dxa"/>
          </w:tcPr>
          <w:p w:rsidR="00045A92" w:rsidRPr="009F4330" w:rsidRDefault="00045A92" w:rsidP="000073B1">
            <w:pPr>
              <w:spacing w:after="0" w:line="240" w:lineRule="auto"/>
              <w:jc w:val="center"/>
              <w:rPr>
                <w:b/>
              </w:rPr>
            </w:pPr>
            <w:r w:rsidRPr="009F4330">
              <w:rPr>
                <w:b/>
              </w:rPr>
              <w:t>Level</w:t>
            </w:r>
          </w:p>
        </w:tc>
        <w:tc>
          <w:tcPr>
            <w:tcW w:w="992" w:type="dxa"/>
          </w:tcPr>
          <w:p w:rsidR="00045A92" w:rsidRPr="009F4330" w:rsidRDefault="00045A92" w:rsidP="000073B1">
            <w:pPr>
              <w:spacing w:after="0" w:line="240" w:lineRule="auto"/>
              <w:jc w:val="center"/>
              <w:rPr>
                <w:b/>
              </w:rPr>
            </w:pPr>
            <w:r w:rsidRPr="009F4330">
              <w:rPr>
                <w:b/>
              </w:rPr>
              <w:t>DP Cost</w:t>
            </w:r>
          </w:p>
        </w:tc>
        <w:tc>
          <w:tcPr>
            <w:tcW w:w="4338" w:type="dxa"/>
          </w:tcPr>
          <w:p w:rsidR="00045A92" w:rsidRPr="009F4330" w:rsidRDefault="00045A92" w:rsidP="000073B1">
            <w:pPr>
              <w:spacing w:after="0" w:line="240" w:lineRule="auto"/>
              <w:jc w:val="center"/>
              <w:rPr>
                <w:b/>
              </w:rPr>
            </w:pPr>
            <w:r w:rsidRPr="009F4330">
              <w:rPr>
                <w:b/>
              </w:rPr>
              <w:t>Description</w:t>
            </w:r>
          </w:p>
        </w:tc>
      </w:tr>
      <w:tr w:rsidR="00045A92" w:rsidRPr="009F4330" w:rsidTr="000073B1">
        <w:tc>
          <w:tcPr>
            <w:tcW w:w="4394" w:type="dxa"/>
          </w:tcPr>
          <w:p w:rsidR="00045A92" w:rsidRPr="009F4330" w:rsidRDefault="00045A92" w:rsidP="000073B1">
            <w:pPr>
              <w:spacing w:after="0" w:line="240" w:lineRule="auto"/>
              <w:jc w:val="left"/>
            </w:pPr>
            <w:r>
              <w:t>Theurgist</w:t>
            </w:r>
          </w:p>
        </w:tc>
        <w:tc>
          <w:tcPr>
            <w:tcW w:w="709" w:type="dxa"/>
          </w:tcPr>
          <w:p w:rsidR="00045A92" w:rsidRPr="009F4330" w:rsidRDefault="00045A92" w:rsidP="000073B1">
            <w:pPr>
              <w:spacing w:after="0" w:line="240" w:lineRule="auto"/>
              <w:jc w:val="center"/>
            </w:pPr>
            <w:r>
              <w:t>10</w:t>
            </w:r>
          </w:p>
        </w:tc>
        <w:tc>
          <w:tcPr>
            <w:tcW w:w="992" w:type="dxa"/>
          </w:tcPr>
          <w:p w:rsidR="00045A92" w:rsidRPr="009F4330" w:rsidRDefault="00045A92" w:rsidP="000073B1">
            <w:pPr>
              <w:spacing w:after="0" w:line="240" w:lineRule="auto"/>
              <w:jc w:val="center"/>
            </w:pPr>
            <w:r>
              <w:t>50</w:t>
            </w:r>
          </w:p>
        </w:tc>
        <w:tc>
          <w:tcPr>
            <w:tcW w:w="4338" w:type="dxa"/>
          </w:tcPr>
          <w:p w:rsidR="00045A92" w:rsidRPr="009F4330" w:rsidRDefault="00045A92" w:rsidP="000073B1">
            <w:pPr>
              <w:spacing w:after="0" w:line="240" w:lineRule="auto"/>
              <w:jc w:val="left"/>
            </w:pPr>
            <w:r>
              <w:t>You can learn up to IN/2 Divine spells with a maximum Power of 15 or less</w:t>
            </w:r>
          </w:p>
        </w:tc>
      </w:tr>
      <w:tr w:rsidR="00045A92" w:rsidRPr="009F4330" w:rsidTr="000073B1">
        <w:tc>
          <w:tcPr>
            <w:tcW w:w="4394" w:type="dxa"/>
          </w:tcPr>
          <w:p w:rsidR="00045A92" w:rsidRDefault="00045A92" w:rsidP="000073B1">
            <w:pPr>
              <w:spacing w:after="0" w:line="240" w:lineRule="auto"/>
              <w:jc w:val="left"/>
            </w:pPr>
            <w:r>
              <w:t>High Theurgist</w:t>
            </w:r>
          </w:p>
        </w:tc>
        <w:tc>
          <w:tcPr>
            <w:tcW w:w="709" w:type="dxa"/>
          </w:tcPr>
          <w:p w:rsidR="00045A92" w:rsidRDefault="00045A92" w:rsidP="000073B1">
            <w:pPr>
              <w:spacing w:after="0" w:line="240" w:lineRule="auto"/>
              <w:jc w:val="center"/>
            </w:pPr>
            <w:r>
              <w:t>15</w:t>
            </w:r>
          </w:p>
        </w:tc>
        <w:tc>
          <w:tcPr>
            <w:tcW w:w="992" w:type="dxa"/>
          </w:tcPr>
          <w:p w:rsidR="00045A92" w:rsidRPr="009F4330" w:rsidRDefault="00045A92" w:rsidP="000073B1">
            <w:pPr>
              <w:spacing w:after="0" w:line="240" w:lineRule="auto"/>
              <w:jc w:val="center"/>
            </w:pPr>
            <w:r>
              <w:t>80</w:t>
            </w:r>
          </w:p>
        </w:tc>
        <w:tc>
          <w:tcPr>
            <w:tcW w:w="4338" w:type="dxa"/>
          </w:tcPr>
          <w:p w:rsidR="00045A92" w:rsidRDefault="00045A92" w:rsidP="000073B1">
            <w:pPr>
              <w:spacing w:after="0" w:line="240" w:lineRule="auto"/>
              <w:jc w:val="left"/>
            </w:pPr>
            <w:r>
              <w:t>You can learn up to IN Divine spells with a maximum Power of 20 or less</w:t>
            </w:r>
          </w:p>
        </w:tc>
      </w:tr>
      <w:tr w:rsidR="00045A92" w:rsidRPr="009F4330" w:rsidTr="000073B1">
        <w:tc>
          <w:tcPr>
            <w:tcW w:w="4394" w:type="dxa"/>
          </w:tcPr>
          <w:p w:rsidR="00045A92" w:rsidRDefault="00045A92" w:rsidP="000073B1">
            <w:pPr>
              <w:spacing w:after="0" w:line="240" w:lineRule="auto"/>
              <w:jc w:val="left"/>
            </w:pPr>
            <w:r>
              <w:t>Supreme Theurgist</w:t>
            </w:r>
          </w:p>
        </w:tc>
        <w:tc>
          <w:tcPr>
            <w:tcW w:w="709" w:type="dxa"/>
          </w:tcPr>
          <w:p w:rsidR="00045A92" w:rsidRDefault="00045A92" w:rsidP="000073B1">
            <w:pPr>
              <w:spacing w:after="0" w:line="240" w:lineRule="auto"/>
              <w:jc w:val="center"/>
            </w:pPr>
            <w:r>
              <w:t>20</w:t>
            </w:r>
          </w:p>
        </w:tc>
        <w:tc>
          <w:tcPr>
            <w:tcW w:w="992" w:type="dxa"/>
          </w:tcPr>
          <w:p w:rsidR="00045A92" w:rsidRDefault="00045A92" w:rsidP="000073B1">
            <w:pPr>
              <w:spacing w:after="0" w:line="240" w:lineRule="auto"/>
              <w:jc w:val="center"/>
            </w:pPr>
            <w:r>
              <w:t>120</w:t>
            </w:r>
          </w:p>
        </w:tc>
        <w:tc>
          <w:tcPr>
            <w:tcW w:w="4338" w:type="dxa"/>
          </w:tcPr>
          <w:p w:rsidR="00045A92" w:rsidRDefault="00045A92" w:rsidP="000073B1">
            <w:pPr>
              <w:spacing w:after="0" w:line="240" w:lineRule="auto"/>
              <w:jc w:val="left"/>
            </w:pPr>
            <w:r>
              <w:t>You can learn up to INx2 Divine spells of any Power</w:t>
            </w:r>
          </w:p>
        </w:tc>
      </w:tr>
    </w:tbl>
    <w:p w:rsidR="00045A92" w:rsidRPr="00FD64C7" w:rsidRDefault="00045A92" w:rsidP="00FD64C7">
      <w:pPr>
        <w:pStyle w:val="ListParagraph"/>
        <w:ind w:left="0"/>
      </w:pPr>
    </w:p>
    <w:sectPr w:rsidR="00045A92" w:rsidRPr="00FD64C7" w:rsidSect="00D84867">
      <w:headerReference w:type="default" r:id="rId11"/>
      <w:footerReference w:type="default" r:id="rId12"/>
      <w:pgSz w:w="11907" w:h="16839" w:code="9"/>
      <w:pgMar w:top="720" w:right="720" w:bottom="720" w:left="720" w:header="720" w:footer="720"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174D" w:rsidRDefault="0098174D" w:rsidP="00CD2B01">
      <w:r>
        <w:separator/>
      </w:r>
    </w:p>
    <w:p w:rsidR="0098174D" w:rsidRDefault="0098174D" w:rsidP="00CD2B01"/>
  </w:endnote>
  <w:endnote w:type="continuationSeparator" w:id="0">
    <w:p w:rsidR="0098174D" w:rsidRDefault="0098174D" w:rsidP="00CD2B01">
      <w:r>
        <w:continuationSeparator/>
      </w:r>
    </w:p>
    <w:p w:rsidR="0098174D" w:rsidRDefault="0098174D" w:rsidP="00CD2B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Hindi">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A92" w:rsidRDefault="004D3F8C" w:rsidP="00CD2B01">
    <w:pPr>
      <w:pStyle w:val="Footer"/>
    </w:pPr>
    <w:r>
      <w:fldChar w:fldCharType="begin"/>
    </w:r>
    <w:r>
      <w:instrText>PAGE   \* MERGEFORMAT</w:instrText>
    </w:r>
    <w:r>
      <w:fldChar w:fldCharType="separate"/>
    </w:r>
    <w:r w:rsidR="00850EFA">
      <w:rPr>
        <w:noProof/>
      </w:rPr>
      <w:t>4</w:t>
    </w:r>
    <w:r>
      <w:rPr>
        <w:noProof/>
      </w:rPr>
      <w:fldChar w:fldCharType="end"/>
    </w:r>
  </w:p>
  <w:p w:rsidR="00045A92" w:rsidRDefault="00045A92" w:rsidP="00CD2B01">
    <w:pPr>
      <w:pStyle w:val="Footer"/>
    </w:pPr>
  </w:p>
  <w:p w:rsidR="00045A92" w:rsidRDefault="00045A92" w:rsidP="00CD2B0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174D" w:rsidRDefault="0098174D" w:rsidP="00CD2B01">
      <w:r>
        <w:separator/>
      </w:r>
    </w:p>
    <w:p w:rsidR="0098174D" w:rsidRDefault="0098174D" w:rsidP="00CD2B01"/>
  </w:footnote>
  <w:footnote w:type="continuationSeparator" w:id="0">
    <w:p w:rsidR="0098174D" w:rsidRDefault="0098174D" w:rsidP="00CD2B01">
      <w:r>
        <w:continuationSeparator/>
      </w:r>
    </w:p>
    <w:p w:rsidR="0098174D" w:rsidRDefault="0098174D" w:rsidP="00CD2B0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A92" w:rsidRDefault="00045A92" w:rsidP="00CD2B01">
    <w:pPr>
      <w:pStyle w:val="Header"/>
    </w:pPr>
    <w:r>
      <w:t>YMIR</w:t>
    </w:r>
    <w:r w:rsidRPr="00C854CB">
      <w:t xml:space="preserve"> – </w:t>
    </w:r>
    <w:r>
      <w:t>Talents and Flaws</w:t>
    </w:r>
  </w:p>
  <w:p w:rsidR="00045A92" w:rsidRPr="00C854CB" w:rsidRDefault="00045A92" w:rsidP="00CD2B01">
    <w:pPr>
      <w:pStyle w:val="Header"/>
    </w:pPr>
  </w:p>
  <w:p w:rsidR="00045A92" w:rsidRDefault="00045A92" w:rsidP="00CD2B0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Num2"/>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nsid w:val="00000003"/>
    <w:multiLevelType w:val="multilevel"/>
    <w:tmpl w:val="CC00AD8A"/>
    <w:lvl w:ilvl="0">
      <w:start w:val="1"/>
      <w:numFmt w:val="none"/>
      <w:suff w:val="nothing"/>
      <w:lvlText w:val=""/>
      <w:lvlJc w:val="left"/>
      <w:pPr>
        <w:tabs>
          <w:tab w:val="num" w:pos="432"/>
        </w:tabs>
        <w:ind w:left="432" w:hanging="432"/>
      </w:pPr>
      <w:rPr>
        <w:rFonts w:cs="Times New Roman"/>
      </w:rPr>
    </w:lvl>
    <w:lvl w:ilvl="1">
      <w:start w:val="1"/>
      <w:numFmt w:val="none"/>
      <w:pStyle w:val="Heading2"/>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2">
    <w:nsid w:val="00000004"/>
    <w:multiLevelType w:val="multilevel"/>
    <w:tmpl w:val="00000004"/>
    <w:name w:val="WWNum7"/>
    <w:lvl w:ilvl="0">
      <w:start w:val="1"/>
      <w:numFmt w:val="bullet"/>
      <w:lvlText w:val=""/>
      <w:lvlJc w:val="left"/>
      <w:pPr>
        <w:tabs>
          <w:tab w:val="num" w:pos="0"/>
        </w:tabs>
        <w:ind w:left="720" w:hanging="360"/>
      </w:pPr>
      <w:rPr>
        <w:rFonts w:ascii="Symbol" w:hAnsi="Symbol"/>
      </w:rPr>
    </w:lvl>
    <w:lvl w:ilvl="1">
      <w:start w:val="1"/>
      <w:numFmt w:val="bullet"/>
      <w:lvlText w:val=""/>
      <w:lvlJc w:val="left"/>
      <w:pPr>
        <w:tabs>
          <w:tab w:val="num" w:pos="0"/>
        </w:tabs>
        <w:ind w:left="1080" w:hanging="360"/>
      </w:pPr>
      <w:rPr>
        <w:rFonts w:ascii="Symbol" w:hAnsi="Symbol"/>
      </w:rPr>
    </w:lvl>
    <w:lvl w:ilvl="2">
      <w:start w:val="1"/>
      <w:numFmt w:val="bullet"/>
      <w:lvlText w:val=""/>
      <w:lvlJc w:val="left"/>
      <w:pPr>
        <w:tabs>
          <w:tab w:val="num" w:pos="0"/>
        </w:tabs>
        <w:ind w:left="1440" w:hanging="360"/>
      </w:pPr>
      <w:rPr>
        <w:rFonts w:ascii="Symbol" w:hAnsi="Symbol"/>
      </w:rPr>
    </w:lvl>
    <w:lvl w:ilvl="3">
      <w:start w:val="1"/>
      <w:numFmt w:val="bullet"/>
      <w:lvlText w:val=""/>
      <w:lvlJc w:val="left"/>
      <w:pPr>
        <w:tabs>
          <w:tab w:val="num" w:pos="0"/>
        </w:tabs>
        <w:ind w:left="1800" w:hanging="360"/>
      </w:pPr>
      <w:rPr>
        <w:rFonts w:ascii="Symbol" w:hAnsi="Symbol"/>
      </w:rPr>
    </w:lvl>
    <w:lvl w:ilvl="4">
      <w:start w:val="1"/>
      <w:numFmt w:val="bullet"/>
      <w:lvlText w:val=""/>
      <w:lvlJc w:val="left"/>
      <w:pPr>
        <w:tabs>
          <w:tab w:val="num" w:pos="0"/>
        </w:tabs>
        <w:ind w:left="2160" w:hanging="360"/>
      </w:pPr>
      <w:rPr>
        <w:rFonts w:ascii="Symbol" w:hAnsi="Symbol"/>
      </w:rPr>
    </w:lvl>
    <w:lvl w:ilvl="5">
      <w:start w:val="1"/>
      <w:numFmt w:val="bullet"/>
      <w:lvlText w:val=""/>
      <w:lvlJc w:val="left"/>
      <w:pPr>
        <w:tabs>
          <w:tab w:val="num" w:pos="0"/>
        </w:tabs>
        <w:ind w:left="2520" w:hanging="360"/>
      </w:pPr>
      <w:rPr>
        <w:rFonts w:ascii="Symbol" w:hAnsi="Symbol"/>
      </w:rPr>
    </w:lvl>
    <w:lvl w:ilvl="6">
      <w:start w:val="1"/>
      <w:numFmt w:val="bullet"/>
      <w:lvlText w:val=""/>
      <w:lvlJc w:val="left"/>
      <w:pPr>
        <w:tabs>
          <w:tab w:val="num" w:pos="0"/>
        </w:tabs>
        <w:ind w:left="2880" w:hanging="360"/>
      </w:pPr>
      <w:rPr>
        <w:rFonts w:ascii="Symbol" w:hAnsi="Symbol"/>
      </w:rPr>
    </w:lvl>
    <w:lvl w:ilvl="7">
      <w:start w:val="1"/>
      <w:numFmt w:val="bullet"/>
      <w:lvlText w:val=""/>
      <w:lvlJc w:val="left"/>
      <w:pPr>
        <w:tabs>
          <w:tab w:val="num" w:pos="0"/>
        </w:tabs>
        <w:ind w:left="3240" w:hanging="360"/>
      </w:pPr>
      <w:rPr>
        <w:rFonts w:ascii="Symbol" w:hAnsi="Symbol"/>
      </w:rPr>
    </w:lvl>
    <w:lvl w:ilvl="8">
      <w:start w:val="1"/>
      <w:numFmt w:val="bullet"/>
      <w:lvlText w:val=""/>
      <w:lvlJc w:val="left"/>
      <w:pPr>
        <w:tabs>
          <w:tab w:val="num" w:pos="0"/>
        </w:tabs>
        <w:ind w:left="3600" w:hanging="360"/>
      </w:pPr>
      <w:rPr>
        <w:rFonts w:ascii="Symbol" w:hAnsi="Symbol"/>
      </w:rPr>
    </w:lvl>
  </w:abstractNum>
  <w:abstractNum w:abstractNumId="3">
    <w:nsid w:val="00000005"/>
    <w:multiLevelType w:val="multilevel"/>
    <w:tmpl w:val="00000005"/>
    <w:name w:val="WWNum1"/>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4">
    <w:nsid w:val="00000006"/>
    <w:multiLevelType w:val="multilevel"/>
    <w:tmpl w:val="00000006"/>
    <w:name w:val="WWNum3"/>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5">
    <w:nsid w:val="012F1E54"/>
    <w:multiLevelType w:val="hybridMultilevel"/>
    <w:tmpl w:val="6C06B1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01925EBA"/>
    <w:multiLevelType w:val="hybridMultilevel"/>
    <w:tmpl w:val="AE4040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027864CE"/>
    <w:multiLevelType w:val="hybridMultilevel"/>
    <w:tmpl w:val="04DA7C96"/>
    <w:lvl w:ilvl="0" w:tplc="0409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02EF2D36"/>
    <w:multiLevelType w:val="multilevel"/>
    <w:tmpl w:val="7038A8E2"/>
    <w:lvl w:ilvl="0">
      <w:start w:val="1"/>
      <w:numFmt w:val="bullet"/>
      <w:lvlText w:val=""/>
      <w:lvlJc w:val="left"/>
      <w:pPr>
        <w:tabs>
          <w:tab w:val="num" w:pos="864"/>
        </w:tabs>
        <w:ind w:left="864" w:hanging="432"/>
      </w:pPr>
      <w:rPr>
        <w:rFonts w:ascii="Symbol" w:hAnsi="Symbol" w:hint="default"/>
      </w:rPr>
    </w:lvl>
    <w:lvl w:ilvl="1">
      <w:start w:val="1"/>
      <w:numFmt w:val="none"/>
      <w:suff w:val="nothing"/>
      <w:lvlText w:val=""/>
      <w:lvlJc w:val="left"/>
      <w:pPr>
        <w:tabs>
          <w:tab w:val="num" w:pos="1008"/>
        </w:tabs>
        <w:ind w:left="1008" w:hanging="576"/>
      </w:pPr>
      <w:rPr>
        <w:rFonts w:cs="Times New Roman"/>
      </w:rPr>
    </w:lvl>
    <w:lvl w:ilvl="2">
      <w:start w:val="1"/>
      <w:numFmt w:val="none"/>
      <w:suff w:val="nothing"/>
      <w:lvlText w:val=""/>
      <w:lvlJc w:val="left"/>
      <w:pPr>
        <w:tabs>
          <w:tab w:val="num" w:pos="1152"/>
        </w:tabs>
        <w:ind w:left="1152" w:hanging="720"/>
      </w:pPr>
      <w:rPr>
        <w:rFonts w:cs="Times New Roman"/>
      </w:rPr>
    </w:lvl>
    <w:lvl w:ilvl="3">
      <w:start w:val="1"/>
      <w:numFmt w:val="none"/>
      <w:suff w:val="nothing"/>
      <w:lvlText w:val=""/>
      <w:lvlJc w:val="left"/>
      <w:pPr>
        <w:tabs>
          <w:tab w:val="num" w:pos="1296"/>
        </w:tabs>
        <w:ind w:left="1296" w:hanging="864"/>
      </w:pPr>
      <w:rPr>
        <w:rFonts w:cs="Times New Roman"/>
      </w:rPr>
    </w:lvl>
    <w:lvl w:ilvl="4">
      <w:start w:val="1"/>
      <w:numFmt w:val="none"/>
      <w:suff w:val="nothing"/>
      <w:lvlText w:val=""/>
      <w:lvlJc w:val="left"/>
      <w:pPr>
        <w:tabs>
          <w:tab w:val="num" w:pos="1440"/>
        </w:tabs>
        <w:ind w:left="1440" w:hanging="1008"/>
      </w:pPr>
      <w:rPr>
        <w:rFonts w:cs="Times New Roman"/>
      </w:rPr>
    </w:lvl>
    <w:lvl w:ilvl="5">
      <w:start w:val="1"/>
      <w:numFmt w:val="none"/>
      <w:suff w:val="nothing"/>
      <w:lvlText w:val=""/>
      <w:lvlJc w:val="left"/>
      <w:pPr>
        <w:tabs>
          <w:tab w:val="num" w:pos="1584"/>
        </w:tabs>
        <w:ind w:left="1584" w:hanging="1152"/>
      </w:pPr>
      <w:rPr>
        <w:rFonts w:cs="Times New Roman"/>
      </w:rPr>
    </w:lvl>
    <w:lvl w:ilvl="6">
      <w:start w:val="1"/>
      <w:numFmt w:val="none"/>
      <w:suff w:val="nothing"/>
      <w:lvlText w:val=""/>
      <w:lvlJc w:val="left"/>
      <w:pPr>
        <w:tabs>
          <w:tab w:val="num" w:pos="1728"/>
        </w:tabs>
        <w:ind w:left="1728" w:hanging="1296"/>
      </w:pPr>
      <w:rPr>
        <w:rFonts w:cs="Times New Roman"/>
      </w:rPr>
    </w:lvl>
    <w:lvl w:ilvl="7">
      <w:start w:val="1"/>
      <w:numFmt w:val="none"/>
      <w:suff w:val="nothing"/>
      <w:lvlText w:val=""/>
      <w:lvlJc w:val="left"/>
      <w:pPr>
        <w:tabs>
          <w:tab w:val="num" w:pos="1872"/>
        </w:tabs>
        <w:ind w:left="1872" w:hanging="1440"/>
      </w:pPr>
      <w:rPr>
        <w:rFonts w:cs="Times New Roman"/>
      </w:rPr>
    </w:lvl>
    <w:lvl w:ilvl="8">
      <w:start w:val="1"/>
      <w:numFmt w:val="none"/>
      <w:suff w:val="nothing"/>
      <w:lvlText w:val=""/>
      <w:lvlJc w:val="left"/>
      <w:pPr>
        <w:tabs>
          <w:tab w:val="num" w:pos="2016"/>
        </w:tabs>
        <w:ind w:left="2016" w:hanging="1584"/>
      </w:pPr>
      <w:rPr>
        <w:rFonts w:cs="Times New Roman"/>
      </w:rPr>
    </w:lvl>
  </w:abstractNum>
  <w:abstractNum w:abstractNumId="9">
    <w:nsid w:val="0875238E"/>
    <w:multiLevelType w:val="hybridMultilevel"/>
    <w:tmpl w:val="5B564A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0B655643"/>
    <w:multiLevelType w:val="multilevel"/>
    <w:tmpl w:val="7EA88564"/>
    <w:lvl w:ilvl="0">
      <w:start w:val="1"/>
      <w:numFmt w:val="bullet"/>
      <w:lvlText w:val=""/>
      <w:lvlJc w:val="left"/>
      <w:pPr>
        <w:tabs>
          <w:tab w:val="num" w:pos="864"/>
        </w:tabs>
        <w:ind w:left="864" w:hanging="432"/>
      </w:pPr>
      <w:rPr>
        <w:rFonts w:ascii="Symbol" w:hAnsi="Symbol" w:hint="default"/>
      </w:rPr>
    </w:lvl>
    <w:lvl w:ilvl="1">
      <w:start w:val="1"/>
      <w:numFmt w:val="none"/>
      <w:suff w:val="nothing"/>
      <w:lvlText w:val=""/>
      <w:lvlJc w:val="left"/>
      <w:pPr>
        <w:tabs>
          <w:tab w:val="num" w:pos="1008"/>
        </w:tabs>
        <w:ind w:left="1008" w:hanging="576"/>
      </w:pPr>
      <w:rPr>
        <w:rFonts w:cs="Times New Roman"/>
      </w:rPr>
    </w:lvl>
    <w:lvl w:ilvl="2">
      <w:start w:val="1"/>
      <w:numFmt w:val="none"/>
      <w:suff w:val="nothing"/>
      <w:lvlText w:val=""/>
      <w:lvlJc w:val="left"/>
      <w:pPr>
        <w:tabs>
          <w:tab w:val="num" w:pos="1152"/>
        </w:tabs>
        <w:ind w:left="1152" w:hanging="720"/>
      </w:pPr>
      <w:rPr>
        <w:rFonts w:cs="Times New Roman"/>
      </w:rPr>
    </w:lvl>
    <w:lvl w:ilvl="3">
      <w:start w:val="1"/>
      <w:numFmt w:val="none"/>
      <w:suff w:val="nothing"/>
      <w:lvlText w:val=""/>
      <w:lvlJc w:val="left"/>
      <w:pPr>
        <w:tabs>
          <w:tab w:val="num" w:pos="1296"/>
        </w:tabs>
        <w:ind w:left="1296" w:hanging="864"/>
      </w:pPr>
      <w:rPr>
        <w:rFonts w:cs="Times New Roman"/>
      </w:rPr>
    </w:lvl>
    <w:lvl w:ilvl="4">
      <w:start w:val="1"/>
      <w:numFmt w:val="none"/>
      <w:suff w:val="nothing"/>
      <w:lvlText w:val=""/>
      <w:lvlJc w:val="left"/>
      <w:pPr>
        <w:tabs>
          <w:tab w:val="num" w:pos="1440"/>
        </w:tabs>
        <w:ind w:left="1440" w:hanging="1008"/>
      </w:pPr>
      <w:rPr>
        <w:rFonts w:cs="Times New Roman"/>
      </w:rPr>
    </w:lvl>
    <w:lvl w:ilvl="5">
      <w:start w:val="1"/>
      <w:numFmt w:val="none"/>
      <w:suff w:val="nothing"/>
      <w:lvlText w:val=""/>
      <w:lvlJc w:val="left"/>
      <w:pPr>
        <w:tabs>
          <w:tab w:val="num" w:pos="1584"/>
        </w:tabs>
        <w:ind w:left="1584" w:hanging="1152"/>
      </w:pPr>
      <w:rPr>
        <w:rFonts w:cs="Times New Roman"/>
      </w:rPr>
    </w:lvl>
    <w:lvl w:ilvl="6">
      <w:start w:val="1"/>
      <w:numFmt w:val="none"/>
      <w:suff w:val="nothing"/>
      <w:lvlText w:val=""/>
      <w:lvlJc w:val="left"/>
      <w:pPr>
        <w:tabs>
          <w:tab w:val="num" w:pos="1728"/>
        </w:tabs>
        <w:ind w:left="1728" w:hanging="1296"/>
      </w:pPr>
      <w:rPr>
        <w:rFonts w:cs="Times New Roman"/>
      </w:rPr>
    </w:lvl>
    <w:lvl w:ilvl="7">
      <w:start w:val="1"/>
      <w:numFmt w:val="none"/>
      <w:suff w:val="nothing"/>
      <w:lvlText w:val=""/>
      <w:lvlJc w:val="left"/>
      <w:pPr>
        <w:tabs>
          <w:tab w:val="num" w:pos="1872"/>
        </w:tabs>
        <w:ind w:left="1872" w:hanging="1440"/>
      </w:pPr>
      <w:rPr>
        <w:rFonts w:cs="Times New Roman"/>
      </w:rPr>
    </w:lvl>
    <w:lvl w:ilvl="8">
      <w:start w:val="1"/>
      <w:numFmt w:val="none"/>
      <w:suff w:val="nothing"/>
      <w:lvlText w:val=""/>
      <w:lvlJc w:val="left"/>
      <w:pPr>
        <w:tabs>
          <w:tab w:val="num" w:pos="2016"/>
        </w:tabs>
        <w:ind w:left="2016" w:hanging="1584"/>
      </w:pPr>
      <w:rPr>
        <w:rFonts w:cs="Times New Roman"/>
      </w:rPr>
    </w:lvl>
  </w:abstractNum>
  <w:abstractNum w:abstractNumId="11">
    <w:nsid w:val="0CCC2DCF"/>
    <w:multiLevelType w:val="hybridMultilevel"/>
    <w:tmpl w:val="58A2B094"/>
    <w:lvl w:ilvl="0" w:tplc="0409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0EC55A13"/>
    <w:multiLevelType w:val="hybridMultilevel"/>
    <w:tmpl w:val="9AC04C30"/>
    <w:lvl w:ilvl="0" w:tplc="04100001">
      <w:start w:val="1"/>
      <w:numFmt w:val="bullet"/>
      <w:lvlText w:val=""/>
      <w:lvlJc w:val="left"/>
      <w:pPr>
        <w:ind w:left="827" w:hanging="360"/>
      </w:pPr>
      <w:rPr>
        <w:rFonts w:ascii="Symbol" w:hAnsi="Symbol" w:hint="default"/>
      </w:rPr>
    </w:lvl>
    <w:lvl w:ilvl="1" w:tplc="04100003" w:tentative="1">
      <w:start w:val="1"/>
      <w:numFmt w:val="bullet"/>
      <w:lvlText w:val="o"/>
      <w:lvlJc w:val="left"/>
      <w:pPr>
        <w:ind w:left="1547" w:hanging="360"/>
      </w:pPr>
      <w:rPr>
        <w:rFonts w:ascii="Courier New" w:hAnsi="Courier New" w:hint="default"/>
      </w:rPr>
    </w:lvl>
    <w:lvl w:ilvl="2" w:tplc="04100005" w:tentative="1">
      <w:start w:val="1"/>
      <w:numFmt w:val="bullet"/>
      <w:lvlText w:val=""/>
      <w:lvlJc w:val="left"/>
      <w:pPr>
        <w:ind w:left="2267" w:hanging="360"/>
      </w:pPr>
      <w:rPr>
        <w:rFonts w:ascii="Wingdings" w:hAnsi="Wingdings" w:hint="default"/>
      </w:rPr>
    </w:lvl>
    <w:lvl w:ilvl="3" w:tplc="04100001" w:tentative="1">
      <w:start w:val="1"/>
      <w:numFmt w:val="bullet"/>
      <w:lvlText w:val=""/>
      <w:lvlJc w:val="left"/>
      <w:pPr>
        <w:ind w:left="2987" w:hanging="360"/>
      </w:pPr>
      <w:rPr>
        <w:rFonts w:ascii="Symbol" w:hAnsi="Symbol" w:hint="default"/>
      </w:rPr>
    </w:lvl>
    <w:lvl w:ilvl="4" w:tplc="04100003" w:tentative="1">
      <w:start w:val="1"/>
      <w:numFmt w:val="bullet"/>
      <w:lvlText w:val="o"/>
      <w:lvlJc w:val="left"/>
      <w:pPr>
        <w:ind w:left="3707" w:hanging="360"/>
      </w:pPr>
      <w:rPr>
        <w:rFonts w:ascii="Courier New" w:hAnsi="Courier New" w:hint="default"/>
      </w:rPr>
    </w:lvl>
    <w:lvl w:ilvl="5" w:tplc="04100005" w:tentative="1">
      <w:start w:val="1"/>
      <w:numFmt w:val="bullet"/>
      <w:lvlText w:val=""/>
      <w:lvlJc w:val="left"/>
      <w:pPr>
        <w:ind w:left="4427" w:hanging="360"/>
      </w:pPr>
      <w:rPr>
        <w:rFonts w:ascii="Wingdings" w:hAnsi="Wingdings" w:hint="default"/>
      </w:rPr>
    </w:lvl>
    <w:lvl w:ilvl="6" w:tplc="04100001" w:tentative="1">
      <w:start w:val="1"/>
      <w:numFmt w:val="bullet"/>
      <w:lvlText w:val=""/>
      <w:lvlJc w:val="left"/>
      <w:pPr>
        <w:ind w:left="5147" w:hanging="360"/>
      </w:pPr>
      <w:rPr>
        <w:rFonts w:ascii="Symbol" w:hAnsi="Symbol" w:hint="default"/>
      </w:rPr>
    </w:lvl>
    <w:lvl w:ilvl="7" w:tplc="04100003" w:tentative="1">
      <w:start w:val="1"/>
      <w:numFmt w:val="bullet"/>
      <w:lvlText w:val="o"/>
      <w:lvlJc w:val="left"/>
      <w:pPr>
        <w:ind w:left="5867" w:hanging="360"/>
      </w:pPr>
      <w:rPr>
        <w:rFonts w:ascii="Courier New" w:hAnsi="Courier New" w:hint="default"/>
      </w:rPr>
    </w:lvl>
    <w:lvl w:ilvl="8" w:tplc="04100005" w:tentative="1">
      <w:start w:val="1"/>
      <w:numFmt w:val="bullet"/>
      <w:lvlText w:val=""/>
      <w:lvlJc w:val="left"/>
      <w:pPr>
        <w:ind w:left="6587" w:hanging="360"/>
      </w:pPr>
      <w:rPr>
        <w:rFonts w:ascii="Wingdings" w:hAnsi="Wingdings" w:hint="default"/>
      </w:rPr>
    </w:lvl>
  </w:abstractNum>
  <w:abstractNum w:abstractNumId="13">
    <w:nsid w:val="11047F5B"/>
    <w:multiLevelType w:val="hybridMultilevel"/>
    <w:tmpl w:val="1EB0AA2E"/>
    <w:lvl w:ilvl="0" w:tplc="04100001">
      <w:start w:val="1"/>
      <w:numFmt w:val="bullet"/>
      <w:lvlText w:val=""/>
      <w:lvlJc w:val="left"/>
      <w:pPr>
        <w:ind w:left="1800" w:hanging="360"/>
      </w:pPr>
      <w:rPr>
        <w:rFonts w:ascii="Symbol" w:hAnsi="Symbol" w:hint="default"/>
      </w:rPr>
    </w:lvl>
    <w:lvl w:ilvl="1" w:tplc="04100003">
      <w:start w:val="1"/>
      <w:numFmt w:val="bullet"/>
      <w:lvlText w:val="o"/>
      <w:lvlJc w:val="left"/>
      <w:pPr>
        <w:ind w:left="2520" w:hanging="360"/>
      </w:pPr>
      <w:rPr>
        <w:rFonts w:ascii="Courier New" w:hAnsi="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4">
    <w:nsid w:val="11F771B6"/>
    <w:multiLevelType w:val="hybridMultilevel"/>
    <w:tmpl w:val="3A24DA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17A42AE5"/>
    <w:multiLevelType w:val="hybridMultilevel"/>
    <w:tmpl w:val="B3F2EF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17D03362"/>
    <w:multiLevelType w:val="hybridMultilevel"/>
    <w:tmpl w:val="F8F68B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1D335CF0"/>
    <w:multiLevelType w:val="hybridMultilevel"/>
    <w:tmpl w:val="452E5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1E5E3AA9"/>
    <w:multiLevelType w:val="hybridMultilevel"/>
    <w:tmpl w:val="4A727A0C"/>
    <w:lvl w:ilvl="0" w:tplc="0409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2148125F"/>
    <w:multiLevelType w:val="multilevel"/>
    <w:tmpl w:val="7038A8E2"/>
    <w:lvl w:ilvl="0">
      <w:start w:val="1"/>
      <w:numFmt w:val="bullet"/>
      <w:lvlText w:val=""/>
      <w:lvlJc w:val="left"/>
      <w:pPr>
        <w:tabs>
          <w:tab w:val="num" w:pos="864"/>
        </w:tabs>
        <w:ind w:left="864" w:hanging="432"/>
      </w:pPr>
      <w:rPr>
        <w:rFonts w:ascii="Symbol" w:hAnsi="Symbol" w:hint="default"/>
      </w:rPr>
    </w:lvl>
    <w:lvl w:ilvl="1">
      <w:start w:val="1"/>
      <w:numFmt w:val="none"/>
      <w:suff w:val="nothing"/>
      <w:lvlText w:val=""/>
      <w:lvlJc w:val="left"/>
      <w:pPr>
        <w:tabs>
          <w:tab w:val="num" w:pos="1008"/>
        </w:tabs>
        <w:ind w:left="1008" w:hanging="576"/>
      </w:pPr>
      <w:rPr>
        <w:rFonts w:cs="Times New Roman"/>
      </w:rPr>
    </w:lvl>
    <w:lvl w:ilvl="2">
      <w:start w:val="1"/>
      <w:numFmt w:val="none"/>
      <w:suff w:val="nothing"/>
      <w:lvlText w:val=""/>
      <w:lvlJc w:val="left"/>
      <w:pPr>
        <w:tabs>
          <w:tab w:val="num" w:pos="1152"/>
        </w:tabs>
        <w:ind w:left="1152" w:hanging="720"/>
      </w:pPr>
      <w:rPr>
        <w:rFonts w:cs="Times New Roman"/>
      </w:rPr>
    </w:lvl>
    <w:lvl w:ilvl="3">
      <w:start w:val="1"/>
      <w:numFmt w:val="none"/>
      <w:suff w:val="nothing"/>
      <w:lvlText w:val=""/>
      <w:lvlJc w:val="left"/>
      <w:pPr>
        <w:tabs>
          <w:tab w:val="num" w:pos="1296"/>
        </w:tabs>
        <w:ind w:left="1296" w:hanging="864"/>
      </w:pPr>
      <w:rPr>
        <w:rFonts w:cs="Times New Roman"/>
      </w:rPr>
    </w:lvl>
    <w:lvl w:ilvl="4">
      <w:start w:val="1"/>
      <w:numFmt w:val="none"/>
      <w:suff w:val="nothing"/>
      <w:lvlText w:val=""/>
      <w:lvlJc w:val="left"/>
      <w:pPr>
        <w:tabs>
          <w:tab w:val="num" w:pos="1440"/>
        </w:tabs>
        <w:ind w:left="1440" w:hanging="1008"/>
      </w:pPr>
      <w:rPr>
        <w:rFonts w:cs="Times New Roman"/>
      </w:rPr>
    </w:lvl>
    <w:lvl w:ilvl="5">
      <w:start w:val="1"/>
      <w:numFmt w:val="none"/>
      <w:suff w:val="nothing"/>
      <w:lvlText w:val=""/>
      <w:lvlJc w:val="left"/>
      <w:pPr>
        <w:tabs>
          <w:tab w:val="num" w:pos="1584"/>
        </w:tabs>
        <w:ind w:left="1584" w:hanging="1152"/>
      </w:pPr>
      <w:rPr>
        <w:rFonts w:cs="Times New Roman"/>
      </w:rPr>
    </w:lvl>
    <w:lvl w:ilvl="6">
      <w:start w:val="1"/>
      <w:numFmt w:val="none"/>
      <w:suff w:val="nothing"/>
      <w:lvlText w:val=""/>
      <w:lvlJc w:val="left"/>
      <w:pPr>
        <w:tabs>
          <w:tab w:val="num" w:pos="1728"/>
        </w:tabs>
        <w:ind w:left="1728" w:hanging="1296"/>
      </w:pPr>
      <w:rPr>
        <w:rFonts w:cs="Times New Roman"/>
      </w:rPr>
    </w:lvl>
    <w:lvl w:ilvl="7">
      <w:start w:val="1"/>
      <w:numFmt w:val="none"/>
      <w:suff w:val="nothing"/>
      <w:lvlText w:val=""/>
      <w:lvlJc w:val="left"/>
      <w:pPr>
        <w:tabs>
          <w:tab w:val="num" w:pos="1872"/>
        </w:tabs>
        <w:ind w:left="1872" w:hanging="1440"/>
      </w:pPr>
      <w:rPr>
        <w:rFonts w:cs="Times New Roman"/>
      </w:rPr>
    </w:lvl>
    <w:lvl w:ilvl="8">
      <w:start w:val="1"/>
      <w:numFmt w:val="none"/>
      <w:suff w:val="nothing"/>
      <w:lvlText w:val=""/>
      <w:lvlJc w:val="left"/>
      <w:pPr>
        <w:tabs>
          <w:tab w:val="num" w:pos="2016"/>
        </w:tabs>
        <w:ind w:left="2016" w:hanging="1584"/>
      </w:pPr>
      <w:rPr>
        <w:rFonts w:cs="Times New Roman"/>
      </w:rPr>
    </w:lvl>
  </w:abstractNum>
  <w:abstractNum w:abstractNumId="20">
    <w:nsid w:val="22D628AA"/>
    <w:multiLevelType w:val="hybridMultilevel"/>
    <w:tmpl w:val="841472D0"/>
    <w:lvl w:ilvl="0" w:tplc="0409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23E07A55"/>
    <w:multiLevelType w:val="hybridMultilevel"/>
    <w:tmpl w:val="ACEC52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26387754"/>
    <w:multiLevelType w:val="hybridMultilevel"/>
    <w:tmpl w:val="4530BB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27105437"/>
    <w:multiLevelType w:val="hybridMultilevel"/>
    <w:tmpl w:val="3758AE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27867F3C"/>
    <w:multiLevelType w:val="hybridMultilevel"/>
    <w:tmpl w:val="471A22D8"/>
    <w:lvl w:ilvl="0" w:tplc="0410000F">
      <w:start w:val="1"/>
      <w:numFmt w:val="decimal"/>
      <w:lvlText w:val="%1."/>
      <w:lvlJc w:val="left"/>
      <w:pPr>
        <w:ind w:left="720" w:hanging="360"/>
      </w:pPr>
      <w:rPr>
        <w:rFonts w:cs="Times New Roman"/>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25">
    <w:nsid w:val="285B5302"/>
    <w:multiLevelType w:val="hybridMultilevel"/>
    <w:tmpl w:val="7180AA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2C282751"/>
    <w:multiLevelType w:val="hybridMultilevel"/>
    <w:tmpl w:val="320EAF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2CAA2623"/>
    <w:multiLevelType w:val="hybridMultilevel"/>
    <w:tmpl w:val="9A80B5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2DB23CB2"/>
    <w:multiLevelType w:val="hybridMultilevel"/>
    <w:tmpl w:val="67300C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3019671F"/>
    <w:multiLevelType w:val="hybridMultilevel"/>
    <w:tmpl w:val="D60C21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30C70ED1"/>
    <w:multiLevelType w:val="hybridMultilevel"/>
    <w:tmpl w:val="1270D3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317919F3"/>
    <w:multiLevelType w:val="hybridMultilevel"/>
    <w:tmpl w:val="471A22D8"/>
    <w:lvl w:ilvl="0" w:tplc="0410000F">
      <w:start w:val="1"/>
      <w:numFmt w:val="decimal"/>
      <w:lvlText w:val="%1."/>
      <w:lvlJc w:val="left"/>
      <w:pPr>
        <w:ind w:left="720" w:hanging="360"/>
      </w:pPr>
      <w:rPr>
        <w:rFonts w:cs="Times New Roman"/>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32">
    <w:nsid w:val="35FF45BB"/>
    <w:multiLevelType w:val="hybridMultilevel"/>
    <w:tmpl w:val="471A22D8"/>
    <w:lvl w:ilvl="0" w:tplc="0410000F">
      <w:start w:val="1"/>
      <w:numFmt w:val="decimal"/>
      <w:lvlText w:val="%1."/>
      <w:lvlJc w:val="left"/>
      <w:pPr>
        <w:ind w:left="720" w:hanging="360"/>
      </w:pPr>
      <w:rPr>
        <w:rFonts w:cs="Times New Roman"/>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33">
    <w:nsid w:val="3647130B"/>
    <w:multiLevelType w:val="hybridMultilevel"/>
    <w:tmpl w:val="829071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nsid w:val="380A1271"/>
    <w:multiLevelType w:val="hybridMultilevel"/>
    <w:tmpl w:val="573E48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nsid w:val="393566BB"/>
    <w:multiLevelType w:val="multilevel"/>
    <w:tmpl w:val="D722B63E"/>
    <w:lvl w:ilvl="0">
      <w:start w:val="1"/>
      <w:numFmt w:val="bullet"/>
      <w:lvlText w:val=""/>
      <w:lvlJc w:val="left"/>
      <w:pPr>
        <w:tabs>
          <w:tab w:val="num" w:pos="432"/>
        </w:tabs>
        <w:ind w:left="432" w:hanging="432"/>
      </w:pPr>
      <w:rPr>
        <w:rFonts w:ascii="Symbol" w:hAnsi="Symbol" w:hint="default"/>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36">
    <w:nsid w:val="3D220FCF"/>
    <w:multiLevelType w:val="multilevel"/>
    <w:tmpl w:val="7038A8E2"/>
    <w:lvl w:ilvl="0">
      <w:start w:val="1"/>
      <w:numFmt w:val="bullet"/>
      <w:lvlText w:val=""/>
      <w:lvlJc w:val="left"/>
      <w:pPr>
        <w:tabs>
          <w:tab w:val="num" w:pos="864"/>
        </w:tabs>
        <w:ind w:left="864" w:hanging="432"/>
      </w:pPr>
      <w:rPr>
        <w:rFonts w:ascii="Symbol" w:hAnsi="Symbol" w:hint="default"/>
      </w:rPr>
    </w:lvl>
    <w:lvl w:ilvl="1">
      <w:start w:val="1"/>
      <w:numFmt w:val="none"/>
      <w:suff w:val="nothing"/>
      <w:lvlText w:val=""/>
      <w:lvlJc w:val="left"/>
      <w:pPr>
        <w:tabs>
          <w:tab w:val="num" w:pos="1008"/>
        </w:tabs>
        <w:ind w:left="1008" w:hanging="576"/>
      </w:pPr>
      <w:rPr>
        <w:rFonts w:cs="Times New Roman"/>
      </w:rPr>
    </w:lvl>
    <w:lvl w:ilvl="2">
      <w:start w:val="1"/>
      <w:numFmt w:val="none"/>
      <w:suff w:val="nothing"/>
      <w:lvlText w:val=""/>
      <w:lvlJc w:val="left"/>
      <w:pPr>
        <w:tabs>
          <w:tab w:val="num" w:pos="1152"/>
        </w:tabs>
        <w:ind w:left="1152" w:hanging="720"/>
      </w:pPr>
      <w:rPr>
        <w:rFonts w:cs="Times New Roman"/>
      </w:rPr>
    </w:lvl>
    <w:lvl w:ilvl="3">
      <w:start w:val="1"/>
      <w:numFmt w:val="none"/>
      <w:suff w:val="nothing"/>
      <w:lvlText w:val=""/>
      <w:lvlJc w:val="left"/>
      <w:pPr>
        <w:tabs>
          <w:tab w:val="num" w:pos="1296"/>
        </w:tabs>
        <w:ind w:left="1296" w:hanging="864"/>
      </w:pPr>
      <w:rPr>
        <w:rFonts w:cs="Times New Roman"/>
      </w:rPr>
    </w:lvl>
    <w:lvl w:ilvl="4">
      <w:start w:val="1"/>
      <w:numFmt w:val="none"/>
      <w:suff w:val="nothing"/>
      <w:lvlText w:val=""/>
      <w:lvlJc w:val="left"/>
      <w:pPr>
        <w:tabs>
          <w:tab w:val="num" w:pos="1440"/>
        </w:tabs>
        <w:ind w:left="1440" w:hanging="1008"/>
      </w:pPr>
      <w:rPr>
        <w:rFonts w:cs="Times New Roman"/>
      </w:rPr>
    </w:lvl>
    <w:lvl w:ilvl="5">
      <w:start w:val="1"/>
      <w:numFmt w:val="none"/>
      <w:suff w:val="nothing"/>
      <w:lvlText w:val=""/>
      <w:lvlJc w:val="left"/>
      <w:pPr>
        <w:tabs>
          <w:tab w:val="num" w:pos="1584"/>
        </w:tabs>
        <w:ind w:left="1584" w:hanging="1152"/>
      </w:pPr>
      <w:rPr>
        <w:rFonts w:cs="Times New Roman"/>
      </w:rPr>
    </w:lvl>
    <w:lvl w:ilvl="6">
      <w:start w:val="1"/>
      <w:numFmt w:val="none"/>
      <w:suff w:val="nothing"/>
      <w:lvlText w:val=""/>
      <w:lvlJc w:val="left"/>
      <w:pPr>
        <w:tabs>
          <w:tab w:val="num" w:pos="1728"/>
        </w:tabs>
        <w:ind w:left="1728" w:hanging="1296"/>
      </w:pPr>
      <w:rPr>
        <w:rFonts w:cs="Times New Roman"/>
      </w:rPr>
    </w:lvl>
    <w:lvl w:ilvl="7">
      <w:start w:val="1"/>
      <w:numFmt w:val="none"/>
      <w:suff w:val="nothing"/>
      <w:lvlText w:val=""/>
      <w:lvlJc w:val="left"/>
      <w:pPr>
        <w:tabs>
          <w:tab w:val="num" w:pos="1872"/>
        </w:tabs>
        <w:ind w:left="1872" w:hanging="1440"/>
      </w:pPr>
      <w:rPr>
        <w:rFonts w:cs="Times New Roman"/>
      </w:rPr>
    </w:lvl>
    <w:lvl w:ilvl="8">
      <w:start w:val="1"/>
      <w:numFmt w:val="none"/>
      <w:suff w:val="nothing"/>
      <w:lvlText w:val=""/>
      <w:lvlJc w:val="left"/>
      <w:pPr>
        <w:tabs>
          <w:tab w:val="num" w:pos="2016"/>
        </w:tabs>
        <w:ind w:left="2016" w:hanging="1584"/>
      </w:pPr>
      <w:rPr>
        <w:rFonts w:cs="Times New Roman"/>
      </w:rPr>
    </w:lvl>
  </w:abstractNum>
  <w:abstractNum w:abstractNumId="37">
    <w:nsid w:val="3D4B2D25"/>
    <w:multiLevelType w:val="hybridMultilevel"/>
    <w:tmpl w:val="66A2D6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nsid w:val="426C7201"/>
    <w:multiLevelType w:val="hybridMultilevel"/>
    <w:tmpl w:val="BC4EA4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nsid w:val="457A23C7"/>
    <w:multiLevelType w:val="hybridMultilevel"/>
    <w:tmpl w:val="651093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nsid w:val="48A10941"/>
    <w:multiLevelType w:val="hybridMultilevel"/>
    <w:tmpl w:val="7AE878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nsid w:val="4B8503DE"/>
    <w:multiLevelType w:val="hybridMultilevel"/>
    <w:tmpl w:val="8C54D378"/>
    <w:lvl w:ilvl="0" w:tplc="1414B3AE">
      <w:numFmt w:val="bullet"/>
      <w:lvlText w:val="-"/>
      <w:lvlJc w:val="left"/>
      <w:pPr>
        <w:ind w:left="720" w:hanging="360"/>
      </w:pPr>
      <w:rPr>
        <w:rFonts w:ascii="Calibri" w:eastAsia="Times New Roman" w:hAnsi="Calibr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nsid w:val="4CB21993"/>
    <w:multiLevelType w:val="hybridMultilevel"/>
    <w:tmpl w:val="471A22D8"/>
    <w:lvl w:ilvl="0" w:tplc="0410000F">
      <w:start w:val="1"/>
      <w:numFmt w:val="decimal"/>
      <w:lvlText w:val="%1."/>
      <w:lvlJc w:val="left"/>
      <w:pPr>
        <w:ind w:left="720" w:hanging="360"/>
      </w:pPr>
      <w:rPr>
        <w:rFonts w:cs="Times New Roman"/>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43">
    <w:nsid w:val="4F175F69"/>
    <w:multiLevelType w:val="hybridMultilevel"/>
    <w:tmpl w:val="43881A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nsid w:val="5B632590"/>
    <w:multiLevelType w:val="multilevel"/>
    <w:tmpl w:val="7EA88564"/>
    <w:lvl w:ilvl="0">
      <w:start w:val="1"/>
      <w:numFmt w:val="bullet"/>
      <w:lvlText w:val=""/>
      <w:lvlJc w:val="left"/>
      <w:pPr>
        <w:tabs>
          <w:tab w:val="num" w:pos="432"/>
        </w:tabs>
        <w:ind w:left="432" w:hanging="432"/>
      </w:pPr>
      <w:rPr>
        <w:rFonts w:ascii="Symbol" w:hAnsi="Symbol" w:hint="default"/>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45">
    <w:nsid w:val="5B633BD4"/>
    <w:multiLevelType w:val="hybridMultilevel"/>
    <w:tmpl w:val="D9E835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nsid w:val="5BE410FB"/>
    <w:multiLevelType w:val="hybridMultilevel"/>
    <w:tmpl w:val="2ADEEB28"/>
    <w:lvl w:ilvl="0" w:tplc="1414B3AE">
      <w:numFmt w:val="bullet"/>
      <w:lvlText w:val="-"/>
      <w:lvlJc w:val="left"/>
      <w:pPr>
        <w:ind w:left="720" w:hanging="360"/>
      </w:pPr>
      <w:rPr>
        <w:rFonts w:ascii="Calibri" w:eastAsia="Times New Roman" w:hAnsi="Calibr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nsid w:val="5E4C5615"/>
    <w:multiLevelType w:val="hybridMultilevel"/>
    <w:tmpl w:val="71A8CC7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8">
    <w:nsid w:val="642641E4"/>
    <w:multiLevelType w:val="hybridMultilevel"/>
    <w:tmpl w:val="9BA0CB52"/>
    <w:lvl w:ilvl="0" w:tplc="0409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nsid w:val="653F014E"/>
    <w:multiLevelType w:val="hybridMultilevel"/>
    <w:tmpl w:val="8E0A84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nsid w:val="724808FB"/>
    <w:multiLevelType w:val="hybridMultilevel"/>
    <w:tmpl w:val="619AA5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nsid w:val="7D55687C"/>
    <w:multiLevelType w:val="hybridMultilevel"/>
    <w:tmpl w:val="7592F2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nsid w:val="7D5A2A12"/>
    <w:multiLevelType w:val="hybridMultilevel"/>
    <w:tmpl w:val="7E4490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43"/>
  </w:num>
  <w:num w:numId="3">
    <w:abstractNumId w:val="35"/>
  </w:num>
  <w:num w:numId="4">
    <w:abstractNumId w:val="50"/>
  </w:num>
  <w:num w:numId="5">
    <w:abstractNumId w:val="33"/>
  </w:num>
  <w:num w:numId="6">
    <w:abstractNumId w:val="22"/>
  </w:num>
  <w:num w:numId="7">
    <w:abstractNumId w:val="13"/>
  </w:num>
  <w:num w:numId="8">
    <w:abstractNumId w:val="47"/>
  </w:num>
  <w:num w:numId="9">
    <w:abstractNumId w:val="40"/>
  </w:num>
  <w:num w:numId="10">
    <w:abstractNumId w:val="28"/>
  </w:num>
  <w:num w:numId="11">
    <w:abstractNumId w:val="37"/>
  </w:num>
  <w:num w:numId="12">
    <w:abstractNumId w:val="6"/>
  </w:num>
  <w:num w:numId="13">
    <w:abstractNumId w:val="38"/>
  </w:num>
  <w:num w:numId="14">
    <w:abstractNumId w:val="14"/>
  </w:num>
  <w:num w:numId="15">
    <w:abstractNumId w:val="29"/>
  </w:num>
  <w:num w:numId="16">
    <w:abstractNumId w:val="18"/>
  </w:num>
  <w:num w:numId="17">
    <w:abstractNumId w:val="48"/>
  </w:num>
  <w:num w:numId="18">
    <w:abstractNumId w:val="36"/>
  </w:num>
  <w:num w:numId="19">
    <w:abstractNumId w:val="8"/>
  </w:num>
  <w:num w:numId="20">
    <w:abstractNumId w:val="23"/>
  </w:num>
  <w:num w:numId="21">
    <w:abstractNumId w:val="52"/>
  </w:num>
  <w:num w:numId="22">
    <w:abstractNumId w:val="25"/>
  </w:num>
  <w:num w:numId="23">
    <w:abstractNumId w:val="12"/>
  </w:num>
  <w:num w:numId="24">
    <w:abstractNumId w:val="15"/>
  </w:num>
  <w:num w:numId="25">
    <w:abstractNumId w:val="34"/>
  </w:num>
  <w:num w:numId="26">
    <w:abstractNumId w:val="49"/>
  </w:num>
  <w:num w:numId="27">
    <w:abstractNumId w:val="39"/>
  </w:num>
  <w:num w:numId="28">
    <w:abstractNumId w:val="21"/>
  </w:num>
  <w:num w:numId="29">
    <w:abstractNumId w:val="45"/>
  </w:num>
  <w:num w:numId="30">
    <w:abstractNumId w:val="17"/>
  </w:num>
  <w:num w:numId="31">
    <w:abstractNumId w:val="16"/>
  </w:num>
  <w:num w:numId="32">
    <w:abstractNumId w:val="51"/>
  </w:num>
  <w:num w:numId="33">
    <w:abstractNumId w:val="31"/>
  </w:num>
  <w:num w:numId="34">
    <w:abstractNumId w:val="19"/>
  </w:num>
  <w:num w:numId="35">
    <w:abstractNumId w:val="32"/>
  </w:num>
  <w:num w:numId="36">
    <w:abstractNumId w:val="30"/>
  </w:num>
  <w:num w:numId="37">
    <w:abstractNumId w:val="42"/>
  </w:num>
  <w:num w:numId="38">
    <w:abstractNumId w:val="24"/>
  </w:num>
  <w:num w:numId="39">
    <w:abstractNumId w:val="26"/>
  </w:num>
  <w:num w:numId="40">
    <w:abstractNumId w:val="27"/>
  </w:num>
  <w:num w:numId="41">
    <w:abstractNumId w:val="41"/>
  </w:num>
  <w:num w:numId="42">
    <w:abstractNumId w:val="46"/>
  </w:num>
  <w:num w:numId="43">
    <w:abstractNumId w:val="20"/>
  </w:num>
  <w:num w:numId="44">
    <w:abstractNumId w:val="5"/>
  </w:num>
  <w:num w:numId="45">
    <w:abstractNumId w:val="11"/>
  </w:num>
  <w:num w:numId="46">
    <w:abstractNumId w:val="7"/>
  </w:num>
  <w:num w:numId="47">
    <w:abstractNumId w:val="9"/>
  </w:num>
  <w:num w:numId="48">
    <w:abstractNumId w:val="44"/>
  </w:num>
  <w:num w:numId="49">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6BF3"/>
    <w:rsid w:val="00000A8F"/>
    <w:rsid w:val="00001164"/>
    <w:rsid w:val="000016EF"/>
    <w:rsid w:val="00002133"/>
    <w:rsid w:val="0000241C"/>
    <w:rsid w:val="00002E6A"/>
    <w:rsid w:val="0000396A"/>
    <w:rsid w:val="00003FF0"/>
    <w:rsid w:val="00004D0C"/>
    <w:rsid w:val="00005D25"/>
    <w:rsid w:val="00006526"/>
    <w:rsid w:val="00006B0B"/>
    <w:rsid w:val="000073B1"/>
    <w:rsid w:val="00007859"/>
    <w:rsid w:val="0000789E"/>
    <w:rsid w:val="00010C8C"/>
    <w:rsid w:val="00010CE2"/>
    <w:rsid w:val="00011875"/>
    <w:rsid w:val="00011E0C"/>
    <w:rsid w:val="00012AD6"/>
    <w:rsid w:val="00014097"/>
    <w:rsid w:val="0001451F"/>
    <w:rsid w:val="00014C60"/>
    <w:rsid w:val="000156C3"/>
    <w:rsid w:val="00015D02"/>
    <w:rsid w:val="00016AAD"/>
    <w:rsid w:val="000205E3"/>
    <w:rsid w:val="0002061A"/>
    <w:rsid w:val="00020F03"/>
    <w:rsid w:val="00021E16"/>
    <w:rsid w:val="000233AC"/>
    <w:rsid w:val="00023550"/>
    <w:rsid w:val="000248D2"/>
    <w:rsid w:val="00025A13"/>
    <w:rsid w:val="00025D72"/>
    <w:rsid w:val="0002698E"/>
    <w:rsid w:val="00026DA4"/>
    <w:rsid w:val="00027491"/>
    <w:rsid w:val="00030322"/>
    <w:rsid w:val="000314F4"/>
    <w:rsid w:val="0003166F"/>
    <w:rsid w:val="00031F6A"/>
    <w:rsid w:val="00032B47"/>
    <w:rsid w:val="00033C70"/>
    <w:rsid w:val="00033C78"/>
    <w:rsid w:val="0003415D"/>
    <w:rsid w:val="00035680"/>
    <w:rsid w:val="00040A5D"/>
    <w:rsid w:val="00041A55"/>
    <w:rsid w:val="000420B4"/>
    <w:rsid w:val="00042E93"/>
    <w:rsid w:val="00043B93"/>
    <w:rsid w:val="0004536E"/>
    <w:rsid w:val="00045A92"/>
    <w:rsid w:val="00046589"/>
    <w:rsid w:val="00046D05"/>
    <w:rsid w:val="00047B8E"/>
    <w:rsid w:val="0005187C"/>
    <w:rsid w:val="000522CA"/>
    <w:rsid w:val="00052342"/>
    <w:rsid w:val="000523BA"/>
    <w:rsid w:val="0005299A"/>
    <w:rsid w:val="00052BDD"/>
    <w:rsid w:val="00053235"/>
    <w:rsid w:val="00053772"/>
    <w:rsid w:val="00053FCF"/>
    <w:rsid w:val="000540C4"/>
    <w:rsid w:val="0005433D"/>
    <w:rsid w:val="00055593"/>
    <w:rsid w:val="00056AA3"/>
    <w:rsid w:val="00057231"/>
    <w:rsid w:val="00060B01"/>
    <w:rsid w:val="000613EB"/>
    <w:rsid w:val="00061D3C"/>
    <w:rsid w:val="0006223B"/>
    <w:rsid w:val="00062830"/>
    <w:rsid w:val="0006394F"/>
    <w:rsid w:val="0006454A"/>
    <w:rsid w:val="00064DF7"/>
    <w:rsid w:val="000661E8"/>
    <w:rsid w:val="00066E22"/>
    <w:rsid w:val="000671F5"/>
    <w:rsid w:val="00067C8F"/>
    <w:rsid w:val="00070CDB"/>
    <w:rsid w:val="000710D4"/>
    <w:rsid w:val="00071CBC"/>
    <w:rsid w:val="000726F1"/>
    <w:rsid w:val="000737D1"/>
    <w:rsid w:val="00073AA5"/>
    <w:rsid w:val="00073DB4"/>
    <w:rsid w:val="0008059E"/>
    <w:rsid w:val="0008113E"/>
    <w:rsid w:val="00081F3F"/>
    <w:rsid w:val="00083ACB"/>
    <w:rsid w:val="00085D14"/>
    <w:rsid w:val="00087087"/>
    <w:rsid w:val="00087160"/>
    <w:rsid w:val="0008731C"/>
    <w:rsid w:val="000878C7"/>
    <w:rsid w:val="000903AE"/>
    <w:rsid w:val="000904F9"/>
    <w:rsid w:val="00090B9D"/>
    <w:rsid w:val="0009271F"/>
    <w:rsid w:val="00092B26"/>
    <w:rsid w:val="000930F4"/>
    <w:rsid w:val="000949B1"/>
    <w:rsid w:val="000953B1"/>
    <w:rsid w:val="000956AB"/>
    <w:rsid w:val="00096F88"/>
    <w:rsid w:val="00097014"/>
    <w:rsid w:val="00097B13"/>
    <w:rsid w:val="000A0DB2"/>
    <w:rsid w:val="000A21FD"/>
    <w:rsid w:val="000A2479"/>
    <w:rsid w:val="000A2618"/>
    <w:rsid w:val="000A3568"/>
    <w:rsid w:val="000A3E0C"/>
    <w:rsid w:val="000A75BC"/>
    <w:rsid w:val="000A7B58"/>
    <w:rsid w:val="000A7ED8"/>
    <w:rsid w:val="000B0330"/>
    <w:rsid w:val="000B0511"/>
    <w:rsid w:val="000B230A"/>
    <w:rsid w:val="000B2437"/>
    <w:rsid w:val="000B2E6B"/>
    <w:rsid w:val="000B2FA4"/>
    <w:rsid w:val="000B3048"/>
    <w:rsid w:val="000B35C6"/>
    <w:rsid w:val="000B4509"/>
    <w:rsid w:val="000B45F0"/>
    <w:rsid w:val="000B52B3"/>
    <w:rsid w:val="000B5768"/>
    <w:rsid w:val="000B6E93"/>
    <w:rsid w:val="000B729B"/>
    <w:rsid w:val="000B7881"/>
    <w:rsid w:val="000B7EF3"/>
    <w:rsid w:val="000C008A"/>
    <w:rsid w:val="000C1654"/>
    <w:rsid w:val="000C2156"/>
    <w:rsid w:val="000C34E8"/>
    <w:rsid w:val="000C4ADE"/>
    <w:rsid w:val="000C59DD"/>
    <w:rsid w:val="000C5B4E"/>
    <w:rsid w:val="000C6432"/>
    <w:rsid w:val="000C7191"/>
    <w:rsid w:val="000C74F5"/>
    <w:rsid w:val="000C76A9"/>
    <w:rsid w:val="000C7EFA"/>
    <w:rsid w:val="000D0FD9"/>
    <w:rsid w:val="000D1DA5"/>
    <w:rsid w:val="000D234D"/>
    <w:rsid w:val="000D31A5"/>
    <w:rsid w:val="000D324A"/>
    <w:rsid w:val="000D34C0"/>
    <w:rsid w:val="000D4576"/>
    <w:rsid w:val="000D483D"/>
    <w:rsid w:val="000D4985"/>
    <w:rsid w:val="000D49C3"/>
    <w:rsid w:val="000D533E"/>
    <w:rsid w:val="000E0278"/>
    <w:rsid w:val="000E14C1"/>
    <w:rsid w:val="000E1AF4"/>
    <w:rsid w:val="000E2DFB"/>
    <w:rsid w:val="000E361E"/>
    <w:rsid w:val="000E4213"/>
    <w:rsid w:val="000E4403"/>
    <w:rsid w:val="000E532B"/>
    <w:rsid w:val="000E5DA7"/>
    <w:rsid w:val="000E6654"/>
    <w:rsid w:val="000E69C8"/>
    <w:rsid w:val="000E7B7F"/>
    <w:rsid w:val="000F216C"/>
    <w:rsid w:val="000F2933"/>
    <w:rsid w:val="000F441F"/>
    <w:rsid w:val="000F5063"/>
    <w:rsid w:val="000F5926"/>
    <w:rsid w:val="000F6A21"/>
    <w:rsid w:val="00100D12"/>
    <w:rsid w:val="00100F0A"/>
    <w:rsid w:val="00102939"/>
    <w:rsid w:val="00104E7D"/>
    <w:rsid w:val="00105348"/>
    <w:rsid w:val="00106411"/>
    <w:rsid w:val="00106481"/>
    <w:rsid w:val="001069B7"/>
    <w:rsid w:val="00106B66"/>
    <w:rsid w:val="00106D28"/>
    <w:rsid w:val="00107223"/>
    <w:rsid w:val="00107F9B"/>
    <w:rsid w:val="0011072E"/>
    <w:rsid w:val="00110B7F"/>
    <w:rsid w:val="0011247C"/>
    <w:rsid w:val="00112F37"/>
    <w:rsid w:val="00113E4A"/>
    <w:rsid w:val="00113ED4"/>
    <w:rsid w:val="00113EE6"/>
    <w:rsid w:val="00113FCA"/>
    <w:rsid w:val="001140F5"/>
    <w:rsid w:val="0011412E"/>
    <w:rsid w:val="00114E2E"/>
    <w:rsid w:val="00115723"/>
    <w:rsid w:val="00115904"/>
    <w:rsid w:val="00115D94"/>
    <w:rsid w:val="0011664E"/>
    <w:rsid w:val="00116D5D"/>
    <w:rsid w:val="00116F5F"/>
    <w:rsid w:val="001176FB"/>
    <w:rsid w:val="00121243"/>
    <w:rsid w:val="00121F79"/>
    <w:rsid w:val="001224D4"/>
    <w:rsid w:val="00123319"/>
    <w:rsid w:val="001237A0"/>
    <w:rsid w:val="00123F05"/>
    <w:rsid w:val="00124869"/>
    <w:rsid w:val="00125106"/>
    <w:rsid w:val="0012555C"/>
    <w:rsid w:val="001255ED"/>
    <w:rsid w:val="00125A6D"/>
    <w:rsid w:val="00126798"/>
    <w:rsid w:val="00126912"/>
    <w:rsid w:val="00126F8A"/>
    <w:rsid w:val="001271E7"/>
    <w:rsid w:val="001272FA"/>
    <w:rsid w:val="001302CD"/>
    <w:rsid w:val="001304FC"/>
    <w:rsid w:val="00131130"/>
    <w:rsid w:val="00131550"/>
    <w:rsid w:val="00131CF9"/>
    <w:rsid w:val="00132057"/>
    <w:rsid w:val="00132704"/>
    <w:rsid w:val="001338A3"/>
    <w:rsid w:val="001345CD"/>
    <w:rsid w:val="00134B0A"/>
    <w:rsid w:val="0013512C"/>
    <w:rsid w:val="001352B5"/>
    <w:rsid w:val="0013560C"/>
    <w:rsid w:val="00135834"/>
    <w:rsid w:val="00136F00"/>
    <w:rsid w:val="001375B3"/>
    <w:rsid w:val="0014133D"/>
    <w:rsid w:val="0014164D"/>
    <w:rsid w:val="0014198B"/>
    <w:rsid w:val="001431EF"/>
    <w:rsid w:val="00144363"/>
    <w:rsid w:val="00144912"/>
    <w:rsid w:val="00146BDC"/>
    <w:rsid w:val="00146BFF"/>
    <w:rsid w:val="0014705B"/>
    <w:rsid w:val="001474B7"/>
    <w:rsid w:val="00150D66"/>
    <w:rsid w:val="00151168"/>
    <w:rsid w:val="00151A2A"/>
    <w:rsid w:val="00152584"/>
    <w:rsid w:val="00152B63"/>
    <w:rsid w:val="00152C79"/>
    <w:rsid w:val="001547E7"/>
    <w:rsid w:val="00154CC4"/>
    <w:rsid w:val="00155009"/>
    <w:rsid w:val="001551D9"/>
    <w:rsid w:val="001556D2"/>
    <w:rsid w:val="001568D5"/>
    <w:rsid w:val="001572A4"/>
    <w:rsid w:val="0015741D"/>
    <w:rsid w:val="00157930"/>
    <w:rsid w:val="00157BB3"/>
    <w:rsid w:val="00157EA2"/>
    <w:rsid w:val="0016049C"/>
    <w:rsid w:val="00161666"/>
    <w:rsid w:val="0016189C"/>
    <w:rsid w:val="001624A6"/>
    <w:rsid w:val="00162E64"/>
    <w:rsid w:val="00163347"/>
    <w:rsid w:val="001636BC"/>
    <w:rsid w:val="001638E1"/>
    <w:rsid w:val="00163D3F"/>
    <w:rsid w:val="00164F43"/>
    <w:rsid w:val="0016562B"/>
    <w:rsid w:val="001672EE"/>
    <w:rsid w:val="00167B50"/>
    <w:rsid w:val="00167D0E"/>
    <w:rsid w:val="00167F65"/>
    <w:rsid w:val="00170B3F"/>
    <w:rsid w:val="0017118C"/>
    <w:rsid w:val="00171657"/>
    <w:rsid w:val="0017166D"/>
    <w:rsid w:val="00171958"/>
    <w:rsid w:val="00172336"/>
    <w:rsid w:val="001746B2"/>
    <w:rsid w:val="00174D64"/>
    <w:rsid w:val="0017615B"/>
    <w:rsid w:val="001761B8"/>
    <w:rsid w:val="00176248"/>
    <w:rsid w:val="00177E3F"/>
    <w:rsid w:val="001801CF"/>
    <w:rsid w:val="0018101D"/>
    <w:rsid w:val="00182673"/>
    <w:rsid w:val="001826D3"/>
    <w:rsid w:val="00182E0D"/>
    <w:rsid w:val="00184BE1"/>
    <w:rsid w:val="001852EF"/>
    <w:rsid w:val="0018543B"/>
    <w:rsid w:val="001858BC"/>
    <w:rsid w:val="001873EF"/>
    <w:rsid w:val="001878D2"/>
    <w:rsid w:val="00187928"/>
    <w:rsid w:val="00187A25"/>
    <w:rsid w:val="001914DB"/>
    <w:rsid w:val="00191746"/>
    <w:rsid w:val="00191DA0"/>
    <w:rsid w:val="00193620"/>
    <w:rsid w:val="00195438"/>
    <w:rsid w:val="00195598"/>
    <w:rsid w:val="00195E26"/>
    <w:rsid w:val="001968D7"/>
    <w:rsid w:val="00197431"/>
    <w:rsid w:val="001975E0"/>
    <w:rsid w:val="0019762C"/>
    <w:rsid w:val="001A16D1"/>
    <w:rsid w:val="001A267B"/>
    <w:rsid w:val="001A3468"/>
    <w:rsid w:val="001A397E"/>
    <w:rsid w:val="001A4E00"/>
    <w:rsid w:val="001A4FBC"/>
    <w:rsid w:val="001A74A3"/>
    <w:rsid w:val="001B03A7"/>
    <w:rsid w:val="001B0777"/>
    <w:rsid w:val="001B0D85"/>
    <w:rsid w:val="001B10C0"/>
    <w:rsid w:val="001B13A4"/>
    <w:rsid w:val="001B3D89"/>
    <w:rsid w:val="001B440B"/>
    <w:rsid w:val="001B5676"/>
    <w:rsid w:val="001B5769"/>
    <w:rsid w:val="001C06D9"/>
    <w:rsid w:val="001C1337"/>
    <w:rsid w:val="001C2B60"/>
    <w:rsid w:val="001C3936"/>
    <w:rsid w:val="001C41ED"/>
    <w:rsid w:val="001C4569"/>
    <w:rsid w:val="001C4CB3"/>
    <w:rsid w:val="001C6146"/>
    <w:rsid w:val="001C6865"/>
    <w:rsid w:val="001C6FD1"/>
    <w:rsid w:val="001C77F1"/>
    <w:rsid w:val="001D01F7"/>
    <w:rsid w:val="001D1240"/>
    <w:rsid w:val="001D12F4"/>
    <w:rsid w:val="001D23C7"/>
    <w:rsid w:val="001D263D"/>
    <w:rsid w:val="001D2CF6"/>
    <w:rsid w:val="001D3A22"/>
    <w:rsid w:val="001D3BEF"/>
    <w:rsid w:val="001D6C7E"/>
    <w:rsid w:val="001D6CFF"/>
    <w:rsid w:val="001D768D"/>
    <w:rsid w:val="001E0DF6"/>
    <w:rsid w:val="001E1E59"/>
    <w:rsid w:val="001E2756"/>
    <w:rsid w:val="001E2805"/>
    <w:rsid w:val="001E2C55"/>
    <w:rsid w:val="001E2F2C"/>
    <w:rsid w:val="001E364B"/>
    <w:rsid w:val="001E4422"/>
    <w:rsid w:val="001E48CE"/>
    <w:rsid w:val="001E52CB"/>
    <w:rsid w:val="001E572F"/>
    <w:rsid w:val="001E72B1"/>
    <w:rsid w:val="001E7737"/>
    <w:rsid w:val="001E7B81"/>
    <w:rsid w:val="001E7E67"/>
    <w:rsid w:val="001F05F3"/>
    <w:rsid w:val="001F21E8"/>
    <w:rsid w:val="001F2DD7"/>
    <w:rsid w:val="001F368D"/>
    <w:rsid w:val="001F4F28"/>
    <w:rsid w:val="001F5CD4"/>
    <w:rsid w:val="001F5FD6"/>
    <w:rsid w:val="001F6373"/>
    <w:rsid w:val="001F65D4"/>
    <w:rsid w:val="001F6956"/>
    <w:rsid w:val="00201824"/>
    <w:rsid w:val="00201A29"/>
    <w:rsid w:val="00202DF5"/>
    <w:rsid w:val="00204274"/>
    <w:rsid w:val="002050B5"/>
    <w:rsid w:val="002051DF"/>
    <w:rsid w:val="002053C4"/>
    <w:rsid w:val="00205432"/>
    <w:rsid w:val="0020591D"/>
    <w:rsid w:val="00205AD6"/>
    <w:rsid w:val="00205C39"/>
    <w:rsid w:val="00206321"/>
    <w:rsid w:val="00207B17"/>
    <w:rsid w:val="00210741"/>
    <w:rsid w:val="002113ED"/>
    <w:rsid w:val="0021164E"/>
    <w:rsid w:val="002119C8"/>
    <w:rsid w:val="00211F98"/>
    <w:rsid w:val="00212EBC"/>
    <w:rsid w:val="002139F4"/>
    <w:rsid w:val="00213FB9"/>
    <w:rsid w:val="00214BD3"/>
    <w:rsid w:val="00214D73"/>
    <w:rsid w:val="002157C2"/>
    <w:rsid w:val="00215842"/>
    <w:rsid w:val="0021675B"/>
    <w:rsid w:val="00216F98"/>
    <w:rsid w:val="002177DE"/>
    <w:rsid w:val="00221A80"/>
    <w:rsid w:val="00222213"/>
    <w:rsid w:val="0022286E"/>
    <w:rsid w:val="00222959"/>
    <w:rsid w:val="00222A4B"/>
    <w:rsid w:val="002236FA"/>
    <w:rsid w:val="00223F26"/>
    <w:rsid w:val="00224958"/>
    <w:rsid w:val="00225485"/>
    <w:rsid w:val="00225D7E"/>
    <w:rsid w:val="002263A4"/>
    <w:rsid w:val="00227A5F"/>
    <w:rsid w:val="00227D4E"/>
    <w:rsid w:val="002305C6"/>
    <w:rsid w:val="0023075E"/>
    <w:rsid w:val="002309B4"/>
    <w:rsid w:val="002317B6"/>
    <w:rsid w:val="002330DC"/>
    <w:rsid w:val="00233354"/>
    <w:rsid w:val="00235CEF"/>
    <w:rsid w:val="00236543"/>
    <w:rsid w:val="00236980"/>
    <w:rsid w:val="00236BBF"/>
    <w:rsid w:val="00237B03"/>
    <w:rsid w:val="00237BB3"/>
    <w:rsid w:val="002412FC"/>
    <w:rsid w:val="00241464"/>
    <w:rsid w:val="00242793"/>
    <w:rsid w:val="00242AB1"/>
    <w:rsid w:val="00243A5E"/>
    <w:rsid w:val="00244068"/>
    <w:rsid w:val="00244F07"/>
    <w:rsid w:val="00245543"/>
    <w:rsid w:val="00246BF5"/>
    <w:rsid w:val="00246BFC"/>
    <w:rsid w:val="00247897"/>
    <w:rsid w:val="0025132E"/>
    <w:rsid w:val="0025377E"/>
    <w:rsid w:val="0025445E"/>
    <w:rsid w:val="00254B99"/>
    <w:rsid w:val="00254ECB"/>
    <w:rsid w:val="002556AE"/>
    <w:rsid w:val="002562E3"/>
    <w:rsid w:val="00256537"/>
    <w:rsid w:val="00256809"/>
    <w:rsid w:val="00260318"/>
    <w:rsid w:val="0026176D"/>
    <w:rsid w:val="00262812"/>
    <w:rsid w:val="00262EB8"/>
    <w:rsid w:val="00263543"/>
    <w:rsid w:val="002636E6"/>
    <w:rsid w:val="00263A7A"/>
    <w:rsid w:val="00263ABC"/>
    <w:rsid w:val="002655BC"/>
    <w:rsid w:val="00265D99"/>
    <w:rsid w:val="0027057E"/>
    <w:rsid w:val="00270C9C"/>
    <w:rsid w:val="00271346"/>
    <w:rsid w:val="002723D7"/>
    <w:rsid w:val="00272828"/>
    <w:rsid w:val="00272B48"/>
    <w:rsid w:val="00273557"/>
    <w:rsid w:val="0027462E"/>
    <w:rsid w:val="00274772"/>
    <w:rsid w:val="002755F2"/>
    <w:rsid w:val="0027583C"/>
    <w:rsid w:val="00275C28"/>
    <w:rsid w:val="0027636D"/>
    <w:rsid w:val="00276B0B"/>
    <w:rsid w:val="00281266"/>
    <w:rsid w:val="00281A2E"/>
    <w:rsid w:val="0028284E"/>
    <w:rsid w:val="00283577"/>
    <w:rsid w:val="00284CB0"/>
    <w:rsid w:val="00284E20"/>
    <w:rsid w:val="00285D44"/>
    <w:rsid w:val="00286AE5"/>
    <w:rsid w:val="00286FD6"/>
    <w:rsid w:val="00287029"/>
    <w:rsid w:val="00287836"/>
    <w:rsid w:val="00292525"/>
    <w:rsid w:val="002927EA"/>
    <w:rsid w:val="00293776"/>
    <w:rsid w:val="002940E9"/>
    <w:rsid w:val="002950E7"/>
    <w:rsid w:val="00295BAD"/>
    <w:rsid w:val="002964C5"/>
    <w:rsid w:val="00296C35"/>
    <w:rsid w:val="0029758B"/>
    <w:rsid w:val="002979E9"/>
    <w:rsid w:val="002A00A8"/>
    <w:rsid w:val="002A06D9"/>
    <w:rsid w:val="002A0A05"/>
    <w:rsid w:val="002A14E7"/>
    <w:rsid w:val="002A168A"/>
    <w:rsid w:val="002A1917"/>
    <w:rsid w:val="002A1A8F"/>
    <w:rsid w:val="002A3264"/>
    <w:rsid w:val="002A48F9"/>
    <w:rsid w:val="002A5675"/>
    <w:rsid w:val="002A672A"/>
    <w:rsid w:val="002A735B"/>
    <w:rsid w:val="002B0AD9"/>
    <w:rsid w:val="002B0BFA"/>
    <w:rsid w:val="002B0CD2"/>
    <w:rsid w:val="002B1065"/>
    <w:rsid w:val="002B1C45"/>
    <w:rsid w:val="002B1D2B"/>
    <w:rsid w:val="002B3176"/>
    <w:rsid w:val="002B32FD"/>
    <w:rsid w:val="002B37D6"/>
    <w:rsid w:val="002B4DE8"/>
    <w:rsid w:val="002B5564"/>
    <w:rsid w:val="002B5D21"/>
    <w:rsid w:val="002B64F7"/>
    <w:rsid w:val="002B6EE1"/>
    <w:rsid w:val="002B6F95"/>
    <w:rsid w:val="002C106D"/>
    <w:rsid w:val="002C302B"/>
    <w:rsid w:val="002C3E03"/>
    <w:rsid w:val="002C49A0"/>
    <w:rsid w:val="002C5E8E"/>
    <w:rsid w:val="002C6BCD"/>
    <w:rsid w:val="002C706C"/>
    <w:rsid w:val="002C735A"/>
    <w:rsid w:val="002C73CB"/>
    <w:rsid w:val="002C77F0"/>
    <w:rsid w:val="002C7B55"/>
    <w:rsid w:val="002D11A6"/>
    <w:rsid w:val="002D1CC3"/>
    <w:rsid w:val="002D36AD"/>
    <w:rsid w:val="002D36F1"/>
    <w:rsid w:val="002D3EBB"/>
    <w:rsid w:val="002D5BC1"/>
    <w:rsid w:val="002D6471"/>
    <w:rsid w:val="002D68DC"/>
    <w:rsid w:val="002E072E"/>
    <w:rsid w:val="002E0BBE"/>
    <w:rsid w:val="002E0CB9"/>
    <w:rsid w:val="002E20C3"/>
    <w:rsid w:val="002E3633"/>
    <w:rsid w:val="002E3C7A"/>
    <w:rsid w:val="002E430A"/>
    <w:rsid w:val="002E468B"/>
    <w:rsid w:val="002E493B"/>
    <w:rsid w:val="002E5437"/>
    <w:rsid w:val="002E60A0"/>
    <w:rsid w:val="002E7119"/>
    <w:rsid w:val="002E7AF1"/>
    <w:rsid w:val="002E7BBA"/>
    <w:rsid w:val="002F053C"/>
    <w:rsid w:val="002F0858"/>
    <w:rsid w:val="002F0AA7"/>
    <w:rsid w:val="002F1384"/>
    <w:rsid w:val="002F2D5D"/>
    <w:rsid w:val="002F2E73"/>
    <w:rsid w:val="002F3BDA"/>
    <w:rsid w:val="002F42B0"/>
    <w:rsid w:val="002F47B8"/>
    <w:rsid w:val="002F4F73"/>
    <w:rsid w:val="002F4FF4"/>
    <w:rsid w:val="002F6858"/>
    <w:rsid w:val="002F7F9E"/>
    <w:rsid w:val="00300647"/>
    <w:rsid w:val="003013C4"/>
    <w:rsid w:val="00301F73"/>
    <w:rsid w:val="00302511"/>
    <w:rsid w:val="003034C0"/>
    <w:rsid w:val="003060A0"/>
    <w:rsid w:val="00306A00"/>
    <w:rsid w:val="00307431"/>
    <w:rsid w:val="003077EF"/>
    <w:rsid w:val="00307A1A"/>
    <w:rsid w:val="00307BEF"/>
    <w:rsid w:val="0031112F"/>
    <w:rsid w:val="0031149E"/>
    <w:rsid w:val="003118F1"/>
    <w:rsid w:val="00312607"/>
    <w:rsid w:val="00313268"/>
    <w:rsid w:val="00313440"/>
    <w:rsid w:val="003140ED"/>
    <w:rsid w:val="00314329"/>
    <w:rsid w:val="0031443B"/>
    <w:rsid w:val="00315034"/>
    <w:rsid w:val="00315271"/>
    <w:rsid w:val="00315D6A"/>
    <w:rsid w:val="00316C96"/>
    <w:rsid w:val="0031732E"/>
    <w:rsid w:val="00317392"/>
    <w:rsid w:val="00320B7A"/>
    <w:rsid w:val="00321E13"/>
    <w:rsid w:val="00321E7E"/>
    <w:rsid w:val="00322699"/>
    <w:rsid w:val="00323634"/>
    <w:rsid w:val="003238D6"/>
    <w:rsid w:val="003238F2"/>
    <w:rsid w:val="0032480A"/>
    <w:rsid w:val="00325262"/>
    <w:rsid w:val="00325690"/>
    <w:rsid w:val="0032641A"/>
    <w:rsid w:val="00327AE3"/>
    <w:rsid w:val="00331473"/>
    <w:rsid w:val="003319A0"/>
    <w:rsid w:val="00331C49"/>
    <w:rsid w:val="00331F46"/>
    <w:rsid w:val="0033207E"/>
    <w:rsid w:val="00333474"/>
    <w:rsid w:val="00333971"/>
    <w:rsid w:val="00333FFF"/>
    <w:rsid w:val="00335F3A"/>
    <w:rsid w:val="0033655E"/>
    <w:rsid w:val="0033771A"/>
    <w:rsid w:val="00337B22"/>
    <w:rsid w:val="003418FB"/>
    <w:rsid w:val="00341EBA"/>
    <w:rsid w:val="003429A9"/>
    <w:rsid w:val="00342A38"/>
    <w:rsid w:val="0034310C"/>
    <w:rsid w:val="00344EB0"/>
    <w:rsid w:val="0034537D"/>
    <w:rsid w:val="00345781"/>
    <w:rsid w:val="00345853"/>
    <w:rsid w:val="00345A5D"/>
    <w:rsid w:val="00345FFE"/>
    <w:rsid w:val="00346D2C"/>
    <w:rsid w:val="00350E25"/>
    <w:rsid w:val="00351D4E"/>
    <w:rsid w:val="00354303"/>
    <w:rsid w:val="00354670"/>
    <w:rsid w:val="00356BE4"/>
    <w:rsid w:val="003575FE"/>
    <w:rsid w:val="0036052D"/>
    <w:rsid w:val="00360BDE"/>
    <w:rsid w:val="00363967"/>
    <w:rsid w:val="00363975"/>
    <w:rsid w:val="00363FF1"/>
    <w:rsid w:val="00364B5A"/>
    <w:rsid w:val="00364FBF"/>
    <w:rsid w:val="003652C1"/>
    <w:rsid w:val="00365489"/>
    <w:rsid w:val="00366811"/>
    <w:rsid w:val="00370606"/>
    <w:rsid w:val="00371260"/>
    <w:rsid w:val="00372251"/>
    <w:rsid w:val="00372380"/>
    <w:rsid w:val="00372700"/>
    <w:rsid w:val="00372FA0"/>
    <w:rsid w:val="003731BD"/>
    <w:rsid w:val="003734F1"/>
    <w:rsid w:val="00373FBA"/>
    <w:rsid w:val="003753E0"/>
    <w:rsid w:val="0037545C"/>
    <w:rsid w:val="00376BC5"/>
    <w:rsid w:val="003802AD"/>
    <w:rsid w:val="00380A79"/>
    <w:rsid w:val="00381016"/>
    <w:rsid w:val="00382190"/>
    <w:rsid w:val="00382CC1"/>
    <w:rsid w:val="00383019"/>
    <w:rsid w:val="0038424E"/>
    <w:rsid w:val="00386973"/>
    <w:rsid w:val="00386AA7"/>
    <w:rsid w:val="00386AB5"/>
    <w:rsid w:val="00386EFC"/>
    <w:rsid w:val="003878C8"/>
    <w:rsid w:val="00390B47"/>
    <w:rsid w:val="0039112E"/>
    <w:rsid w:val="003911F0"/>
    <w:rsid w:val="0039122E"/>
    <w:rsid w:val="00392A7A"/>
    <w:rsid w:val="00392D63"/>
    <w:rsid w:val="0039363F"/>
    <w:rsid w:val="00394666"/>
    <w:rsid w:val="00394E8C"/>
    <w:rsid w:val="00395CCB"/>
    <w:rsid w:val="0039649C"/>
    <w:rsid w:val="003964ED"/>
    <w:rsid w:val="00397614"/>
    <w:rsid w:val="00397711"/>
    <w:rsid w:val="003A09CE"/>
    <w:rsid w:val="003A0C75"/>
    <w:rsid w:val="003A20AD"/>
    <w:rsid w:val="003A39E7"/>
    <w:rsid w:val="003A3B3D"/>
    <w:rsid w:val="003A4A85"/>
    <w:rsid w:val="003A4CDF"/>
    <w:rsid w:val="003A6837"/>
    <w:rsid w:val="003A7357"/>
    <w:rsid w:val="003A7BEA"/>
    <w:rsid w:val="003B0D8A"/>
    <w:rsid w:val="003B139E"/>
    <w:rsid w:val="003B218A"/>
    <w:rsid w:val="003B3369"/>
    <w:rsid w:val="003B4072"/>
    <w:rsid w:val="003B4A7A"/>
    <w:rsid w:val="003B51AF"/>
    <w:rsid w:val="003B6407"/>
    <w:rsid w:val="003B6A4D"/>
    <w:rsid w:val="003B6C77"/>
    <w:rsid w:val="003B6FB6"/>
    <w:rsid w:val="003B7612"/>
    <w:rsid w:val="003C0E03"/>
    <w:rsid w:val="003C1336"/>
    <w:rsid w:val="003C1C01"/>
    <w:rsid w:val="003C1C5F"/>
    <w:rsid w:val="003C2A28"/>
    <w:rsid w:val="003C3625"/>
    <w:rsid w:val="003C50E0"/>
    <w:rsid w:val="003C52B3"/>
    <w:rsid w:val="003C52C3"/>
    <w:rsid w:val="003C5BD2"/>
    <w:rsid w:val="003C6246"/>
    <w:rsid w:val="003C794A"/>
    <w:rsid w:val="003D0247"/>
    <w:rsid w:val="003D0B05"/>
    <w:rsid w:val="003D137E"/>
    <w:rsid w:val="003D17F3"/>
    <w:rsid w:val="003D221D"/>
    <w:rsid w:val="003D378F"/>
    <w:rsid w:val="003D4439"/>
    <w:rsid w:val="003D4F0F"/>
    <w:rsid w:val="003D58E8"/>
    <w:rsid w:val="003D5FB7"/>
    <w:rsid w:val="003D6722"/>
    <w:rsid w:val="003D6742"/>
    <w:rsid w:val="003D6E95"/>
    <w:rsid w:val="003D6EA7"/>
    <w:rsid w:val="003E030C"/>
    <w:rsid w:val="003E1A13"/>
    <w:rsid w:val="003E2435"/>
    <w:rsid w:val="003E25DA"/>
    <w:rsid w:val="003E29F4"/>
    <w:rsid w:val="003E312E"/>
    <w:rsid w:val="003E449B"/>
    <w:rsid w:val="003E4762"/>
    <w:rsid w:val="003E4EC7"/>
    <w:rsid w:val="003E5179"/>
    <w:rsid w:val="003E576A"/>
    <w:rsid w:val="003E5A3D"/>
    <w:rsid w:val="003E6613"/>
    <w:rsid w:val="003E6D5B"/>
    <w:rsid w:val="003E7D68"/>
    <w:rsid w:val="003F20F7"/>
    <w:rsid w:val="003F25FB"/>
    <w:rsid w:val="003F26AF"/>
    <w:rsid w:val="003F3220"/>
    <w:rsid w:val="003F32F1"/>
    <w:rsid w:val="003F4154"/>
    <w:rsid w:val="003F59AB"/>
    <w:rsid w:val="003F62BD"/>
    <w:rsid w:val="003F6E83"/>
    <w:rsid w:val="003F716E"/>
    <w:rsid w:val="003F7367"/>
    <w:rsid w:val="003F7431"/>
    <w:rsid w:val="003F749B"/>
    <w:rsid w:val="003F760D"/>
    <w:rsid w:val="003F7E64"/>
    <w:rsid w:val="003F7F3C"/>
    <w:rsid w:val="00400AF9"/>
    <w:rsid w:val="004014A3"/>
    <w:rsid w:val="00401932"/>
    <w:rsid w:val="00401C05"/>
    <w:rsid w:val="0040372F"/>
    <w:rsid w:val="00404285"/>
    <w:rsid w:val="00404474"/>
    <w:rsid w:val="004061D1"/>
    <w:rsid w:val="004062FC"/>
    <w:rsid w:val="00406AF8"/>
    <w:rsid w:val="00406C79"/>
    <w:rsid w:val="00406F3E"/>
    <w:rsid w:val="00410A5A"/>
    <w:rsid w:val="00413BCB"/>
    <w:rsid w:val="004153CF"/>
    <w:rsid w:val="00415616"/>
    <w:rsid w:val="00415A0C"/>
    <w:rsid w:val="00415DEF"/>
    <w:rsid w:val="00416327"/>
    <w:rsid w:val="00416930"/>
    <w:rsid w:val="00416A3E"/>
    <w:rsid w:val="00416CB4"/>
    <w:rsid w:val="00416E3E"/>
    <w:rsid w:val="00421B51"/>
    <w:rsid w:val="00422037"/>
    <w:rsid w:val="004234AE"/>
    <w:rsid w:val="004234DD"/>
    <w:rsid w:val="00423539"/>
    <w:rsid w:val="00423D4D"/>
    <w:rsid w:val="00423FCF"/>
    <w:rsid w:val="00425564"/>
    <w:rsid w:val="00425C0A"/>
    <w:rsid w:val="00426483"/>
    <w:rsid w:val="00426CA0"/>
    <w:rsid w:val="004359D9"/>
    <w:rsid w:val="004373CA"/>
    <w:rsid w:val="0044111F"/>
    <w:rsid w:val="00441D19"/>
    <w:rsid w:val="004429FF"/>
    <w:rsid w:val="00443ADA"/>
    <w:rsid w:val="00443AEE"/>
    <w:rsid w:val="00443DDA"/>
    <w:rsid w:val="00444DB7"/>
    <w:rsid w:val="0044566D"/>
    <w:rsid w:val="0044596F"/>
    <w:rsid w:val="00445C3D"/>
    <w:rsid w:val="00446CAB"/>
    <w:rsid w:val="00447A10"/>
    <w:rsid w:val="00450133"/>
    <w:rsid w:val="00450249"/>
    <w:rsid w:val="00450B71"/>
    <w:rsid w:val="00452195"/>
    <w:rsid w:val="00452702"/>
    <w:rsid w:val="004537CE"/>
    <w:rsid w:val="00454059"/>
    <w:rsid w:val="00454379"/>
    <w:rsid w:val="004557C7"/>
    <w:rsid w:val="00455903"/>
    <w:rsid w:val="00455952"/>
    <w:rsid w:val="00455C65"/>
    <w:rsid w:val="00455C66"/>
    <w:rsid w:val="00456908"/>
    <w:rsid w:val="00456CE4"/>
    <w:rsid w:val="00457016"/>
    <w:rsid w:val="0045785B"/>
    <w:rsid w:val="00460118"/>
    <w:rsid w:val="00460A56"/>
    <w:rsid w:val="00460EDF"/>
    <w:rsid w:val="0046221C"/>
    <w:rsid w:val="004623E5"/>
    <w:rsid w:val="004633B1"/>
    <w:rsid w:val="004649C1"/>
    <w:rsid w:val="0046588F"/>
    <w:rsid w:val="00465F7E"/>
    <w:rsid w:val="0046605A"/>
    <w:rsid w:val="004706F6"/>
    <w:rsid w:val="00470F22"/>
    <w:rsid w:val="004731E6"/>
    <w:rsid w:val="004735CA"/>
    <w:rsid w:val="004744DF"/>
    <w:rsid w:val="00474AB4"/>
    <w:rsid w:val="00475170"/>
    <w:rsid w:val="004756EE"/>
    <w:rsid w:val="00475CB5"/>
    <w:rsid w:val="0047628D"/>
    <w:rsid w:val="004767A5"/>
    <w:rsid w:val="00476961"/>
    <w:rsid w:val="00480466"/>
    <w:rsid w:val="004804FB"/>
    <w:rsid w:val="0048139C"/>
    <w:rsid w:val="00481772"/>
    <w:rsid w:val="00483523"/>
    <w:rsid w:val="00483759"/>
    <w:rsid w:val="004838B4"/>
    <w:rsid w:val="0048451E"/>
    <w:rsid w:val="00484B7E"/>
    <w:rsid w:val="004853DE"/>
    <w:rsid w:val="00485406"/>
    <w:rsid w:val="00485AA0"/>
    <w:rsid w:val="00486533"/>
    <w:rsid w:val="00486572"/>
    <w:rsid w:val="00486901"/>
    <w:rsid w:val="00487739"/>
    <w:rsid w:val="00487A70"/>
    <w:rsid w:val="00492D0E"/>
    <w:rsid w:val="00493453"/>
    <w:rsid w:val="00493E18"/>
    <w:rsid w:val="00494225"/>
    <w:rsid w:val="00494448"/>
    <w:rsid w:val="00494BD0"/>
    <w:rsid w:val="004952A7"/>
    <w:rsid w:val="00495D9A"/>
    <w:rsid w:val="0049659B"/>
    <w:rsid w:val="004A2712"/>
    <w:rsid w:val="004A2C52"/>
    <w:rsid w:val="004A3B3E"/>
    <w:rsid w:val="004A3F34"/>
    <w:rsid w:val="004A450E"/>
    <w:rsid w:val="004A45E0"/>
    <w:rsid w:val="004A55A9"/>
    <w:rsid w:val="004A7729"/>
    <w:rsid w:val="004A7CB5"/>
    <w:rsid w:val="004B0DC3"/>
    <w:rsid w:val="004B21DA"/>
    <w:rsid w:val="004B5862"/>
    <w:rsid w:val="004B6E1C"/>
    <w:rsid w:val="004B6E31"/>
    <w:rsid w:val="004B75F7"/>
    <w:rsid w:val="004B77ED"/>
    <w:rsid w:val="004C0297"/>
    <w:rsid w:val="004C1007"/>
    <w:rsid w:val="004C110A"/>
    <w:rsid w:val="004C1410"/>
    <w:rsid w:val="004C18B7"/>
    <w:rsid w:val="004C3086"/>
    <w:rsid w:val="004C384C"/>
    <w:rsid w:val="004C3CBF"/>
    <w:rsid w:val="004C418A"/>
    <w:rsid w:val="004C4777"/>
    <w:rsid w:val="004C4A2C"/>
    <w:rsid w:val="004C584A"/>
    <w:rsid w:val="004C6097"/>
    <w:rsid w:val="004C7070"/>
    <w:rsid w:val="004D0BA6"/>
    <w:rsid w:val="004D0C54"/>
    <w:rsid w:val="004D1BA7"/>
    <w:rsid w:val="004D3F8C"/>
    <w:rsid w:val="004D50C1"/>
    <w:rsid w:val="004D5651"/>
    <w:rsid w:val="004D5737"/>
    <w:rsid w:val="004D6CBF"/>
    <w:rsid w:val="004D6E71"/>
    <w:rsid w:val="004D7632"/>
    <w:rsid w:val="004E01DD"/>
    <w:rsid w:val="004E13EE"/>
    <w:rsid w:val="004E24DB"/>
    <w:rsid w:val="004E25F2"/>
    <w:rsid w:val="004E262F"/>
    <w:rsid w:val="004E330C"/>
    <w:rsid w:val="004E3972"/>
    <w:rsid w:val="004E3E75"/>
    <w:rsid w:val="004E3FD3"/>
    <w:rsid w:val="004E4025"/>
    <w:rsid w:val="004E4A27"/>
    <w:rsid w:val="004E570D"/>
    <w:rsid w:val="004E6534"/>
    <w:rsid w:val="004E7445"/>
    <w:rsid w:val="004E751C"/>
    <w:rsid w:val="004F0166"/>
    <w:rsid w:val="004F01B9"/>
    <w:rsid w:val="004F20E1"/>
    <w:rsid w:val="004F2192"/>
    <w:rsid w:val="004F4487"/>
    <w:rsid w:val="004F4C93"/>
    <w:rsid w:val="004F4CD6"/>
    <w:rsid w:val="004F66CE"/>
    <w:rsid w:val="004F6DA4"/>
    <w:rsid w:val="004F7E17"/>
    <w:rsid w:val="004F7EA1"/>
    <w:rsid w:val="00500253"/>
    <w:rsid w:val="00500B3A"/>
    <w:rsid w:val="00501144"/>
    <w:rsid w:val="00501F0C"/>
    <w:rsid w:val="005023D3"/>
    <w:rsid w:val="00502B2A"/>
    <w:rsid w:val="005034E9"/>
    <w:rsid w:val="00504402"/>
    <w:rsid w:val="005049A5"/>
    <w:rsid w:val="00504A6B"/>
    <w:rsid w:val="005050F4"/>
    <w:rsid w:val="00510930"/>
    <w:rsid w:val="00511FAD"/>
    <w:rsid w:val="00512E53"/>
    <w:rsid w:val="00513011"/>
    <w:rsid w:val="005141AC"/>
    <w:rsid w:val="0051421A"/>
    <w:rsid w:val="00514B71"/>
    <w:rsid w:val="005158F0"/>
    <w:rsid w:val="00516637"/>
    <w:rsid w:val="00517676"/>
    <w:rsid w:val="0052115A"/>
    <w:rsid w:val="005231A3"/>
    <w:rsid w:val="00524729"/>
    <w:rsid w:val="00526C57"/>
    <w:rsid w:val="005273B3"/>
    <w:rsid w:val="00530191"/>
    <w:rsid w:val="0053040E"/>
    <w:rsid w:val="0053073A"/>
    <w:rsid w:val="00530E40"/>
    <w:rsid w:val="00531EC8"/>
    <w:rsid w:val="005326A7"/>
    <w:rsid w:val="00532B72"/>
    <w:rsid w:val="00532D56"/>
    <w:rsid w:val="005332E4"/>
    <w:rsid w:val="00534051"/>
    <w:rsid w:val="00534D93"/>
    <w:rsid w:val="00534FF0"/>
    <w:rsid w:val="00535B13"/>
    <w:rsid w:val="00536020"/>
    <w:rsid w:val="0053639F"/>
    <w:rsid w:val="005363CC"/>
    <w:rsid w:val="0053660E"/>
    <w:rsid w:val="005401DC"/>
    <w:rsid w:val="00540833"/>
    <w:rsid w:val="00540A4F"/>
    <w:rsid w:val="005428A7"/>
    <w:rsid w:val="00542E9F"/>
    <w:rsid w:val="005435A1"/>
    <w:rsid w:val="005441DA"/>
    <w:rsid w:val="005446E2"/>
    <w:rsid w:val="00544706"/>
    <w:rsid w:val="005463FD"/>
    <w:rsid w:val="005466B3"/>
    <w:rsid w:val="00546F61"/>
    <w:rsid w:val="0054754A"/>
    <w:rsid w:val="00547716"/>
    <w:rsid w:val="00547A27"/>
    <w:rsid w:val="00547CD3"/>
    <w:rsid w:val="00550A7E"/>
    <w:rsid w:val="00552E69"/>
    <w:rsid w:val="0055324F"/>
    <w:rsid w:val="005538F6"/>
    <w:rsid w:val="00554502"/>
    <w:rsid w:val="005549B0"/>
    <w:rsid w:val="00555417"/>
    <w:rsid w:val="005568BA"/>
    <w:rsid w:val="0056018C"/>
    <w:rsid w:val="005605FD"/>
    <w:rsid w:val="00560DE2"/>
    <w:rsid w:val="0056192B"/>
    <w:rsid w:val="00561B8F"/>
    <w:rsid w:val="00562E2B"/>
    <w:rsid w:val="0056341E"/>
    <w:rsid w:val="00563A4D"/>
    <w:rsid w:val="00563EBA"/>
    <w:rsid w:val="005665EE"/>
    <w:rsid w:val="00566DF2"/>
    <w:rsid w:val="00570967"/>
    <w:rsid w:val="005716CF"/>
    <w:rsid w:val="005717D8"/>
    <w:rsid w:val="005720E4"/>
    <w:rsid w:val="00573B20"/>
    <w:rsid w:val="00573F1A"/>
    <w:rsid w:val="00573F55"/>
    <w:rsid w:val="005757AE"/>
    <w:rsid w:val="00576234"/>
    <w:rsid w:val="0057640B"/>
    <w:rsid w:val="005764D4"/>
    <w:rsid w:val="0058190A"/>
    <w:rsid w:val="00581936"/>
    <w:rsid w:val="005824B2"/>
    <w:rsid w:val="00582BE9"/>
    <w:rsid w:val="00583BC5"/>
    <w:rsid w:val="00585AFF"/>
    <w:rsid w:val="00585F6D"/>
    <w:rsid w:val="0058673E"/>
    <w:rsid w:val="00586C70"/>
    <w:rsid w:val="00587B50"/>
    <w:rsid w:val="00587D46"/>
    <w:rsid w:val="0059046B"/>
    <w:rsid w:val="00591356"/>
    <w:rsid w:val="0059247E"/>
    <w:rsid w:val="005940B1"/>
    <w:rsid w:val="00595323"/>
    <w:rsid w:val="005961D4"/>
    <w:rsid w:val="005962CB"/>
    <w:rsid w:val="005967DF"/>
    <w:rsid w:val="005968BF"/>
    <w:rsid w:val="00597486"/>
    <w:rsid w:val="0059766B"/>
    <w:rsid w:val="00597B37"/>
    <w:rsid w:val="005A11A1"/>
    <w:rsid w:val="005A3C1A"/>
    <w:rsid w:val="005A3DD4"/>
    <w:rsid w:val="005A450D"/>
    <w:rsid w:val="005A4B92"/>
    <w:rsid w:val="005A4BA7"/>
    <w:rsid w:val="005A4D06"/>
    <w:rsid w:val="005A606D"/>
    <w:rsid w:val="005A72E6"/>
    <w:rsid w:val="005B011C"/>
    <w:rsid w:val="005B2402"/>
    <w:rsid w:val="005B2870"/>
    <w:rsid w:val="005B3207"/>
    <w:rsid w:val="005B46C5"/>
    <w:rsid w:val="005B4770"/>
    <w:rsid w:val="005B4CBE"/>
    <w:rsid w:val="005B562D"/>
    <w:rsid w:val="005B6E02"/>
    <w:rsid w:val="005B6F10"/>
    <w:rsid w:val="005B7144"/>
    <w:rsid w:val="005C022A"/>
    <w:rsid w:val="005C0E67"/>
    <w:rsid w:val="005C11F2"/>
    <w:rsid w:val="005C1D07"/>
    <w:rsid w:val="005C235B"/>
    <w:rsid w:val="005C2C7B"/>
    <w:rsid w:val="005C311D"/>
    <w:rsid w:val="005C3E69"/>
    <w:rsid w:val="005C3F55"/>
    <w:rsid w:val="005C4A6A"/>
    <w:rsid w:val="005C54CC"/>
    <w:rsid w:val="005C6C6C"/>
    <w:rsid w:val="005D0187"/>
    <w:rsid w:val="005D222E"/>
    <w:rsid w:val="005D3B49"/>
    <w:rsid w:val="005D46E4"/>
    <w:rsid w:val="005D4E10"/>
    <w:rsid w:val="005D7BBC"/>
    <w:rsid w:val="005E0D43"/>
    <w:rsid w:val="005E1006"/>
    <w:rsid w:val="005E129F"/>
    <w:rsid w:val="005E1567"/>
    <w:rsid w:val="005E161B"/>
    <w:rsid w:val="005E19DA"/>
    <w:rsid w:val="005E22EA"/>
    <w:rsid w:val="005E24B7"/>
    <w:rsid w:val="005E44C7"/>
    <w:rsid w:val="005E567A"/>
    <w:rsid w:val="005E5F1A"/>
    <w:rsid w:val="005E6931"/>
    <w:rsid w:val="005F0D90"/>
    <w:rsid w:val="005F128C"/>
    <w:rsid w:val="005F1DF6"/>
    <w:rsid w:val="005F4355"/>
    <w:rsid w:val="005F4449"/>
    <w:rsid w:val="005F5636"/>
    <w:rsid w:val="005F5A7D"/>
    <w:rsid w:val="005F5D99"/>
    <w:rsid w:val="005F6404"/>
    <w:rsid w:val="005F7C40"/>
    <w:rsid w:val="005F7D83"/>
    <w:rsid w:val="00600BCC"/>
    <w:rsid w:val="006018CC"/>
    <w:rsid w:val="00601B5D"/>
    <w:rsid w:val="006032D8"/>
    <w:rsid w:val="00603399"/>
    <w:rsid w:val="0060471B"/>
    <w:rsid w:val="00604BF5"/>
    <w:rsid w:val="00604F80"/>
    <w:rsid w:val="00605B7D"/>
    <w:rsid w:val="0060684C"/>
    <w:rsid w:val="00606AF5"/>
    <w:rsid w:val="0060738A"/>
    <w:rsid w:val="00610285"/>
    <w:rsid w:val="00611263"/>
    <w:rsid w:val="00611475"/>
    <w:rsid w:val="00611994"/>
    <w:rsid w:val="00612DC9"/>
    <w:rsid w:val="0061378C"/>
    <w:rsid w:val="006144AE"/>
    <w:rsid w:val="006150E2"/>
    <w:rsid w:val="0061510A"/>
    <w:rsid w:val="00615DB3"/>
    <w:rsid w:val="006167FA"/>
    <w:rsid w:val="00616FFE"/>
    <w:rsid w:val="006174C5"/>
    <w:rsid w:val="0061758E"/>
    <w:rsid w:val="0061764E"/>
    <w:rsid w:val="0062012C"/>
    <w:rsid w:val="006210BE"/>
    <w:rsid w:val="0062110B"/>
    <w:rsid w:val="006259B9"/>
    <w:rsid w:val="00626F96"/>
    <w:rsid w:val="00627043"/>
    <w:rsid w:val="00627058"/>
    <w:rsid w:val="006271EF"/>
    <w:rsid w:val="0062765C"/>
    <w:rsid w:val="00630220"/>
    <w:rsid w:val="006304BE"/>
    <w:rsid w:val="006318E4"/>
    <w:rsid w:val="00633EEE"/>
    <w:rsid w:val="00634C05"/>
    <w:rsid w:val="006351BB"/>
    <w:rsid w:val="006357F0"/>
    <w:rsid w:val="0063591C"/>
    <w:rsid w:val="00635CBB"/>
    <w:rsid w:val="00636E6D"/>
    <w:rsid w:val="00640E82"/>
    <w:rsid w:val="006412C1"/>
    <w:rsid w:val="00641432"/>
    <w:rsid w:val="0064182A"/>
    <w:rsid w:val="00641999"/>
    <w:rsid w:val="0064199E"/>
    <w:rsid w:val="00641C29"/>
    <w:rsid w:val="00641EC6"/>
    <w:rsid w:val="00641F37"/>
    <w:rsid w:val="00642AAB"/>
    <w:rsid w:val="00642E7E"/>
    <w:rsid w:val="00643366"/>
    <w:rsid w:val="006436EA"/>
    <w:rsid w:val="0064475D"/>
    <w:rsid w:val="006447F4"/>
    <w:rsid w:val="00644BBC"/>
    <w:rsid w:val="00645200"/>
    <w:rsid w:val="00646BE1"/>
    <w:rsid w:val="00647666"/>
    <w:rsid w:val="006512C7"/>
    <w:rsid w:val="006512D0"/>
    <w:rsid w:val="00653160"/>
    <w:rsid w:val="006541A6"/>
    <w:rsid w:val="00654340"/>
    <w:rsid w:val="0065455A"/>
    <w:rsid w:val="006557DC"/>
    <w:rsid w:val="0065610E"/>
    <w:rsid w:val="00660D27"/>
    <w:rsid w:val="00660EBC"/>
    <w:rsid w:val="00661E8D"/>
    <w:rsid w:val="00662E1F"/>
    <w:rsid w:val="0066383E"/>
    <w:rsid w:val="0066428D"/>
    <w:rsid w:val="00665FA0"/>
    <w:rsid w:val="0066689F"/>
    <w:rsid w:val="00666BE2"/>
    <w:rsid w:val="006705FB"/>
    <w:rsid w:val="00670829"/>
    <w:rsid w:val="00671657"/>
    <w:rsid w:val="0067201F"/>
    <w:rsid w:val="00673E6B"/>
    <w:rsid w:val="0067467B"/>
    <w:rsid w:val="00674823"/>
    <w:rsid w:val="00677AA0"/>
    <w:rsid w:val="00683245"/>
    <w:rsid w:val="00684D78"/>
    <w:rsid w:val="006853C0"/>
    <w:rsid w:val="006861CD"/>
    <w:rsid w:val="00686A99"/>
    <w:rsid w:val="00686EC8"/>
    <w:rsid w:val="00686F72"/>
    <w:rsid w:val="0068710D"/>
    <w:rsid w:val="00690783"/>
    <w:rsid w:val="006910F4"/>
    <w:rsid w:val="0069184A"/>
    <w:rsid w:val="006919F5"/>
    <w:rsid w:val="00694CAA"/>
    <w:rsid w:val="00696C12"/>
    <w:rsid w:val="006978B7"/>
    <w:rsid w:val="00697A1D"/>
    <w:rsid w:val="00697B89"/>
    <w:rsid w:val="00697C44"/>
    <w:rsid w:val="006A00BF"/>
    <w:rsid w:val="006A0226"/>
    <w:rsid w:val="006A0416"/>
    <w:rsid w:val="006A0E01"/>
    <w:rsid w:val="006A0EFE"/>
    <w:rsid w:val="006A0F25"/>
    <w:rsid w:val="006A2D33"/>
    <w:rsid w:val="006A3808"/>
    <w:rsid w:val="006A40B5"/>
    <w:rsid w:val="006A53AC"/>
    <w:rsid w:val="006A6094"/>
    <w:rsid w:val="006A67BC"/>
    <w:rsid w:val="006A6B67"/>
    <w:rsid w:val="006A777E"/>
    <w:rsid w:val="006A780F"/>
    <w:rsid w:val="006B031F"/>
    <w:rsid w:val="006B0448"/>
    <w:rsid w:val="006B2D93"/>
    <w:rsid w:val="006B6175"/>
    <w:rsid w:val="006B75FD"/>
    <w:rsid w:val="006C0399"/>
    <w:rsid w:val="006C1B65"/>
    <w:rsid w:val="006C23DC"/>
    <w:rsid w:val="006C2DFA"/>
    <w:rsid w:val="006C39AB"/>
    <w:rsid w:val="006C48F5"/>
    <w:rsid w:val="006C4B1F"/>
    <w:rsid w:val="006C4C64"/>
    <w:rsid w:val="006C55BB"/>
    <w:rsid w:val="006C6338"/>
    <w:rsid w:val="006D0575"/>
    <w:rsid w:val="006D0772"/>
    <w:rsid w:val="006D4A06"/>
    <w:rsid w:val="006D58A5"/>
    <w:rsid w:val="006D6B32"/>
    <w:rsid w:val="006D7BA2"/>
    <w:rsid w:val="006D7C0A"/>
    <w:rsid w:val="006D7CFE"/>
    <w:rsid w:val="006E0C6E"/>
    <w:rsid w:val="006E0DBA"/>
    <w:rsid w:val="006E1007"/>
    <w:rsid w:val="006E10B4"/>
    <w:rsid w:val="006E1505"/>
    <w:rsid w:val="006E25C0"/>
    <w:rsid w:val="006E2A32"/>
    <w:rsid w:val="006E2F07"/>
    <w:rsid w:val="006E3351"/>
    <w:rsid w:val="006E3355"/>
    <w:rsid w:val="006E3A89"/>
    <w:rsid w:val="006E3D26"/>
    <w:rsid w:val="006E523B"/>
    <w:rsid w:val="006E5409"/>
    <w:rsid w:val="006E5C48"/>
    <w:rsid w:val="006E60BF"/>
    <w:rsid w:val="006E63D9"/>
    <w:rsid w:val="006E6E1A"/>
    <w:rsid w:val="006E73C2"/>
    <w:rsid w:val="006F2C67"/>
    <w:rsid w:val="006F2C73"/>
    <w:rsid w:val="006F391E"/>
    <w:rsid w:val="006F39C9"/>
    <w:rsid w:val="006F5900"/>
    <w:rsid w:val="006F5954"/>
    <w:rsid w:val="006F5B60"/>
    <w:rsid w:val="006F6640"/>
    <w:rsid w:val="006F70DC"/>
    <w:rsid w:val="006F72F9"/>
    <w:rsid w:val="006F73A0"/>
    <w:rsid w:val="00700C53"/>
    <w:rsid w:val="00701750"/>
    <w:rsid w:val="00702007"/>
    <w:rsid w:val="0070210D"/>
    <w:rsid w:val="00703082"/>
    <w:rsid w:val="007030AA"/>
    <w:rsid w:val="007032C1"/>
    <w:rsid w:val="00703741"/>
    <w:rsid w:val="00704283"/>
    <w:rsid w:val="00704AA5"/>
    <w:rsid w:val="00706111"/>
    <w:rsid w:val="00706612"/>
    <w:rsid w:val="00706AE9"/>
    <w:rsid w:val="00707B08"/>
    <w:rsid w:val="00711241"/>
    <w:rsid w:val="007119C0"/>
    <w:rsid w:val="00711CA7"/>
    <w:rsid w:val="007122EC"/>
    <w:rsid w:val="00712A88"/>
    <w:rsid w:val="0071383D"/>
    <w:rsid w:val="00713BAD"/>
    <w:rsid w:val="00715DAC"/>
    <w:rsid w:val="007169C3"/>
    <w:rsid w:val="00716F37"/>
    <w:rsid w:val="0071719C"/>
    <w:rsid w:val="007171E8"/>
    <w:rsid w:val="007173E1"/>
    <w:rsid w:val="00717E7A"/>
    <w:rsid w:val="007202D8"/>
    <w:rsid w:val="00720948"/>
    <w:rsid w:val="00720E62"/>
    <w:rsid w:val="007210A9"/>
    <w:rsid w:val="00721C71"/>
    <w:rsid w:val="00721D6D"/>
    <w:rsid w:val="007224C0"/>
    <w:rsid w:val="00722B40"/>
    <w:rsid w:val="0072314A"/>
    <w:rsid w:val="00723956"/>
    <w:rsid w:val="00724DA5"/>
    <w:rsid w:val="00725B39"/>
    <w:rsid w:val="00726441"/>
    <w:rsid w:val="00726663"/>
    <w:rsid w:val="00727E96"/>
    <w:rsid w:val="00732FD4"/>
    <w:rsid w:val="0073351A"/>
    <w:rsid w:val="0073529B"/>
    <w:rsid w:val="00737694"/>
    <w:rsid w:val="00737758"/>
    <w:rsid w:val="007403CA"/>
    <w:rsid w:val="0074161D"/>
    <w:rsid w:val="00743D59"/>
    <w:rsid w:val="00744E20"/>
    <w:rsid w:val="00747F20"/>
    <w:rsid w:val="007509BF"/>
    <w:rsid w:val="007511BB"/>
    <w:rsid w:val="0075219E"/>
    <w:rsid w:val="0075271C"/>
    <w:rsid w:val="00752BF1"/>
    <w:rsid w:val="0075324B"/>
    <w:rsid w:val="00753C5A"/>
    <w:rsid w:val="00755ACE"/>
    <w:rsid w:val="007560CA"/>
    <w:rsid w:val="0075759D"/>
    <w:rsid w:val="007578F8"/>
    <w:rsid w:val="00757C03"/>
    <w:rsid w:val="0076060C"/>
    <w:rsid w:val="00760D42"/>
    <w:rsid w:val="007615C7"/>
    <w:rsid w:val="00762FEB"/>
    <w:rsid w:val="00764954"/>
    <w:rsid w:val="00764D42"/>
    <w:rsid w:val="0076503F"/>
    <w:rsid w:val="0076576D"/>
    <w:rsid w:val="00765F3A"/>
    <w:rsid w:val="00766B72"/>
    <w:rsid w:val="00771275"/>
    <w:rsid w:val="00771DD0"/>
    <w:rsid w:val="00773B63"/>
    <w:rsid w:val="007742E0"/>
    <w:rsid w:val="007747D7"/>
    <w:rsid w:val="0077498F"/>
    <w:rsid w:val="00777628"/>
    <w:rsid w:val="00777B16"/>
    <w:rsid w:val="00780DDD"/>
    <w:rsid w:val="00781528"/>
    <w:rsid w:val="007816F3"/>
    <w:rsid w:val="00781C8F"/>
    <w:rsid w:val="00784022"/>
    <w:rsid w:val="00784103"/>
    <w:rsid w:val="00784D90"/>
    <w:rsid w:val="0078661F"/>
    <w:rsid w:val="0078755E"/>
    <w:rsid w:val="00787998"/>
    <w:rsid w:val="00787E80"/>
    <w:rsid w:val="00791555"/>
    <w:rsid w:val="00791694"/>
    <w:rsid w:val="007916E9"/>
    <w:rsid w:val="007928A4"/>
    <w:rsid w:val="00792CE3"/>
    <w:rsid w:val="00793819"/>
    <w:rsid w:val="007938EE"/>
    <w:rsid w:val="00793B5A"/>
    <w:rsid w:val="007943D9"/>
    <w:rsid w:val="0079506D"/>
    <w:rsid w:val="0079592C"/>
    <w:rsid w:val="0079709D"/>
    <w:rsid w:val="007974FD"/>
    <w:rsid w:val="007A0B49"/>
    <w:rsid w:val="007A1CB8"/>
    <w:rsid w:val="007A1E3F"/>
    <w:rsid w:val="007A2895"/>
    <w:rsid w:val="007A2994"/>
    <w:rsid w:val="007A2C78"/>
    <w:rsid w:val="007A334D"/>
    <w:rsid w:val="007A3F57"/>
    <w:rsid w:val="007A6EA9"/>
    <w:rsid w:val="007A6F25"/>
    <w:rsid w:val="007A7505"/>
    <w:rsid w:val="007B204C"/>
    <w:rsid w:val="007B32DF"/>
    <w:rsid w:val="007B375C"/>
    <w:rsid w:val="007B645E"/>
    <w:rsid w:val="007B75A6"/>
    <w:rsid w:val="007C0A44"/>
    <w:rsid w:val="007C0FC7"/>
    <w:rsid w:val="007C164F"/>
    <w:rsid w:val="007C1E15"/>
    <w:rsid w:val="007C2587"/>
    <w:rsid w:val="007C2F17"/>
    <w:rsid w:val="007C354E"/>
    <w:rsid w:val="007C3AA0"/>
    <w:rsid w:val="007C4124"/>
    <w:rsid w:val="007C4D19"/>
    <w:rsid w:val="007C5621"/>
    <w:rsid w:val="007C5CA8"/>
    <w:rsid w:val="007C632C"/>
    <w:rsid w:val="007C6E96"/>
    <w:rsid w:val="007D001B"/>
    <w:rsid w:val="007D0BEC"/>
    <w:rsid w:val="007D0E3B"/>
    <w:rsid w:val="007D118A"/>
    <w:rsid w:val="007D11CB"/>
    <w:rsid w:val="007D133E"/>
    <w:rsid w:val="007D1E56"/>
    <w:rsid w:val="007D2161"/>
    <w:rsid w:val="007D3B01"/>
    <w:rsid w:val="007D3F21"/>
    <w:rsid w:val="007D6A34"/>
    <w:rsid w:val="007D6D13"/>
    <w:rsid w:val="007D70E1"/>
    <w:rsid w:val="007D73B5"/>
    <w:rsid w:val="007D7E5A"/>
    <w:rsid w:val="007E2B8D"/>
    <w:rsid w:val="007E33E9"/>
    <w:rsid w:val="007E3F20"/>
    <w:rsid w:val="007E5CBC"/>
    <w:rsid w:val="007E5F32"/>
    <w:rsid w:val="007E5F6B"/>
    <w:rsid w:val="007E7179"/>
    <w:rsid w:val="007F0D94"/>
    <w:rsid w:val="007F12B9"/>
    <w:rsid w:val="007F1A18"/>
    <w:rsid w:val="007F4D75"/>
    <w:rsid w:val="007F4D85"/>
    <w:rsid w:val="007F5224"/>
    <w:rsid w:val="007F6502"/>
    <w:rsid w:val="007F7080"/>
    <w:rsid w:val="007F7B74"/>
    <w:rsid w:val="00800A55"/>
    <w:rsid w:val="00800CF8"/>
    <w:rsid w:val="00800D34"/>
    <w:rsid w:val="00800E4E"/>
    <w:rsid w:val="008012D9"/>
    <w:rsid w:val="008016C4"/>
    <w:rsid w:val="008019C1"/>
    <w:rsid w:val="008024AE"/>
    <w:rsid w:val="00803665"/>
    <w:rsid w:val="00803A8A"/>
    <w:rsid w:val="008041D8"/>
    <w:rsid w:val="0080439A"/>
    <w:rsid w:val="00805326"/>
    <w:rsid w:val="00806742"/>
    <w:rsid w:val="00810859"/>
    <w:rsid w:val="008108B6"/>
    <w:rsid w:val="00811701"/>
    <w:rsid w:val="00811A98"/>
    <w:rsid w:val="0081214B"/>
    <w:rsid w:val="0081236C"/>
    <w:rsid w:val="00812FCA"/>
    <w:rsid w:val="00813C25"/>
    <w:rsid w:val="008150CD"/>
    <w:rsid w:val="008154D9"/>
    <w:rsid w:val="00815C52"/>
    <w:rsid w:val="00816FEC"/>
    <w:rsid w:val="008170F7"/>
    <w:rsid w:val="00820EEC"/>
    <w:rsid w:val="008212D8"/>
    <w:rsid w:val="00822DC2"/>
    <w:rsid w:val="00823EB1"/>
    <w:rsid w:val="0082485A"/>
    <w:rsid w:val="0082490B"/>
    <w:rsid w:val="0082522C"/>
    <w:rsid w:val="008259FA"/>
    <w:rsid w:val="00827347"/>
    <w:rsid w:val="0082744C"/>
    <w:rsid w:val="00827542"/>
    <w:rsid w:val="00827945"/>
    <w:rsid w:val="008302A5"/>
    <w:rsid w:val="0083113B"/>
    <w:rsid w:val="00831159"/>
    <w:rsid w:val="00831CFC"/>
    <w:rsid w:val="00832826"/>
    <w:rsid w:val="00833A23"/>
    <w:rsid w:val="00833ABA"/>
    <w:rsid w:val="00834353"/>
    <w:rsid w:val="0083438A"/>
    <w:rsid w:val="0083471C"/>
    <w:rsid w:val="0083475A"/>
    <w:rsid w:val="0083556A"/>
    <w:rsid w:val="0083562D"/>
    <w:rsid w:val="00836A47"/>
    <w:rsid w:val="008377B1"/>
    <w:rsid w:val="008377CA"/>
    <w:rsid w:val="00840593"/>
    <w:rsid w:val="008408E2"/>
    <w:rsid w:val="0084248D"/>
    <w:rsid w:val="00842B4B"/>
    <w:rsid w:val="008431F9"/>
    <w:rsid w:val="008437C3"/>
    <w:rsid w:val="00845070"/>
    <w:rsid w:val="00846C19"/>
    <w:rsid w:val="00846DE4"/>
    <w:rsid w:val="0084719F"/>
    <w:rsid w:val="00847BB7"/>
    <w:rsid w:val="00850EFA"/>
    <w:rsid w:val="0085248F"/>
    <w:rsid w:val="00852FC0"/>
    <w:rsid w:val="0085381E"/>
    <w:rsid w:val="00853983"/>
    <w:rsid w:val="00853BE9"/>
    <w:rsid w:val="00854DC1"/>
    <w:rsid w:val="00855884"/>
    <w:rsid w:val="00856512"/>
    <w:rsid w:val="00856E2E"/>
    <w:rsid w:val="00857128"/>
    <w:rsid w:val="00857793"/>
    <w:rsid w:val="00857999"/>
    <w:rsid w:val="008600E1"/>
    <w:rsid w:val="00862F0E"/>
    <w:rsid w:val="008632D2"/>
    <w:rsid w:val="00864349"/>
    <w:rsid w:val="00864FE2"/>
    <w:rsid w:val="0086618B"/>
    <w:rsid w:val="00866363"/>
    <w:rsid w:val="0086691D"/>
    <w:rsid w:val="00866CE6"/>
    <w:rsid w:val="00867CFE"/>
    <w:rsid w:val="00867D74"/>
    <w:rsid w:val="00870FDD"/>
    <w:rsid w:val="008710D9"/>
    <w:rsid w:val="008716A5"/>
    <w:rsid w:val="00873735"/>
    <w:rsid w:val="00873DAF"/>
    <w:rsid w:val="00874F35"/>
    <w:rsid w:val="008751E6"/>
    <w:rsid w:val="008753E6"/>
    <w:rsid w:val="008757D7"/>
    <w:rsid w:val="00875E4D"/>
    <w:rsid w:val="00876393"/>
    <w:rsid w:val="00877367"/>
    <w:rsid w:val="00877F9D"/>
    <w:rsid w:val="0088060A"/>
    <w:rsid w:val="00880A4F"/>
    <w:rsid w:val="00880BF1"/>
    <w:rsid w:val="008818D8"/>
    <w:rsid w:val="008827E8"/>
    <w:rsid w:val="00882D84"/>
    <w:rsid w:val="008841BC"/>
    <w:rsid w:val="008843C7"/>
    <w:rsid w:val="008845B0"/>
    <w:rsid w:val="00887969"/>
    <w:rsid w:val="008900A8"/>
    <w:rsid w:val="008917FA"/>
    <w:rsid w:val="00892DB2"/>
    <w:rsid w:val="008954DB"/>
    <w:rsid w:val="00896235"/>
    <w:rsid w:val="00896520"/>
    <w:rsid w:val="00896529"/>
    <w:rsid w:val="00896712"/>
    <w:rsid w:val="00896742"/>
    <w:rsid w:val="00897159"/>
    <w:rsid w:val="008A01A8"/>
    <w:rsid w:val="008A2B27"/>
    <w:rsid w:val="008A316A"/>
    <w:rsid w:val="008A31F2"/>
    <w:rsid w:val="008A34E8"/>
    <w:rsid w:val="008A4047"/>
    <w:rsid w:val="008A43A5"/>
    <w:rsid w:val="008A4840"/>
    <w:rsid w:val="008A4D66"/>
    <w:rsid w:val="008A532E"/>
    <w:rsid w:val="008A5613"/>
    <w:rsid w:val="008A598C"/>
    <w:rsid w:val="008A6582"/>
    <w:rsid w:val="008A6FDC"/>
    <w:rsid w:val="008A7A95"/>
    <w:rsid w:val="008A7F06"/>
    <w:rsid w:val="008B0237"/>
    <w:rsid w:val="008B1E88"/>
    <w:rsid w:val="008B2971"/>
    <w:rsid w:val="008B2B98"/>
    <w:rsid w:val="008B2D3B"/>
    <w:rsid w:val="008B3339"/>
    <w:rsid w:val="008B3F93"/>
    <w:rsid w:val="008B5072"/>
    <w:rsid w:val="008B65B5"/>
    <w:rsid w:val="008B6C8B"/>
    <w:rsid w:val="008B7CAC"/>
    <w:rsid w:val="008C01FC"/>
    <w:rsid w:val="008C0AFB"/>
    <w:rsid w:val="008C21B4"/>
    <w:rsid w:val="008C261F"/>
    <w:rsid w:val="008C4D4C"/>
    <w:rsid w:val="008C5775"/>
    <w:rsid w:val="008C60E8"/>
    <w:rsid w:val="008C65BB"/>
    <w:rsid w:val="008C6F98"/>
    <w:rsid w:val="008C727F"/>
    <w:rsid w:val="008D1012"/>
    <w:rsid w:val="008D10DC"/>
    <w:rsid w:val="008D2DA2"/>
    <w:rsid w:val="008D4EE5"/>
    <w:rsid w:val="008D54D2"/>
    <w:rsid w:val="008D569A"/>
    <w:rsid w:val="008D5DCA"/>
    <w:rsid w:val="008D6281"/>
    <w:rsid w:val="008D69FD"/>
    <w:rsid w:val="008D6EDA"/>
    <w:rsid w:val="008D7033"/>
    <w:rsid w:val="008D78D3"/>
    <w:rsid w:val="008D7903"/>
    <w:rsid w:val="008D7F74"/>
    <w:rsid w:val="008E027E"/>
    <w:rsid w:val="008E14A3"/>
    <w:rsid w:val="008E1939"/>
    <w:rsid w:val="008E1D24"/>
    <w:rsid w:val="008E1FCC"/>
    <w:rsid w:val="008E247B"/>
    <w:rsid w:val="008E2932"/>
    <w:rsid w:val="008E3310"/>
    <w:rsid w:val="008E4B5A"/>
    <w:rsid w:val="008E4D91"/>
    <w:rsid w:val="008E4E1D"/>
    <w:rsid w:val="008E5F5B"/>
    <w:rsid w:val="008E6220"/>
    <w:rsid w:val="008E6814"/>
    <w:rsid w:val="008E7D23"/>
    <w:rsid w:val="008F0B2D"/>
    <w:rsid w:val="008F14F0"/>
    <w:rsid w:val="008F2B51"/>
    <w:rsid w:val="008F2F54"/>
    <w:rsid w:val="008F3765"/>
    <w:rsid w:val="008F3E77"/>
    <w:rsid w:val="008F4555"/>
    <w:rsid w:val="008F5370"/>
    <w:rsid w:val="008F554E"/>
    <w:rsid w:val="008F558C"/>
    <w:rsid w:val="008F56CB"/>
    <w:rsid w:val="008F709B"/>
    <w:rsid w:val="008F79B6"/>
    <w:rsid w:val="009011FD"/>
    <w:rsid w:val="009023E3"/>
    <w:rsid w:val="00902788"/>
    <w:rsid w:val="00903277"/>
    <w:rsid w:val="00903326"/>
    <w:rsid w:val="00903378"/>
    <w:rsid w:val="0090398C"/>
    <w:rsid w:val="00904367"/>
    <w:rsid w:val="00904589"/>
    <w:rsid w:val="00904894"/>
    <w:rsid w:val="009072E3"/>
    <w:rsid w:val="00907685"/>
    <w:rsid w:val="00907A69"/>
    <w:rsid w:val="00910487"/>
    <w:rsid w:val="00910F9E"/>
    <w:rsid w:val="00911278"/>
    <w:rsid w:val="0091197C"/>
    <w:rsid w:val="009124CE"/>
    <w:rsid w:val="0091313F"/>
    <w:rsid w:val="00913EEB"/>
    <w:rsid w:val="00914577"/>
    <w:rsid w:val="00914694"/>
    <w:rsid w:val="009158D7"/>
    <w:rsid w:val="00915AB9"/>
    <w:rsid w:val="0091645F"/>
    <w:rsid w:val="00916495"/>
    <w:rsid w:val="00916601"/>
    <w:rsid w:val="00916D36"/>
    <w:rsid w:val="00917C59"/>
    <w:rsid w:val="009200B6"/>
    <w:rsid w:val="009209F7"/>
    <w:rsid w:val="00920E0C"/>
    <w:rsid w:val="0092114A"/>
    <w:rsid w:val="00921420"/>
    <w:rsid w:val="00921BAC"/>
    <w:rsid w:val="0092298E"/>
    <w:rsid w:val="009229DA"/>
    <w:rsid w:val="00922A6E"/>
    <w:rsid w:val="009243A3"/>
    <w:rsid w:val="00924BBF"/>
    <w:rsid w:val="00924C95"/>
    <w:rsid w:val="00925239"/>
    <w:rsid w:val="0092624F"/>
    <w:rsid w:val="009269E7"/>
    <w:rsid w:val="00926BD4"/>
    <w:rsid w:val="00926F09"/>
    <w:rsid w:val="00930FB2"/>
    <w:rsid w:val="00932E23"/>
    <w:rsid w:val="00934993"/>
    <w:rsid w:val="009350C9"/>
    <w:rsid w:val="009358E9"/>
    <w:rsid w:val="00935B3B"/>
    <w:rsid w:val="00936075"/>
    <w:rsid w:val="0093704F"/>
    <w:rsid w:val="00940851"/>
    <w:rsid w:val="00940C79"/>
    <w:rsid w:val="00940E28"/>
    <w:rsid w:val="00941204"/>
    <w:rsid w:val="00941E1D"/>
    <w:rsid w:val="009432E6"/>
    <w:rsid w:val="00943C63"/>
    <w:rsid w:val="009449E7"/>
    <w:rsid w:val="00945DD8"/>
    <w:rsid w:val="0094602A"/>
    <w:rsid w:val="00946134"/>
    <w:rsid w:val="009462A8"/>
    <w:rsid w:val="00947508"/>
    <w:rsid w:val="00951473"/>
    <w:rsid w:val="00952F35"/>
    <w:rsid w:val="00955179"/>
    <w:rsid w:val="00955C7C"/>
    <w:rsid w:val="00956B89"/>
    <w:rsid w:val="00957455"/>
    <w:rsid w:val="0095787D"/>
    <w:rsid w:val="00957CE8"/>
    <w:rsid w:val="00957E01"/>
    <w:rsid w:val="0096086C"/>
    <w:rsid w:val="009608F0"/>
    <w:rsid w:val="009612D7"/>
    <w:rsid w:val="00961C23"/>
    <w:rsid w:val="0096241A"/>
    <w:rsid w:val="00962454"/>
    <w:rsid w:val="0096282A"/>
    <w:rsid w:val="00962BB7"/>
    <w:rsid w:val="009657A8"/>
    <w:rsid w:val="00965BF9"/>
    <w:rsid w:val="00967E11"/>
    <w:rsid w:val="0097030C"/>
    <w:rsid w:val="0097109E"/>
    <w:rsid w:val="009726AE"/>
    <w:rsid w:val="0097276E"/>
    <w:rsid w:val="00973BEA"/>
    <w:rsid w:val="0097452D"/>
    <w:rsid w:val="009752FD"/>
    <w:rsid w:val="00977090"/>
    <w:rsid w:val="00977FFC"/>
    <w:rsid w:val="0098079E"/>
    <w:rsid w:val="0098174D"/>
    <w:rsid w:val="0098536A"/>
    <w:rsid w:val="00985775"/>
    <w:rsid w:val="00986483"/>
    <w:rsid w:val="00986B34"/>
    <w:rsid w:val="0098760C"/>
    <w:rsid w:val="00987DEF"/>
    <w:rsid w:val="009904F4"/>
    <w:rsid w:val="009908EB"/>
    <w:rsid w:val="009922FE"/>
    <w:rsid w:val="00992AA5"/>
    <w:rsid w:val="00992C98"/>
    <w:rsid w:val="00992E22"/>
    <w:rsid w:val="00993382"/>
    <w:rsid w:val="0099390D"/>
    <w:rsid w:val="00993B4B"/>
    <w:rsid w:val="009948A1"/>
    <w:rsid w:val="00995513"/>
    <w:rsid w:val="00996ACA"/>
    <w:rsid w:val="00997436"/>
    <w:rsid w:val="0099760A"/>
    <w:rsid w:val="00997657"/>
    <w:rsid w:val="00997671"/>
    <w:rsid w:val="00997F96"/>
    <w:rsid w:val="009A0194"/>
    <w:rsid w:val="009A0DE8"/>
    <w:rsid w:val="009A0F62"/>
    <w:rsid w:val="009A1395"/>
    <w:rsid w:val="009A3484"/>
    <w:rsid w:val="009A37B1"/>
    <w:rsid w:val="009A3D42"/>
    <w:rsid w:val="009A44B8"/>
    <w:rsid w:val="009A479E"/>
    <w:rsid w:val="009A4B82"/>
    <w:rsid w:val="009A4EB7"/>
    <w:rsid w:val="009A5271"/>
    <w:rsid w:val="009A618B"/>
    <w:rsid w:val="009A7183"/>
    <w:rsid w:val="009A74EA"/>
    <w:rsid w:val="009A7809"/>
    <w:rsid w:val="009B1803"/>
    <w:rsid w:val="009B1D35"/>
    <w:rsid w:val="009B3275"/>
    <w:rsid w:val="009B34F1"/>
    <w:rsid w:val="009B5866"/>
    <w:rsid w:val="009B5AA4"/>
    <w:rsid w:val="009C11A1"/>
    <w:rsid w:val="009C1B1D"/>
    <w:rsid w:val="009C1DEF"/>
    <w:rsid w:val="009C26FA"/>
    <w:rsid w:val="009C2AFF"/>
    <w:rsid w:val="009C2DA0"/>
    <w:rsid w:val="009C3E7E"/>
    <w:rsid w:val="009C46F9"/>
    <w:rsid w:val="009C4A62"/>
    <w:rsid w:val="009C4C66"/>
    <w:rsid w:val="009C4C87"/>
    <w:rsid w:val="009C59AC"/>
    <w:rsid w:val="009C5EAB"/>
    <w:rsid w:val="009C5EC6"/>
    <w:rsid w:val="009C6E24"/>
    <w:rsid w:val="009C6F0F"/>
    <w:rsid w:val="009C70E0"/>
    <w:rsid w:val="009C70F7"/>
    <w:rsid w:val="009D08DE"/>
    <w:rsid w:val="009D0F64"/>
    <w:rsid w:val="009D1597"/>
    <w:rsid w:val="009D1CC8"/>
    <w:rsid w:val="009D309A"/>
    <w:rsid w:val="009D422C"/>
    <w:rsid w:val="009D4670"/>
    <w:rsid w:val="009D492F"/>
    <w:rsid w:val="009D4BDE"/>
    <w:rsid w:val="009D536C"/>
    <w:rsid w:val="009D59FB"/>
    <w:rsid w:val="009D5F24"/>
    <w:rsid w:val="009D6142"/>
    <w:rsid w:val="009D65FF"/>
    <w:rsid w:val="009D7256"/>
    <w:rsid w:val="009D729D"/>
    <w:rsid w:val="009D7765"/>
    <w:rsid w:val="009D795F"/>
    <w:rsid w:val="009E0C85"/>
    <w:rsid w:val="009E0D78"/>
    <w:rsid w:val="009E0D98"/>
    <w:rsid w:val="009E14B0"/>
    <w:rsid w:val="009E1EC8"/>
    <w:rsid w:val="009E32C4"/>
    <w:rsid w:val="009E45FF"/>
    <w:rsid w:val="009E4A22"/>
    <w:rsid w:val="009E4D93"/>
    <w:rsid w:val="009E4FD6"/>
    <w:rsid w:val="009E5175"/>
    <w:rsid w:val="009E606E"/>
    <w:rsid w:val="009E666D"/>
    <w:rsid w:val="009E737D"/>
    <w:rsid w:val="009E74E5"/>
    <w:rsid w:val="009F01F1"/>
    <w:rsid w:val="009F030A"/>
    <w:rsid w:val="009F082A"/>
    <w:rsid w:val="009F163F"/>
    <w:rsid w:val="009F1D2D"/>
    <w:rsid w:val="009F1D8D"/>
    <w:rsid w:val="009F207E"/>
    <w:rsid w:val="009F3019"/>
    <w:rsid w:val="009F31DA"/>
    <w:rsid w:val="009F4330"/>
    <w:rsid w:val="009F4C00"/>
    <w:rsid w:val="009F522E"/>
    <w:rsid w:val="009F69DF"/>
    <w:rsid w:val="009F7E97"/>
    <w:rsid w:val="00A0000B"/>
    <w:rsid w:val="00A0052B"/>
    <w:rsid w:val="00A01E44"/>
    <w:rsid w:val="00A02182"/>
    <w:rsid w:val="00A0242A"/>
    <w:rsid w:val="00A03482"/>
    <w:rsid w:val="00A05177"/>
    <w:rsid w:val="00A05316"/>
    <w:rsid w:val="00A05695"/>
    <w:rsid w:val="00A057E7"/>
    <w:rsid w:val="00A058CB"/>
    <w:rsid w:val="00A05FEA"/>
    <w:rsid w:val="00A0618C"/>
    <w:rsid w:val="00A06C19"/>
    <w:rsid w:val="00A074C7"/>
    <w:rsid w:val="00A10D9C"/>
    <w:rsid w:val="00A1195B"/>
    <w:rsid w:val="00A11BCC"/>
    <w:rsid w:val="00A11EC5"/>
    <w:rsid w:val="00A128B8"/>
    <w:rsid w:val="00A1380A"/>
    <w:rsid w:val="00A14CFA"/>
    <w:rsid w:val="00A15109"/>
    <w:rsid w:val="00A152B2"/>
    <w:rsid w:val="00A15764"/>
    <w:rsid w:val="00A161BF"/>
    <w:rsid w:val="00A16749"/>
    <w:rsid w:val="00A16B34"/>
    <w:rsid w:val="00A1725F"/>
    <w:rsid w:val="00A20071"/>
    <w:rsid w:val="00A20074"/>
    <w:rsid w:val="00A21853"/>
    <w:rsid w:val="00A21933"/>
    <w:rsid w:val="00A21CCE"/>
    <w:rsid w:val="00A23B3C"/>
    <w:rsid w:val="00A23DD0"/>
    <w:rsid w:val="00A23FAD"/>
    <w:rsid w:val="00A241DF"/>
    <w:rsid w:val="00A24453"/>
    <w:rsid w:val="00A247C6"/>
    <w:rsid w:val="00A24B95"/>
    <w:rsid w:val="00A252B1"/>
    <w:rsid w:val="00A25805"/>
    <w:rsid w:val="00A26C5A"/>
    <w:rsid w:val="00A27638"/>
    <w:rsid w:val="00A30056"/>
    <w:rsid w:val="00A321EA"/>
    <w:rsid w:val="00A32A00"/>
    <w:rsid w:val="00A32DB9"/>
    <w:rsid w:val="00A338AC"/>
    <w:rsid w:val="00A33A0A"/>
    <w:rsid w:val="00A34454"/>
    <w:rsid w:val="00A3716F"/>
    <w:rsid w:val="00A3752C"/>
    <w:rsid w:val="00A37869"/>
    <w:rsid w:val="00A37AE4"/>
    <w:rsid w:val="00A4113E"/>
    <w:rsid w:val="00A41616"/>
    <w:rsid w:val="00A425B5"/>
    <w:rsid w:val="00A42E97"/>
    <w:rsid w:val="00A43E8E"/>
    <w:rsid w:val="00A4467F"/>
    <w:rsid w:val="00A45237"/>
    <w:rsid w:val="00A45D30"/>
    <w:rsid w:val="00A46929"/>
    <w:rsid w:val="00A46E17"/>
    <w:rsid w:val="00A47010"/>
    <w:rsid w:val="00A50A8A"/>
    <w:rsid w:val="00A50B83"/>
    <w:rsid w:val="00A50F77"/>
    <w:rsid w:val="00A5218D"/>
    <w:rsid w:val="00A52487"/>
    <w:rsid w:val="00A5250C"/>
    <w:rsid w:val="00A53093"/>
    <w:rsid w:val="00A531A2"/>
    <w:rsid w:val="00A537DE"/>
    <w:rsid w:val="00A54532"/>
    <w:rsid w:val="00A54FD1"/>
    <w:rsid w:val="00A55C84"/>
    <w:rsid w:val="00A55D50"/>
    <w:rsid w:val="00A5642B"/>
    <w:rsid w:val="00A57BCE"/>
    <w:rsid w:val="00A6082F"/>
    <w:rsid w:val="00A619FC"/>
    <w:rsid w:val="00A62EB1"/>
    <w:rsid w:val="00A646F9"/>
    <w:rsid w:val="00A650F5"/>
    <w:rsid w:val="00A65599"/>
    <w:rsid w:val="00A66BCC"/>
    <w:rsid w:val="00A679F0"/>
    <w:rsid w:val="00A67C8F"/>
    <w:rsid w:val="00A711D7"/>
    <w:rsid w:val="00A71888"/>
    <w:rsid w:val="00A71A8B"/>
    <w:rsid w:val="00A720A5"/>
    <w:rsid w:val="00A73073"/>
    <w:rsid w:val="00A73329"/>
    <w:rsid w:val="00A76247"/>
    <w:rsid w:val="00A767A7"/>
    <w:rsid w:val="00A76B91"/>
    <w:rsid w:val="00A7766B"/>
    <w:rsid w:val="00A77866"/>
    <w:rsid w:val="00A80870"/>
    <w:rsid w:val="00A8106D"/>
    <w:rsid w:val="00A818CE"/>
    <w:rsid w:val="00A82B5F"/>
    <w:rsid w:val="00A83697"/>
    <w:rsid w:val="00A83717"/>
    <w:rsid w:val="00A83BD1"/>
    <w:rsid w:val="00A842BD"/>
    <w:rsid w:val="00A85988"/>
    <w:rsid w:val="00A85C52"/>
    <w:rsid w:val="00A8683B"/>
    <w:rsid w:val="00A9112A"/>
    <w:rsid w:val="00A92CC7"/>
    <w:rsid w:val="00A93D9E"/>
    <w:rsid w:val="00A941FD"/>
    <w:rsid w:val="00A949DF"/>
    <w:rsid w:val="00A95078"/>
    <w:rsid w:val="00A95381"/>
    <w:rsid w:val="00A96051"/>
    <w:rsid w:val="00A97518"/>
    <w:rsid w:val="00A97896"/>
    <w:rsid w:val="00AA200B"/>
    <w:rsid w:val="00AA3CE2"/>
    <w:rsid w:val="00AA3F92"/>
    <w:rsid w:val="00AA41C9"/>
    <w:rsid w:val="00AA42EA"/>
    <w:rsid w:val="00AA470F"/>
    <w:rsid w:val="00AA74AF"/>
    <w:rsid w:val="00AA7B76"/>
    <w:rsid w:val="00AA7FD4"/>
    <w:rsid w:val="00AB0172"/>
    <w:rsid w:val="00AB1C25"/>
    <w:rsid w:val="00AB1FC3"/>
    <w:rsid w:val="00AB2CDD"/>
    <w:rsid w:val="00AB3135"/>
    <w:rsid w:val="00AB3C00"/>
    <w:rsid w:val="00AB3F5A"/>
    <w:rsid w:val="00AB4783"/>
    <w:rsid w:val="00AB5596"/>
    <w:rsid w:val="00AB64D8"/>
    <w:rsid w:val="00AB7E6E"/>
    <w:rsid w:val="00AC1168"/>
    <w:rsid w:val="00AC2486"/>
    <w:rsid w:val="00AC4ECF"/>
    <w:rsid w:val="00AC5687"/>
    <w:rsid w:val="00AC697B"/>
    <w:rsid w:val="00AC6DBF"/>
    <w:rsid w:val="00AD0913"/>
    <w:rsid w:val="00AD0ACB"/>
    <w:rsid w:val="00AD0C4B"/>
    <w:rsid w:val="00AD1B23"/>
    <w:rsid w:val="00AD2080"/>
    <w:rsid w:val="00AD3589"/>
    <w:rsid w:val="00AD3D59"/>
    <w:rsid w:val="00AD4930"/>
    <w:rsid w:val="00AD4AA3"/>
    <w:rsid w:val="00AD4C8E"/>
    <w:rsid w:val="00AD5185"/>
    <w:rsid w:val="00AD6583"/>
    <w:rsid w:val="00AD7563"/>
    <w:rsid w:val="00AD7DA1"/>
    <w:rsid w:val="00AE0380"/>
    <w:rsid w:val="00AE2730"/>
    <w:rsid w:val="00AE2C22"/>
    <w:rsid w:val="00AE2CB9"/>
    <w:rsid w:val="00AE3347"/>
    <w:rsid w:val="00AE3E53"/>
    <w:rsid w:val="00AE634A"/>
    <w:rsid w:val="00AE74F4"/>
    <w:rsid w:val="00AE7571"/>
    <w:rsid w:val="00AF1068"/>
    <w:rsid w:val="00AF19BD"/>
    <w:rsid w:val="00AF2D7E"/>
    <w:rsid w:val="00AF3028"/>
    <w:rsid w:val="00AF3A23"/>
    <w:rsid w:val="00AF3F5E"/>
    <w:rsid w:val="00AF4DD8"/>
    <w:rsid w:val="00AF5030"/>
    <w:rsid w:val="00AF51C1"/>
    <w:rsid w:val="00AF5480"/>
    <w:rsid w:val="00AF616D"/>
    <w:rsid w:val="00AF66D4"/>
    <w:rsid w:val="00AF7878"/>
    <w:rsid w:val="00AF7CE4"/>
    <w:rsid w:val="00B01135"/>
    <w:rsid w:val="00B03E8B"/>
    <w:rsid w:val="00B03F1B"/>
    <w:rsid w:val="00B0405A"/>
    <w:rsid w:val="00B041E5"/>
    <w:rsid w:val="00B04856"/>
    <w:rsid w:val="00B04861"/>
    <w:rsid w:val="00B04CDA"/>
    <w:rsid w:val="00B050BF"/>
    <w:rsid w:val="00B10F68"/>
    <w:rsid w:val="00B1177A"/>
    <w:rsid w:val="00B12978"/>
    <w:rsid w:val="00B12A7C"/>
    <w:rsid w:val="00B13C48"/>
    <w:rsid w:val="00B13ED2"/>
    <w:rsid w:val="00B14441"/>
    <w:rsid w:val="00B14FEA"/>
    <w:rsid w:val="00B1523D"/>
    <w:rsid w:val="00B15AFB"/>
    <w:rsid w:val="00B15D7A"/>
    <w:rsid w:val="00B17301"/>
    <w:rsid w:val="00B17F23"/>
    <w:rsid w:val="00B207A9"/>
    <w:rsid w:val="00B20D98"/>
    <w:rsid w:val="00B21134"/>
    <w:rsid w:val="00B227AE"/>
    <w:rsid w:val="00B22B49"/>
    <w:rsid w:val="00B22E27"/>
    <w:rsid w:val="00B2387E"/>
    <w:rsid w:val="00B23A1A"/>
    <w:rsid w:val="00B23BC4"/>
    <w:rsid w:val="00B25213"/>
    <w:rsid w:val="00B263B0"/>
    <w:rsid w:val="00B272AC"/>
    <w:rsid w:val="00B2735F"/>
    <w:rsid w:val="00B27989"/>
    <w:rsid w:val="00B27B6E"/>
    <w:rsid w:val="00B30744"/>
    <w:rsid w:val="00B3307F"/>
    <w:rsid w:val="00B36EDD"/>
    <w:rsid w:val="00B403E4"/>
    <w:rsid w:val="00B407A8"/>
    <w:rsid w:val="00B41461"/>
    <w:rsid w:val="00B41827"/>
    <w:rsid w:val="00B41A0A"/>
    <w:rsid w:val="00B421B1"/>
    <w:rsid w:val="00B4231E"/>
    <w:rsid w:val="00B426C3"/>
    <w:rsid w:val="00B42E76"/>
    <w:rsid w:val="00B436D7"/>
    <w:rsid w:val="00B44D53"/>
    <w:rsid w:val="00B45152"/>
    <w:rsid w:val="00B457CA"/>
    <w:rsid w:val="00B463F0"/>
    <w:rsid w:val="00B46400"/>
    <w:rsid w:val="00B4712C"/>
    <w:rsid w:val="00B473A0"/>
    <w:rsid w:val="00B51093"/>
    <w:rsid w:val="00B51EF0"/>
    <w:rsid w:val="00B52215"/>
    <w:rsid w:val="00B52EFF"/>
    <w:rsid w:val="00B54A2F"/>
    <w:rsid w:val="00B561BE"/>
    <w:rsid w:val="00B56634"/>
    <w:rsid w:val="00B57659"/>
    <w:rsid w:val="00B6287E"/>
    <w:rsid w:val="00B62BD8"/>
    <w:rsid w:val="00B62BF2"/>
    <w:rsid w:val="00B63107"/>
    <w:rsid w:val="00B63E8B"/>
    <w:rsid w:val="00B650EF"/>
    <w:rsid w:val="00B656CA"/>
    <w:rsid w:val="00B65B53"/>
    <w:rsid w:val="00B66114"/>
    <w:rsid w:val="00B67345"/>
    <w:rsid w:val="00B70EF1"/>
    <w:rsid w:val="00B713A9"/>
    <w:rsid w:val="00B718F2"/>
    <w:rsid w:val="00B7212A"/>
    <w:rsid w:val="00B7298E"/>
    <w:rsid w:val="00B72A3C"/>
    <w:rsid w:val="00B72A59"/>
    <w:rsid w:val="00B72DA4"/>
    <w:rsid w:val="00B73273"/>
    <w:rsid w:val="00B735F3"/>
    <w:rsid w:val="00B73690"/>
    <w:rsid w:val="00B74CB4"/>
    <w:rsid w:val="00B7590F"/>
    <w:rsid w:val="00B75C04"/>
    <w:rsid w:val="00B75C4D"/>
    <w:rsid w:val="00B80FEE"/>
    <w:rsid w:val="00B80FFB"/>
    <w:rsid w:val="00B82574"/>
    <w:rsid w:val="00B835E8"/>
    <w:rsid w:val="00B83D40"/>
    <w:rsid w:val="00B84556"/>
    <w:rsid w:val="00B85F2F"/>
    <w:rsid w:val="00B87A0C"/>
    <w:rsid w:val="00B87BE5"/>
    <w:rsid w:val="00B9134F"/>
    <w:rsid w:val="00B91555"/>
    <w:rsid w:val="00B93667"/>
    <w:rsid w:val="00B93778"/>
    <w:rsid w:val="00B94691"/>
    <w:rsid w:val="00B948F8"/>
    <w:rsid w:val="00B94C18"/>
    <w:rsid w:val="00B94F18"/>
    <w:rsid w:val="00B9516B"/>
    <w:rsid w:val="00B95618"/>
    <w:rsid w:val="00B9633F"/>
    <w:rsid w:val="00B966A0"/>
    <w:rsid w:val="00B972F7"/>
    <w:rsid w:val="00B9734E"/>
    <w:rsid w:val="00B97672"/>
    <w:rsid w:val="00B97B7B"/>
    <w:rsid w:val="00BA07B4"/>
    <w:rsid w:val="00BA086B"/>
    <w:rsid w:val="00BA08F1"/>
    <w:rsid w:val="00BA0A29"/>
    <w:rsid w:val="00BA1BA6"/>
    <w:rsid w:val="00BA1C97"/>
    <w:rsid w:val="00BA29B5"/>
    <w:rsid w:val="00BA40F1"/>
    <w:rsid w:val="00BA4201"/>
    <w:rsid w:val="00BA43C6"/>
    <w:rsid w:val="00BA4551"/>
    <w:rsid w:val="00BA49A2"/>
    <w:rsid w:val="00BA4AFC"/>
    <w:rsid w:val="00BA4D09"/>
    <w:rsid w:val="00BA5D40"/>
    <w:rsid w:val="00BA6311"/>
    <w:rsid w:val="00BA7137"/>
    <w:rsid w:val="00BA78B4"/>
    <w:rsid w:val="00BB06B8"/>
    <w:rsid w:val="00BB0985"/>
    <w:rsid w:val="00BB175D"/>
    <w:rsid w:val="00BB2DEE"/>
    <w:rsid w:val="00BB4F9B"/>
    <w:rsid w:val="00BB58A1"/>
    <w:rsid w:val="00BB5FD4"/>
    <w:rsid w:val="00BB659F"/>
    <w:rsid w:val="00BB6F2A"/>
    <w:rsid w:val="00BC00A0"/>
    <w:rsid w:val="00BC0185"/>
    <w:rsid w:val="00BC18DE"/>
    <w:rsid w:val="00BC1AC3"/>
    <w:rsid w:val="00BC1C4F"/>
    <w:rsid w:val="00BC1D82"/>
    <w:rsid w:val="00BC2230"/>
    <w:rsid w:val="00BC2C87"/>
    <w:rsid w:val="00BC4554"/>
    <w:rsid w:val="00BC4903"/>
    <w:rsid w:val="00BC52D8"/>
    <w:rsid w:val="00BC581B"/>
    <w:rsid w:val="00BC5B02"/>
    <w:rsid w:val="00BC6668"/>
    <w:rsid w:val="00BC7A34"/>
    <w:rsid w:val="00BD0AFC"/>
    <w:rsid w:val="00BD151F"/>
    <w:rsid w:val="00BD1A53"/>
    <w:rsid w:val="00BD1AB2"/>
    <w:rsid w:val="00BD2F5E"/>
    <w:rsid w:val="00BD3BE0"/>
    <w:rsid w:val="00BD3D6D"/>
    <w:rsid w:val="00BD46AF"/>
    <w:rsid w:val="00BD582D"/>
    <w:rsid w:val="00BD5AF3"/>
    <w:rsid w:val="00BD751E"/>
    <w:rsid w:val="00BD7562"/>
    <w:rsid w:val="00BE06E6"/>
    <w:rsid w:val="00BE072F"/>
    <w:rsid w:val="00BE38EA"/>
    <w:rsid w:val="00BE4F6A"/>
    <w:rsid w:val="00BE6821"/>
    <w:rsid w:val="00BE6D8B"/>
    <w:rsid w:val="00BE6F0E"/>
    <w:rsid w:val="00BF0882"/>
    <w:rsid w:val="00BF0B9E"/>
    <w:rsid w:val="00BF18A8"/>
    <w:rsid w:val="00BF1D93"/>
    <w:rsid w:val="00BF31B6"/>
    <w:rsid w:val="00BF32DE"/>
    <w:rsid w:val="00BF53C1"/>
    <w:rsid w:val="00BF77BB"/>
    <w:rsid w:val="00C005D7"/>
    <w:rsid w:val="00C02607"/>
    <w:rsid w:val="00C02C47"/>
    <w:rsid w:val="00C031E8"/>
    <w:rsid w:val="00C033CC"/>
    <w:rsid w:val="00C034EC"/>
    <w:rsid w:val="00C03E93"/>
    <w:rsid w:val="00C05CA4"/>
    <w:rsid w:val="00C06265"/>
    <w:rsid w:val="00C07D10"/>
    <w:rsid w:val="00C07FB0"/>
    <w:rsid w:val="00C11E3A"/>
    <w:rsid w:val="00C12167"/>
    <w:rsid w:val="00C136E2"/>
    <w:rsid w:val="00C1451B"/>
    <w:rsid w:val="00C1576A"/>
    <w:rsid w:val="00C15E52"/>
    <w:rsid w:val="00C16797"/>
    <w:rsid w:val="00C17AF4"/>
    <w:rsid w:val="00C17B2D"/>
    <w:rsid w:val="00C17EB3"/>
    <w:rsid w:val="00C17EC5"/>
    <w:rsid w:val="00C20701"/>
    <w:rsid w:val="00C2255B"/>
    <w:rsid w:val="00C22940"/>
    <w:rsid w:val="00C238F3"/>
    <w:rsid w:val="00C278F7"/>
    <w:rsid w:val="00C27DCA"/>
    <w:rsid w:val="00C30CA7"/>
    <w:rsid w:val="00C3155D"/>
    <w:rsid w:val="00C32DE5"/>
    <w:rsid w:val="00C331C1"/>
    <w:rsid w:val="00C34139"/>
    <w:rsid w:val="00C341B7"/>
    <w:rsid w:val="00C343E0"/>
    <w:rsid w:val="00C34A0A"/>
    <w:rsid w:val="00C35A1D"/>
    <w:rsid w:val="00C36586"/>
    <w:rsid w:val="00C3687D"/>
    <w:rsid w:val="00C37509"/>
    <w:rsid w:val="00C37D0A"/>
    <w:rsid w:val="00C40C46"/>
    <w:rsid w:val="00C40CEA"/>
    <w:rsid w:val="00C40F72"/>
    <w:rsid w:val="00C433FB"/>
    <w:rsid w:val="00C4369E"/>
    <w:rsid w:val="00C438F7"/>
    <w:rsid w:val="00C43A66"/>
    <w:rsid w:val="00C43B52"/>
    <w:rsid w:val="00C443DC"/>
    <w:rsid w:val="00C44530"/>
    <w:rsid w:val="00C45365"/>
    <w:rsid w:val="00C45FBA"/>
    <w:rsid w:val="00C4642F"/>
    <w:rsid w:val="00C46F2E"/>
    <w:rsid w:val="00C5001C"/>
    <w:rsid w:val="00C50298"/>
    <w:rsid w:val="00C504CB"/>
    <w:rsid w:val="00C50B17"/>
    <w:rsid w:val="00C51BCC"/>
    <w:rsid w:val="00C51EF6"/>
    <w:rsid w:val="00C525AC"/>
    <w:rsid w:val="00C5317B"/>
    <w:rsid w:val="00C53789"/>
    <w:rsid w:val="00C53EE4"/>
    <w:rsid w:val="00C550BD"/>
    <w:rsid w:val="00C55428"/>
    <w:rsid w:val="00C55F37"/>
    <w:rsid w:val="00C568C7"/>
    <w:rsid w:val="00C56DDF"/>
    <w:rsid w:val="00C61414"/>
    <w:rsid w:val="00C61CB6"/>
    <w:rsid w:val="00C63887"/>
    <w:rsid w:val="00C641D1"/>
    <w:rsid w:val="00C6439F"/>
    <w:rsid w:val="00C64D37"/>
    <w:rsid w:val="00C67E1E"/>
    <w:rsid w:val="00C701F9"/>
    <w:rsid w:val="00C704D7"/>
    <w:rsid w:val="00C721C0"/>
    <w:rsid w:val="00C724BB"/>
    <w:rsid w:val="00C72EA4"/>
    <w:rsid w:val="00C73307"/>
    <w:rsid w:val="00C73F7A"/>
    <w:rsid w:val="00C740B9"/>
    <w:rsid w:val="00C742F2"/>
    <w:rsid w:val="00C7548B"/>
    <w:rsid w:val="00C75ABB"/>
    <w:rsid w:val="00C75B54"/>
    <w:rsid w:val="00C76C4F"/>
    <w:rsid w:val="00C77ACE"/>
    <w:rsid w:val="00C8052C"/>
    <w:rsid w:val="00C80B6F"/>
    <w:rsid w:val="00C813E5"/>
    <w:rsid w:val="00C820E6"/>
    <w:rsid w:val="00C830AE"/>
    <w:rsid w:val="00C854CB"/>
    <w:rsid w:val="00C86450"/>
    <w:rsid w:val="00C86DC0"/>
    <w:rsid w:val="00C8746F"/>
    <w:rsid w:val="00C87C49"/>
    <w:rsid w:val="00C910EC"/>
    <w:rsid w:val="00C92D8E"/>
    <w:rsid w:val="00C93FB6"/>
    <w:rsid w:val="00C941CB"/>
    <w:rsid w:val="00C95314"/>
    <w:rsid w:val="00C95319"/>
    <w:rsid w:val="00C96529"/>
    <w:rsid w:val="00C96C69"/>
    <w:rsid w:val="00C97774"/>
    <w:rsid w:val="00CA0391"/>
    <w:rsid w:val="00CA1E03"/>
    <w:rsid w:val="00CA2827"/>
    <w:rsid w:val="00CA297A"/>
    <w:rsid w:val="00CA29EF"/>
    <w:rsid w:val="00CA3A98"/>
    <w:rsid w:val="00CA3FFF"/>
    <w:rsid w:val="00CA4AC8"/>
    <w:rsid w:val="00CA5744"/>
    <w:rsid w:val="00CA5A65"/>
    <w:rsid w:val="00CA79F8"/>
    <w:rsid w:val="00CB0078"/>
    <w:rsid w:val="00CB1871"/>
    <w:rsid w:val="00CB2CE0"/>
    <w:rsid w:val="00CB33B6"/>
    <w:rsid w:val="00CB33FA"/>
    <w:rsid w:val="00CB48BD"/>
    <w:rsid w:val="00CB4B15"/>
    <w:rsid w:val="00CB70B2"/>
    <w:rsid w:val="00CC03B8"/>
    <w:rsid w:val="00CC0C6D"/>
    <w:rsid w:val="00CC0EDB"/>
    <w:rsid w:val="00CC13E1"/>
    <w:rsid w:val="00CC30EF"/>
    <w:rsid w:val="00CD08F4"/>
    <w:rsid w:val="00CD0CBC"/>
    <w:rsid w:val="00CD103E"/>
    <w:rsid w:val="00CD1375"/>
    <w:rsid w:val="00CD29DC"/>
    <w:rsid w:val="00CD2B01"/>
    <w:rsid w:val="00CD2C9D"/>
    <w:rsid w:val="00CD34AA"/>
    <w:rsid w:val="00CD3504"/>
    <w:rsid w:val="00CD3B56"/>
    <w:rsid w:val="00CD4452"/>
    <w:rsid w:val="00CD466F"/>
    <w:rsid w:val="00CD6A61"/>
    <w:rsid w:val="00CE33DF"/>
    <w:rsid w:val="00CE42A5"/>
    <w:rsid w:val="00CE7A4C"/>
    <w:rsid w:val="00CE7A92"/>
    <w:rsid w:val="00CF0174"/>
    <w:rsid w:val="00CF017B"/>
    <w:rsid w:val="00CF1E29"/>
    <w:rsid w:val="00CF202B"/>
    <w:rsid w:val="00CF31C6"/>
    <w:rsid w:val="00CF413D"/>
    <w:rsid w:val="00CF4F6C"/>
    <w:rsid w:val="00CF66DD"/>
    <w:rsid w:val="00CF7001"/>
    <w:rsid w:val="00CF727A"/>
    <w:rsid w:val="00D00A51"/>
    <w:rsid w:val="00D00EC9"/>
    <w:rsid w:val="00D00F21"/>
    <w:rsid w:val="00D00F26"/>
    <w:rsid w:val="00D00F56"/>
    <w:rsid w:val="00D01A96"/>
    <w:rsid w:val="00D01ADB"/>
    <w:rsid w:val="00D0273D"/>
    <w:rsid w:val="00D0294F"/>
    <w:rsid w:val="00D03453"/>
    <w:rsid w:val="00D03ADC"/>
    <w:rsid w:val="00D04305"/>
    <w:rsid w:val="00D043AA"/>
    <w:rsid w:val="00D04E7B"/>
    <w:rsid w:val="00D053EF"/>
    <w:rsid w:val="00D0571D"/>
    <w:rsid w:val="00D059F0"/>
    <w:rsid w:val="00D05EFF"/>
    <w:rsid w:val="00D06BF3"/>
    <w:rsid w:val="00D1042E"/>
    <w:rsid w:val="00D1252A"/>
    <w:rsid w:val="00D13B94"/>
    <w:rsid w:val="00D141DC"/>
    <w:rsid w:val="00D148E7"/>
    <w:rsid w:val="00D14AA3"/>
    <w:rsid w:val="00D15B1E"/>
    <w:rsid w:val="00D161EF"/>
    <w:rsid w:val="00D16491"/>
    <w:rsid w:val="00D16C10"/>
    <w:rsid w:val="00D16D93"/>
    <w:rsid w:val="00D17661"/>
    <w:rsid w:val="00D17DE9"/>
    <w:rsid w:val="00D20489"/>
    <w:rsid w:val="00D20AF3"/>
    <w:rsid w:val="00D21FD6"/>
    <w:rsid w:val="00D22C0A"/>
    <w:rsid w:val="00D24D38"/>
    <w:rsid w:val="00D2556A"/>
    <w:rsid w:val="00D2644A"/>
    <w:rsid w:val="00D27A33"/>
    <w:rsid w:val="00D27FEF"/>
    <w:rsid w:val="00D305E0"/>
    <w:rsid w:val="00D30EA2"/>
    <w:rsid w:val="00D31D95"/>
    <w:rsid w:val="00D32300"/>
    <w:rsid w:val="00D33CDF"/>
    <w:rsid w:val="00D3504D"/>
    <w:rsid w:val="00D35B36"/>
    <w:rsid w:val="00D35B80"/>
    <w:rsid w:val="00D364AB"/>
    <w:rsid w:val="00D37012"/>
    <w:rsid w:val="00D37C7C"/>
    <w:rsid w:val="00D40207"/>
    <w:rsid w:val="00D40892"/>
    <w:rsid w:val="00D41469"/>
    <w:rsid w:val="00D41937"/>
    <w:rsid w:val="00D41D92"/>
    <w:rsid w:val="00D45DD0"/>
    <w:rsid w:val="00D46662"/>
    <w:rsid w:val="00D4729B"/>
    <w:rsid w:val="00D47712"/>
    <w:rsid w:val="00D478D4"/>
    <w:rsid w:val="00D47A5F"/>
    <w:rsid w:val="00D50334"/>
    <w:rsid w:val="00D52CE8"/>
    <w:rsid w:val="00D53BE9"/>
    <w:rsid w:val="00D54630"/>
    <w:rsid w:val="00D54968"/>
    <w:rsid w:val="00D551BC"/>
    <w:rsid w:val="00D564E8"/>
    <w:rsid w:val="00D56688"/>
    <w:rsid w:val="00D56FC0"/>
    <w:rsid w:val="00D577C8"/>
    <w:rsid w:val="00D57FC5"/>
    <w:rsid w:val="00D60150"/>
    <w:rsid w:val="00D609F2"/>
    <w:rsid w:val="00D6178E"/>
    <w:rsid w:val="00D62806"/>
    <w:rsid w:val="00D63A3E"/>
    <w:rsid w:val="00D63C61"/>
    <w:rsid w:val="00D63CC9"/>
    <w:rsid w:val="00D63E31"/>
    <w:rsid w:val="00D6440F"/>
    <w:rsid w:val="00D64A15"/>
    <w:rsid w:val="00D654E4"/>
    <w:rsid w:val="00D65B26"/>
    <w:rsid w:val="00D6740B"/>
    <w:rsid w:val="00D7032E"/>
    <w:rsid w:val="00D70F54"/>
    <w:rsid w:val="00D71ABA"/>
    <w:rsid w:val="00D73257"/>
    <w:rsid w:val="00D732DE"/>
    <w:rsid w:val="00D73EFD"/>
    <w:rsid w:val="00D74920"/>
    <w:rsid w:val="00D74CF5"/>
    <w:rsid w:val="00D75748"/>
    <w:rsid w:val="00D757D6"/>
    <w:rsid w:val="00D765E7"/>
    <w:rsid w:val="00D77D8C"/>
    <w:rsid w:val="00D803BA"/>
    <w:rsid w:val="00D80D02"/>
    <w:rsid w:val="00D81088"/>
    <w:rsid w:val="00D81AF9"/>
    <w:rsid w:val="00D81C9B"/>
    <w:rsid w:val="00D822CE"/>
    <w:rsid w:val="00D8460C"/>
    <w:rsid w:val="00D847E3"/>
    <w:rsid w:val="00D84867"/>
    <w:rsid w:val="00D85727"/>
    <w:rsid w:val="00D85BC2"/>
    <w:rsid w:val="00D86F61"/>
    <w:rsid w:val="00D92FE6"/>
    <w:rsid w:val="00D94EC3"/>
    <w:rsid w:val="00D959EF"/>
    <w:rsid w:val="00D97CB9"/>
    <w:rsid w:val="00D97EAF"/>
    <w:rsid w:val="00DA059B"/>
    <w:rsid w:val="00DA0AD5"/>
    <w:rsid w:val="00DA196C"/>
    <w:rsid w:val="00DA268A"/>
    <w:rsid w:val="00DA3D88"/>
    <w:rsid w:val="00DA4F5A"/>
    <w:rsid w:val="00DA500B"/>
    <w:rsid w:val="00DA5D04"/>
    <w:rsid w:val="00DA6540"/>
    <w:rsid w:val="00DA6D29"/>
    <w:rsid w:val="00DA7205"/>
    <w:rsid w:val="00DB092B"/>
    <w:rsid w:val="00DB0B9C"/>
    <w:rsid w:val="00DB0FFD"/>
    <w:rsid w:val="00DB17BC"/>
    <w:rsid w:val="00DB24B2"/>
    <w:rsid w:val="00DB3046"/>
    <w:rsid w:val="00DB3B53"/>
    <w:rsid w:val="00DB3C56"/>
    <w:rsid w:val="00DB4051"/>
    <w:rsid w:val="00DB490D"/>
    <w:rsid w:val="00DB526F"/>
    <w:rsid w:val="00DB5AC0"/>
    <w:rsid w:val="00DB62DB"/>
    <w:rsid w:val="00DB678C"/>
    <w:rsid w:val="00DC01D3"/>
    <w:rsid w:val="00DC0942"/>
    <w:rsid w:val="00DC1315"/>
    <w:rsid w:val="00DC18CD"/>
    <w:rsid w:val="00DC192E"/>
    <w:rsid w:val="00DC2082"/>
    <w:rsid w:val="00DC3066"/>
    <w:rsid w:val="00DC4B98"/>
    <w:rsid w:val="00DC4D55"/>
    <w:rsid w:val="00DC546C"/>
    <w:rsid w:val="00DC5D02"/>
    <w:rsid w:val="00DC5DCC"/>
    <w:rsid w:val="00DC6100"/>
    <w:rsid w:val="00DC6464"/>
    <w:rsid w:val="00DC744E"/>
    <w:rsid w:val="00DD072B"/>
    <w:rsid w:val="00DD14F0"/>
    <w:rsid w:val="00DD15F2"/>
    <w:rsid w:val="00DD1F8C"/>
    <w:rsid w:val="00DD2738"/>
    <w:rsid w:val="00DD2C42"/>
    <w:rsid w:val="00DD2E3B"/>
    <w:rsid w:val="00DD2E9C"/>
    <w:rsid w:val="00DD38FF"/>
    <w:rsid w:val="00DD4968"/>
    <w:rsid w:val="00DD5574"/>
    <w:rsid w:val="00DD5D92"/>
    <w:rsid w:val="00DD6206"/>
    <w:rsid w:val="00DD6837"/>
    <w:rsid w:val="00DD6C46"/>
    <w:rsid w:val="00DD769E"/>
    <w:rsid w:val="00DD7757"/>
    <w:rsid w:val="00DD7C5F"/>
    <w:rsid w:val="00DE002D"/>
    <w:rsid w:val="00DE02D8"/>
    <w:rsid w:val="00DE0675"/>
    <w:rsid w:val="00DE2441"/>
    <w:rsid w:val="00DE3E81"/>
    <w:rsid w:val="00DE5C7E"/>
    <w:rsid w:val="00DE606D"/>
    <w:rsid w:val="00DE639F"/>
    <w:rsid w:val="00DE7596"/>
    <w:rsid w:val="00DF16DB"/>
    <w:rsid w:val="00DF1F3F"/>
    <w:rsid w:val="00DF210F"/>
    <w:rsid w:val="00DF2C9E"/>
    <w:rsid w:val="00DF2D23"/>
    <w:rsid w:val="00DF2F63"/>
    <w:rsid w:val="00DF368C"/>
    <w:rsid w:val="00DF4047"/>
    <w:rsid w:val="00DF489A"/>
    <w:rsid w:val="00DF497E"/>
    <w:rsid w:val="00DF4C6B"/>
    <w:rsid w:val="00DF56B1"/>
    <w:rsid w:val="00DF58C2"/>
    <w:rsid w:val="00DF5D1D"/>
    <w:rsid w:val="00DF6098"/>
    <w:rsid w:val="00DF6718"/>
    <w:rsid w:val="00DF67DA"/>
    <w:rsid w:val="00DF7C5C"/>
    <w:rsid w:val="00E016EB"/>
    <w:rsid w:val="00E01AC7"/>
    <w:rsid w:val="00E01AF3"/>
    <w:rsid w:val="00E02B2C"/>
    <w:rsid w:val="00E032D2"/>
    <w:rsid w:val="00E06621"/>
    <w:rsid w:val="00E0710C"/>
    <w:rsid w:val="00E07A08"/>
    <w:rsid w:val="00E07D31"/>
    <w:rsid w:val="00E1125F"/>
    <w:rsid w:val="00E1133E"/>
    <w:rsid w:val="00E12689"/>
    <w:rsid w:val="00E140E2"/>
    <w:rsid w:val="00E14C37"/>
    <w:rsid w:val="00E15754"/>
    <w:rsid w:val="00E157E1"/>
    <w:rsid w:val="00E15B7F"/>
    <w:rsid w:val="00E17101"/>
    <w:rsid w:val="00E17883"/>
    <w:rsid w:val="00E2025B"/>
    <w:rsid w:val="00E2058E"/>
    <w:rsid w:val="00E20DF5"/>
    <w:rsid w:val="00E20E02"/>
    <w:rsid w:val="00E21332"/>
    <w:rsid w:val="00E213B3"/>
    <w:rsid w:val="00E21663"/>
    <w:rsid w:val="00E2263D"/>
    <w:rsid w:val="00E22753"/>
    <w:rsid w:val="00E22A55"/>
    <w:rsid w:val="00E243CD"/>
    <w:rsid w:val="00E246AB"/>
    <w:rsid w:val="00E254AE"/>
    <w:rsid w:val="00E2613A"/>
    <w:rsid w:val="00E26AE4"/>
    <w:rsid w:val="00E26DFD"/>
    <w:rsid w:val="00E27640"/>
    <w:rsid w:val="00E27A24"/>
    <w:rsid w:val="00E27CCB"/>
    <w:rsid w:val="00E301D2"/>
    <w:rsid w:val="00E30568"/>
    <w:rsid w:val="00E309FD"/>
    <w:rsid w:val="00E3218D"/>
    <w:rsid w:val="00E3276C"/>
    <w:rsid w:val="00E32ECC"/>
    <w:rsid w:val="00E33AEA"/>
    <w:rsid w:val="00E34AA9"/>
    <w:rsid w:val="00E37CBD"/>
    <w:rsid w:val="00E41262"/>
    <w:rsid w:val="00E429D3"/>
    <w:rsid w:val="00E43229"/>
    <w:rsid w:val="00E437C4"/>
    <w:rsid w:val="00E4475C"/>
    <w:rsid w:val="00E4572C"/>
    <w:rsid w:val="00E458C2"/>
    <w:rsid w:val="00E46099"/>
    <w:rsid w:val="00E46192"/>
    <w:rsid w:val="00E46220"/>
    <w:rsid w:val="00E47004"/>
    <w:rsid w:val="00E47880"/>
    <w:rsid w:val="00E51836"/>
    <w:rsid w:val="00E51C14"/>
    <w:rsid w:val="00E5251E"/>
    <w:rsid w:val="00E5329B"/>
    <w:rsid w:val="00E53E8D"/>
    <w:rsid w:val="00E541CF"/>
    <w:rsid w:val="00E5430B"/>
    <w:rsid w:val="00E545B7"/>
    <w:rsid w:val="00E5496B"/>
    <w:rsid w:val="00E55074"/>
    <w:rsid w:val="00E557DD"/>
    <w:rsid w:val="00E5581B"/>
    <w:rsid w:val="00E55A54"/>
    <w:rsid w:val="00E55E89"/>
    <w:rsid w:val="00E5735A"/>
    <w:rsid w:val="00E57563"/>
    <w:rsid w:val="00E6386B"/>
    <w:rsid w:val="00E64842"/>
    <w:rsid w:val="00E66017"/>
    <w:rsid w:val="00E67361"/>
    <w:rsid w:val="00E67860"/>
    <w:rsid w:val="00E6788E"/>
    <w:rsid w:val="00E70AD0"/>
    <w:rsid w:val="00E71055"/>
    <w:rsid w:val="00E71123"/>
    <w:rsid w:val="00E722BD"/>
    <w:rsid w:val="00E72834"/>
    <w:rsid w:val="00E72A42"/>
    <w:rsid w:val="00E72ECF"/>
    <w:rsid w:val="00E73376"/>
    <w:rsid w:val="00E737DF"/>
    <w:rsid w:val="00E73ADE"/>
    <w:rsid w:val="00E73EEE"/>
    <w:rsid w:val="00E74254"/>
    <w:rsid w:val="00E74270"/>
    <w:rsid w:val="00E75B0D"/>
    <w:rsid w:val="00E7688B"/>
    <w:rsid w:val="00E76CE8"/>
    <w:rsid w:val="00E77C4D"/>
    <w:rsid w:val="00E800DC"/>
    <w:rsid w:val="00E80DB9"/>
    <w:rsid w:val="00E80E47"/>
    <w:rsid w:val="00E81248"/>
    <w:rsid w:val="00E81DE8"/>
    <w:rsid w:val="00E82034"/>
    <w:rsid w:val="00E83ADB"/>
    <w:rsid w:val="00E842F9"/>
    <w:rsid w:val="00E845F3"/>
    <w:rsid w:val="00E848B1"/>
    <w:rsid w:val="00E85483"/>
    <w:rsid w:val="00E856EC"/>
    <w:rsid w:val="00E87917"/>
    <w:rsid w:val="00E87AE5"/>
    <w:rsid w:val="00E87F05"/>
    <w:rsid w:val="00E87F68"/>
    <w:rsid w:val="00E90007"/>
    <w:rsid w:val="00E901EE"/>
    <w:rsid w:val="00E9057D"/>
    <w:rsid w:val="00E9084E"/>
    <w:rsid w:val="00E91226"/>
    <w:rsid w:val="00E92658"/>
    <w:rsid w:val="00E945F6"/>
    <w:rsid w:val="00E9474B"/>
    <w:rsid w:val="00E94EAD"/>
    <w:rsid w:val="00E959E3"/>
    <w:rsid w:val="00E96371"/>
    <w:rsid w:val="00E97104"/>
    <w:rsid w:val="00E971F2"/>
    <w:rsid w:val="00E9760B"/>
    <w:rsid w:val="00EA075F"/>
    <w:rsid w:val="00EA103E"/>
    <w:rsid w:val="00EA16A2"/>
    <w:rsid w:val="00EA21A9"/>
    <w:rsid w:val="00EA21FF"/>
    <w:rsid w:val="00EA381F"/>
    <w:rsid w:val="00EA3BB6"/>
    <w:rsid w:val="00EA4157"/>
    <w:rsid w:val="00EA42D6"/>
    <w:rsid w:val="00EA5DA7"/>
    <w:rsid w:val="00EA61B5"/>
    <w:rsid w:val="00EA7BC5"/>
    <w:rsid w:val="00EB0392"/>
    <w:rsid w:val="00EB2354"/>
    <w:rsid w:val="00EB26B6"/>
    <w:rsid w:val="00EB2BA9"/>
    <w:rsid w:val="00EB3164"/>
    <w:rsid w:val="00EB3E99"/>
    <w:rsid w:val="00EB4B66"/>
    <w:rsid w:val="00EB5130"/>
    <w:rsid w:val="00EC010A"/>
    <w:rsid w:val="00EC14F3"/>
    <w:rsid w:val="00EC2BD7"/>
    <w:rsid w:val="00EC2DF3"/>
    <w:rsid w:val="00EC3C91"/>
    <w:rsid w:val="00EC4D32"/>
    <w:rsid w:val="00EC52B4"/>
    <w:rsid w:val="00EC6533"/>
    <w:rsid w:val="00EC79CE"/>
    <w:rsid w:val="00ED046E"/>
    <w:rsid w:val="00ED065C"/>
    <w:rsid w:val="00ED07D5"/>
    <w:rsid w:val="00ED1033"/>
    <w:rsid w:val="00ED131D"/>
    <w:rsid w:val="00ED19B4"/>
    <w:rsid w:val="00ED1E92"/>
    <w:rsid w:val="00ED2DD8"/>
    <w:rsid w:val="00ED3523"/>
    <w:rsid w:val="00ED36C1"/>
    <w:rsid w:val="00ED528B"/>
    <w:rsid w:val="00ED52B5"/>
    <w:rsid w:val="00ED562E"/>
    <w:rsid w:val="00ED5A07"/>
    <w:rsid w:val="00ED5A9D"/>
    <w:rsid w:val="00ED6E2A"/>
    <w:rsid w:val="00ED7220"/>
    <w:rsid w:val="00EE02DC"/>
    <w:rsid w:val="00EE0A45"/>
    <w:rsid w:val="00EE1D13"/>
    <w:rsid w:val="00EE212E"/>
    <w:rsid w:val="00EE2BAF"/>
    <w:rsid w:val="00EE3EFD"/>
    <w:rsid w:val="00EE3F21"/>
    <w:rsid w:val="00EE55D2"/>
    <w:rsid w:val="00EE580B"/>
    <w:rsid w:val="00EE58A2"/>
    <w:rsid w:val="00EE6A1A"/>
    <w:rsid w:val="00EE717E"/>
    <w:rsid w:val="00EE7491"/>
    <w:rsid w:val="00EE7C29"/>
    <w:rsid w:val="00EE7E85"/>
    <w:rsid w:val="00EF0986"/>
    <w:rsid w:val="00EF0CC8"/>
    <w:rsid w:val="00EF0D23"/>
    <w:rsid w:val="00EF2040"/>
    <w:rsid w:val="00EF2F6F"/>
    <w:rsid w:val="00EF3632"/>
    <w:rsid w:val="00EF3DD5"/>
    <w:rsid w:val="00EF4E4A"/>
    <w:rsid w:val="00EF6971"/>
    <w:rsid w:val="00F008E1"/>
    <w:rsid w:val="00F01793"/>
    <w:rsid w:val="00F027F6"/>
    <w:rsid w:val="00F03ED4"/>
    <w:rsid w:val="00F040DC"/>
    <w:rsid w:val="00F043C7"/>
    <w:rsid w:val="00F05A9E"/>
    <w:rsid w:val="00F06ED3"/>
    <w:rsid w:val="00F078AF"/>
    <w:rsid w:val="00F07F75"/>
    <w:rsid w:val="00F1065B"/>
    <w:rsid w:val="00F1182C"/>
    <w:rsid w:val="00F11B04"/>
    <w:rsid w:val="00F11C28"/>
    <w:rsid w:val="00F11D1C"/>
    <w:rsid w:val="00F12211"/>
    <w:rsid w:val="00F1241F"/>
    <w:rsid w:val="00F12551"/>
    <w:rsid w:val="00F12C86"/>
    <w:rsid w:val="00F1302D"/>
    <w:rsid w:val="00F1322C"/>
    <w:rsid w:val="00F137F1"/>
    <w:rsid w:val="00F1408E"/>
    <w:rsid w:val="00F14AAA"/>
    <w:rsid w:val="00F14FCC"/>
    <w:rsid w:val="00F15192"/>
    <w:rsid w:val="00F1698F"/>
    <w:rsid w:val="00F16CC3"/>
    <w:rsid w:val="00F16EE5"/>
    <w:rsid w:val="00F1738B"/>
    <w:rsid w:val="00F17E87"/>
    <w:rsid w:val="00F207E4"/>
    <w:rsid w:val="00F20A3B"/>
    <w:rsid w:val="00F2137A"/>
    <w:rsid w:val="00F21A9D"/>
    <w:rsid w:val="00F22E26"/>
    <w:rsid w:val="00F22EBB"/>
    <w:rsid w:val="00F23289"/>
    <w:rsid w:val="00F235BF"/>
    <w:rsid w:val="00F23708"/>
    <w:rsid w:val="00F23A2E"/>
    <w:rsid w:val="00F23D1F"/>
    <w:rsid w:val="00F24A92"/>
    <w:rsid w:val="00F2664E"/>
    <w:rsid w:val="00F26EE7"/>
    <w:rsid w:val="00F312A4"/>
    <w:rsid w:val="00F3153D"/>
    <w:rsid w:val="00F329D3"/>
    <w:rsid w:val="00F33BBD"/>
    <w:rsid w:val="00F342CE"/>
    <w:rsid w:val="00F36BA1"/>
    <w:rsid w:val="00F36F8A"/>
    <w:rsid w:val="00F419E7"/>
    <w:rsid w:val="00F41A2D"/>
    <w:rsid w:val="00F4297B"/>
    <w:rsid w:val="00F4408D"/>
    <w:rsid w:val="00F456C9"/>
    <w:rsid w:val="00F461E1"/>
    <w:rsid w:val="00F4650B"/>
    <w:rsid w:val="00F47A75"/>
    <w:rsid w:val="00F47AE0"/>
    <w:rsid w:val="00F51F08"/>
    <w:rsid w:val="00F520EE"/>
    <w:rsid w:val="00F523A4"/>
    <w:rsid w:val="00F53307"/>
    <w:rsid w:val="00F53321"/>
    <w:rsid w:val="00F53459"/>
    <w:rsid w:val="00F53810"/>
    <w:rsid w:val="00F53FB4"/>
    <w:rsid w:val="00F55A38"/>
    <w:rsid w:val="00F55EB0"/>
    <w:rsid w:val="00F5628E"/>
    <w:rsid w:val="00F57F1A"/>
    <w:rsid w:val="00F602FD"/>
    <w:rsid w:val="00F61777"/>
    <w:rsid w:val="00F618F4"/>
    <w:rsid w:val="00F61B7E"/>
    <w:rsid w:val="00F62DDB"/>
    <w:rsid w:val="00F63846"/>
    <w:rsid w:val="00F63C46"/>
    <w:rsid w:val="00F64F5B"/>
    <w:rsid w:val="00F653D8"/>
    <w:rsid w:val="00F657A4"/>
    <w:rsid w:val="00F65CD7"/>
    <w:rsid w:val="00F65FEA"/>
    <w:rsid w:val="00F6610D"/>
    <w:rsid w:val="00F6642A"/>
    <w:rsid w:val="00F665FA"/>
    <w:rsid w:val="00F66856"/>
    <w:rsid w:val="00F66A87"/>
    <w:rsid w:val="00F67C8B"/>
    <w:rsid w:val="00F67DD7"/>
    <w:rsid w:val="00F71E9C"/>
    <w:rsid w:val="00F72D7C"/>
    <w:rsid w:val="00F73EA4"/>
    <w:rsid w:val="00F742C1"/>
    <w:rsid w:val="00F74B10"/>
    <w:rsid w:val="00F74C77"/>
    <w:rsid w:val="00F74D87"/>
    <w:rsid w:val="00F75D91"/>
    <w:rsid w:val="00F77968"/>
    <w:rsid w:val="00F81AFC"/>
    <w:rsid w:val="00F81C13"/>
    <w:rsid w:val="00F81FDC"/>
    <w:rsid w:val="00F825F2"/>
    <w:rsid w:val="00F82D1D"/>
    <w:rsid w:val="00F82EE2"/>
    <w:rsid w:val="00F846A3"/>
    <w:rsid w:val="00F84A54"/>
    <w:rsid w:val="00F85B42"/>
    <w:rsid w:val="00F85EBE"/>
    <w:rsid w:val="00F8613A"/>
    <w:rsid w:val="00F861DF"/>
    <w:rsid w:val="00F8696D"/>
    <w:rsid w:val="00F87843"/>
    <w:rsid w:val="00F907E0"/>
    <w:rsid w:val="00F916ED"/>
    <w:rsid w:val="00F91FE6"/>
    <w:rsid w:val="00F922A3"/>
    <w:rsid w:val="00F93578"/>
    <w:rsid w:val="00F936FD"/>
    <w:rsid w:val="00F94A07"/>
    <w:rsid w:val="00F94C8D"/>
    <w:rsid w:val="00F950F4"/>
    <w:rsid w:val="00F95590"/>
    <w:rsid w:val="00F95CF4"/>
    <w:rsid w:val="00F96403"/>
    <w:rsid w:val="00F96CAA"/>
    <w:rsid w:val="00F97100"/>
    <w:rsid w:val="00F97CEF"/>
    <w:rsid w:val="00FA1863"/>
    <w:rsid w:val="00FA2781"/>
    <w:rsid w:val="00FA3672"/>
    <w:rsid w:val="00FA693C"/>
    <w:rsid w:val="00FA6B8A"/>
    <w:rsid w:val="00FA76B2"/>
    <w:rsid w:val="00FA79EA"/>
    <w:rsid w:val="00FB5DAE"/>
    <w:rsid w:val="00FB753B"/>
    <w:rsid w:val="00FC05A8"/>
    <w:rsid w:val="00FC05CE"/>
    <w:rsid w:val="00FC0F8F"/>
    <w:rsid w:val="00FC3419"/>
    <w:rsid w:val="00FC3D9B"/>
    <w:rsid w:val="00FC41E1"/>
    <w:rsid w:val="00FC4752"/>
    <w:rsid w:val="00FC4A21"/>
    <w:rsid w:val="00FC4E11"/>
    <w:rsid w:val="00FC668B"/>
    <w:rsid w:val="00FC7348"/>
    <w:rsid w:val="00FD0B9A"/>
    <w:rsid w:val="00FD1292"/>
    <w:rsid w:val="00FD13BC"/>
    <w:rsid w:val="00FD1900"/>
    <w:rsid w:val="00FD1A55"/>
    <w:rsid w:val="00FD22A9"/>
    <w:rsid w:val="00FD298D"/>
    <w:rsid w:val="00FD31F5"/>
    <w:rsid w:val="00FD33DA"/>
    <w:rsid w:val="00FD3DC9"/>
    <w:rsid w:val="00FD4746"/>
    <w:rsid w:val="00FD606D"/>
    <w:rsid w:val="00FD641D"/>
    <w:rsid w:val="00FD64C7"/>
    <w:rsid w:val="00FD7114"/>
    <w:rsid w:val="00FD719E"/>
    <w:rsid w:val="00FD78A9"/>
    <w:rsid w:val="00FD7E5A"/>
    <w:rsid w:val="00FE095B"/>
    <w:rsid w:val="00FE1B0C"/>
    <w:rsid w:val="00FE1E98"/>
    <w:rsid w:val="00FE23C7"/>
    <w:rsid w:val="00FE27E9"/>
    <w:rsid w:val="00FE29D8"/>
    <w:rsid w:val="00FE3F03"/>
    <w:rsid w:val="00FE4E8C"/>
    <w:rsid w:val="00FE70C8"/>
    <w:rsid w:val="00FF1FC7"/>
    <w:rsid w:val="00FF2E2A"/>
    <w:rsid w:val="00FF45CC"/>
    <w:rsid w:val="00FF4F6F"/>
    <w:rsid w:val="00FF55A0"/>
    <w:rsid w:val="00FF6653"/>
    <w:rsid w:val="00FF70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35"/>
    <o:shapelayout v:ext="edit">
      <o:idmap v:ext="edit" data="1"/>
      <o:rules v:ext="edit">
        <o:r id="V:Rule1" type="connector" idref="#_s1030">
          <o:proxy start="" idref="#_s1032" connectloc="0"/>
          <o:proxy end="" idref="#_s1031" connectloc="2"/>
        </o:r>
        <o:r id="V:Rule2" type="connector" idref="#_s1029">
          <o:proxy start="" idref="#_s1033" connectloc="0"/>
          <o:proxy end="" idref="#_s1032" connectloc="2"/>
        </o:r>
        <o:r id="V:Rule3" type="connector" idref="#_s1028">
          <o:proxy start="" idref="#_s1034" connectloc="0"/>
          <o:proxy end="" idref="#_s1032" connectloc="2"/>
        </o:r>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S Mincho" w:hAnsi="Calibri" w:cs="Times New Roman"/>
        <w:lang w:val="it-IT" w:eastAsia="it-IT"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CD2B01"/>
    <w:pPr>
      <w:spacing w:after="200" w:line="276" w:lineRule="auto"/>
      <w:jc w:val="both"/>
    </w:pPr>
    <w:rPr>
      <w:rFonts w:cs="Calibri"/>
      <w:sz w:val="22"/>
      <w:szCs w:val="28"/>
      <w:lang w:val="en-US"/>
    </w:rPr>
  </w:style>
  <w:style w:type="paragraph" w:styleId="Heading1">
    <w:name w:val="heading 1"/>
    <w:basedOn w:val="Normal"/>
    <w:next w:val="Normal"/>
    <w:link w:val="Heading1Char"/>
    <w:uiPriority w:val="99"/>
    <w:qFormat/>
    <w:rsid w:val="00F027F6"/>
    <w:pPr>
      <w:keepNext/>
      <w:keepLines/>
      <w:spacing w:before="480" w:after="240"/>
      <w:jc w:val="center"/>
      <w:outlineLvl w:val="0"/>
    </w:pPr>
    <w:rPr>
      <w:rFonts w:ascii="Cambria" w:hAnsi="Cambria" w:cs="Times New Roman"/>
      <w:b/>
      <w:color w:val="365F91"/>
      <w:sz w:val="28"/>
      <w:szCs w:val="20"/>
      <w:lang w:val="it-IT" w:eastAsia="ja-JP"/>
    </w:rPr>
  </w:style>
  <w:style w:type="paragraph" w:styleId="Heading2">
    <w:name w:val="heading 2"/>
    <w:basedOn w:val="Normal"/>
    <w:next w:val="Normal"/>
    <w:link w:val="Heading2Char"/>
    <w:uiPriority w:val="99"/>
    <w:qFormat/>
    <w:rsid w:val="001F4F28"/>
    <w:pPr>
      <w:keepNext/>
      <w:keepLines/>
      <w:numPr>
        <w:ilvl w:val="1"/>
        <w:numId w:val="1"/>
      </w:numPr>
      <w:spacing w:before="200" w:after="240"/>
      <w:outlineLvl w:val="1"/>
    </w:pPr>
    <w:rPr>
      <w:rFonts w:ascii="Cambria" w:hAnsi="Cambria" w:cs="Times New Roman"/>
      <w:b/>
      <w:color w:val="4F81BD"/>
      <w:sz w:val="26"/>
      <w:szCs w:val="20"/>
      <w:lang w:eastAsia="ja-JP"/>
    </w:rPr>
  </w:style>
  <w:style w:type="paragraph" w:styleId="Heading3">
    <w:name w:val="heading 3"/>
    <w:basedOn w:val="Normal"/>
    <w:next w:val="Normal"/>
    <w:link w:val="Heading3Char"/>
    <w:uiPriority w:val="99"/>
    <w:qFormat/>
    <w:rsid w:val="00AF4DD8"/>
    <w:pPr>
      <w:keepNext/>
      <w:keepLines/>
      <w:spacing w:before="200" w:after="240"/>
      <w:outlineLvl w:val="2"/>
    </w:pPr>
    <w:rPr>
      <w:rFonts w:ascii="Cambria" w:hAnsi="Cambria" w:cs="Times New Roman"/>
      <w:b/>
      <w:color w:val="4F81BD"/>
      <w:sz w:val="20"/>
      <w:szCs w:val="20"/>
      <w:lang w:val="it-IT" w:eastAsia="ja-JP"/>
    </w:rPr>
  </w:style>
  <w:style w:type="paragraph" w:styleId="Heading4">
    <w:name w:val="heading 4"/>
    <w:basedOn w:val="Normal"/>
    <w:next w:val="Normal"/>
    <w:link w:val="Heading4Char"/>
    <w:uiPriority w:val="99"/>
    <w:qFormat/>
    <w:rsid w:val="00E92658"/>
    <w:pPr>
      <w:keepNext/>
      <w:keepLines/>
      <w:spacing w:before="200" w:after="240"/>
      <w:outlineLvl w:val="3"/>
    </w:pPr>
    <w:rPr>
      <w:rFonts w:ascii="Cambria" w:hAnsi="Cambria" w:cs="Times New Roman"/>
      <w:b/>
      <w:i/>
      <w:color w:val="4F81BD"/>
      <w:sz w:val="20"/>
      <w:szCs w:val="20"/>
      <w:lang w:val="it-IT" w:eastAsia="ja-JP"/>
    </w:rPr>
  </w:style>
  <w:style w:type="paragraph" w:styleId="Heading5">
    <w:name w:val="heading 5"/>
    <w:basedOn w:val="Normal"/>
    <w:next w:val="Normal"/>
    <w:link w:val="Heading5Char"/>
    <w:uiPriority w:val="99"/>
    <w:qFormat/>
    <w:rsid w:val="00A92CC7"/>
    <w:pPr>
      <w:keepNext/>
      <w:keepLines/>
      <w:spacing w:before="200" w:after="0"/>
      <w:outlineLvl w:val="4"/>
    </w:pPr>
    <w:rPr>
      <w:rFonts w:ascii="Cambria" w:hAnsi="Cambria" w:cs="Times New Roman"/>
      <w:color w:val="243F60"/>
      <w:sz w:val="20"/>
      <w:szCs w:val="20"/>
      <w:lang w:val="it-IT" w:eastAsia="ja-JP"/>
    </w:rPr>
  </w:style>
  <w:style w:type="paragraph" w:styleId="Heading6">
    <w:name w:val="heading 6"/>
    <w:basedOn w:val="Normal"/>
    <w:next w:val="Normal"/>
    <w:link w:val="Heading6Char"/>
    <w:uiPriority w:val="99"/>
    <w:qFormat/>
    <w:rsid w:val="00A92CC7"/>
    <w:pPr>
      <w:keepNext/>
      <w:keepLines/>
      <w:spacing w:before="200" w:after="0"/>
      <w:outlineLvl w:val="5"/>
    </w:pPr>
    <w:rPr>
      <w:rFonts w:ascii="Cambria" w:hAnsi="Cambria" w:cs="Times New Roman"/>
      <w:i/>
      <w:color w:val="243F60"/>
      <w:sz w:val="20"/>
      <w:szCs w:val="20"/>
      <w:lang w:val="it-IT" w:eastAsia="ja-JP"/>
    </w:rPr>
  </w:style>
  <w:style w:type="paragraph" w:styleId="Heading7">
    <w:name w:val="heading 7"/>
    <w:basedOn w:val="Normal"/>
    <w:next w:val="Normal"/>
    <w:link w:val="Heading7Char"/>
    <w:uiPriority w:val="99"/>
    <w:qFormat/>
    <w:rsid w:val="00A92CC7"/>
    <w:pPr>
      <w:keepNext/>
      <w:keepLines/>
      <w:spacing w:before="200" w:after="0"/>
      <w:outlineLvl w:val="6"/>
    </w:pPr>
    <w:rPr>
      <w:rFonts w:ascii="Cambria" w:hAnsi="Cambria" w:cs="Times New Roman"/>
      <w:i/>
      <w:color w:val="404040"/>
      <w:sz w:val="20"/>
      <w:szCs w:val="20"/>
      <w:lang w:val="it-IT" w:eastAsia="ja-JP"/>
    </w:rPr>
  </w:style>
  <w:style w:type="paragraph" w:styleId="Heading8">
    <w:name w:val="heading 8"/>
    <w:basedOn w:val="Normal"/>
    <w:next w:val="Normal"/>
    <w:link w:val="Heading8Char"/>
    <w:uiPriority w:val="99"/>
    <w:qFormat/>
    <w:rsid w:val="00A92CC7"/>
    <w:pPr>
      <w:keepNext/>
      <w:keepLines/>
      <w:spacing w:before="200" w:after="0"/>
      <w:outlineLvl w:val="7"/>
    </w:pPr>
    <w:rPr>
      <w:rFonts w:ascii="Cambria" w:hAnsi="Cambria" w:cs="Times New Roman"/>
      <w:color w:val="4F81BD"/>
      <w:sz w:val="20"/>
      <w:szCs w:val="20"/>
      <w:lang w:val="it-IT" w:eastAsia="ja-JP"/>
    </w:rPr>
  </w:style>
  <w:style w:type="paragraph" w:styleId="Heading9">
    <w:name w:val="heading 9"/>
    <w:basedOn w:val="Normal"/>
    <w:next w:val="Normal"/>
    <w:link w:val="Heading9Char"/>
    <w:uiPriority w:val="99"/>
    <w:qFormat/>
    <w:rsid w:val="00A92CC7"/>
    <w:pPr>
      <w:keepNext/>
      <w:keepLines/>
      <w:spacing w:before="200" w:after="0"/>
      <w:outlineLvl w:val="8"/>
    </w:pPr>
    <w:rPr>
      <w:rFonts w:ascii="Cambria" w:hAnsi="Cambria" w:cs="Times New Roman"/>
      <w:i/>
      <w:color w:val="404040"/>
      <w:sz w:val="20"/>
      <w:szCs w:val="20"/>
      <w:lang w:val="it-IT"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F027F6"/>
    <w:rPr>
      <w:rFonts w:ascii="Cambria" w:hAnsi="Cambria" w:cs="Times New Roman"/>
      <w:b/>
      <w:color w:val="365F91"/>
      <w:sz w:val="28"/>
    </w:rPr>
  </w:style>
  <w:style w:type="character" w:customStyle="1" w:styleId="Heading2Char">
    <w:name w:val="Heading 2 Char"/>
    <w:link w:val="Heading2"/>
    <w:uiPriority w:val="99"/>
    <w:locked/>
    <w:rsid w:val="001F4F28"/>
    <w:rPr>
      <w:rFonts w:ascii="Cambria" w:hAnsi="Cambria" w:cs="Times New Roman"/>
      <w:b/>
      <w:color w:val="4F81BD"/>
      <w:sz w:val="26"/>
      <w:lang w:val="en-US"/>
    </w:rPr>
  </w:style>
  <w:style w:type="character" w:customStyle="1" w:styleId="Heading3Char">
    <w:name w:val="Heading 3 Char"/>
    <w:link w:val="Heading3"/>
    <w:uiPriority w:val="99"/>
    <w:locked/>
    <w:rsid w:val="00AF4DD8"/>
    <w:rPr>
      <w:rFonts w:ascii="Cambria" w:hAnsi="Cambria" w:cs="Times New Roman"/>
      <w:b/>
      <w:color w:val="4F81BD"/>
    </w:rPr>
  </w:style>
  <w:style w:type="character" w:customStyle="1" w:styleId="Heading4Char">
    <w:name w:val="Heading 4 Char"/>
    <w:link w:val="Heading4"/>
    <w:uiPriority w:val="99"/>
    <w:locked/>
    <w:rsid w:val="00E92658"/>
    <w:rPr>
      <w:rFonts w:ascii="Cambria" w:hAnsi="Cambria" w:cs="Times New Roman"/>
      <w:b/>
      <w:i/>
      <w:color w:val="4F81BD"/>
    </w:rPr>
  </w:style>
  <w:style w:type="character" w:customStyle="1" w:styleId="Heading5Char">
    <w:name w:val="Heading 5 Char"/>
    <w:link w:val="Heading5"/>
    <w:uiPriority w:val="99"/>
    <w:locked/>
    <w:rsid w:val="00A92CC7"/>
    <w:rPr>
      <w:rFonts w:ascii="Cambria" w:hAnsi="Cambria" w:cs="Times New Roman"/>
      <w:color w:val="243F60"/>
    </w:rPr>
  </w:style>
  <w:style w:type="character" w:customStyle="1" w:styleId="Heading6Char">
    <w:name w:val="Heading 6 Char"/>
    <w:link w:val="Heading6"/>
    <w:uiPriority w:val="99"/>
    <w:locked/>
    <w:rsid w:val="00A92CC7"/>
    <w:rPr>
      <w:rFonts w:ascii="Cambria" w:hAnsi="Cambria" w:cs="Times New Roman"/>
      <w:i/>
      <w:color w:val="243F60"/>
    </w:rPr>
  </w:style>
  <w:style w:type="character" w:customStyle="1" w:styleId="Heading7Char">
    <w:name w:val="Heading 7 Char"/>
    <w:link w:val="Heading7"/>
    <w:uiPriority w:val="99"/>
    <w:locked/>
    <w:rsid w:val="00A92CC7"/>
    <w:rPr>
      <w:rFonts w:ascii="Cambria" w:hAnsi="Cambria" w:cs="Times New Roman"/>
      <w:i/>
      <w:color w:val="404040"/>
    </w:rPr>
  </w:style>
  <w:style w:type="character" w:customStyle="1" w:styleId="Heading8Char">
    <w:name w:val="Heading 8 Char"/>
    <w:link w:val="Heading8"/>
    <w:uiPriority w:val="99"/>
    <w:locked/>
    <w:rsid w:val="00A92CC7"/>
    <w:rPr>
      <w:rFonts w:ascii="Cambria" w:hAnsi="Cambria" w:cs="Times New Roman"/>
      <w:color w:val="4F81BD"/>
      <w:sz w:val="20"/>
    </w:rPr>
  </w:style>
  <w:style w:type="character" w:customStyle="1" w:styleId="Heading9Char">
    <w:name w:val="Heading 9 Char"/>
    <w:link w:val="Heading9"/>
    <w:uiPriority w:val="99"/>
    <w:locked/>
    <w:rsid w:val="00A92CC7"/>
    <w:rPr>
      <w:rFonts w:ascii="Cambria" w:hAnsi="Cambria" w:cs="Times New Roman"/>
      <w:i/>
      <w:color w:val="404040"/>
      <w:sz w:val="20"/>
    </w:rPr>
  </w:style>
  <w:style w:type="character" w:customStyle="1" w:styleId="ListLabel15">
    <w:name w:val="ListLabel 15"/>
    <w:uiPriority w:val="99"/>
    <w:rsid w:val="00F520EE"/>
  </w:style>
  <w:style w:type="character" w:customStyle="1" w:styleId="Bullets">
    <w:name w:val="Bullets"/>
    <w:uiPriority w:val="99"/>
    <w:rsid w:val="00F520EE"/>
    <w:rPr>
      <w:rFonts w:ascii="OpenSymbol" w:hAnsi="OpenSymbol"/>
    </w:rPr>
  </w:style>
  <w:style w:type="character" w:customStyle="1" w:styleId="ListLabel16">
    <w:name w:val="ListLabel 16"/>
    <w:uiPriority w:val="99"/>
    <w:rsid w:val="00F520EE"/>
  </w:style>
  <w:style w:type="character" w:customStyle="1" w:styleId="ListLabel17">
    <w:name w:val="ListLabel 17"/>
    <w:uiPriority w:val="99"/>
    <w:rsid w:val="00F520EE"/>
  </w:style>
  <w:style w:type="paragraph" w:customStyle="1" w:styleId="Heading">
    <w:name w:val="Heading"/>
    <w:basedOn w:val="Normal"/>
    <w:next w:val="BodyText"/>
    <w:uiPriority w:val="99"/>
    <w:rsid w:val="00F520EE"/>
    <w:pPr>
      <w:keepNext/>
      <w:spacing w:before="240" w:after="120"/>
    </w:pPr>
    <w:rPr>
      <w:rFonts w:ascii="Arial" w:hAnsi="Arial"/>
      <w:sz w:val="28"/>
    </w:rPr>
  </w:style>
  <w:style w:type="paragraph" w:styleId="BodyText">
    <w:name w:val="Body Text"/>
    <w:basedOn w:val="Normal"/>
    <w:link w:val="BodyTextChar"/>
    <w:uiPriority w:val="99"/>
    <w:rsid w:val="00CD2B01"/>
    <w:pPr>
      <w:spacing w:after="120"/>
    </w:pPr>
    <w:rPr>
      <w:rFonts w:cs="Times New Roman"/>
      <w:sz w:val="20"/>
      <w:szCs w:val="20"/>
      <w:lang w:eastAsia="ja-JP"/>
    </w:rPr>
  </w:style>
  <w:style w:type="character" w:customStyle="1" w:styleId="BodyTextChar">
    <w:name w:val="Body Text Char"/>
    <w:link w:val="BodyText"/>
    <w:uiPriority w:val="99"/>
    <w:locked/>
    <w:rsid w:val="00CD2B01"/>
    <w:rPr>
      <w:rFonts w:cs="Times New Roman"/>
      <w:lang w:val="en-US"/>
    </w:rPr>
  </w:style>
  <w:style w:type="paragraph" w:styleId="List">
    <w:name w:val="List"/>
    <w:basedOn w:val="BodyText"/>
    <w:uiPriority w:val="99"/>
    <w:rsid w:val="00F520EE"/>
  </w:style>
  <w:style w:type="paragraph" w:styleId="Caption">
    <w:name w:val="caption"/>
    <w:basedOn w:val="Normal"/>
    <w:next w:val="Normal"/>
    <w:uiPriority w:val="99"/>
    <w:qFormat/>
    <w:rsid w:val="00A92CC7"/>
    <w:pPr>
      <w:spacing w:line="240" w:lineRule="auto"/>
    </w:pPr>
    <w:rPr>
      <w:b/>
      <w:bCs/>
      <w:color w:val="4F81BD"/>
      <w:sz w:val="18"/>
      <w:szCs w:val="18"/>
    </w:rPr>
  </w:style>
  <w:style w:type="paragraph" w:customStyle="1" w:styleId="Index">
    <w:name w:val="Index"/>
    <w:basedOn w:val="Normal"/>
    <w:uiPriority w:val="99"/>
    <w:rsid w:val="00F520EE"/>
    <w:pPr>
      <w:suppressLineNumbers/>
    </w:pPr>
  </w:style>
  <w:style w:type="paragraph" w:customStyle="1" w:styleId="TableContents">
    <w:name w:val="Table Contents"/>
    <w:basedOn w:val="Normal"/>
    <w:uiPriority w:val="99"/>
    <w:rsid w:val="00F520EE"/>
    <w:pPr>
      <w:suppressLineNumbers/>
    </w:pPr>
  </w:style>
  <w:style w:type="paragraph" w:customStyle="1" w:styleId="TableHeading">
    <w:name w:val="Table Heading"/>
    <w:basedOn w:val="TableContents"/>
    <w:uiPriority w:val="99"/>
    <w:rsid w:val="00F520EE"/>
    <w:pPr>
      <w:jc w:val="center"/>
    </w:pPr>
    <w:rPr>
      <w:b/>
      <w:bCs/>
    </w:rPr>
  </w:style>
  <w:style w:type="paragraph" w:styleId="NoSpacing">
    <w:name w:val="No Spacing"/>
    <w:link w:val="NoSpacingChar"/>
    <w:uiPriority w:val="99"/>
    <w:qFormat/>
    <w:rsid w:val="00A92CC7"/>
    <w:rPr>
      <w:sz w:val="22"/>
      <w:szCs w:val="22"/>
    </w:rPr>
  </w:style>
  <w:style w:type="paragraph" w:styleId="ListParagraph">
    <w:name w:val="List Paragraph"/>
    <w:basedOn w:val="Normal"/>
    <w:uiPriority w:val="99"/>
    <w:qFormat/>
    <w:rsid w:val="00A92CC7"/>
    <w:pPr>
      <w:ind w:left="720"/>
      <w:contextualSpacing/>
    </w:pPr>
  </w:style>
  <w:style w:type="paragraph" w:styleId="Title">
    <w:name w:val="Title"/>
    <w:basedOn w:val="Normal"/>
    <w:next w:val="Normal"/>
    <w:link w:val="TitleChar"/>
    <w:uiPriority w:val="99"/>
    <w:qFormat/>
    <w:rsid w:val="00A92CC7"/>
    <w:pPr>
      <w:pBdr>
        <w:bottom w:val="single" w:sz="8" w:space="4" w:color="4F81BD"/>
      </w:pBdr>
      <w:spacing w:after="300" w:line="240" w:lineRule="auto"/>
      <w:contextualSpacing/>
    </w:pPr>
    <w:rPr>
      <w:rFonts w:ascii="Cambria" w:hAnsi="Cambria" w:cs="Times New Roman"/>
      <w:color w:val="17365D"/>
      <w:spacing w:val="5"/>
      <w:kern w:val="28"/>
      <w:sz w:val="52"/>
      <w:szCs w:val="20"/>
      <w:lang w:val="it-IT" w:eastAsia="ja-JP"/>
    </w:rPr>
  </w:style>
  <w:style w:type="character" w:customStyle="1" w:styleId="TitleChar">
    <w:name w:val="Title Char"/>
    <w:link w:val="Title"/>
    <w:uiPriority w:val="99"/>
    <w:locked/>
    <w:rsid w:val="00A92CC7"/>
    <w:rPr>
      <w:rFonts w:ascii="Cambria" w:hAnsi="Cambria" w:cs="Times New Roman"/>
      <w:color w:val="17365D"/>
      <w:spacing w:val="5"/>
      <w:kern w:val="28"/>
      <w:sz w:val="52"/>
    </w:rPr>
  </w:style>
  <w:style w:type="paragraph" w:styleId="Subtitle">
    <w:name w:val="Subtitle"/>
    <w:basedOn w:val="Normal"/>
    <w:next w:val="Normal"/>
    <w:link w:val="SubtitleChar"/>
    <w:uiPriority w:val="99"/>
    <w:qFormat/>
    <w:rsid w:val="00A92CC7"/>
    <w:pPr>
      <w:numPr>
        <w:ilvl w:val="1"/>
      </w:numPr>
    </w:pPr>
    <w:rPr>
      <w:rFonts w:ascii="Cambria" w:hAnsi="Cambria" w:cs="Times New Roman"/>
      <w:i/>
      <w:color w:val="4F81BD"/>
      <w:spacing w:val="15"/>
      <w:sz w:val="24"/>
      <w:szCs w:val="20"/>
      <w:lang w:val="it-IT" w:eastAsia="ja-JP"/>
    </w:rPr>
  </w:style>
  <w:style w:type="character" w:customStyle="1" w:styleId="SubtitleChar">
    <w:name w:val="Subtitle Char"/>
    <w:link w:val="Subtitle"/>
    <w:uiPriority w:val="99"/>
    <w:locked/>
    <w:rsid w:val="00A92CC7"/>
    <w:rPr>
      <w:rFonts w:ascii="Cambria" w:hAnsi="Cambria" w:cs="Times New Roman"/>
      <w:i/>
      <w:color w:val="4F81BD"/>
      <w:spacing w:val="15"/>
      <w:sz w:val="24"/>
    </w:rPr>
  </w:style>
  <w:style w:type="character" w:styleId="Strong">
    <w:name w:val="Strong"/>
    <w:uiPriority w:val="99"/>
    <w:qFormat/>
    <w:rsid w:val="00A92CC7"/>
    <w:rPr>
      <w:rFonts w:cs="Times New Roman"/>
      <w:b/>
    </w:rPr>
  </w:style>
  <w:style w:type="character" w:styleId="Emphasis">
    <w:name w:val="Emphasis"/>
    <w:uiPriority w:val="99"/>
    <w:qFormat/>
    <w:rsid w:val="00A92CC7"/>
    <w:rPr>
      <w:rFonts w:cs="Times New Roman"/>
      <w:i/>
    </w:rPr>
  </w:style>
  <w:style w:type="paragraph" w:styleId="Quote">
    <w:name w:val="Quote"/>
    <w:basedOn w:val="Normal"/>
    <w:next w:val="Normal"/>
    <w:link w:val="QuoteChar"/>
    <w:uiPriority w:val="99"/>
    <w:qFormat/>
    <w:rsid w:val="00A92CC7"/>
    <w:rPr>
      <w:rFonts w:cs="Times New Roman"/>
      <w:i/>
      <w:color w:val="000000"/>
      <w:sz w:val="20"/>
      <w:szCs w:val="20"/>
      <w:lang w:val="it-IT" w:eastAsia="ja-JP"/>
    </w:rPr>
  </w:style>
  <w:style w:type="character" w:customStyle="1" w:styleId="QuoteChar">
    <w:name w:val="Quote Char"/>
    <w:link w:val="Quote"/>
    <w:uiPriority w:val="99"/>
    <w:locked/>
    <w:rsid w:val="00A92CC7"/>
    <w:rPr>
      <w:rFonts w:cs="Times New Roman"/>
      <w:i/>
      <w:color w:val="000000"/>
    </w:rPr>
  </w:style>
  <w:style w:type="paragraph" w:styleId="IntenseQuote">
    <w:name w:val="Intense Quote"/>
    <w:basedOn w:val="Normal"/>
    <w:next w:val="Normal"/>
    <w:link w:val="IntenseQuoteChar"/>
    <w:uiPriority w:val="99"/>
    <w:qFormat/>
    <w:rsid w:val="00A92CC7"/>
    <w:pPr>
      <w:pBdr>
        <w:bottom w:val="single" w:sz="4" w:space="4" w:color="4F81BD"/>
      </w:pBdr>
      <w:spacing w:before="200" w:after="280"/>
      <w:ind w:left="936" w:right="936"/>
    </w:pPr>
    <w:rPr>
      <w:rFonts w:cs="Times New Roman"/>
      <w:b/>
      <w:i/>
      <w:color w:val="4F81BD"/>
      <w:sz w:val="20"/>
      <w:szCs w:val="20"/>
      <w:lang w:val="it-IT" w:eastAsia="ja-JP"/>
    </w:rPr>
  </w:style>
  <w:style w:type="character" w:customStyle="1" w:styleId="IntenseQuoteChar">
    <w:name w:val="Intense Quote Char"/>
    <w:link w:val="IntenseQuote"/>
    <w:uiPriority w:val="99"/>
    <w:locked/>
    <w:rsid w:val="00A92CC7"/>
    <w:rPr>
      <w:rFonts w:cs="Times New Roman"/>
      <w:b/>
      <w:i/>
      <w:color w:val="4F81BD"/>
    </w:rPr>
  </w:style>
  <w:style w:type="character" w:styleId="SubtleEmphasis">
    <w:name w:val="Subtle Emphasis"/>
    <w:uiPriority w:val="99"/>
    <w:qFormat/>
    <w:rsid w:val="00A92CC7"/>
    <w:rPr>
      <w:rFonts w:cs="Times New Roman"/>
      <w:i/>
      <w:color w:val="808080"/>
    </w:rPr>
  </w:style>
  <w:style w:type="character" w:styleId="IntenseEmphasis">
    <w:name w:val="Intense Emphasis"/>
    <w:uiPriority w:val="99"/>
    <w:qFormat/>
    <w:rsid w:val="00A92CC7"/>
    <w:rPr>
      <w:rFonts w:cs="Times New Roman"/>
      <w:b/>
      <w:i/>
      <w:color w:val="4F81BD"/>
    </w:rPr>
  </w:style>
  <w:style w:type="character" w:styleId="SubtleReference">
    <w:name w:val="Subtle Reference"/>
    <w:uiPriority w:val="99"/>
    <w:qFormat/>
    <w:rsid w:val="00A92CC7"/>
    <w:rPr>
      <w:rFonts w:cs="Times New Roman"/>
      <w:smallCaps/>
      <w:color w:val="C0504D"/>
      <w:u w:val="single"/>
    </w:rPr>
  </w:style>
  <w:style w:type="character" w:styleId="IntenseReference">
    <w:name w:val="Intense Reference"/>
    <w:uiPriority w:val="99"/>
    <w:qFormat/>
    <w:rsid w:val="00A92CC7"/>
    <w:rPr>
      <w:rFonts w:cs="Times New Roman"/>
      <w:b/>
      <w:smallCaps/>
      <w:color w:val="C0504D"/>
      <w:spacing w:val="5"/>
      <w:u w:val="single"/>
    </w:rPr>
  </w:style>
  <w:style w:type="character" w:styleId="BookTitle">
    <w:name w:val="Book Title"/>
    <w:uiPriority w:val="99"/>
    <w:qFormat/>
    <w:rsid w:val="00920E0C"/>
    <w:rPr>
      <w:rFonts w:cs="Times New Roman"/>
      <w:b/>
      <w:smallCaps/>
      <w:spacing w:val="5"/>
      <w:sz w:val="144"/>
    </w:rPr>
  </w:style>
  <w:style w:type="paragraph" w:styleId="TOCHeading">
    <w:name w:val="TOC Heading"/>
    <w:basedOn w:val="Heading1"/>
    <w:next w:val="Normal"/>
    <w:uiPriority w:val="99"/>
    <w:qFormat/>
    <w:rsid w:val="00A92CC7"/>
    <w:pPr>
      <w:outlineLvl w:val="9"/>
    </w:pPr>
  </w:style>
  <w:style w:type="character" w:customStyle="1" w:styleId="BalloonTextChar">
    <w:name w:val="Balloon Text Char"/>
    <w:uiPriority w:val="99"/>
    <w:rsid w:val="00907685"/>
    <w:rPr>
      <w:rFonts w:ascii="Tahoma" w:hAnsi="Tahoma"/>
      <w:sz w:val="16"/>
    </w:rPr>
  </w:style>
  <w:style w:type="character" w:styleId="Hyperlink">
    <w:name w:val="Hyperlink"/>
    <w:uiPriority w:val="99"/>
    <w:rsid w:val="00907685"/>
    <w:rPr>
      <w:rFonts w:cs="Times New Roman"/>
      <w:color w:val="00A3D6"/>
      <w:u w:val="single"/>
      <w:lang w:val="en-US" w:eastAsia="en-US"/>
    </w:rPr>
  </w:style>
  <w:style w:type="character" w:customStyle="1" w:styleId="ListLabel1">
    <w:name w:val="ListLabel 1"/>
    <w:uiPriority w:val="99"/>
    <w:rsid w:val="00907685"/>
    <w:rPr>
      <w:rFonts w:eastAsia="Times New Roman"/>
    </w:rPr>
  </w:style>
  <w:style w:type="character" w:customStyle="1" w:styleId="ListLabel2">
    <w:name w:val="ListLabel 2"/>
    <w:uiPriority w:val="99"/>
    <w:rsid w:val="00907685"/>
  </w:style>
  <w:style w:type="character" w:styleId="FollowedHyperlink">
    <w:name w:val="FollowedHyperlink"/>
    <w:uiPriority w:val="99"/>
    <w:rsid w:val="00907685"/>
    <w:rPr>
      <w:rFonts w:cs="Times New Roman"/>
      <w:color w:val="800000"/>
      <w:u w:val="single"/>
      <w:lang w:val="en-US" w:eastAsia="en-US"/>
    </w:rPr>
  </w:style>
  <w:style w:type="character" w:customStyle="1" w:styleId="ListLabel3">
    <w:name w:val="ListLabel 3"/>
    <w:uiPriority w:val="99"/>
    <w:rsid w:val="00907685"/>
  </w:style>
  <w:style w:type="character" w:customStyle="1" w:styleId="ListLabel4">
    <w:name w:val="ListLabel 4"/>
    <w:uiPriority w:val="99"/>
    <w:rsid w:val="00907685"/>
  </w:style>
  <w:style w:type="character" w:customStyle="1" w:styleId="ListLabel5">
    <w:name w:val="ListLabel 5"/>
    <w:uiPriority w:val="99"/>
    <w:rsid w:val="00907685"/>
  </w:style>
  <w:style w:type="character" w:customStyle="1" w:styleId="ListLabel6">
    <w:name w:val="ListLabel 6"/>
    <w:uiPriority w:val="99"/>
    <w:rsid w:val="00907685"/>
  </w:style>
  <w:style w:type="character" w:customStyle="1" w:styleId="ListLabel7">
    <w:name w:val="ListLabel 7"/>
    <w:uiPriority w:val="99"/>
    <w:rsid w:val="00907685"/>
  </w:style>
  <w:style w:type="character" w:customStyle="1" w:styleId="ListLabel8">
    <w:name w:val="ListLabel 8"/>
    <w:uiPriority w:val="99"/>
    <w:rsid w:val="00907685"/>
  </w:style>
  <w:style w:type="character" w:customStyle="1" w:styleId="ListLabel9">
    <w:name w:val="ListLabel 9"/>
    <w:uiPriority w:val="99"/>
    <w:rsid w:val="00907685"/>
  </w:style>
  <w:style w:type="character" w:customStyle="1" w:styleId="ListLabel10">
    <w:name w:val="ListLabel 10"/>
    <w:uiPriority w:val="99"/>
    <w:rsid w:val="00907685"/>
  </w:style>
  <w:style w:type="character" w:customStyle="1" w:styleId="ListLabel11">
    <w:name w:val="ListLabel 11"/>
    <w:uiPriority w:val="99"/>
    <w:rsid w:val="00907685"/>
  </w:style>
  <w:style w:type="character" w:customStyle="1" w:styleId="ListLabel12">
    <w:name w:val="ListLabel 12"/>
    <w:uiPriority w:val="99"/>
    <w:rsid w:val="00907685"/>
  </w:style>
  <w:style w:type="character" w:customStyle="1" w:styleId="ListLabel13">
    <w:name w:val="ListLabel 13"/>
    <w:uiPriority w:val="99"/>
    <w:rsid w:val="00907685"/>
  </w:style>
  <w:style w:type="character" w:customStyle="1" w:styleId="ListLabel14">
    <w:name w:val="ListLabel 14"/>
    <w:uiPriority w:val="99"/>
    <w:rsid w:val="00907685"/>
  </w:style>
  <w:style w:type="character" w:customStyle="1" w:styleId="ListLabel18">
    <w:name w:val="ListLabel 18"/>
    <w:uiPriority w:val="99"/>
    <w:rsid w:val="00907685"/>
  </w:style>
  <w:style w:type="character" w:customStyle="1" w:styleId="ListLabel19">
    <w:name w:val="ListLabel 19"/>
    <w:uiPriority w:val="99"/>
    <w:rsid w:val="00907685"/>
  </w:style>
  <w:style w:type="character" w:customStyle="1" w:styleId="ListLabel20">
    <w:name w:val="ListLabel 20"/>
    <w:uiPriority w:val="99"/>
    <w:rsid w:val="00907685"/>
  </w:style>
  <w:style w:type="character" w:customStyle="1" w:styleId="ListLabel21">
    <w:name w:val="ListLabel 21"/>
    <w:uiPriority w:val="99"/>
    <w:rsid w:val="00907685"/>
  </w:style>
  <w:style w:type="character" w:customStyle="1" w:styleId="ListLabel22">
    <w:name w:val="ListLabel 22"/>
    <w:uiPriority w:val="99"/>
    <w:rsid w:val="00907685"/>
  </w:style>
  <w:style w:type="character" w:customStyle="1" w:styleId="ListLabel23">
    <w:name w:val="ListLabel 23"/>
    <w:uiPriority w:val="99"/>
    <w:rsid w:val="00907685"/>
  </w:style>
  <w:style w:type="character" w:customStyle="1" w:styleId="ListLabel24">
    <w:name w:val="ListLabel 24"/>
    <w:uiPriority w:val="99"/>
    <w:rsid w:val="00907685"/>
  </w:style>
  <w:style w:type="character" w:customStyle="1" w:styleId="ListLabel25">
    <w:name w:val="ListLabel 25"/>
    <w:uiPriority w:val="99"/>
    <w:rsid w:val="00907685"/>
  </w:style>
  <w:style w:type="character" w:customStyle="1" w:styleId="ListLabel26">
    <w:name w:val="ListLabel 26"/>
    <w:uiPriority w:val="99"/>
    <w:rsid w:val="00907685"/>
  </w:style>
  <w:style w:type="character" w:customStyle="1" w:styleId="ListLabel27">
    <w:name w:val="ListLabel 27"/>
    <w:uiPriority w:val="99"/>
    <w:rsid w:val="00907685"/>
  </w:style>
  <w:style w:type="character" w:customStyle="1" w:styleId="ListLabel28">
    <w:name w:val="ListLabel 28"/>
    <w:uiPriority w:val="99"/>
    <w:rsid w:val="00907685"/>
  </w:style>
  <w:style w:type="character" w:customStyle="1" w:styleId="ListLabel29">
    <w:name w:val="ListLabel 29"/>
    <w:uiPriority w:val="99"/>
    <w:rsid w:val="00907685"/>
  </w:style>
  <w:style w:type="character" w:customStyle="1" w:styleId="ListLabel30">
    <w:name w:val="ListLabel 30"/>
    <w:uiPriority w:val="99"/>
    <w:rsid w:val="00907685"/>
  </w:style>
  <w:style w:type="character" w:customStyle="1" w:styleId="ListLabel31">
    <w:name w:val="ListLabel 31"/>
    <w:uiPriority w:val="99"/>
    <w:rsid w:val="00907685"/>
  </w:style>
  <w:style w:type="character" w:customStyle="1" w:styleId="ListLabel32">
    <w:name w:val="ListLabel 32"/>
    <w:uiPriority w:val="99"/>
    <w:rsid w:val="00907685"/>
  </w:style>
  <w:style w:type="character" w:customStyle="1" w:styleId="ListLabel33">
    <w:name w:val="ListLabel 33"/>
    <w:uiPriority w:val="99"/>
    <w:rsid w:val="00907685"/>
  </w:style>
  <w:style w:type="character" w:customStyle="1" w:styleId="ListLabel34">
    <w:name w:val="ListLabel 34"/>
    <w:uiPriority w:val="99"/>
    <w:rsid w:val="00907685"/>
  </w:style>
  <w:style w:type="character" w:customStyle="1" w:styleId="ListLabel35">
    <w:name w:val="ListLabel 35"/>
    <w:uiPriority w:val="99"/>
    <w:rsid w:val="00907685"/>
  </w:style>
  <w:style w:type="character" w:customStyle="1" w:styleId="ListLabel36">
    <w:name w:val="ListLabel 36"/>
    <w:uiPriority w:val="99"/>
    <w:rsid w:val="00907685"/>
  </w:style>
  <w:style w:type="character" w:customStyle="1" w:styleId="ListLabel37">
    <w:name w:val="ListLabel 37"/>
    <w:uiPriority w:val="99"/>
    <w:rsid w:val="00907685"/>
  </w:style>
  <w:style w:type="character" w:customStyle="1" w:styleId="ListLabel38">
    <w:name w:val="ListLabel 38"/>
    <w:uiPriority w:val="99"/>
    <w:rsid w:val="00907685"/>
  </w:style>
  <w:style w:type="character" w:customStyle="1" w:styleId="ListLabel39">
    <w:name w:val="ListLabel 39"/>
    <w:uiPriority w:val="99"/>
    <w:rsid w:val="00907685"/>
  </w:style>
  <w:style w:type="character" w:customStyle="1" w:styleId="ListLabel40">
    <w:name w:val="ListLabel 40"/>
    <w:uiPriority w:val="99"/>
    <w:rsid w:val="00907685"/>
  </w:style>
  <w:style w:type="character" w:customStyle="1" w:styleId="ListLabel41">
    <w:name w:val="ListLabel 41"/>
    <w:uiPriority w:val="99"/>
    <w:rsid w:val="00907685"/>
  </w:style>
  <w:style w:type="character" w:customStyle="1" w:styleId="ListLabel42">
    <w:name w:val="ListLabel 42"/>
    <w:uiPriority w:val="99"/>
    <w:rsid w:val="00907685"/>
  </w:style>
  <w:style w:type="character" w:customStyle="1" w:styleId="ListLabel43">
    <w:name w:val="ListLabel 43"/>
    <w:uiPriority w:val="99"/>
    <w:rsid w:val="00907685"/>
  </w:style>
  <w:style w:type="character" w:customStyle="1" w:styleId="ListLabel44">
    <w:name w:val="ListLabel 44"/>
    <w:uiPriority w:val="99"/>
    <w:rsid w:val="00907685"/>
  </w:style>
  <w:style w:type="character" w:customStyle="1" w:styleId="ListLabel45">
    <w:name w:val="ListLabel 45"/>
    <w:uiPriority w:val="99"/>
    <w:rsid w:val="00907685"/>
  </w:style>
  <w:style w:type="character" w:customStyle="1" w:styleId="ListLabel46">
    <w:name w:val="ListLabel 46"/>
    <w:uiPriority w:val="99"/>
    <w:rsid w:val="00907685"/>
  </w:style>
  <w:style w:type="character" w:customStyle="1" w:styleId="ListLabel47">
    <w:name w:val="ListLabel 47"/>
    <w:uiPriority w:val="99"/>
    <w:rsid w:val="00907685"/>
  </w:style>
  <w:style w:type="paragraph" w:customStyle="1" w:styleId="Caption1">
    <w:name w:val="Caption1"/>
    <w:basedOn w:val="Normal"/>
    <w:uiPriority w:val="99"/>
    <w:rsid w:val="00907685"/>
    <w:pPr>
      <w:tabs>
        <w:tab w:val="left" w:pos="706"/>
      </w:tabs>
      <w:suppressAutoHyphens/>
      <w:spacing w:line="100" w:lineRule="atLeast"/>
    </w:pPr>
    <w:rPr>
      <w:rFonts w:cs="Lohit Hindi"/>
      <w:b/>
      <w:bCs/>
      <w:color w:val="D16349"/>
      <w:kern w:val="1"/>
      <w:sz w:val="18"/>
      <w:szCs w:val="18"/>
      <w:lang w:val="de-DE" w:eastAsia="fa-IR" w:bidi="fa-IR"/>
    </w:rPr>
  </w:style>
  <w:style w:type="paragraph" w:customStyle="1" w:styleId="ContentsHeading">
    <w:name w:val="Contents Heading"/>
    <w:basedOn w:val="Heading1"/>
    <w:uiPriority w:val="99"/>
    <w:rsid w:val="00907685"/>
    <w:pPr>
      <w:suppressLineNumbers/>
      <w:tabs>
        <w:tab w:val="left" w:pos="706"/>
      </w:tabs>
      <w:suppressAutoHyphens/>
    </w:pPr>
    <w:rPr>
      <w:rFonts w:cs="Lohit Hindi"/>
      <w:color w:val="A8422A"/>
      <w:kern w:val="1"/>
      <w:sz w:val="32"/>
      <w:szCs w:val="32"/>
      <w:lang w:val="de-DE" w:eastAsia="fa-IR" w:bidi="fa-IR"/>
    </w:rPr>
  </w:style>
  <w:style w:type="paragraph" w:styleId="TOC1">
    <w:name w:val="toc 1"/>
    <w:basedOn w:val="Normal"/>
    <w:uiPriority w:val="39"/>
    <w:rsid w:val="000B45F0"/>
    <w:pPr>
      <w:spacing w:before="360" w:after="0"/>
      <w:jc w:val="left"/>
    </w:pPr>
    <w:rPr>
      <w:rFonts w:ascii="Cambria" w:hAnsi="Cambria"/>
      <w:b/>
      <w:bCs/>
      <w:caps/>
      <w:sz w:val="24"/>
      <w:szCs w:val="24"/>
    </w:rPr>
  </w:style>
  <w:style w:type="paragraph" w:styleId="TOC2">
    <w:name w:val="toc 2"/>
    <w:basedOn w:val="Normal"/>
    <w:uiPriority w:val="39"/>
    <w:rsid w:val="000B45F0"/>
    <w:pPr>
      <w:spacing w:before="240" w:after="0"/>
      <w:jc w:val="left"/>
    </w:pPr>
    <w:rPr>
      <w:b/>
      <w:bCs/>
      <w:sz w:val="20"/>
      <w:szCs w:val="20"/>
    </w:rPr>
  </w:style>
  <w:style w:type="paragraph" w:styleId="TOC3">
    <w:name w:val="toc 3"/>
    <w:basedOn w:val="Normal"/>
    <w:uiPriority w:val="99"/>
    <w:rsid w:val="000B45F0"/>
    <w:pPr>
      <w:spacing w:after="0"/>
      <w:ind w:left="220"/>
      <w:jc w:val="left"/>
    </w:pPr>
    <w:rPr>
      <w:sz w:val="20"/>
      <w:szCs w:val="20"/>
    </w:rPr>
  </w:style>
  <w:style w:type="paragraph" w:styleId="BalloonText">
    <w:name w:val="Balloon Text"/>
    <w:basedOn w:val="Normal"/>
    <w:link w:val="BalloonTextChar1"/>
    <w:uiPriority w:val="99"/>
    <w:rsid w:val="00907685"/>
    <w:pPr>
      <w:tabs>
        <w:tab w:val="left" w:pos="706"/>
      </w:tabs>
      <w:suppressAutoHyphens/>
      <w:spacing w:after="0" w:line="100" w:lineRule="atLeast"/>
    </w:pPr>
    <w:rPr>
      <w:rFonts w:ascii="Tahoma" w:hAnsi="Tahoma" w:cs="Times New Roman"/>
      <w:color w:val="00000A"/>
      <w:kern w:val="1"/>
      <w:sz w:val="16"/>
      <w:szCs w:val="20"/>
      <w:lang w:val="de-DE" w:eastAsia="fa-IR" w:bidi="fa-IR"/>
    </w:rPr>
  </w:style>
  <w:style w:type="character" w:customStyle="1" w:styleId="BalloonTextChar1">
    <w:name w:val="Balloon Text Char1"/>
    <w:link w:val="BalloonText"/>
    <w:uiPriority w:val="99"/>
    <w:locked/>
    <w:rsid w:val="00907685"/>
    <w:rPr>
      <w:rFonts w:ascii="Tahoma" w:hAnsi="Tahoma" w:cs="Times New Roman"/>
      <w:color w:val="00000A"/>
      <w:kern w:val="1"/>
      <w:sz w:val="16"/>
      <w:lang w:val="de-DE" w:eastAsia="fa-IR" w:bidi="fa-IR"/>
    </w:rPr>
  </w:style>
  <w:style w:type="paragraph" w:styleId="TOC4">
    <w:name w:val="toc 4"/>
    <w:basedOn w:val="Index"/>
    <w:uiPriority w:val="99"/>
    <w:rsid w:val="00907685"/>
    <w:pPr>
      <w:suppressLineNumbers w:val="0"/>
      <w:spacing w:after="0"/>
      <w:ind w:left="440"/>
      <w:jc w:val="left"/>
    </w:pPr>
    <w:rPr>
      <w:sz w:val="20"/>
      <w:szCs w:val="20"/>
    </w:rPr>
  </w:style>
  <w:style w:type="table" w:styleId="LightShading-Accent1">
    <w:name w:val="Light Shading Accent 1"/>
    <w:basedOn w:val="TableNormal"/>
    <w:uiPriority w:val="99"/>
    <w:rsid w:val="001D12F4"/>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table" w:styleId="LightGrid-Accent1">
    <w:name w:val="Light Grid Accent 1"/>
    <w:basedOn w:val="TableNormal"/>
    <w:uiPriority w:val="99"/>
    <w:rsid w:val="001D12F4"/>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Shading-Accent5">
    <w:name w:val="Light Shading Accent 5"/>
    <w:basedOn w:val="TableNormal"/>
    <w:uiPriority w:val="99"/>
    <w:rsid w:val="0058673E"/>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2EAF1"/>
      </w:tcPr>
    </w:tblStylePr>
    <w:tblStylePr w:type="band1Horz">
      <w:rPr>
        <w:rFonts w:cs="Times New Roman"/>
      </w:rPr>
      <w:tblPr/>
      <w:tcPr>
        <w:tcBorders>
          <w:left w:val="nil"/>
          <w:right w:val="nil"/>
          <w:insideH w:val="nil"/>
          <w:insideV w:val="nil"/>
        </w:tcBorders>
        <w:shd w:val="clear" w:color="auto" w:fill="D2EAF1"/>
      </w:tcPr>
    </w:tblStylePr>
  </w:style>
  <w:style w:type="paragraph" w:styleId="Header">
    <w:name w:val="header"/>
    <w:basedOn w:val="Normal"/>
    <w:link w:val="HeaderChar"/>
    <w:uiPriority w:val="99"/>
    <w:rsid w:val="00BB58A1"/>
    <w:pPr>
      <w:tabs>
        <w:tab w:val="center" w:pos="4513"/>
        <w:tab w:val="right" w:pos="9026"/>
      </w:tabs>
      <w:spacing w:after="0" w:line="240" w:lineRule="auto"/>
    </w:pPr>
    <w:rPr>
      <w:rFonts w:cs="Times New Roman"/>
      <w:sz w:val="20"/>
      <w:szCs w:val="20"/>
      <w:lang w:val="it-IT" w:eastAsia="ja-JP"/>
    </w:rPr>
  </w:style>
  <w:style w:type="character" w:customStyle="1" w:styleId="HeaderChar">
    <w:name w:val="Header Char"/>
    <w:link w:val="Header"/>
    <w:uiPriority w:val="99"/>
    <w:locked/>
    <w:rsid w:val="00BB58A1"/>
    <w:rPr>
      <w:rFonts w:cs="Times New Roman"/>
    </w:rPr>
  </w:style>
  <w:style w:type="paragraph" w:styleId="Footer">
    <w:name w:val="footer"/>
    <w:basedOn w:val="Normal"/>
    <w:link w:val="FooterChar"/>
    <w:uiPriority w:val="99"/>
    <w:rsid w:val="00BB58A1"/>
    <w:pPr>
      <w:tabs>
        <w:tab w:val="center" w:pos="4513"/>
        <w:tab w:val="right" w:pos="9026"/>
      </w:tabs>
      <w:spacing w:after="0" w:line="240" w:lineRule="auto"/>
    </w:pPr>
    <w:rPr>
      <w:rFonts w:cs="Times New Roman"/>
      <w:sz w:val="20"/>
      <w:szCs w:val="20"/>
      <w:lang w:val="it-IT" w:eastAsia="ja-JP"/>
    </w:rPr>
  </w:style>
  <w:style w:type="character" w:customStyle="1" w:styleId="FooterChar">
    <w:name w:val="Footer Char"/>
    <w:link w:val="Footer"/>
    <w:uiPriority w:val="99"/>
    <w:locked/>
    <w:rsid w:val="00BB58A1"/>
    <w:rPr>
      <w:rFonts w:cs="Times New Roman"/>
    </w:rPr>
  </w:style>
  <w:style w:type="character" w:customStyle="1" w:styleId="NoSpacingChar">
    <w:name w:val="No Spacing Char"/>
    <w:link w:val="NoSpacing"/>
    <w:uiPriority w:val="99"/>
    <w:locked/>
    <w:rsid w:val="00BB58A1"/>
    <w:rPr>
      <w:sz w:val="22"/>
      <w:lang w:val="it-IT" w:eastAsia="it-IT"/>
    </w:rPr>
  </w:style>
  <w:style w:type="paragraph" w:styleId="TOC5">
    <w:name w:val="toc 5"/>
    <w:basedOn w:val="Normal"/>
    <w:next w:val="Normal"/>
    <w:autoRedefine/>
    <w:uiPriority w:val="99"/>
    <w:rsid w:val="008917FA"/>
    <w:pPr>
      <w:spacing w:after="0"/>
      <w:ind w:left="660"/>
      <w:jc w:val="left"/>
    </w:pPr>
    <w:rPr>
      <w:sz w:val="20"/>
      <w:szCs w:val="20"/>
    </w:rPr>
  </w:style>
  <w:style w:type="paragraph" w:styleId="TOC6">
    <w:name w:val="toc 6"/>
    <w:basedOn w:val="Normal"/>
    <w:next w:val="Normal"/>
    <w:autoRedefine/>
    <w:uiPriority w:val="99"/>
    <w:rsid w:val="008917FA"/>
    <w:pPr>
      <w:spacing w:after="0"/>
      <w:ind w:left="880"/>
      <w:jc w:val="left"/>
    </w:pPr>
    <w:rPr>
      <w:sz w:val="20"/>
      <w:szCs w:val="20"/>
    </w:rPr>
  </w:style>
  <w:style w:type="paragraph" w:styleId="TOC7">
    <w:name w:val="toc 7"/>
    <w:basedOn w:val="Normal"/>
    <w:next w:val="Normal"/>
    <w:autoRedefine/>
    <w:uiPriority w:val="99"/>
    <w:rsid w:val="008917FA"/>
    <w:pPr>
      <w:spacing w:after="0"/>
      <w:ind w:left="1100"/>
      <w:jc w:val="left"/>
    </w:pPr>
    <w:rPr>
      <w:sz w:val="20"/>
      <w:szCs w:val="20"/>
    </w:rPr>
  </w:style>
  <w:style w:type="paragraph" w:styleId="TOC8">
    <w:name w:val="toc 8"/>
    <w:basedOn w:val="Normal"/>
    <w:next w:val="Normal"/>
    <w:autoRedefine/>
    <w:uiPriority w:val="99"/>
    <w:rsid w:val="008917FA"/>
    <w:pPr>
      <w:spacing w:after="0"/>
      <w:ind w:left="1320"/>
      <w:jc w:val="left"/>
    </w:pPr>
    <w:rPr>
      <w:sz w:val="20"/>
      <w:szCs w:val="20"/>
    </w:rPr>
  </w:style>
  <w:style w:type="paragraph" w:styleId="TOC9">
    <w:name w:val="toc 9"/>
    <w:basedOn w:val="Normal"/>
    <w:next w:val="Normal"/>
    <w:autoRedefine/>
    <w:uiPriority w:val="99"/>
    <w:rsid w:val="008917FA"/>
    <w:pPr>
      <w:spacing w:after="0"/>
      <w:ind w:left="1540"/>
      <w:jc w:val="left"/>
    </w:pPr>
    <w:rPr>
      <w:sz w:val="20"/>
      <w:szCs w:val="20"/>
    </w:rPr>
  </w:style>
  <w:style w:type="character" w:styleId="CommentReference">
    <w:name w:val="annotation reference"/>
    <w:uiPriority w:val="99"/>
    <w:semiHidden/>
    <w:rsid w:val="00FE29D8"/>
    <w:rPr>
      <w:rFonts w:cs="Times New Roman"/>
      <w:sz w:val="16"/>
    </w:rPr>
  </w:style>
  <w:style w:type="paragraph" w:styleId="CommentText">
    <w:name w:val="annotation text"/>
    <w:basedOn w:val="Normal"/>
    <w:link w:val="CommentTextChar"/>
    <w:uiPriority w:val="99"/>
    <w:semiHidden/>
    <w:rsid w:val="00FE29D8"/>
    <w:pPr>
      <w:spacing w:line="240" w:lineRule="auto"/>
    </w:pPr>
    <w:rPr>
      <w:rFonts w:cs="Times New Roman"/>
      <w:sz w:val="20"/>
      <w:szCs w:val="20"/>
      <w:lang w:val="it-IT" w:eastAsia="ja-JP"/>
    </w:rPr>
  </w:style>
  <w:style w:type="character" w:customStyle="1" w:styleId="CommentTextChar">
    <w:name w:val="Comment Text Char"/>
    <w:link w:val="CommentText"/>
    <w:uiPriority w:val="99"/>
    <w:semiHidden/>
    <w:locked/>
    <w:rsid w:val="00FE29D8"/>
    <w:rPr>
      <w:rFonts w:cs="Times New Roman"/>
      <w:sz w:val="20"/>
    </w:rPr>
  </w:style>
  <w:style w:type="paragraph" w:styleId="CommentSubject">
    <w:name w:val="annotation subject"/>
    <w:basedOn w:val="CommentText"/>
    <w:next w:val="CommentText"/>
    <w:link w:val="CommentSubjectChar"/>
    <w:uiPriority w:val="99"/>
    <w:semiHidden/>
    <w:rsid w:val="00FE29D8"/>
    <w:rPr>
      <w:b/>
    </w:rPr>
  </w:style>
  <w:style w:type="character" w:customStyle="1" w:styleId="CommentSubjectChar">
    <w:name w:val="Comment Subject Char"/>
    <w:link w:val="CommentSubject"/>
    <w:uiPriority w:val="99"/>
    <w:semiHidden/>
    <w:locked/>
    <w:rsid w:val="00FE29D8"/>
    <w:rPr>
      <w:rFonts w:cs="Times New Roman"/>
      <w:b/>
      <w:sz w:val="20"/>
    </w:rPr>
  </w:style>
  <w:style w:type="table" w:styleId="TableGrid">
    <w:name w:val="Table Grid"/>
    <w:basedOn w:val="TableNormal"/>
    <w:uiPriority w:val="99"/>
    <w:rsid w:val="00501F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395CCB"/>
    <w:pPr>
      <w:spacing w:before="100" w:beforeAutospacing="1" w:after="100" w:afterAutospacing="1" w:line="240" w:lineRule="auto"/>
      <w:jc w:val="left"/>
    </w:pPr>
    <w:rPr>
      <w:szCs w:val="24"/>
    </w:rPr>
  </w:style>
  <w:style w:type="table" w:styleId="MediumList2-Accent1">
    <w:name w:val="Medium List 2 Accent 1"/>
    <w:basedOn w:val="TableNormal"/>
    <w:uiPriority w:val="99"/>
    <w:rsid w:val="00C36586"/>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Grid2-Accent1">
    <w:name w:val="Medium Grid 2 Accent 1"/>
    <w:basedOn w:val="TableNormal"/>
    <w:uiPriority w:val="99"/>
    <w:rsid w:val="00C36586"/>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rFonts w:cs="Times New Roman"/>
        <w:b/>
        <w:bCs/>
        <w:color w:val="000000"/>
      </w:rPr>
      <w:tblPr/>
      <w:tcPr>
        <w:shd w:val="clear" w:color="auto" w:fill="EDF2F8"/>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BE5F1"/>
      </w:tcPr>
    </w:tblStylePr>
    <w:tblStylePr w:type="band1Vert">
      <w:rPr>
        <w:rFonts w:cs="Times New Roman"/>
      </w:rPr>
      <w:tblPr/>
      <w:tcPr>
        <w:shd w:val="clear" w:color="auto" w:fill="A7BFDE"/>
      </w:tcPr>
    </w:tblStylePr>
    <w:tblStylePr w:type="band1Horz">
      <w:rPr>
        <w:rFonts w:cs="Times New Roman"/>
      </w:rPr>
      <w:tblPr/>
      <w:tcPr>
        <w:tcBorders>
          <w:insideH w:val="single" w:sz="6" w:space="0" w:color="4F81BD"/>
          <w:insideV w:val="single" w:sz="6" w:space="0" w:color="4F81BD"/>
        </w:tcBorders>
        <w:shd w:val="clear" w:color="auto" w:fill="A7BFDE"/>
      </w:tcPr>
    </w:tblStylePr>
    <w:tblStylePr w:type="nwCell">
      <w:rPr>
        <w:rFonts w:cs="Times New Roman"/>
      </w:rPr>
      <w:tblPr/>
      <w:tcPr>
        <w:shd w:val="clear" w:color="auto" w:fill="FFFFFF"/>
      </w:tcPr>
    </w:tblStylePr>
  </w:style>
  <w:style w:type="table" w:styleId="LightList-Accent1">
    <w:name w:val="Light List Accent 1"/>
    <w:basedOn w:val="TableNormal"/>
    <w:uiPriority w:val="99"/>
    <w:rsid w:val="00C365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styleId="MediumShading1-Accent1">
    <w:name w:val="Medium Shading 1 Accent 1"/>
    <w:basedOn w:val="TableNormal"/>
    <w:uiPriority w:val="99"/>
    <w:rsid w:val="00D73257"/>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rPr>
        <w:rFonts w:cs="Times New Roman"/>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3DFEE"/>
      </w:tcPr>
    </w:tblStylePr>
    <w:tblStylePr w:type="band1Horz">
      <w:rPr>
        <w:rFonts w:cs="Times New Roman"/>
      </w:rPr>
      <w:tblPr/>
      <w:tcPr>
        <w:tcBorders>
          <w:insideH w:val="nil"/>
          <w:insideV w:val="nil"/>
        </w:tcBorders>
        <w:shd w:val="clear" w:color="auto" w:fill="D3DFEE"/>
      </w:tcPr>
    </w:tblStylePr>
    <w:tblStylePr w:type="band2Horz">
      <w:rPr>
        <w:rFonts w:cs="Times New Roman"/>
      </w:rPr>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0151253">
      <w:marLeft w:val="0"/>
      <w:marRight w:val="0"/>
      <w:marTop w:val="0"/>
      <w:marBottom w:val="0"/>
      <w:divBdr>
        <w:top w:val="none" w:sz="0" w:space="0" w:color="auto"/>
        <w:left w:val="none" w:sz="0" w:space="0" w:color="auto"/>
        <w:bottom w:val="none" w:sz="0" w:space="0" w:color="auto"/>
        <w:right w:val="none" w:sz="0" w:space="0" w:color="auto"/>
      </w:divBdr>
    </w:div>
    <w:div w:id="1730151255">
      <w:marLeft w:val="0"/>
      <w:marRight w:val="0"/>
      <w:marTop w:val="0"/>
      <w:marBottom w:val="0"/>
      <w:divBdr>
        <w:top w:val="none" w:sz="0" w:space="0" w:color="auto"/>
        <w:left w:val="none" w:sz="0" w:space="0" w:color="auto"/>
        <w:bottom w:val="none" w:sz="0" w:space="0" w:color="auto"/>
        <w:right w:val="none" w:sz="0" w:space="0" w:color="auto"/>
      </w:divBdr>
      <w:divsChild>
        <w:div w:id="1730151260">
          <w:marLeft w:val="547"/>
          <w:marRight w:val="0"/>
          <w:marTop w:val="0"/>
          <w:marBottom w:val="0"/>
          <w:divBdr>
            <w:top w:val="none" w:sz="0" w:space="0" w:color="auto"/>
            <w:left w:val="none" w:sz="0" w:space="0" w:color="auto"/>
            <w:bottom w:val="none" w:sz="0" w:space="0" w:color="auto"/>
            <w:right w:val="none" w:sz="0" w:space="0" w:color="auto"/>
          </w:divBdr>
        </w:div>
      </w:divsChild>
    </w:div>
    <w:div w:id="1730151258">
      <w:marLeft w:val="0"/>
      <w:marRight w:val="0"/>
      <w:marTop w:val="0"/>
      <w:marBottom w:val="0"/>
      <w:divBdr>
        <w:top w:val="none" w:sz="0" w:space="0" w:color="auto"/>
        <w:left w:val="none" w:sz="0" w:space="0" w:color="auto"/>
        <w:bottom w:val="none" w:sz="0" w:space="0" w:color="auto"/>
        <w:right w:val="none" w:sz="0" w:space="0" w:color="auto"/>
      </w:divBdr>
      <w:divsChild>
        <w:div w:id="1730151286">
          <w:marLeft w:val="547"/>
          <w:marRight w:val="0"/>
          <w:marTop w:val="0"/>
          <w:marBottom w:val="0"/>
          <w:divBdr>
            <w:top w:val="none" w:sz="0" w:space="0" w:color="auto"/>
            <w:left w:val="none" w:sz="0" w:space="0" w:color="auto"/>
            <w:bottom w:val="none" w:sz="0" w:space="0" w:color="auto"/>
            <w:right w:val="none" w:sz="0" w:space="0" w:color="auto"/>
          </w:divBdr>
        </w:div>
      </w:divsChild>
    </w:div>
    <w:div w:id="1730151263">
      <w:marLeft w:val="0"/>
      <w:marRight w:val="0"/>
      <w:marTop w:val="0"/>
      <w:marBottom w:val="0"/>
      <w:divBdr>
        <w:top w:val="none" w:sz="0" w:space="0" w:color="auto"/>
        <w:left w:val="none" w:sz="0" w:space="0" w:color="auto"/>
        <w:bottom w:val="none" w:sz="0" w:space="0" w:color="auto"/>
        <w:right w:val="none" w:sz="0" w:space="0" w:color="auto"/>
      </w:divBdr>
    </w:div>
    <w:div w:id="1730151265">
      <w:marLeft w:val="0"/>
      <w:marRight w:val="0"/>
      <w:marTop w:val="0"/>
      <w:marBottom w:val="0"/>
      <w:divBdr>
        <w:top w:val="none" w:sz="0" w:space="0" w:color="auto"/>
        <w:left w:val="none" w:sz="0" w:space="0" w:color="auto"/>
        <w:bottom w:val="none" w:sz="0" w:space="0" w:color="auto"/>
        <w:right w:val="none" w:sz="0" w:space="0" w:color="auto"/>
      </w:divBdr>
      <w:divsChild>
        <w:div w:id="1730151257">
          <w:marLeft w:val="1166"/>
          <w:marRight w:val="0"/>
          <w:marTop w:val="0"/>
          <w:marBottom w:val="0"/>
          <w:divBdr>
            <w:top w:val="none" w:sz="0" w:space="0" w:color="auto"/>
            <w:left w:val="none" w:sz="0" w:space="0" w:color="auto"/>
            <w:bottom w:val="none" w:sz="0" w:space="0" w:color="auto"/>
            <w:right w:val="none" w:sz="0" w:space="0" w:color="auto"/>
          </w:divBdr>
        </w:div>
        <w:div w:id="1730151275">
          <w:marLeft w:val="1166"/>
          <w:marRight w:val="0"/>
          <w:marTop w:val="0"/>
          <w:marBottom w:val="0"/>
          <w:divBdr>
            <w:top w:val="none" w:sz="0" w:space="0" w:color="auto"/>
            <w:left w:val="none" w:sz="0" w:space="0" w:color="auto"/>
            <w:bottom w:val="none" w:sz="0" w:space="0" w:color="auto"/>
            <w:right w:val="none" w:sz="0" w:space="0" w:color="auto"/>
          </w:divBdr>
        </w:div>
        <w:div w:id="1730151287">
          <w:marLeft w:val="1166"/>
          <w:marRight w:val="0"/>
          <w:marTop w:val="0"/>
          <w:marBottom w:val="0"/>
          <w:divBdr>
            <w:top w:val="none" w:sz="0" w:space="0" w:color="auto"/>
            <w:left w:val="none" w:sz="0" w:space="0" w:color="auto"/>
            <w:bottom w:val="none" w:sz="0" w:space="0" w:color="auto"/>
            <w:right w:val="none" w:sz="0" w:space="0" w:color="auto"/>
          </w:divBdr>
        </w:div>
        <w:div w:id="1730151288">
          <w:marLeft w:val="547"/>
          <w:marRight w:val="0"/>
          <w:marTop w:val="0"/>
          <w:marBottom w:val="0"/>
          <w:divBdr>
            <w:top w:val="none" w:sz="0" w:space="0" w:color="auto"/>
            <w:left w:val="none" w:sz="0" w:space="0" w:color="auto"/>
            <w:bottom w:val="none" w:sz="0" w:space="0" w:color="auto"/>
            <w:right w:val="none" w:sz="0" w:space="0" w:color="auto"/>
          </w:divBdr>
        </w:div>
        <w:div w:id="1730151298">
          <w:marLeft w:val="1166"/>
          <w:marRight w:val="0"/>
          <w:marTop w:val="0"/>
          <w:marBottom w:val="0"/>
          <w:divBdr>
            <w:top w:val="none" w:sz="0" w:space="0" w:color="auto"/>
            <w:left w:val="none" w:sz="0" w:space="0" w:color="auto"/>
            <w:bottom w:val="none" w:sz="0" w:space="0" w:color="auto"/>
            <w:right w:val="none" w:sz="0" w:space="0" w:color="auto"/>
          </w:divBdr>
        </w:div>
        <w:div w:id="1730151307">
          <w:marLeft w:val="1166"/>
          <w:marRight w:val="0"/>
          <w:marTop w:val="0"/>
          <w:marBottom w:val="0"/>
          <w:divBdr>
            <w:top w:val="none" w:sz="0" w:space="0" w:color="auto"/>
            <w:left w:val="none" w:sz="0" w:space="0" w:color="auto"/>
            <w:bottom w:val="none" w:sz="0" w:space="0" w:color="auto"/>
            <w:right w:val="none" w:sz="0" w:space="0" w:color="auto"/>
          </w:divBdr>
        </w:div>
        <w:div w:id="1730151314">
          <w:marLeft w:val="547"/>
          <w:marRight w:val="0"/>
          <w:marTop w:val="0"/>
          <w:marBottom w:val="0"/>
          <w:divBdr>
            <w:top w:val="none" w:sz="0" w:space="0" w:color="auto"/>
            <w:left w:val="none" w:sz="0" w:space="0" w:color="auto"/>
            <w:bottom w:val="none" w:sz="0" w:space="0" w:color="auto"/>
            <w:right w:val="none" w:sz="0" w:space="0" w:color="auto"/>
          </w:divBdr>
        </w:div>
        <w:div w:id="1730151321">
          <w:marLeft w:val="1166"/>
          <w:marRight w:val="0"/>
          <w:marTop w:val="0"/>
          <w:marBottom w:val="0"/>
          <w:divBdr>
            <w:top w:val="none" w:sz="0" w:space="0" w:color="auto"/>
            <w:left w:val="none" w:sz="0" w:space="0" w:color="auto"/>
            <w:bottom w:val="none" w:sz="0" w:space="0" w:color="auto"/>
            <w:right w:val="none" w:sz="0" w:space="0" w:color="auto"/>
          </w:divBdr>
        </w:div>
        <w:div w:id="1730151326">
          <w:marLeft w:val="1166"/>
          <w:marRight w:val="0"/>
          <w:marTop w:val="0"/>
          <w:marBottom w:val="0"/>
          <w:divBdr>
            <w:top w:val="none" w:sz="0" w:space="0" w:color="auto"/>
            <w:left w:val="none" w:sz="0" w:space="0" w:color="auto"/>
            <w:bottom w:val="none" w:sz="0" w:space="0" w:color="auto"/>
            <w:right w:val="none" w:sz="0" w:space="0" w:color="auto"/>
          </w:divBdr>
        </w:div>
        <w:div w:id="1730151348">
          <w:marLeft w:val="1166"/>
          <w:marRight w:val="0"/>
          <w:marTop w:val="0"/>
          <w:marBottom w:val="0"/>
          <w:divBdr>
            <w:top w:val="none" w:sz="0" w:space="0" w:color="auto"/>
            <w:left w:val="none" w:sz="0" w:space="0" w:color="auto"/>
            <w:bottom w:val="none" w:sz="0" w:space="0" w:color="auto"/>
            <w:right w:val="none" w:sz="0" w:space="0" w:color="auto"/>
          </w:divBdr>
        </w:div>
        <w:div w:id="1730151356">
          <w:marLeft w:val="1166"/>
          <w:marRight w:val="0"/>
          <w:marTop w:val="0"/>
          <w:marBottom w:val="0"/>
          <w:divBdr>
            <w:top w:val="none" w:sz="0" w:space="0" w:color="auto"/>
            <w:left w:val="none" w:sz="0" w:space="0" w:color="auto"/>
            <w:bottom w:val="none" w:sz="0" w:space="0" w:color="auto"/>
            <w:right w:val="none" w:sz="0" w:space="0" w:color="auto"/>
          </w:divBdr>
        </w:div>
        <w:div w:id="1730151362">
          <w:marLeft w:val="1166"/>
          <w:marRight w:val="0"/>
          <w:marTop w:val="0"/>
          <w:marBottom w:val="0"/>
          <w:divBdr>
            <w:top w:val="none" w:sz="0" w:space="0" w:color="auto"/>
            <w:left w:val="none" w:sz="0" w:space="0" w:color="auto"/>
            <w:bottom w:val="none" w:sz="0" w:space="0" w:color="auto"/>
            <w:right w:val="none" w:sz="0" w:space="0" w:color="auto"/>
          </w:divBdr>
        </w:div>
        <w:div w:id="1730151370">
          <w:marLeft w:val="1166"/>
          <w:marRight w:val="0"/>
          <w:marTop w:val="0"/>
          <w:marBottom w:val="0"/>
          <w:divBdr>
            <w:top w:val="none" w:sz="0" w:space="0" w:color="auto"/>
            <w:left w:val="none" w:sz="0" w:space="0" w:color="auto"/>
            <w:bottom w:val="none" w:sz="0" w:space="0" w:color="auto"/>
            <w:right w:val="none" w:sz="0" w:space="0" w:color="auto"/>
          </w:divBdr>
        </w:div>
        <w:div w:id="1730151375">
          <w:marLeft w:val="1166"/>
          <w:marRight w:val="0"/>
          <w:marTop w:val="0"/>
          <w:marBottom w:val="0"/>
          <w:divBdr>
            <w:top w:val="none" w:sz="0" w:space="0" w:color="auto"/>
            <w:left w:val="none" w:sz="0" w:space="0" w:color="auto"/>
            <w:bottom w:val="none" w:sz="0" w:space="0" w:color="auto"/>
            <w:right w:val="none" w:sz="0" w:space="0" w:color="auto"/>
          </w:divBdr>
        </w:div>
        <w:div w:id="1730151377">
          <w:marLeft w:val="1166"/>
          <w:marRight w:val="0"/>
          <w:marTop w:val="0"/>
          <w:marBottom w:val="0"/>
          <w:divBdr>
            <w:top w:val="none" w:sz="0" w:space="0" w:color="auto"/>
            <w:left w:val="none" w:sz="0" w:space="0" w:color="auto"/>
            <w:bottom w:val="none" w:sz="0" w:space="0" w:color="auto"/>
            <w:right w:val="none" w:sz="0" w:space="0" w:color="auto"/>
          </w:divBdr>
        </w:div>
        <w:div w:id="1730151381">
          <w:marLeft w:val="1166"/>
          <w:marRight w:val="0"/>
          <w:marTop w:val="0"/>
          <w:marBottom w:val="0"/>
          <w:divBdr>
            <w:top w:val="none" w:sz="0" w:space="0" w:color="auto"/>
            <w:left w:val="none" w:sz="0" w:space="0" w:color="auto"/>
            <w:bottom w:val="none" w:sz="0" w:space="0" w:color="auto"/>
            <w:right w:val="none" w:sz="0" w:space="0" w:color="auto"/>
          </w:divBdr>
        </w:div>
        <w:div w:id="1730151385">
          <w:marLeft w:val="1166"/>
          <w:marRight w:val="0"/>
          <w:marTop w:val="0"/>
          <w:marBottom w:val="0"/>
          <w:divBdr>
            <w:top w:val="none" w:sz="0" w:space="0" w:color="auto"/>
            <w:left w:val="none" w:sz="0" w:space="0" w:color="auto"/>
            <w:bottom w:val="none" w:sz="0" w:space="0" w:color="auto"/>
            <w:right w:val="none" w:sz="0" w:space="0" w:color="auto"/>
          </w:divBdr>
        </w:div>
      </w:divsChild>
    </w:div>
    <w:div w:id="1730151267">
      <w:marLeft w:val="0"/>
      <w:marRight w:val="0"/>
      <w:marTop w:val="0"/>
      <w:marBottom w:val="0"/>
      <w:divBdr>
        <w:top w:val="none" w:sz="0" w:space="0" w:color="auto"/>
        <w:left w:val="none" w:sz="0" w:space="0" w:color="auto"/>
        <w:bottom w:val="none" w:sz="0" w:space="0" w:color="auto"/>
        <w:right w:val="none" w:sz="0" w:space="0" w:color="auto"/>
      </w:divBdr>
    </w:div>
    <w:div w:id="1730151268">
      <w:marLeft w:val="0"/>
      <w:marRight w:val="0"/>
      <w:marTop w:val="0"/>
      <w:marBottom w:val="0"/>
      <w:divBdr>
        <w:top w:val="none" w:sz="0" w:space="0" w:color="auto"/>
        <w:left w:val="none" w:sz="0" w:space="0" w:color="auto"/>
        <w:bottom w:val="none" w:sz="0" w:space="0" w:color="auto"/>
        <w:right w:val="none" w:sz="0" w:space="0" w:color="auto"/>
      </w:divBdr>
    </w:div>
    <w:div w:id="1730151272">
      <w:marLeft w:val="0"/>
      <w:marRight w:val="0"/>
      <w:marTop w:val="0"/>
      <w:marBottom w:val="0"/>
      <w:divBdr>
        <w:top w:val="none" w:sz="0" w:space="0" w:color="auto"/>
        <w:left w:val="none" w:sz="0" w:space="0" w:color="auto"/>
        <w:bottom w:val="none" w:sz="0" w:space="0" w:color="auto"/>
        <w:right w:val="none" w:sz="0" w:space="0" w:color="auto"/>
      </w:divBdr>
      <w:divsChild>
        <w:div w:id="1730151264">
          <w:marLeft w:val="547"/>
          <w:marRight w:val="0"/>
          <w:marTop w:val="0"/>
          <w:marBottom w:val="0"/>
          <w:divBdr>
            <w:top w:val="none" w:sz="0" w:space="0" w:color="auto"/>
            <w:left w:val="none" w:sz="0" w:space="0" w:color="auto"/>
            <w:bottom w:val="none" w:sz="0" w:space="0" w:color="auto"/>
            <w:right w:val="none" w:sz="0" w:space="0" w:color="auto"/>
          </w:divBdr>
        </w:div>
      </w:divsChild>
    </w:div>
    <w:div w:id="1730151273">
      <w:marLeft w:val="0"/>
      <w:marRight w:val="0"/>
      <w:marTop w:val="0"/>
      <w:marBottom w:val="0"/>
      <w:divBdr>
        <w:top w:val="none" w:sz="0" w:space="0" w:color="auto"/>
        <w:left w:val="none" w:sz="0" w:space="0" w:color="auto"/>
        <w:bottom w:val="none" w:sz="0" w:space="0" w:color="auto"/>
        <w:right w:val="none" w:sz="0" w:space="0" w:color="auto"/>
      </w:divBdr>
      <w:divsChild>
        <w:div w:id="1730151357">
          <w:marLeft w:val="547"/>
          <w:marRight w:val="0"/>
          <w:marTop w:val="0"/>
          <w:marBottom w:val="0"/>
          <w:divBdr>
            <w:top w:val="none" w:sz="0" w:space="0" w:color="auto"/>
            <w:left w:val="none" w:sz="0" w:space="0" w:color="auto"/>
            <w:bottom w:val="none" w:sz="0" w:space="0" w:color="auto"/>
            <w:right w:val="none" w:sz="0" w:space="0" w:color="auto"/>
          </w:divBdr>
        </w:div>
      </w:divsChild>
    </w:div>
    <w:div w:id="1730151274">
      <w:marLeft w:val="0"/>
      <w:marRight w:val="0"/>
      <w:marTop w:val="0"/>
      <w:marBottom w:val="0"/>
      <w:divBdr>
        <w:top w:val="none" w:sz="0" w:space="0" w:color="auto"/>
        <w:left w:val="none" w:sz="0" w:space="0" w:color="auto"/>
        <w:bottom w:val="none" w:sz="0" w:space="0" w:color="auto"/>
        <w:right w:val="none" w:sz="0" w:space="0" w:color="auto"/>
      </w:divBdr>
      <w:divsChild>
        <w:div w:id="1730151254">
          <w:marLeft w:val="0"/>
          <w:marRight w:val="0"/>
          <w:marTop w:val="0"/>
          <w:marBottom w:val="0"/>
          <w:divBdr>
            <w:top w:val="none" w:sz="0" w:space="0" w:color="auto"/>
            <w:left w:val="none" w:sz="0" w:space="0" w:color="auto"/>
            <w:bottom w:val="none" w:sz="0" w:space="0" w:color="auto"/>
            <w:right w:val="none" w:sz="0" w:space="0" w:color="auto"/>
          </w:divBdr>
        </w:div>
        <w:div w:id="1730151259">
          <w:marLeft w:val="0"/>
          <w:marRight w:val="0"/>
          <w:marTop w:val="0"/>
          <w:marBottom w:val="0"/>
          <w:divBdr>
            <w:top w:val="none" w:sz="0" w:space="0" w:color="auto"/>
            <w:left w:val="none" w:sz="0" w:space="0" w:color="auto"/>
            <w:bottom w:val="none" w:sz="0" w:space="0" w:color="auto"/>
            <w:right w:val="none" w:sz="0" w:space="0" w:color="auto"/>
          </w:divBdr>
        </w:div>
        <w:div w:id="1730151271">
          <w:marLeft w:val="0"/>
          <w:marRight w:val="0"/>
          <w:marTop w:val="0"/>
          <w:marBottom w:val="0"/>
          <w:divBdr>
            <w:top w:val="none" w:sz="0" w:space="0" w:color="auto"/>
            <w:left w:val="none" w:sz="0" w:space="0" w:color="auto"/>
            <w:bottom w:val="none" w:sz="0" w:space="0" w:color="auto"/>
            <w:right w:val="none" w:sz="0" w:space="0" w:color="auto"/>
          </w:divBdr>
        </w:div>
        <w:div w:id="1730151278">
          <w:marLeft w:val="0"/>
          <w:marRight w:val="0"/>
          <w:marTop w:val="0"/>
          <w:marBottom w:val="0"/>
          <w:divBdr>
            <w:top w:val="none" w:sz="0" w:space="0" w:color="auto"/>
            <w:left w:val="none" w:sz="0" w:space="0" w:color="auto"/>
            <w:bottom w:val="none" w:sz="0" w:space="0" w:color="auto"/>
            <w:right w:val="none" w:sz="0" w:space="0" w:color="auto"/>
          </w:divBdr>
        </w:div>
        <w:div w:id="1730151284">
          <w:marLeft w:val="0"/>
          <w:marRight w:val="0"/>
          <w:marTop w:val="0"/>
          <w:marBottom w:val="0"/>
          <w:divBdr>
            <w:top w:val="none" w:sz="0" w:space="0" w:color="auto"/>
            <w:left w:val="none" w:sz="0" w:space="0" w:color="auto"/>
            <w:bottom w:val="none" w:sz="0" w:space="0" w:color="auto"/>
            <w:right w:val="none" w:sz="0" w:space="0" w:color="auto"/>
          </w:divBdr>
        </w:div>
        <w:div w:id="1730151289">
          <w:marLeft w:val="0"/>
          <w:marRight w:val="0"/>
          <w:marTop w:val="0"/>
          <w:marBottom w:val="0"/>
          <w:divBdr>
            <w:top w:val="none" w:sz="0" w:space="0" w:color="auto"/>
            <w:left w:val="none" w:sz="0" w:space="0" w:color="auto"/>
            <w:bottom w:val="none" w:sz="0" w:space="0" w:color="auto"/>
            <w:right w:val="none" w:sz="0" w:space="0" w:color="auto"/>
          </w:divBdr>
        </w:div>
        <w:div w:id="1730151297">
          <w:marLeft w:val="0"/>
          <w:marRight w:val="0"/>
          <w:marTop w:val="0"/>
          <w:marBottom w:val="0"/>
          <w:divBdr>
            <w:top w:val="none" w:sz="0" w:space="0" w:color="auto"/>
            <w:left w:val="none" w:sz="0" w:space="0" w:color="auto"/>
            <w:bottom w:val="none" w:sz="0" w:space="0" w:color="auto"/>
            <w:right w:val="none" w:sz="0" w:space="0" w:color="auto"/>
          </w:divBdr>
        </w:div>
        <w:div w:id="1730151315">
          <w:marLeft w:val="0"/>
          <w:marRight w:val="0"/>
          <w:marTop w:val="0"/>
          <w:marBottom w:val="0"/>
          <w:divBdr>
            <w:top w:val="none" w:sz="0" w:space="0" w:color="auto"/>
            <w:left w:val="none" w:sz="0" w:space="0" w:color="auto"/>
            <w:bottom w:val="none" w:sz="0" w:space="0" w:color="auto"/>
            <w:right w:val="none" w:sz="0" w:space="0" w:color="auto"/>
          </w:divBdr>
        </w:div>
        <w:div w:id="1730151319">
          <w:marLeft w:val="0"/>
          <w:marRight w:val="0"/>
          <w:marTop w:val="0"/>
          <w:marBottom w:val="0"/>
          <w:divBdr>
            <w:top w:val="none" w:sz="0" w:space="0" w:color="auto"/>
            <w:left w:val="none" w:sz="0" w:space="0" w:color="auto"/>
            <w:bottom w:val="none" w:sz="0" w:space="0" w:color="auto"/>
            <w:right w:val="none" w:sz="0" w:space="0" w:color="auto"/>
          </w:divBdr>
        </w:div>
        <w:div w:id="1730151343">
          <w:marLeft w:val="0"/>
          <w:marRight w:val="0"/>
          <w:marTop w:val="0"/>
          <w:marBottom w:val="0"/>
          <w:divBdr>
            <w:top w:val="none" w:sz="0" w:space="0" w:color="auto"/>
            <w:left w:val="none" w:sz="0" w:space="0" w:color="auto"/>
            <w:bottom w:val="none" w:sz="0" w:space="0" w:color="auto"/>
            <w:right w:val="none" w:sz="0" w:space="0" w:color="auto"/>
          </w:divBdr>
        </w:div>
        <w:div w:id="1730151366">
          <w:marLeft w:val="0"/>
          <w:marRight w:val="0"/>
          <w:marTop w:val="0"/>
          <w:marBottom w:val="0"/>
          <w:divBdr>
            <w:top w:val="none" w:sz="0" w:space="0" w:color="auto"/>
            <w:left w:val="none" w:sz="0" w:space="0" w:color="auto"/>
            <w:bottom w:val="none" w:sz="0" w:space="0" w:color="auto"/>
            <w:right w:val="none" w:sz="0" w:space="0" w:color="auto"/>
          </w:divBdr>
        </w:div>
        <w:div w:id="1730151379">
          <w:marLeft w:val="0"/>
          <w:marRight w:val="0"/>
          <w:marTop w:val="0"/>
          <w:marBottom w:val="0"/>
          <w:divBdr>
            <w:top w:val="none" w:sz="0" w:space="0" w:color="auto"/>
            <w:left w:val="none" w:sz="0" w:space="0" w:color="auto"/>
            <w:bottom w:val="none" w:sz="0" w:space="0" w:color="auto"/>
            <w:right w:val="none" w:sz="0" w:space="0" w:color="auto"/>
          </w:divBdr>
        </w:div>
        <w:div w:id="1730151382">
          <w:marLeft w:val="0"/>
          <w:marRight w:val="0"/>
          <w:marTop w:val="0"/>
          <w:marBottom w:val="0"/>
          <w:divBdr>
            <w:top w:val="none" w:sz="0" w:space="0" w:color="auto"/>
            <w:left w:val="none" w:sz="0" w:space="0" w:color="auto"/>
            <w:bottom w:val="none" w:sz="0" w:space="0" w:color="auto"/>
            <w:right w:val="none" w:sz="0" w:space="0" w:color="auto"/>
          </w:divBdr>
        </w:div>
      </w:divsChild>
    </w:div>
    <w:div w:id="1730151282">
      <w:marLeft w:val="0"/>
      <w:marRight w:val="0"/>
      <w:marTop w:val="0"/>
      <w:marBottom w:val="0"/>
      <w:divBdr>
        <w:top w:val="none" w:sz="0" w:space="0" w:color="auto"/>
        <w:left w:val="none" w:sz="0" w:space="0" w:color="auto"/>
        <w:bottom w:val="none" w:sz="0" w:space="0" w:color="auto"/>
        <w:right w:val="none" w:sz="0" w:space="0" w:color="auto"/>
      </w:divBdr>
    </w:div>
    <w:div w:id="1730151291">
      <w:marLeft w:val="0"/>
      <w:marRight w:val="0"/>
      <w:marTop w:val="0"/>
      <w:marBottom w:val="0"/>
      <w:divBdr>
        <w:top w:val="none" w:sz="0" w:space="0" w:color="auto"/>
        <w:left w:val="none" w:sz="0" w:space="0" w:color="auto"/>
        <w:bottom w:val="none" w:sz="0" w:space="0" w:color="auto"/>
        <w:right w:val="none" w:sz="0" w:space="0" w:color="auto"/>
      </w:divBdr>
      <w:divsChild>
        <w:div w:id="1730151262">
          <w:marLeft w:val="1166"/>
          <w:marRight w:val="0"/>
          <w:marTop w:val="0"/>
          <w:marBottom w:val="0"/>
          <w:divBdr>
            <w:top w:val="none" w:sz="0" w:space="0" w:color="auto"/>
            <w:left w:val="none" w:sz="0" w:space="0" w:color="auto"/>
            <w:bottom w:val="none" w:sz="0" w:space="0" w:color="auto"/>
            <w:right w:val="none" w:sz="0" w:space="0" w:color="auto"/>
          </w:divBdr>
        </w:div>
        <w:div w:id="1730151269">
          <w:marLeft w:val="1166"/>
          <w:marRight w:val="0"/>
          <w:marTop w:val="0"/>
          <w:marBottom w:val="0"/>
          <w:divBdr>
            <w:top w:val="none" w:sz="0" w:space="0" w:color="auto"/>
            <w:left w:val="none" w:sz="0" w:space="0" w:color="auto"/>
            <w:bottom w:val="none" w:sz="0" w:space="0" w:color="auto"/>
            <w:right w:val="none" w:sz="0" w:space="0" w:color="auto"/>
          </w:divBdr>
        </w:div>
        <w:div w:id="1730151276">
          <w:marLeft w:val="1166"/>
          <w:marRight w:val="0"/>
          <w:marTop w:val="0"/>
          <w:marBottom w:val="0"/>
          <w:divBdr>
            <w:top w:val="none" w:sz="0" w:space="0" w:color="auto"/>
            <w:left w:val="none" w:sz="0" w:space="0" w:color="auto"/>
            <w:bottom w:val="none" w:sz="0" w:space="0" w:color="auto"/>
            <w:right w:val="none" w:sz="0" w:space="0" w:color="auto"/>
          </w:divBdr>
        </w:div>
        <w:div w:id="1730151283">
          <w:marLeft w:val="547"/>
          <w:marRight w:val="0"/>
          <w:marTop w:val="0"/>
          <w:marBottom w:val="0"/>
          <w:divBdr>
            <w:top w:val="none" w:sz="0" w:space="0" w:color="auto"/>
            <w:left w:val="none" w:sz="0" w:space="0" w:color="auto"/>
            <w:bottom w:val="none" w:sz="0" w:space="0" w:color="auto"/>
            <w:right w:val="none" w:sz="0" w:space="0" w:color="auto"/>
          </w:divBdr>
        </w:div>
        <w:div w:id="1730151285">
          <w:marLeft w:val="1166"/>
          <w:marRight w:val="0"/>
          <w:marTop w:val="0"/>
          <w:marBottom w:val="0"/>
          <w:divBdr>
            <w:top w:val="none" w:sz="0" w:space="0" w:color="auto"/>
            <w:left w:val="none" w:sz="0" w:space="0" w:color="auto"/>
            <w:bottom w:val="none" w:sz="0" w:space="0" w:color="auto"/>
            <w:right w:val="none" w:sz="0" w:space="0" w:color="auto"/>
          </w:divBdr>
        </w:div>
        <w:div w:id="1730151295">
          <w:marLeft w:val="1166"/>
          <w:marRight w:val="0"/>
          <w:marTop w:val="0"/>
          <w:marBottom w:val="0"/>
          <w:divBdr>
            <w:top w:val="none" w:sz="0" w:space="0" w:color="auto"/>
            <w:left w:val="none" w:sz="0" w:space="0" w:color="auto"/>
            <w:bottom w:val="none" w:sz="0" w:space="0" w:color="auto"/>
            <w:right w:val="none" w:sz="0" w:space="0" w:color="auto"/>
          </w:divBdr>
        </w:div>
        <w:div w:id="1730151309">
          <w:marLeft w:val="1166"/>
          <w:marRight w:val="0"/>
          <w:marTop w:val="0"/>
          <w:marBottom w:val="0"/>
          <w:divBdr>
            <w:top w:val="none" w:sz="0" w:space="0" w:color="auto"/>
            <w:left w:val="none" w:sz="0" w:space="0" w:color="auto"/>
            <w:bottom w:val="none" w:sz="0" w:space="0" w:color="auto"/>
            <w:right w:val="none" w:sz="0" w:space="0" w:color="auto"/>
          </w:divBdr>
        </w:div>
        <w:div w:id="1730151311">
          <w:marLeft w:val="547"/>
          <w:marRight w:val="0"/>
          <w:marTop w:val="0"/>
          <w:marBottom w:val="0"/>
          <w:divBdr>
            <w:top w:val="none" w:sz="0" w:space="0" w:color="auto"/>
            <w:left w:val="none" w:sz="0" w:space="0" w:color="auto"/>
            <w:bottom w:val="none" w:sz="0" w:space="0" w:color="auto"/>
            <w:right w:val="none" w:sz="0" w:space="0" w:color="auto"/>
          </w:divBdr>
        </w:div>
        <w:div w:id="1730151322">
          <w:marLeft w:val="547"/>
          <w:marRight w:val="0"/>
          <w:marTop w:val="0"/>
          <w:marBottom w:val="0"/>
          <w:divBdr>
            <w:top w:val="none" w:sz="0" w:space="0" w:color="auto"/>
            <w:left w:val="none" w:sz="0" w:space="0" w:color="auto"/>
            <w:bottom w:val="none" w:sz="0" w:space="0" w:color="auto"/>
            <w:right w:val="none" w:sz="0" w:space="0" w:color="auto"/>
          </w:divBdr>
        </w:div>
        <w:div w:id="1730151325">
          <w:marLeft w:val="1166"/>
          <w:marRight w:val="0"/>
          <w:marTop w:val="0"/>
          <w:marBottom w:val="0"/>
          <w:divBdr>
            <w:top w:val="none" w:sz="0" w:space="0" w:color="auto"/>
            <w:left w:val="none" w:sz="0" w:space="0" w:color="auto"/>
            <w:bottom w:val="none" w:sz="0" w:space="0" w:color="auto"/>
            <w:right w:val="none" w:sz="0" w:space="0" w:color="auto"/>
          </w:divBdr>
        </w:div>
        <w:div w:id="1730151332">
          <w:marLeft w:val="547"/>
          <w:marRight w:val="0"/>
          <w:marTop w:val="0"/>
          <w:marBottom w:val="0"/>
          <w:divBdr>
            <w:top w:val="none" w:sz="0" w:space="0" w:color="auto"/>
            <w:left w:val="none" w:sz="0" w:space="0" w:color="auto"/>
            <w:bottom w:val="none" w:sz="0" w:space="0" w:color="auto"/>
            <w:right w:val="none" w:sz="0" w:space="0" w:color="auto"/>
          </w:divBdr>
        </w:div>
        <w:div w:id="1730151335">
          <w:marLeft w:val="547"/>
          <w:marRight w:val="0"/>
          <w:marTop w:val="0"/>
          <w:marBottom w:val="0"/>
          <w:divBdr>
            <w:top w:val="none" w:sz="0" w:space="0" w:color="auto"/>
            <w:left w:val="none" w:sz="0" w:space="0" w:color="auto"/>
            <w:bottom w:val="none" w:sz="0" w:space="0" w:color="auto"/>
            <w:right w:val="none" w:sz="0" w:space="0" w:color="auto"/>
          </w:divBdr>
        </w:div>
        <w:div w:id="1730151344">
          <w:marLeft w:val="1166"/>
          <w:marRight w:val="0"/>
          <w:marTop w:val="0"/>
          <w:marBottom w:val="0"/>
          <w:divBdr>
            <w:top w:val="none" w:sz="0" w:space="0" w:color="auto"/>
            <w:left w:val="none" w:sz="0" w:space="0" w:color="auto"/>
            <w:bottom w:val="none" w:sz="0" w:space="0" w:color="auto"/>
            <w:right w:val="none" w:sz="0" w:space="0" w:color="auto"/>
          </w:divBdr>
        </w:div>
        <w:div w:id="1730151346">
          <w:marLeft w:val="1166"/>
          <w:marRight w:val="0"/>
          <w:marTop w:val="0"/>
          <w:marBottom w:val="0"/>
          <w:divBdr>
            <w:top w:val="none" w:sz="0" w:space="0" w:color="auto"/>
            <w:left w:val="none" w:sz="0" w:space="0" w:color="auto"/>
            <w:bottom w:val="none" w:sz="0" w:space="0" w:color="auto"/>
            <w:right w:val="none" w:sz="0" w:space="0" w:color="auto"/>
          </w:divBdr>
        </w:div>
        <w:div w:id="1730151352">
          <w:marLeft w:val="1166"/>
          <w:marRight w:val="0"/>
          <w:marTop w:val="0"/>
          <w:marBottom w:val="0"/>
          <w:divBdr>
            <w:top w:val="none" w:sz="0" w:space="0" w:color="auto"/>
            <w:left w:val="none" w:sz="0" w:space="0" w:color="auto"/>
            <w:bottom w:val="none" w:sz="0" w:space="0" w:color="auto"/>
            <w:right w:val="none" w:sz="0" w:space="0" w:color="auto"/>
          </w:divBdr>
        </w:div>
        <w:div w:id="1730151371">
          <w:marLeft w:val="547"/>
          <w:marRight w:val="0"/>
          <w:marTop w:val="0"/>
          <w:marBottom w:val="0"/>
          <w:divBdr>
            <w:top w:val="none" w:sz="0" w:space="0" w:color="auto"/>
            <w:left w:val="none" w:sz="0" w:space="0" w:color="auto"/>
            <w:bottom w:val="none" w:sz="0" w:space="0" w:color="auto"/>
            <w:right w:val="none" w:sz="0" w:space="0" w:color="auto"/>
          </w:divBdr>
        </w:div>
        <w:div w:id="1730151373">
          <w:marLeft w:val="1166"/>
          <w:marRight w:val="0"/>
          <w:marTop w:val="0"/>
          <w:marBottom w:val="0"/>
          <w:divBdr>
            <w:top w:val="none" w:sz="0" w:space="0" w:color="auto"/>
            <w:left w:val="none" w:sz="0" w:space="0" w:color="auto"/>
            <w:bottom w:val="none" w:sz="0" w:space="0" w:color="auto"/>
            <w:right w:val="none" w:sz="0" w:space="0" w:color="auto"/>
          </w:divBdr>
        </w:div>
        <w:div w:id="1730151378">
          <w:marLeft w:val="1166"/>
          <w:marRight w:val="0"/>
          <w:marTop w:val="0"/>
          <w:marBottom w:val="0"/>
          <w:divBdr>
            <w:top w:val="none" w:sz="0" w:space="0" w:color="auto"/>
            <w:left w:val="none" w:sz="0" w:space="0" w:color="auto"/>
            <w:bottom w:val="none" w:sz="0" w:space="0" w:color="auto"/>
            <w:right w:val="none" w:sz="0" w:space="0" w:color="auto"/>
          </w:divBdr>
        </w:div>
        <w:div w:id="1730151386">
          <w:marLeft w:val="1166"/>
          <w:marRight w:val="0"/>
          <w:marTop w:val="0"/>
          <w:marBottom w:val="0"/>
          <w:divBdr>
            <w:top w:val="none" w:sz="0" w:space="0" w:color="auto"/>
            <w:left w:val="none" w:sz="0" w:space="0" w:color="auto"/>
            <w:bottom w:val="none" w:sz="0" w:space="0" w:color="auto"/>
            <w:right w:val="none" w:sz="0" w:space="0" w:color="auto"/>
          </w:divBdr>
        </w:div>
        <w:div w:id="1730151387">
          <w:marLeft w:val="1166"/>
          <w:marRight w:val="0"/>
          <w:marTop w:val="0"/>
          <w:marBottom w:val="0"/>
          <w:divBdr>
            <w:top w:val="none" w:sz="0" w:space="0" w:color="auto"/>
            <w:left w:val="none" w:sz="0" w:space="0" w:color="auto"/>
            <w:bottom w:val="none" w:sz="0" w:space="0" w:color="auto"/>
            <w:right w:val="none" w:sz="0" w:space="0" w:color="auto"/>
          </w:divBdr>
        </w:div>
      </w:divsChild>
    </w:div>
    <w:div w:id="1730151299">
      <w:marLeft w:val="0"/>
      <w:marRight w:val="0"/>
      <w:marTop w:val="0"/>
      <w:marBottom w:val="0"/>
      <w:divBdr>
        <w:top w:val="none" w:sz="0" w:space="0" w:color="auto"/>
        <w:left w:val="none" w:sz="0" w:space="0" w:color="auto"/>
        <w:bottom w:val="none" w:sz="0" w:space="0" w:color="auto"/>
        <w:right w:val="none" w:sz="0" w:space="0" w:color="auto"/>
      </w:divBdr>
      <w:divsChild>
        <w:div w:id="1730151256">
          <w:marLeft w:val="1166"/>
          <w:marRight w:val="0"/>
          <w:marTop w:val="0"/>
          <w:marBottom w:val="0"/>
          <w:divBdr>
            <w:top w:val="none" w:sz="0" w:space="0" w:color="auto"/>
            <w:left w:val="none" w:sz="0" w:space="0" w:color="auto"/>
            <w:bottom w:val="none" w:sz="0" w:space="0" w:color="auto"/>
            <w:right w:val="none" w:sz="0" w:space="0" w:color="auto"/>
          </w:divBdr>
        </w:div>
        <w:div w:id="1730151266">
          <w:marLeft w:val="547"/>
          <w:marRight w:val="0"/>
          <w:marTop w:val="0"/>
          <w:marBottom w:val="0"/>
          <w:divBdr>
            <w:top w:val="none" w:sz="0" w:space="0" w:color="auto"/>
            <w:left w:val="none" w:sz="0" w:space="0" w:color="auto"/>
            <w:bottom w:val="none" w:sz="0" w:space="0" w:color="auto"/>
            <w:right w:val="none" w:sz="0" w:space="0" w:color="auto"/>
          </w:divBdr>
        </w:div>
        <w:div w:id="1730151281">
          <w:marLeft w:val="1166"/>
          <w:marRight w:val="0"/>
          <w:marTop w:val="0"/>
          <w:marBottom w:val="0"/>
          <w:divBdr>
            <w:top w:val="none" w:sz="0" w:space="0" w:color="auto"/>
            <w:left w:val="none" w:sz="0" w:space="0" w:color="auto"/>
            <w:bottom w:val="none" w:sz="0" w:space="0" w:color="auto"/>
            <w:right w:val="none" w:sz="0" w:space="0" w:color="auto"/>
          </w:divBdr>
        </w:div>
        <w:div w:id="1730151294">
          <w:marLeft w:val="547"/>
          <w:marRight w:val="0"/>
          <w:marTop w:val="0"/>
          <w:marBottom w:val="0"/>
          <w:divBdr>
            <w:top w:val="none" w:sz="0" w:space="0" w:color="auto"/>
            <w:left w:val="none" w:sz="0" w:space="0" w:color="auto"/>
            <w:bottom w:val="none" w:sz="0" w:space="0" w:color="auto"/>
            <w:right w:val="none" w:sz="0" w:space="0" w:color="auto"/>
          </w:divBdr>
        </w:div>
        <w:div w:id="1730151296">
          <w:marLeft w:val="1166"/>
          <w:marRight w:val="0"/>
          <w:marTop w:val="0"/>
          <w:marBottom w:val="0"/>
          <w:divBdr>
            <w:top w:val="none" w:sz="0" w:space="0" w:color="auto"/>
            <w:left w:val="none" w:sz="0" w:space="0" w:color="auto"/>
            <w:bottom w:val="none" w:sz="0" w:space="0" w:color="auto"/>
            <w:right w:val="none" w:sz="0" w:space="0" w:color="auto"/>
          </w:divBdr>
        </w:div>
        <w:div w:id="1730151300">
          <w:marLeft w:val="1166"/>
          <w:marRight w:val="0"/>
          <w:marTop w:val="0"/>
          <w:marBottom w:val="0"/>
          <w:divBdr>
            <w:top w:val="none" w:sz="0" w:space="0" w:color="auto"/>
            <w:left w:val="none" w:sz="0" w:space="0" w:color="auto"/>
            <w:bottom w:val="none" w:sz="0" w:space="0" w:color="auto"/>
            <w:right w:val="none" w:sz="0" w:space="0" w:color="auto"/>
          </w:divBdr>
        </w:div>
        <w:div w:id="1730151302">
          <w:marLeft w:val="1166"/>
          <w:marRight w:val="0"/>
          <w:marTop w:val="0"/>
          <w:marBottom w:val="0"/>
          <w:divBdr>
            <w:top w:val="none" w:sz="0" w:space="0" w:color="auto"/>
            <w:left w:val="none" w:sz="0" w:space="0" w:color="auto"/>
            <w:bottom w:val="none" w:sz="0" w:space="0" w:color="auto"/>
            <w:right w:val="none" w:sz="0" w:space="0" w:color="auto"/>
          </w:divBdr>
        </w:div>
        <w:div w:id="1730151306">
          <w:marLeft w:val="547"/>
          <w:marRight w:val="0"/>
          <w:marTop w:val="0"/>
          <w:marBottom w:val="0"/>
          <w:divBdr>
            <w:top w:val="none" w:sz="0" w:space="0" w:color="auto"/>
            <w:left w:val="none" w:sz="0" w:space="0" w:color="auto"/>
            <w:bottom w:val="none" w:sz="0" w:space="0" w:color="auto"/>
            <w:right w:val="none" w:sz="0" w:space="0" w:color="auto"/>
          </w:divBdr>
        </w:div>
        <w:div w:id="1730151316">
          <w:marLeft w:val="1166"/>
          <w:marRight w:val="0"/>
          <w:marTop w:val="0"/>
          <w:marBottom w:val="0"/>
          <w:divBdr>
            <w:top w:val="none" w:sz="0" w:space="0" w:color="auto"/>
            <w:left w:val="none" w:sz="0" w:space="0" w:color="auto"/>
            <w:bottom w:val="none" w:sz="0" w:space="0" w:color="auto"/>
            <w:right w:val="none" w:sz="0" w:space="0" w:color="auto"/>
          </w:divBdr>
        </w:div>
        <w:div w:id="1730151317">
          <w:marLeft w:val="1166"/>
          <w:marRight w:val="0"/>
          <w:marTop w:val="0"/>
          <w:marBottom w:val="0"/>
          <w:divBdr>
            <w:top w:val="none" w:sz="0" w:space="0" w:color="auto"/>
            <w:left w:val="none" w:sz="0" w:space="0" w:color="auto"/>
            <w:bottom w:val="none" w:sz="0" w:space="0" w:color="auto"/>
            <w:right w:val="none" w:sz="0" w:space="0" w:color="auto"/>
          </w:divBdr>
        </w:div>
        <w:div w:id="1730151329">
          <w:marLeft w:val="547"/>
          <w:marRight w:val="0"/>
          <w:marTop w:val="0"/>
          <w:marBottom w:val="0"/>
          <w:divBdr>
            <w:top w:val="none" w:sz="0" w:space="0" w:color="auto"/>
            <w:left w:val="none" w:sz="0" w:space="0" w:color="auto"/>
            <w:bottom w:val="none" w:sz="0" w:space="0" w:color="auto"/>
            <w:right w:val="none" w:sz="0" w:space="0" w:color="auto"/>
          </w:divBdr>
        </w:div>
        <w:div w:id="1730151331">
          <w:marLeft w:val="1166"/>
          <w:marRight w:val="0"/>
          <w:marTop w:val="0"/>
          <w:marBottom w:val="0"/>
          <w:divBdr>
            <w:top w:val="none" w:sz="0" w:space="0" w:color="auto"/>
            <w:left w:val="none" w:sz="0" w:space="0" w:color="auto"/>
            <w:bottom w:val="none" w:sz="0" w:space="0" w:color="auto"/>
            <w:right w:val="none" w:sz="0" w:space="0" w:color="auto"/>
          </w:divBdr>
        </w:div>
        <w:div w:id="1730151337">
          <w:marLeft w:val="547"/>
          <w:marRight w:val="0"/>
          <w:marTop w:val="0"/>
          <w:marBottom w:val="0"/>
          <w:divBdr>
            <w:top w:val="none" w:sz="0" w:space="0" w:color="auto"/>
            <w:left w:val="none" w:sz="0" w:space="0" w:color="auto"/>
            <w:bottom w:val="none" w:sz="0" w:space="0" w:color="auto"/>
            <w:right w:val="none" w:sz="0" w:space="0" w:color="auto"/>
          </w:divBdr>
        </w:div>
        <w:div w:id="1730151345">
          <w:marLeft w:val="1166"/>
          <w:marRight w:val="0"/>
          <w:marTop w:val="0"/>
          <w:marBottom w:val="0"/>
          <w:divBdr>
            <w:top w:val="none" w:sz="0" w:space="0" w:color="auto"/>
            <w:left w:val="none" w:sz="0" w:space="0" w:color="auto"/>
            <w:bottom w:val="none" w:sz="0" w:space="0" w:color="auto"/>
            <w:right w:val="none" w:sz="0" w:space="0" w:color="auto"/>
          </w:divBdr>
        </w:div>
        <w:div w:id="1730151355">
          <w:marLeft w:val="1166"/>
          <w:marRight w:val="0"/>
          <w:marTop w:val="0"/>
          <w:marBottom w:val="0"/>
          <w:divBdr>
            <w:top w:val="none" w:sz="0" w:space="0" w:color="auto"/>
            <w:left w:val="none" w:sz="0" w:space="0" w:color="auto"/>
            <w:bottom w:val="none" w:sz="0" w:space="0" w:color="auto"/>
            <w:right w:val="none" w:sz="0" w:space="0" w:color="auto"/>
          </w:divBdr>
        </w:div>
        <w:div w:id="1730151360">
          <w:marLeft w:val="1166"/>
          <w:marRight w:val="0"/>
          <w:marTop w:val="0"/>
          <w:marBottom w:val="0"/>
          <w:divBdr>
            <w:top w:val="none" w:sz="0" w:space="0" w:color="auto"/>
            <w:left w:val="none" w:sz="0" w:space="0" w:color="auto"/>
            <w:bottom w:val="none" w:sz="0" w:space="0" w:color="auto"/>
            <w:right w:val="none" w:sz="0" w:space="0" w:color="auto"/>
          </w:divBdr>
        </w:div>
        <w:div w:id="1730151369">
          <w:marLeft w:val="1166"/>
          <w:marRight w:val="0"/>
          <w:marTop w:val="0"/>
          <w:marBottom w:val="0"/>
          <w:divBdr>
            <w:top w:val="none" w:sz="0" w:space="0" w:color="auto"/>
            <w:left w:val="none" w:sz="0" w:space="0" w:color="auto"/>
            <w:bottom w:val="none" w:sz="0" w:space="0" w:color="auto"/>
            <w:right w:val="none" w:sz="0" w:space="0" w:color="auto"/>
          </w:divBdr>
        </w:div>
      </w:divsChild>
    </w:div>
    <w:div w:id="1730151301">
      <w:marLeft w:val="0"/>
      <w:marRight w:val="0"/>
      <w:marTop w:val="0"/>
      <w:marBottom w:val="0"/>
      <w:divBdr>
        <w:top w:val="none" w:sz="0" w:space="0" w:color="auto"/>
        <w:left w:val="none" w:sz="0" w:space="0" w:color="auto"/>
        <w:bottom w:val="none" w:sz="0" w:space="0" w:color="auto"/>
        <w:right w:val="none" w:sz="0" w:space="0" w:color="auto"/>
      </w:divBdr>
    </w:div>
    <w:div w:id="1730151303">
      <w:marLeft w:val="0"/>
      <w:marRight w:val="0"/>
      <w:marTop w:val="0"/>
      <w:marBottom w:val="0"/>
      <w:divBdr>
        <w:top w:val="none" w:sz="0" w:space="0" w:color="auto"/>
        <w:left w:val="none" w:sz="0" w:space="0" w:color="auto"/>
        <w:bottom w:val="none" w:sz="0" w:space="0" w:color="auto"/>
        <w:right w:val="none" w:sz="0" w:space="0" w:color="auto"/>
      </w:divBdr>
      <w:divsChild>
        <w:div w:id="1730151305">
          <w:marLeft w:val="547"/>
          <w:marRight w:val="0"/>
          <w:marTop w:val="0"/>
          <w:marBottom w:val="0"/>
          <w:divBdr>
            <w:top w:val="none" w:sz="0" w:space="0" w:color="auto"/>
            <w:left w:val="none" w:sz="0" w:space="0" w:color="auto"/>
            <w:bottom w:val="none" w:sz="0" w:space="0" w:color="auto"/>
            <w:right w:val="none" w:sz="0" w:space="0" w:color="auto"/>
          </w:divBdr>
        </w:div>
      </w:divsChild>
    </w:div>
    <w:div w:id="1730151310">
      <w:marLeft w:val="0"/>
      <w:marRight w:val="0"/>
      <w:marTop w:val="0"/>
      <w:marBottom w:val="0"/>
      <w:divBdr>
        <w:top w:val="none" w:sz="0" w:space="0" w:color="auto"/>
        <w:left w:val="none" w:sz="0" w:space="0" w:color="auto"/>
        <w:bottom w:val="none" w:sz="0" w:space="0" w:color="auto"/>
        <w:right w:val="none" w:sz="0" w:space="0" w:color="auto"/>
      </w:divBdr>
      <w:divsChild>
        <w:div w:id="1730151334">
          <w:marLeft w:val="547"/>
          <w:marRight w:val="0"/>
          <w:marTop w:val="0"/>
          <w:marBottom w:val="0"/>
          <w:divBdr>
            <w:top w:val="none" w:sz="0" w:space="0" w:color="auto"/>
            <w:left w:val="none" w:sz="0" w:space="0" w:color="auto"/>
            <w:bottom w:val="none" w:sz="0" w:space="0" w:color="auto"/>
            <w:right w:val="none" w:sz="0" w:space="0" w:color="auto"/>
          </w:divBdr>
        </w:div>
      </w:divsChild>
    </w:div>
    <w:div w:id="1730151327">
      <w:marLeft w:val="0"/>
      <w:marRight w:val="0"/>
      <w:marTop w:val="0"/>
      <w:marBottom w:val="0"/>
      <w:divBdr>
        <w:top w:val="none" w:sz="0" w:space="0" w:color="auto"/>
        <w:left w:val="none" w:sz="0" w:space="0" w:color="auto"/>
        <w:bottom w:val="none" w:sz="0" w:space="0" w:color="auto"/>
        <w:right w:val="none" w:sz="0" w:space="0" w:color="auto"/>
      </w:divBdr>
      <w:divsChild>
        <w:div w:id="1730151308">
          <w:marLeft w:val="0"/>
          <w:marRight w:val="0"/>
          <w:marTop w:val="0"/>
          <w:marBottom w:val="0"/>
          <w:divBdr>
            <w:top w:val="none" w:sz="0" w:space="0" w:color="auto"/>
            <w:left w:val="none" w:sz="0" w:space="0" w:color="auto"/>
            <w:bottom w:val="none" w:sz="0" w:space="0" w:color="auto"/>
            <w:right w:val="none" w:sz="0" w:space="0" w:color="auto"/>
          </w:divBdr>
          <w:divsChild>
            <w:div w:id="1730151292">
              <w:marLeft w:val="0"/>
              <w:marRight w:val="0"/>
              <w:marTop w:val="0"/>
              <w:marBottom w:val="0"/>
              <w:divBdr>
                <w:top w:val="none" w:sz="0" w:space="0" w:color="auto"/>
                <w:left w:val="none" w:sz="0" w:space="0" w:color="auto"/>
                <w:bottom w:val="none" w:sz="0" w:space="0" w:color="auto"/>
                <w:right w:val="none" w:sz="0" w:space="0" w:color="auto"/>
              </w:divBdr>
            </w:div>
            <w:div w:id="1730151336">
              <w:marLeft w:val="0"/>
              <w:marRight w:val="0"/>
              <w:marTop w:val="0"/>
              <w:marBottom w:val="0"/>
              <w:divBdr>
                <w:top w:val="none" w:sz="0" w:space="0" w:color="auto"/>
                <w:left w:val="none" w:sz="0" w:space="0" w:color="auto"/>
                <w:bottom w:val="none" w:sz="0" w:space="0" w:color="auto"/>
                <w:right w:val="none" w:sz="0" w:space="0" w:color="auto"/>
              </w:divBdr>
            </w:div>
          </w:divsChild>
        </w:div>
        <w:div w:id="1730151320">
          <w:marLeft w:val="0"/>
          <w:marRight w:val="0"/>
          <w:marTop w:val="0"/>
          <w:marBottom w:val="0"/>
          <w:divBdr>
            <w:top w:val="none" w:sz="0" w:space="0" w:color="auto"/>
            <w:left w:val="none" w:sz="0" w:space="0" w:color="auto"/>
            <w:bottom w:val="none" w:sz="0" w:space="0" w:color="auto"/>
            <w:right w:val="none" w:sz="0" w:space="0" w:color="auto"/>
          </w:divBdr>
        </w:div>
        <w:div w:id="1730151351">
          <w:marLeft w:val="0"/>
          <w:marRight w:val="0"/>
          <w:marTop w:val="0"/>
          <w:marBottom w:val="0"/>
          <w:divBdr>
            <w:top w:val="none" w:sz="0" w:space="0" w:color="auto"/>
            <w:left w:val="none" w:sz="0" w:space="0" w:color="auto"/>
            <w:bottom w:val="none" w:sz="0" w:space="0" w:color="auto"/>
            <w:right w:val="none" w:sz="0" w:space="0" w:color="auto"/>
          </w:divBdr>
        </w:div>
        <w:div w:id="1730151364">
          <w:marLeft w:val="0"/>
          <w:marRight w:val="0"/>
          <w:marTop w:val="0"/>
          <w:marBottom w:val="0"/>
          <w:divBdr>
            <w:top w:val="none" w:sz="0" w:space="0" w:color="auto"/>
            <w:left w:val="none" w:sz="0" w:space="0" w:color="auto"/>
            <w:bottom w:val="none" w:sz="0" w:space="0" w:color="auto"/>
            <w:right w:val="none" w:sz="0" w:space="0" w:color="auto"/>
          </w:divBdr>
        </w:div>
      </w:divsChild>
    </w:div>
    <w:div w:id="1730151333">
      <w:marLeft w:val="0"/>
      <w:marRight w:val="0"/>
      <w:marTop w:val="0"/>
      <w:marBottom w:val="0"/>
      <w:divBdr>
        <w:top w:val="none" w:sz="0" w:space="0" w:color="auto"/>
        <w:left w:val="none" w:sz="0" w:space="0" w:color="auto"/>
        <w:bottom w:val="none" w:sz="0" w:space="0" w:color="auto"/>
        <w:right w:val="none" w:sz="0" w:space="0" w:color="auto"/>
      </w:divBdr>
    </w:div>
    <w:div w:id="1730151350">
      <w:marLeft w:val="0"/>
      <w:marRight w:val="0"/>
      <w:marTop w:val="0"/>
      <w:marBottom w:val="0"/>
      <w:divBdr>
        <w:top w:val="none" w:sz="0" w:space="0" w:color="auto"/>
        <w:left w:val="none" w:sz="0" w:space="0" w:color="auto"/>
        <w:bottom w:val="none" w:sz="0" w:space="0" w:color="auto"/>
        <w:right w:val="none" w:sz="0" w:space="0" w:color="auto"/>
      </w:divBdr>
      <w:divsChild>
        <w:div w:id="1730151279">
          <w:marLeft w:val="547"/>
          <w:marRight w:val="0"/>
          <w:marTop w:val="0"/>
          <w:marBottom w:val="0"/>
          <w:divBdr>
            <w:top w:val="none" w:sz="0" w:space="0" w:color="auto"/>
            <w:left w:val="none" w:sz="0" w:space="0" w:color="auto"/>
            <w:bottom w:val="none" w:sz="0" w:space="0" w:color="auto"/>
            <w:right w:val="none" w:sz="0" w:space="0" w:color="auto"/>
          </w:divBdr>
        </w:div>
        <w:div w:id="1730151293">
          <w:marLeft w:val="547"/>
          <w:marRight w:val="0"/>
          <w:marTop w:val="0"/>
          <w:marBottom w:val="0"/>
          <w:divBdr>
            <w:top w:val="none" w:sz="0" w:space="0" w:color="auto"/>
            <w:left w:val="none" w:sz="0" w:space="0" w:color="auto"/>
            <w:bottom w:val="none" w:sz="0" w:space="0" w:color="auto"/>
            <w:right w:val="none" w:sz="0" w:space="0" w:color="auto"/>
          </w:divBdr>
        </w:div>
        <w:div w:id="1730151313">
          <w:marLeft w:val="547"/>
          <w:marRight w:val="0"/>
          <w:marTop w:val="0"/>
          <w:marBottom w:val="0"/>
          <w:divBdr>
            <w:top w:val="none" w:sz="0" w:space="0" w:color="auto"/>
            <w:left w:val="none" w:sz="0" w:space="0" w:color="auto"/>
            <w:bottom w:val="none" w:sz="0" w:space="0" w:color="auto"/>
            <w:right w:val="none" w:sz="0" w:space="0" w:color="auto"/>
          </w:divBdr>
        </w:div>
        <w:div w:id="1730151372">
          <w:marLeft w:val="547"/>
          <w:marRight w:val="0"/>
          <w:marTop w:val="0"/>
          <w:marBottom w:val="0"/>
          <w:divBdr>
            <w:top w:val="none" w:sz="0" w:space="0" w:color="auto"/>
            <w:left w:val="none" w:sz="0" w:space="0" w:color="auto"/>
            <w:bottom w:val="none" w:sz="0" w:space="0" w:color="auto"/>
            <w:right w:val="none" w:sz="0" w:space="0" w:color="auto"/>
          </w:divBdr>
        </w:div>
      </w:divsChild>
    </w:div>
    <w:div w:id="1730151354">
      <w:marLeft w:val="0"/>
      <w:marRight w:val="0"/>
      <w:marTop w:val="0"/>
      <w:marBottom w:val="0"/>
      <w:divBdr>
        <w:top w:val="none" w:sz="0" w:space="0" w:color="auto"/>
        <w:left w:val="none" w:sz="0" w:space="0" w:color="auto"/>
        <w:bottom w:val="none" w:sz="0" w:space="0" w:color="auto"/>
        <w:right w:val="none" w:sz="0" w:space="0" w:color="auto"/>
      </w:divBdr>
      <w:divsChild>
        <w:div w:id="1730151338">
          <w:marLeft w:val="547"/>
          <w:marRight w:val="0"/>
          <w:marTop w:val="0"/>
          <w:marBottom w:val="0"/>
          <w:divBdr>
            <w:top w:val="none" w:sz="0" w:space="0" w:color="auto"/>
            <w:left w:val="none" w:sz="0" w:space="0" w:color="auto"/>
            <w:bottom w:val="none" w:sz="0" w:space="0" w:color="auto"/>
            <w:right w:val="none" w:sz="0" w:space="0" w:color="auto"/>
          </w:divBdr>
        </w:div>
      </w:divsChild>
    </w:div>
    <w:div w:id="1730151363">
      <w:marLeft w:val="0"/>
      <w:marRight w:val="0"/>
      <w:marTop w:val="0"/>
      <w:marBottom w:val="0"/>
      <w:divBdr>
        <w:top w:val="none" w:sz="0" w:space="0" w:color="auto"/>
        <w:left w:val="none" w:sz="0" w:space="0" w:color="auto"/>
        <w:bottom w:val="none" w:sz="0" w:space="0" w:color="auto"/>
        <w:right w:val="none" w:sz="0" w:space="0" w:color="auto"/>
      </w:divBdr>
      <w:divsChild>
        <w:div w:id="1730151261">
          <w:marLeft w:val="547"/>
          <w:marRight w:val="0"/>
          <w:marTop w:val="0"/>
          <w:marBottom w:val="0"/>
          <w:divBdr>
            <w:top w:val="none" w:sz="0" w:space="0" w:color="auto"/>
            <w:left w:val="none" w:sz="0" w:space="0" w:color="auto"/>
            <w:bottom w:val="none" w:sz="0" w:space="0" w:color="auto"/>
            <w:right w:val="none" w:sz="0" w:space="0" w:color="auto"/>
          </w:divBdr>
        </w:div>
        <w:div w:id="1730151280">
          <w:marLeft w:val="1166"/>
          <w:marRight w:val="0"/>
          <w:marTop w:val="0"/>
          <w:marBottom w:val="0"/>
          <w:divBdr>
            <w:top w:val="none" w:sz="0" w:space="0" w:color="auto"/>
            <w:left w:val="none" w:sz="0" w:space="0" w:color="auto"/>
            <w:bottom w:val="none" w:sz="0" w:space="0" w:color="auto"/>
            <w:right w:val="none" w:sz="0" w:space="0" w:color="auto"/>
          </w:divBdr>
        </w:div>
        <w:div w:id="1730151318">
          <w:marLeft w:val="1166"/>
          <w:marRight w:val="0"/>
          <w:marTop w:val="0"/>
          <w:marBottom w:val="0"/>
          <w:divBdr>
            <w:top w:val="none" w:sz="0" w:space="0" w:color="auto"/>
            <w:left w:val="none" w:sz="0" w:space="0" w:color="auto"/>
            <w:bottom w:val="none" w:sz="0" w:space="0" w:color="auto"/>
            <w:right w:val="none" w:sz="0" w:space="0" w:color="auto"/>
          </w:divBdr>
        </w:div>
        <w:div w:id="1730151324">
          <w:marLeft w:val="547"/>
          <w:marRight w:val="0"/>
          <w:marTop w:val="0"/>
          <w:marBottom w:val="0"/>
          <w:divBdr>
            <w:top w:val="none" w:sz="0" w:space="0" w:color="auto"/>
            <w:left w:val="none" w:sz="0" w:space="0" w:color="auto"/>
            <w:bottom w:val="none" w:sz="0" w:space="0" w:color="auto"/>
            <w:right w:val="none" w:sz="0" w:space="0" w:color="auto"/>
          </w:divBdr>
        </w:div>
        <w:div w:id="1730151358">
          <w:marLeft w:val="547"/>
          <w:marRight w:val="0"/>
          <w:marTop w:val="0"/>
          <w:marBottom w:val="0"/>
          <w:divBdr>
            <w:top w:val="none" w:sz="0" w:space="0" w:color="auto"/>
            <w:left w:val="none" w:sz="0" w:space="0" w:color="auto"/>
            <w:bottom w:val="none" w:sz="0" w:space="0" w:color="auto"/>
            <w:right w:val="none" w:sz="0" w:space="0" w:color="auto"/>
          </w:divBdr>
        </w:div>
        <w:div w:id="1730151380">
          <w:marLeft w:val="1166"/>
          <w:marRight w:val="0"/>
          <w:marTop w:val="0"/>
          <w:marBottom w:val="0"/>
          <w:divBdr>
            <w:top w:val="none" w:sz="0" w:space="0" w:color="auto"/>
            <w:left w:val="none" w:sz="0" w:space="0" w:color="auto"/>
            <w:bottom w:val="none" w:sz="0" w:space="0" w:color="auto"/>
            <w:right w:val="none" w:sz="0" w:space="0" w:color="auto"/>
          </w:divBdr>
        </w:div>
      </w:divsChild>
    </w:div>
    <w:div w:id="1730151368">
      <w:marLeft w:val="0"/>
      <w:marRight w:val="0"/>
      <w:marTop w:val="0"/>
      <w:marBottom w:val="0"/>
      <w:divBdr>
        <w:top w:val="none" w:sz="0" w:space="0" w:color="auto"/>
        <w:left w:val="none" w:sz="0" w:space="0" w:color="auto"/>
        <w:bottom w:val="none" w:sz="0" w:space="0" w:color="auto"/>
        <w:right w:val="none" w:sz="0" w:space="0" w:color="auto"/>
      </w:divBdr>
      <w:divsChild>
        <w:div w:id="1730151270">
          <w:marLeft w:val="547"/>
          <w:marRight w:val="0"/>
          <w:marTop w:val="0"/>
          <w:marBottom w:val="0"/>
          <w:divBdr>
            <w:top w:val="none" w:sz="0" w:space="0" w:color="auto"/>
            <w:left w:val="none" w:sz="0" w:space="0" w:color="auto"/>
            <w:bottom w:val="none" w:sz="0" w:space="0" w:color="auto"/>
            <w:right w:val="none" w:sz="0" w:space="0" w:color="auto"/>
          </w:divBdr>
        </w:div>
        <w:div w:id="1730151290">
          <w:marLeft w:val="1166"/>
          <w:marRight w:val="0"/>
          <w:marTop w:val="0"/>
          <w:marBottom w:val="0"/>
          <w:divBdr>
            <w:top w:val="none" w:sz="0" w:space="0" w:color="auto"/>
            <w:left w:val="none" w:sz="0" w:space="0" w:color="auto"/>
            <w:bottom w:val="none" w:sz="0" w:space="0" w:color="auto"/>
            <w:right w:val="none" w:sz="0" w:space="0" w:color="auto"/>
          </w:divBdr>
        </w:div>
        <w:div w:id="1730151312">
          <w:marLeft w:val="1166"/>
          <w:marRight w:val="0"/>
          <w:marTop w:val="0"/>
          <w:marBottom w:val="0"/>
          <w:divBdr>
            <w:top w:val="none" w:sz="0" w:space="0" w:color="auto"/>
            <w:left w:val="none" w:sz="0" w:space="0" w:color="auto"/>
            <w:bottom w:val="none" w:sz="0" w:space="0" w:color="auto"/>
            <w:right w:val="none" w:sz="0" w:space="0" w:color="auto"/>
          </w:divBdr>
        </w:div>
        <w:div w:id="1730151341">
          <w:marLeft w:val="547"/>
          <w:marRight w:val="0"/>
          <w:marTop w:val="0"/>
          <w:marBottom w:val="0"/>
          <w:divBdr>
            <w:top w:val="none" w:sz="0" w:space="0" w:color="auto"/>
            <w:left w:val="none" w:sz="0" w:space="0" w:color="auto"/>
            <w:bottom w:val="none" w:sz="0" w:space="0" w:color="auto"/>
            <w:right w:val="none" w:sz="0" w:space="0" w:color="auto"/>
          </w:divBdr>
        </w:div>
        <w:div w:id="1730151353">
          <w:marLeft w:val="547"/>
          <w:marRight w:val="0"/>
          <w:marTop w:val="0"/>
          <w:marBottom w:val="0"/>
          <w:divBdr>
            <w:top w:val="none" w:sz="0" w:space="0" w:color="auto"/>
            <w:left w:val="none" w:sz="0" w:space="0" w:color="auto"/>
            <w:bottom w:val="none" w:sz="0" w:space="0" w:color="auto"/>
            <w:right w:val="none" w:sz="0" w:space="0" w:color="auto"/>
          </w:divBdr>
        </w:div>
        <w:div w:id="1730151359">
          <w:marLeft w:val="1166"/>
          <w:marRight w:val="0"/>
          <w:marTop w:val="0"/>
          <w:marBottom w:val="0"/>
          <w:divBdr>
            <w:top w:val="none" w:sz="0" w:space="0" w:color="auto"/>
            <w:left w:val="none" w:sz="0" w:space="0" w:color="auto"/>
            <w:bottom w:val="none" w:sz="0" w:space="0" w:color="auto"/>
            <w:right w:val="none" w:sz="0" w:space="0" w:color="auto"/>
          </w:divBdr>
        </w:div>
        <w:div w:id="1730151361">
          <w:marLeft w:val="547"/>
          <w:marRight w:val="0"/>
          <w:marTop w:val="0"/>
          <w:marBottom w:val="0"/>
          <w:divBdr>
            <w:top w:val="none" w:sz="0" w:space="0" w:color="auto"/>
            <w:left w:val="none" w:sz="0" w:space="0" w:color="auto"/>
            <w:bottom w:val="none" w:sz="0" w:space="0" w:color="auto"/>
            <w:right w:val="none" w:sz="0" w:space="0" w:color="auto"/>
          </w:divBdr>
        </w:div>
        <w:div w:id="1730151374">
          <w:marLeft w:val="1166"/>
          <w:marRight w:val="0"/>
          <w:marTop w:val="0"/>
          <w:marBottom w:val="0"/>
          <w:divBdr>
            <w:top w:val="none" w:sz="0" w:space="0" w:color="auto"/>
            <w:left w:val="none" w:sz="0" w:space="0" w:color="auto"/>
            <w:bottom w:val="none" w:sz="0" w:space="0" w:color="auto"/>
            <w:right w:val="none" w:sz="0" w:space="0" w:color="auto"/>
          </w:divBdr>
        </w:div>
      </w:divsChild>
    </w:div>
    <w:div w:id="1730151376">
      <w:marLeft w:val="0"/>
      <w:marRight w:val="0"/>
      <w:marTop w:val="0"/>
      <w:marBottom w:val="0"/>
      <w:divBdr>
        <w:top w:val="none" w:sz="0" w:space="0" w:color="auto"/>
        <w:left w:val="none" w:sz="0" w:space="0" w:color="auto"/>
        <w:bottom w:val="none" w:sz="0" w:space="0" w:color="auto"/>
        <w:right w:val="none" w:sz="0" w:space="0" w:color="auto"/>
      </w:divBdr>
      <w:divsChild>
        <w:div w:id="1730151304">
          <w:marLeft w:val="0"/>
          <w:marRight w:val="0"/>
          <w:marTop w:val="0"/>
          <w:marBottom w:val="0"/>
          <w:divBdr>
            <w:top w:val="none" w:sz="0" w:space="0" w:color="auto"/>
            <w:left w:val="none" w:sz="0" w:space="0" w:color="auto"/>
            <w:bottom w:val="none" w:sz="0" w:space="0" w:color="auto"/>
            <w:right w:val="none" w:sz="0" w:space="0" w:color="auto"/>
          </w:divBdr>
        </w:div>
        <w:div w:id="1730151328">
          <w:marLeft w:val="0"/>
          <w:marRight w:val="0"/>
          <w:marTop w:val="0"/>
          <w:marBottom w:val="0"/>
          <w:divBdr>
            <w:top w:val="none" w:sz="0" w:space="0" w:color="auto"/>
            <w:left w:val="none" w:sz="0" w:space="0" w:color="auto"/>
            <w:bottom w:val="none" w:sz="0" w:space="0" w:color="auto"/>
            <w:right w:val="none" w:sz="0" w:space="0" w:color="auto"/>
          </w:divBdr>
        </w:div>
        <w:div w:id="1730151330">
          <w:marLeft w:val="0"/>
          <w:marRight w:val="0"/>
          <w:marTop w:val="0"/>
          <w:marBottom w:val="0"/>
          <w:divBdr>
            <w:top w:val="none" w:sz="0" w:space="0" w:color="auto"/>
            <w:left w:val="none" w:sz="0" w:space="0" w:color="auto"/>
            <w:bottom w:val="none" w:sz="0" w:space="0" w:color="auto"/>
            <w:right w:val="none" w:sz="0" w:space="0" w:color="auto"/>
          </w:divBdr>
          <w:divsChild>
            <w:div w:id="1730151340">
              <w:marLeft w:val="0"/>
              <w:marRight w:val="0"/>
              <w:marTop w:val="0"/>
              <w:marBottom w:val="0"/>
              <w:divBdr>
                <w:top w:val="none" w:sz="0" w:space="0" w:color="auto"/>
                <w:left w:val="none" w:sz="0" w:space="0" w:color="auto"/>
                <w:bottom w:val="none" w:sz="0" w:space="0" w:color="auto"/>
                <w:right w:val="none" w:sz="0" w:space="0" w:color="auto"/>
              </w:divBdr>
            </w:div>
            <w:div w:id="1730151349">
              <w:marLeft w:val="0"/>
              <w:marRight w:val="0"/>
              <w:marTop w:val="0"/>
              <w:marBottom w:val="0"/>
              <w:divBdr>
                <w:top w:val="none" w:sz="0" w:space="0" w:color="auto"/>
                <w:left w:val="none" w:sz="0" w:space="0" w:color="auto"/>
                <w:bottom w:val="none" w:sz="0" w:space="0" w:color="auto"/>
                <w:right w:val="none" w:sz="0" w:space="0" w:color="auto"/>
              </w:divBdr>
            </w:div>
          </w:divsChild>
        </w:div>
        <w:div w:id="1730151342">
          <w:marLeft w:val="0"/>
          <w:marRight w:val="0"/>
          <w:marTop w:val="0"/>
          <w:marBottom w:val="0"/>
          <w:divBdr>
            <w:top w:val="none" w:sz="0" w:space="0" w:color="auto"/>
            <w:left w:val="none" w:sz="0" w:space="0" w:color="auto"/>
            <w:bottom w:val="none" w:sz="0" w:space="0" w:color="auto"/>
            <w:right w:val="none" w:sz="0" w:space="0" w:color="auto"/>
          </w:divBdr>
        </w:div>
      </w:divsChild>
    </w:div>
    <w:div w:id="1730151383">
      <w:marLeft w:val="0"/>
      <w:marRight w:val="0"/>
      <w:marTop w:val="0"/>
      <w:marBottom w:val="0"/>
      <w:divBdr>
        <w:top w:val="none" w:sz="0" w:space="0" w:color="auto"/>
        <w:left w:val="none" w:sz="0" w:space="0" w:color="auto"/>
        <w:bottom w:val="none" w:sz="0" w:space="0" w:color="auto"/>
        <w:right w:val="none" w:sz="0" w:space="0" w:color="auto"/>
      </w:divBdr>
      <w:divsChild>
        <w:div w:id="1730151277">
          <w:marLeft w:val="547"/>
          <w:marRight w:val="0"/>
          <w:marTop w:val="0"/>
          <w:marBottom w:val="0"/>
          <w:divBdr>
            <w:top w:val="none" w:sz="0" w:space="0" w:color="auto"/>
            <w:left w:val="none" w:sz="0" w:space="0" w:color="auto"/>
            <w:bottom w:val="none" w:sz="0" w:space="0" w:color="auto"/>
            <w:right w:val="none" w:sz="0" w:space="0" w:color="auto"/>
          </w:divBdr>
        </w:div>
        <w:div w:id="1730151323">
          <w:marLeft w:val="547"/>
          <w:marRight w:val="0"/>
          <w:marTop w:val="0"/>
          <w:marBottom w:val="0"/>
          <w:divBdr>
            <w:top w:val="none" w:sz="0" w:space="0" w:color="auto"/>
            <w:left w:val="none" w:sz="0" w:space="0" w:color="auto"/>
            <w:bottom w:val="none" w:sz="0" w:space="0" w:color="auto"/>
            <w:right w:val="none" w:sz="0" w:space="0" w:color="auto"/>
          </w:divBdr>
        </w:div>
        <w:div w:id="1730151339">
          <w:marLeft w:val="1166"/>
          <w:marRight w:val="0"/>
          <w:marTop w:val="0"/>
          <w:marBottom w:val="0"/>
          <w:divBdr>
            <w:top w:val="none" w:sz="0" w:space="0" w:color="auto"/>
            <w:left w:val="none" w:sz="0" w:space="0" w:color="auto"/>
            <w:bottom w:val="none" w:sz="0" w:space="0" w:color="auto"/>
            <w:right w:val="none" w:sz="0" w:space="0" w:color="auto"/>
          </w:divBdr>
        </w:div>
        <w:div w:id="1730151347">
          <w:marLeft w:val="547"/>
          <w:marRight w:val="0"/>
          <w:marTop w:val="0"/>
          <w:marBottom w:val="0"/>
          <w:divBdr>
            <w:top w:val="none" w:sz="0" w:space="0" w:color="auto"/>
            <w:left w:val="none" w:sz="0" w:space="0" w:color="auto"/>
            <w:bottom w:val="none" w:sz="0" w:space="0" w:color="auto"/>
            <w:right w:val="none" w:sz="0" w:space="0" w:color="auto"/>
          </w:divBdr>
        </w:div>
        <w:div w:id="1730151365">
          <w:marLeft w:val="1166"/>
          <w:marRight w:val="0"/>
          <w:marTop w:val="0"/>
          <w:marBottom w:val="0"/>
          <w:divBdr>
            <w:top w:val="none" w:sz="0" w:space="0" w:color="auto"/>
            <w:left w:val="none" w:sz="0" w:space="0" w:color="auto"/>
            <w:bottom w:val="none" w:sz="0" w:space="0" w:color="auto"/>
            <w:right w:val="none" w:sz="0" w:space="0" w:color="auto"/>
          </w:divBdr>
        </w:div>
        <w:div w:id="1730151367">
          <w:marLeft w:val="1166"/>
          <w:marRight w:val="0"/>
          <w:marTop w:val="0"/>
          <w:marBottom w:val="0"/>
          <w:divBdr>
            <w:top w:val="none" w:sz="0" w:space="0" w:color="auto"/>
            <w:left w:val="none" w:sz="0" w:space="0" w:color="auto"/>
            <w:bottom w:val="none" w:sz="0" w:space="0" w:color="auto"/>
            <w:right w:val="none" w:sz="0" w:space="0" w:color="auto"/>
          </w:divBdr>
        </w:div>
      </w:divsChild>
    </w:div>
    <w:div w:id="1730151384">
      <w:marLeft w:val="0"/>
      <w:marRight w:val="0"/>
      <w:marTop w:val="0"/>
      <w:marBottom w:val="0"/>
      <w:divBdr>
        <w:top w:val="none" w:sz="0" w:space="0" w:color="auto"/>
        <w:left w:val="none" w:sz="0" w:space="0" w:color="auto"/>
        <w:bottom w:val="none" w:sz="0" w:space="0" w:color="auto"/>
        <w:right w:val="none" w:sz="0" w:space="0" w:color="auto"/>
      </w:divBdr>
    </w:div>
    <w:div w:id="1730151389">
      <w:marLeft w:val="0"/>
      <w:marRight w:val="0"/>
      <w:marTop w:val="0"/>
      <w:marBottom w:val="0"/>
      <w:divBdr>
        <w:top w:val="none" w:sz="0" w:space="0" w:color="auto"/>
        <w:left w:val="none" w:sz="0" w:space="0" w:color="auto"/>
        <w:bottom w:val="none" w:sz="0" w:space="0" w:color="auto"/>
        <w:right w:val="none" w:sz="0" w:space="0" w:color="auto"/>
      </w:divBdr>
      <w:divsChild>
        <w:div w:id="173015138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541</TotalTime>
  <Pages>1</Pages>
  <Words>4206</Words>
  <Characters>23976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dc:creator>
  <cp:keywords/>
  <dc:description/>
  <cp:lastModifiedBy>Petri Alessandro</cp:lastModifiedBy>
  <cp:revision>98</cp:revision>
  <cp:lastPrinted>2013-09-05T14:13:00Z</cp:lastPrinted>
  <dcterms:created xsi:type="dcterms:W3CDTF">2013-06-06T13:03:00Z</dcterms:created>
  <dcterms:modified xsi:type="dcterms:W3CDTF">2013-09-05T14:22:00Z</dcterms:modified>
</cp:coreProperties>
</file>