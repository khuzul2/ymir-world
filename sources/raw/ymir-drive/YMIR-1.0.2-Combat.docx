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66B" w:rsidRDefault="0059766B" w:rsidP="00CD2B01"/>
    <w:p w:rsidR="0059766B" w:rsidRDefault="0059766B" w:rsidP="00CD2B01"/>
    <w:p w:rsidR="0059766B" w:rsidRDefault="0059766B" w:rsidP="00CD2B01"/>
    <w:p w:rsidR="0059766B" w:rsidRDefault="0059766B" w:rsidP="00CD2B01"/>
    <w:p w:rsidR="00C854CB" w:rsidRDefault="00C854CB" w:rsidP="00CD2B01"/>
    <w:p w:rsidR="00C854CB" w:rsidRDefault="00C854CB" w:rsidP="00CD2B01"/>
    <w:p w:rsidR="00C854CB" w:rsidRDefault="00C854CB" w:rsidP="00CD2B01"/>
    <w:p w:rsidR="00C854CB" w:rsidRDefault="00C854CB" w:rsidP="00CD2B01"/>
    <w:p w:rsidR="00C854CB" w:rsidRDefault="00C854CB" w:rsidP="00CD2B01"/>
    <w:p w:rsidR="002A5675" w:rsidRDefault="00E74270" w:rsidP="00920E0C">
      <w:pPr>
        <w:jc w:val="center"/>
        <w:rPr>
          <w:rStyle w:val="BookTitle"/>
          <w:sz w:val="204"/>
          <w:szCs w:val="204"/>
        </w:rPr>
      </w:pPr>
      <w:r w:rsidRPr="00D6740B">
        <w:rPr>
          <w:rStyle w:val="BookTitle"/>
          <w:sz w:val="204"/>
          <w:szCs w:val="204"/>
        </w:rPr>
        <w:t>Y</w:t>
      </w:r>
      <w:r w:rsidR="00920E0C" w:rsidRPr="00D6740B">
        <w:rPr>
          <w:rStyle w:val="BookTitle"/>
          <w:sz w:val="204"/>
          <w:szCs w:val="204"/>
        </w:rPr>
        <w:t>MIR</w:t>
      </w:r>
    </w:p>
    <w:p w:rsidR="002A5675" w:rsidRPr="00EB0392" w:rsidRDefault="00F00AF5" w:rsidP="007747D7">
      <w:pPr>
        <w:jc w:val="center"/>
        <w:rPr>
          <w:rStyle w:val="BookTitle"/>
          <w:sz w:val="96"/>
          <w:szCs w:val="96"/>
        </w:rPr>
      </w:pPr>
      <w:r>
        <w:rPr>
          <w:rStyle w:val="BookTitle"/>
          <w:sz w:val="96"/>
          <w:szCs w:val="96"/>
        </w:rPr>
        <w:t>COMBAT</w:t>
      </w:r>
    </w:p>
    <w:p w:rsidR="00EB0392" w:rsidRDefault="00EB0392">
      <w:pPr>
        <w:jc w:val="left"/>
        <w:rPr>
          <w:rFonts w:asciiTheme="majorHAnsi" w:eastAsia="Droid Sans Fallback" w:hAnsiTheme="majorHAnsi" w:cstheme="majorBidi"/>
          <w:b/>
          <w:bCs/>
          <w:color w:val="365F91" w:themeColor="accent1" w:themeShade="BF"/>
          <w:sz w:val="28"/>
          <w:lang w:val="de-DE" w:eastAsia="fa-IR" w:bidi="fa-IR"/>
        </w:rPr>
      </w:pPr>
      <w:r>
        <w:rPr>
          <w:rFonts w:eastAsia="Droid Sans Fallback"/>
          <w:lang w:val="de-DE" w:eastAsia="fa-IR" w:bidi="fa-IR"/>
        </w:rPr>
        <w:br w:type="page"/>
      </w:r>
    </w:p>
    <w:p w:rsidR="000B45F0" w:rsidRDefault="000B45F0" w:rsidP="000B45F0">
      <w:pPr>
        <w:pStyle w:val="Heading1"/>
        <w:rPr>
          <w:rFonts w:eastAsia="Droid Sans Fallback"/>
          <w:lang w:val="de-DE" w:eastAsia="fa-IR" w:bidi="fa-IR"/>
        </w:rPr>
      </w:pPr>
      <w:bookmarkStart w:id="0" w:name="_Toc353531867"/>
      <w:r>
        <w:rPr>
          <w:rFonts w:eastAsia="Droid Sans Fallback"/>
          <w:lang w:val="de-DE" w:eastAsia="fa-IR" w:bidi="fa-IR"/>
        </w:rPr>
        <w:lastRenderedPageBreak/>
        <w:t>Table of Contents</w:t>
      </w:r>
      <w:bookmarkEnd w:id="0"/>
    </w:p>
    <w:p w:rsidR="003B5557" w:rsidRDefault="000B45F0">
      <w:pPr>
        <w:pStyle w:val="TOC1"/>
        <w:tabs>
          <w:tab w:val="right" w:leader="dot" w:pos="10457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lang w:val="it-IT"/>
        </w:rPr>
      </w:pPr>
      <w:r w:rsidRPr="00FD7E5A">
        <w:rPr>
          <w:rFonts w:asciiTheme="minorHAnsi" w:eastAsia="Droid Sans Fallback" w:hAnsiTheme="minorHAnsi"/>
          <w:color w:val="00000A"/>
          <w:kern w:val="1"/>
          <w:sz w:val="18"/>
          <w:lang w:val="de-DE" w:eastAsia="fa-IR" w:bidi="fa-IR"/>
        </w:rPr>
        <w:fldChar w:fldCharType="begin"/>
      </w:r>
      <w:r w:rsidRPr="00FD7E5A">
        <w:rPr>
          <w:rFonts w:asciiTheme="minorHAnsi" w:eastAsia="Droid Sans Fallback" w:hAnsiTheme="minorHAnsi"/>
          <w:color w:val="00000A"/>
          <w:kern w:val="1"/>
          <w:sz w:val="18"/>
          <w:lang w:val="de-DE" w:eastAsia="fa-IR" w:bidi="fa-IR"/>
        </w:rPr>
        <w:instrText xml:space="preserve"> TOC \o "1-2" \h \z \u </w:instrText>
      </w:r>
      <w:r w:rsidRPr="00FD7E5A">
        <w:rPr>
          <w:rFonts w:asciiTheme="minorHAnsi" w:eastAsia="Droid Sans Fallback" w:hAnsiTheme="minorHAnsi"/>
          <w:color w:val="00000A"/>
          <w:kern w:val="1"/>
          <w:sz w:val="18"/>
          <w:lang w:val="de-DE" w:eastAsia="fa-IR" w:bidi="fa-IR"/>
        </w:rPr>
        <w:fldChar w:fldCharType="separate"/>
      </w:r>
      <w:hyperlink w:anchor="_Toc353531867" w:history="1">
        <w:r w:rsidR="003B5557" w:rsidRPr="00DC1B30">
          <w:rPr>
            <w:rStyle w:val="Hyperlink"/>
            <w:rFonts w:eastAsia="Droid Sans Fallback"/>
            <w:noProof/>
            <w:lang w:val="de-DE" w:eastAsia="fa-IR" w:bidi="fa-IR"/>
          </w:rPr>
          <w:t>Table of Contents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_Toc353531867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2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1"/>
        <w:tabs>
          <w:tab w:val="right" w:leader="dot" w:pos="10457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lang w:val="it-IT"/>
        </w:rPr>
      </w:pPr>
      <w:hyperlink w:anchor="_Toc353531868" w:history="1">
        <w:r w:rsidR="003B5557" w:rsidRPr="00DC1B30">
          <w:rPr>
            <w:rStyle w:val="Hyperlink"/>
            <w:noProof/>
          </w:rPr>
          <w:t>Combat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_Toc353531868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3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69" w:history="1">
        <w:r w:rsidR="003B5557" w:rsidRPr="00DC1B30">
          <w:rPr>
            <w:rStyle w:val="Hyperlink"/>
            <w:noProof/>
          </w:rPr>
          <w:t>Aiming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_Toc353531869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4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0" w:history="1">
        <w:r w:rsidR="003B5557" w:rsidRPr="00DC1B30">
          <w:rPr>
            <w:rStyle w:val="Hyperlink"/>
            <w:noProof/>
          </w:rPr>
          <w:t>Example of Combat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_Toc353531870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5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1" w:history="1">
        <w:r w:rsidR="003B5557" w:rsidRPr="00DC1B30">
          <w:rPr>
            <w:rStyle w:val="Hyperlink"/>
            <w:noProof/>
          </w:rPr>
          <w:t>Combat Actions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_Toc353531871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5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2" w:history="1">
        <w:r w:rsidR="003B5557" w:rsidRPr="00DC1B30">
          <w:rPr>
            <w:rStyle w:val="Hyperlink"/>
            <w:noProof/>
          </w:rPr>
          <w:t>Positioning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_Toc353531872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10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3" w:history="1">
        <w:r w:rsidR="003B5557" w:rsidRPr="00DC1B30">
          <w:rPr>
            <w:rStyle w:val="Hyperlink"/>
            <w:noProof/>
          </w:rPr>
          <w:t>Distance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_Toc353531873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10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4" w:history="1">
        <w:r w:rsidR="003B5557" w:rsidRPr="00DC1B30">
          <w:rPr>
            <w:rStyle w:val="Hyperlink"/>
            <w:noProof/>
          </w:rPr>
          <w:t>Generic Weapons and Attacks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_Toc353531874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11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1"/>
        <w:tabs>
          <w:tab w:val="right" w:leader="dot" w:pos="10457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lang w:val="it-IT"/>
        </w:rPr>
      </w:pPr>
      <w:hyperlink w:anchor="_Toc353531875" w:history="1">
        <w:r w:rsidR="003B5557" w:rsidRPr="00DC1B30">
          <w:rPr>
            <w:rStyle w:val="Hyperlink"/>
            <w:noProof/>
          </w:rPr>
          <w:t>Wounds, Healing and Recovery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_Toc353531875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12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6" w:history="1">
        <w:r w:rsidR="003B5557" w:rsidRPr="00DC1B30">
          <w:rPr>
            <w:rStyle w:val="Hyperlink"/>
            <w:noProof/>
          </w:rPr>
          <w:t>Damage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_Toc353531876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12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7" w:history="1">
        <w:r w:rsidR="003B5557" w:rsidRPr="00DC1B30">
          <w:rPr>
            <w:rStyle w:val="Hyperlink"/>
            <w:noProof/>
            <w:lang w:val="it-IT"/>
          </w:rPr>
          <w:t>Penalties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_Toc353531877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12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8" w:history="1">
        <w:r w:rsidR="003B5557" w:rsidRPr="00DC1B30">
          <w:rPr>
            <w:rStyle w:val="Hyperlink"/>
            <w:noProof/>
          </w:rPr>
          <w:t>Soul Damage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_Toc353531878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13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79" w:history="1">
        <w:r w:rsidR="003B5557" w:rsidRPr="00DC1B30">
          <w:rPr>
            <w:rStyle w:val="Hyperlink"/>
            <w:noProof/>
          </w:rPr>
          <w:t>Stats Degradation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_Toc353531879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13</w:t>
        </w:r>
        <w:r w:rsidR="003B5557">
          <w:rPr>
            <w:noProof/>
            <w:webHidden/>
          </w:rPr>
          <w:fldChar w:fldCharType="end"/>
        </w:r>
      </w:hyperlink>
    </w:p>
    <w:p w:rsidR="003B5557" w:rsidRDefault="008A4635">
      <w:pPr>
        <w:pStyle w:val="TOC2"/>
        <w:tabs>
          <w:tab w:val="right" w:leader="dot" w:pos="10457"/>
        </w:tabs>
        <w:rPr>
          <w:rFonts w:cstheme="minorBidi"/>
          <w:b w:val="0"/>
          <w:bCs w:val="0"/>
          <w:noProof/>
          <w:sz w:val="22"/>
          <w:szCs w:val="22"/>
          <w:lang w:val="it-IT"/>
        </w:rPr>
      </w:pPr>
      <w:hyperlink w:anchor="_Toc353531880" w:history="1">
        <w:r w:rsidR="003B5557" w:rsidRPr="00DC1B30">
          <w:rPr>
            <w:rStyle w:val="Hyperlink"/>
            <w:noProof/>
          </w:rPr>
          <w:t>Suffocation</w:t>
        </w:r>
        <w:r w:rsidR="003B5557">
          <w:rPr>
            <w:noProof/>
            <w:webHidden/>
          </w:rPr>
          <w:tab/>
        </w:r>
        <w:r w:rsidR="003B5557">
          <w:rPr>
            <w:noProof/>
            <w:webHidden/>
          </w:rPr>
          <w:fldChar w:fldCharType="begin"/>
        </w:r>
        <w:r w:rsidR="003B5557">
          <w:rPr>
            <w:noProof/>
            <w:webHidden/>
          </w:rPr>
          <w:instrText xml:space="preserve"> PAGEREF _Toc353531880 \h </w:instrText>
        </w:r>
        <w:r w:rsidR="003B5557">
          <w:rPr>
            <w:noProof/>
            <w:webHidden/>
          </w:rPr>
        </w:r>
        <w:r w:rsidR="003B5557">
          <w:rPr>
            <w:noProof/>
            <w:webHidden/>
          </w:rPr>
          <w:fldChar w:fldCharType="separate"/>
        </w:r>
        <w:r w:rsidR="003B5557">
          <w:rPr>
            <w:noProof/>
            <w:webHidden/>
          </w:rPr>
          <w:t>13</w:t>
        </w:r>
        <w:r w:rsidR="003B5557">
          <w:rPr>
            <w:noProof/>
            <w:webHidden/>
          </w:rPr>
          <w:fldChar w:fldCharType="end"/>
        </w:r>
      </w:hyperlink>
    </w:p>
    <w:p w:rsidR="002A5675" w:rsidRPr="002A5675" w:rsidRDefault="000B45F0" w:rsidP="007747D7">
      <w:pPr>
        <w:pStyle w:val="TOCHeading"/>
        <w:spacing w:before="0" w:line="360" w:lineRule="auto"/>
      </w:pPr>
      <w:r w:rsidRPr="00FD7E5A">
        <w:rPr>
          <w:rFonts w:asciiTheme="minorHAnsi" w:eastAsia="Droid Sans Fallback" w:hAnsiTheme="minorHAnsi" w:cstheme="minorHAnsi"/>
          <w:color w:val="00000A"/>
          <w:kern w:val="1"/>
          <w:sz w:val="18"/>
          <w:szCs w:val="24"/>
          <w:lang w:val="de-DE" w:eastAsia="fa-IR" w:bidi="fa-IR"/>
        </w:rPr>
        <w:fldChar w:fldCharType="end"/>
      </w:r>
      <w:bookmarkStart w:id="1" w:name="_Toc331347288"/>
      <w:r w:rsidR="002A5675" w:rsidRPr="002A5675">
        <w:br w:type="page"/>
      </w:r>
    </w:p>
    <w:p w:rsidR="00907685" w:rsidRPr="000737D1" w:rsidRDefault="00D30EA2" w:rsidP="000737D1">
      <w:pPr>
        <w:pStyle w:val="Heading1"/>
      </w:pPr>
      <w:bookmarkStart w:id="2" w:name="_Toc345443805"/>
      <w:bookmarkStart w:id="3" w:name="_Toc345444407"/>
      <w:bookmarkStart w:id="4" w:name="_Toc353531868"/>
      <w:bookmarkEnd w:id="1"/>
      <w:r w:rsidRPr="000737D1">
        <w:lastRenderedPageBreak/>
        <w:t>Combat</w:t>
      </w:r>
      <w:bookmarkEnd w:id="2"/>
      <w:bookmarkEnd w:id="3"/>
      <w:bookmarkEnd w:id="4"/>
    </w:p>
    <w:p w:rsidR="00167F65" w:rsidRPr="00114F11" w:rsidRDefault="00167F65" w:rsidP="00167F65">
      <w:pPr>
        <w:rPr>
          <w:color w:val="FF0000"/>
        </w:rPr>
      </w:pPr>
      <w:r w:rsidRPr="00114F11">
        <w:rPr>
          <w:b/>
          <w:color w:val="FF0000"/>
        </w:rPr>
        <w:t>Action Points</w:t>
      </w:r>
      <w:r w:rsidRPr="00114F11">
        <w:rPr>
          <w:color w:val="FF0000"/>
        </w:rPr>
        <w:t xml:space="preserve"> determine the </w:t>
      </w:r>
      <w:r w:rsidR="00C07D10" w:rsidRPr="00114F11">
        <w:rPr>
          <w:color w:val="FF0000"/>
        </w:rPr>
        <w:t>number of A</w:t>
      </w:r>
      <w:r w:rsidRPr="00114F11">
        <w:rPr>
          <w:color w:val="FF0000"/>
        </w:rPr>
        <w:t>ctions that can be taken by each participant in one round of Combat.</w:t>
      </w:r>
    </w:p>
    <w:p w:rsidR="00C07D10" w:rsidRPr="00114F11" w:rsidRDefault="008F2B51" w:rsidP="00167F65">
      <w:pPr>
        <w:rPr>
          <w:color w:val="FF0000"/>
        </w:rPr>
      </w:pPr>
      <w:r w:rsidRPr="00114F11">
        <w:rPr>
          <w:color w:val="FF0000"/>
        </w:rPr>
        <w:t xml:space="preserve">Each </w:t>
      </w:r>
      <w:r w:rsidRPr="00114F11">
        <w:rPr>
          <w:b/>
          <w:color w:val="FF0000"/>
        </w:rPr>
        <w:t>Action</w:t>
      </w:r>
      <w:r w:rsidRPr="00114F11">
        <w:rPr>
          <w:color w:val="FF0000"/>
        </w:rPr>
        <w:t xml:space="preserve"> has a cost in Action Points. </w:t>
      </w:r>
      <w:r w:rsidR="00C07D10" w:rsidRPr="00114F11">
        <w:rPr>
          <w:color w:val="FF0000"/>
        </w:rPr>
        <w:t>Each</w:t>
      </w:r>
      <w:r w:rsidR="000B4509" w:rsidRPr="00114F11">
        <w:rPr>
          <w:color w:val="FF0000"/>
        </w:rPr>
        <w:t xml:space="preserve"> character can take a </w:t>
      </w:r>
      <w:r w:rsidR="000B4509" w:rsidRPr="00114F11">
        <w:rPr>
          <w:b/>
          <w:color w:val="FF0000"/>
        </w:rPr>
        <w:t>maximum of</w:t>
      </w:r>
      <w:r w:rsidR="00C07D10" w:rsidRPr="00114F11">
        <w:rPr>
          <w:b/>
          <w:color w:val="FF0000"/>
        </w:rPr>
        <w:t xml:space="preserve"> </w:t>
      </w:r>
      <w:r w:rsidR="000B4509" w:rsidRPr="00114F11">
        <w:rPr>
          <w:b/>
          <w:color w:val="FF0000"/>
        </w:rPr>
        <w:t>three actions</w:t>
      </w:r>
      <w:r w:rsidR="000B4509" w:rsidRPr="00114F11">
        <w:rPr>
          <w:color w:val="FF0000"/>
        </w:rPr>
        <w:t xml:space="preserve"> every Combat Round, unless he has access to talents that grant him more actions per round.</w:t>
      </w:r>
    </w:p>
    <w:p w:rsidR="008F2B51" w:rsidRPr="00114F11" w:rsidRDefault="008F2B51" w:rsidP="00167F65">
      <w:pPr>
        <w:rPr>
          <w:color w:val="FF0000"/>
        </w:rPr>
      </w:pPr>
      <w:r w:rsidRPr="00114F11">
        <w:rPr>
          <w:color w:val="FF0000"/>
        </w:rPr>
        <w:t xml:space="preserve">Each participant secretly writes down Actions for each </w:t>
      </w:r>
      <w:r w:rsidR="003C794A" w:rsidRPr="00114F11">
        <w:rPr>
          <w:color w:val="FF0000"/>
        </w:rPr>
        <w:t>round</w:t>
      </w:r>
      <w:r w:rsidRPr="00114F11">
        <w:rPr>
          <w:color w:val="FF0000"/>
        </w:rPr>
        <w:t>,</w:t>
      </w:r>
      <w:r w:rsidR="00F61B7E" w:rsidRPr="00114F11">
        <w:rPr>
          <w:color w:val="FF0000"/>
        </w:rPr>
        <w:t xml:space="preserve"> </w:t>
      </w:r>
      <w:r w:rsidR="00D803BA" w:rsidRPr="00114F11">
        <w:rPr>
          <w:color w:val="FF0000"/>
        </w:rPr>
        <w:t>and then</w:t>
      </w:r>
      <w:r w:rsidRPr="00114F11">
        <w:rPr>
          <w:color w:val="FF0000"/>
        </w:rPr>
        <w:t xml:space="preserve"> Actions are revealed and </w:t>
      </w:r>
      <w:r w:rsidR="00951473" w:rsidRPr="00114F11">
        <w:rPr>
          <w:color w:val="FF0000"/>
        </w:rPr>
        <w:t>take effect simultaneously and</w:t>
      </w:r>
      <w:r w:rsidRPr="00114F11">
        <w:rPr>
          <w:color w:val="FF0000"/>
        </w:rPr>
        <w:t xml:space="preserve"> interact with each other</w:t>
      </w:r>
      <w:r w:rsidR="00951473" w:rsidRPr="00114F11">
        <w:rPr>
          <w:color w:val="FF0000"/>
        </w:rPr>
        <w:t xml:space="preserve"> as per description.</w:t>
      </w:r>
    </w:p>
    <w:p w:rsidR="009C1B1D" w:rsidRPr="00114F11" w:rsidRDefault="009C1B1D" w:rsidP="009C1B1D">
      <w:pPr>
        <w:rPr>
          <w:color w:val="FF0000"/>
        </w:rPr>
      </w:pPr>
      <w:r w:rsidRPr="00114F11">
        <w:rPr>
          <w:b/>
          <w:color w:val="FF0000"/>
        </w:rPr>
        <w:t>Casting spells</w:t>
      </w:r>
      <w:r w:rsidRPr="00114F11">
        <w:rPr>
          <w:color w:val="FF0000"/>
        </w:rPr>
        <w:t xml:space="preserve"> during combat requires </w:t>
      </w:r>
      <w:r w:rsidRPr="00114F11">
        <w:rPr>
          <w:b/>
          <w:color w:val="FF0000"/>
        </w:rPr>
        <w:t>Power Points</w:t>
      </w:r>
      <w:r w:rsidRPr="00114F11">
        <w:rPr>
          <w:color w:val="FF0000"/>
        </w:rPr>
        <w:t xml:space="preserve"> in addition to Action Points. </w:t>
      </w:r>
    </w:p>
    <w:p w:rsidR="00114F11" w:rsidRPr="00114F11" w:rsidRDefault="009C1B1D" w:rsidP="009C1B1D">
      <w:pPr>
        <w:rPr>
          <w:color w:val="FF0000"/>
        </w:rPr>
      </w:pPr>
      <w:r w:rsidRPr="00114F11">
        <w:rPr>
          <w:color w:val="FF0000"/>
        </w:rPr>
        <w:t xml:space="preserve">Action Points and Power Points can be gained during Combat by performing </w:t>
      </w:r>
      <w:r w:rsidR="0066329C" w:rsidRPr="00114F11">
        <w:rPr>
          <w:color w:val="FF0000"/>
        </w:rPr>
        <w:t xml:space="preserve">a Concentration </w:t>
      </w:r>
      <w:proofErr w:type="gramStart"/>
      <w:r w:rsidR="0066329C" w:rsidRPr="00114F11">
        <w:rPr>
          <w:color w:val="FF0000"/>
        </w:rPr>
        <w:t>Action,</w:t>
      </w:r>
      <w:proofErr w:type="gramEnd"/>
      <w:r w:rsidR="0066329C" w:rsidRPr="00114F11">
        <w:rPr>
          <w:color w:val="FF0000"/>
        </w:rPr>
        <w:t xml:space="preserve"> </w:t>
      </w:r>
      <w:r w:rsidR="00BA5D40" w:rsidRPr="00114F11">
        <w:rPr>
          <w:color w:val="FF0000"/>
        </w:rPr>
        <w:t xml:space="preserve">Action Points are re-set </w:t>
      </w:r>
      <w:r w:rsidR="0066329C" w:rsidRPr="00114F11">
        <w:rPr>
          <w:color w:val="FF0000"/>
        </w:rPr>
        <w:t xml:space="preserve">at the end of each combat round while </w:t>
      </w:r>
      <w:r w:rsidR="00BA5D40" w:rsidRPr="00114F11">
        <w:rPr>
          <w:color w:val="FF0000"/>
        </w:rPr>
        <w:t xml:space="preserve">Power Points </w:t>
      </w:r>
      <w:r w:rsidRPr="00114F11">
        <w:rPr>
          <w:color w:val="FF0000"/>
        </w:rPr>
        <w:t>and are re-set at the end of Combat</w:t>
      </w:r>
    </w:p>
    <w:p w:rsidR="009C1B1D" w:rsidRDefault="00114F11" w:rsidP="00114F11">
      <w:pPr>
        <w:pStyle w:val="Heading2"/>
      </w:pPr>
      <w:r>
        <w:t>Starting Combat</w:t>
      </w:r>
    </w:p>
    <w:p w:rsidR="00114F11" w:rsidRDefault="00114F11" w:rsidP="009C1B1D">
      <w:r>
        <w:t xml:space="preserve">Whenever </w:t>
      </w:r>
      <w:r w:rsidR="00C502CC">
        <w:t>things go wrong</w:t>
      </w:r>
      <w:r>
        <w:t>, combat can start in three ways</w:t>
      </w:r>
    </w:p>
    <w:p w:rsidR="00DC41B8" w:rsidRDefault="00DC41B8" w:rsidP="00DC41B8">
      <w:pPr>
        <w:pStyle w:val="Heading3"/>
      </w:pPr>
      <w:r>
        <w:t>Declare</w:t>
      </w:r>
    </w:p>
    <w:p w:rsidR="00DC41B8" w:rsidRDefault="00DC41B8" w:rsidP="00DC41B8">
      <w:r>
        <w:t xml:space="preserve">The classic way to start </w:t>
      </w:r>
      <w:r w:rsidR="00FC525D">
        <w:t>combat:</w:t>
      </w:r>
      <w:r w:rsidR="00161B7A">
        <w:t xml:space="preserve"> angry looks are given,</w:t>
      </w:r>
      <w:r w:rsidR="00593078">
        <w:t xml:space="preserve"> heavy words</w:t>
      </w:r>
      <w:r w:rsidR="003B5C55">
        <w:t xml:space="preserve"> are spat out,</w:t>
      </w:r>
      <w:r w:rsidR="00FC525D">
        <w:t xml:space="preserve"> weapons</w:t>
      </w:r>
      <w:r>
        <w:t xml:space="preserve"> are drawn and everybody knows who’s </w:t>
      </w:r>
      <w:r w:rsidR="00FC525D">
        <w:t xml:space="preserve">foe of </w:t>
      </w:r>
      <w:r>
        <w:t>who when the combat starts.</w:t>
      </w:r>
    </w:p>
    <w:p w:rsidR="00114F11" w:rsidRDefault="00114F11" w:rsidP="00DC41B8">
      <w:pPr>
        <w:pStyle w:val="Heading3"/>
      </w:pPr>
      <w:r>
        <w:t>Sudden Attack</w:t>
      </w:r>
    </w:p>
    <w:p w:rsidR="00B400BA" w:rsidRDefault="00114F11" w:rsidP="009C1B1D">
      <w:r>
        <w:t xml:space="preserve">The attacker can </w:t>
      </w:r>
      <w:r w:rsidR="00B400BA" w:rsidRPr="002D25F1">
        <w:rPr>
          <w:i/>
        </w:rPr>
        <w:t>surprise</w:t>
      </w:r>
      <w:r w:rsidR="00B400BA">
        <w:t xml:space="preserve"> his enemy</w:t>
      </w:r>
      <w:r w:rsidR="00DC41B8">
        <w:t>:</w:t>
      </w:r>
    </w:p>
    <w:p w:rsidR="00B400BA" w:rsidRDefault="00DC41B8" w:rsidP="002A1255">
      <w:pPr>
        <w:pStyle w:val="ListParagraph"/>
        <w:numPr>
          <w:ilvl w:val="0"/>
          <w:numId w:val="8"/>
        </w:numPr>
      </w:pPr>
      <w:r>
        <w:t>A</w:t>
      </w:r>
      <w:r w:rsidR="00B400BA">
        <w:t>fter</w:t>
      </w:r>
      <w:r w:rsidR="00114F11">
        <w:t xml:space="preserve"> he g</w:t>
      </w:r>
      <w:r w:rsidR="00B400BA">
        <w:t>o</w:t>
      </w:r>
      <w:r w:rsidR="00114F11">
        <w:t>t to combat range undetected or shoots from a hidden position</w:t>
      </w:r>
      <w:r w:rsidR="002F0BE0">
        <w:t xml:space="preserve"> (</w:t>
      </w:r>
      <w:r w:rsidR="002F0BE0" w:rsidRPr="00B400BA">
        <w:rPr>
          <w:i/>
        </w:rPr>
        <w:t>Stealth</w:t>
      </w:r>
      <w:r w:rsidR="002F0BE0">
        <w:t xml:space="preserve"> </w:t>
      </w:r>
      <w:proofErr w:type="spellStart"/>
      <w:r w:rsidR="002F0BE0">
        <w:t>vs</w:t>
      </w:r>
      <w:proofErr w:type="spellEnd"/>
      <w:r w:rsidR="002F0BE0">
        <w:t xml:space="preserve"> </w:t>
      </w:r>
      <w:r w:rsidR="002F0BE0" w:rsidRPr="00B400BA">
        <w:rPr>
          <w:i/>
        </w:rPr>
        <w:t>Perception</w:t>
      </w:r>
      <w:r w:rsidR="002F0BE0">
        <w:t>)</w:t>
      </w:r>
    </w:p>
    <w:p w:rsidR="00114F11" w:rsidRDefault="00DC41B8" w:rsidP="002A1255">
      <w:pPr>
        <w:pStyle w:val="ListParagraph"/>
        <w:numPr>
          <w:ilvl w:val="0"/>
          <w:numId w:val="8"/>
        </w:numPr>
      </w:pPr>
      <w:r>
        <w:t>A</w:t>
      </w:r>
      <w:r w:rsidR="00B400BA">
        <w:t>fter</w:t>
      </w:r>
      <w:r w:rsidR="00114F11">
        <w:t xml:space="preserve"> he lured the foe into </w:t>
      </w:r>
      <w:r w:rsidR="00B400BA">
        <w:t>a false sense of safety</w:t>
      </w:r>
      <w:r w:rsidR="002F0BE0">
        <w:t xml:space="preserve"> (</w:t>
      </w:r>
      <w:r w:rsidR="002F0BE0" w:rsidRPr="00B400BA">
        <w:rPr>
          <w:i/>
        </w:rPr>
        <w:t>Influence</w:t>
      </w:r>
      <w:r w:rsidR="002F0BE0">
        <w:t xml:space="preserve"> </w:t>
      </w:r>
      <w:proofErr w:type="spellStart"/>
      <w:r w:rsidR="002F0BE0">
        <w:t>vs</w:t>
      </w:r>
      <w:proofErr w:type="spellEnd"/>
      <w:r w:rsidR="002F0BE0">
        <w:t xml:space="preserve"> </w:t>
      </w:r>
      <w:r w:rsidR="002F0BE0" w:rsidRPr="00B400BA">
        <w:rPr>
          <w:i/>
        </w:rPr>
        <w:t>Resistance – Mental</w:t>
      </w:r>
      <w:r w:rsidR="002F0BE0">
        <w:t xml:space="preserve"> or </w:t>
      </w:r>
      <w:r w:rsidR="002F0BE0" w:rsidRPr="00B400BA">
        <w:rPr>
          <w:i/>
        </w:rPr>
        <w:t>Influence</w:t>
      </w:r>
      <w:r w:rsidR="002F0BE0">
        <w:t xml:space="preserve"> </w:t>
      </w:r>
      <w:proofErr w:type="spellStart"/>
      <w:r w:rsidR="002F0BE0">
        <w:t>vs</w:t>
      </w:r>
      <w:proofErr w:type="spellEnd"/>
      <w:r w:rsidR="002F0BE0">
        <w:t xml:space="preserve"> </w:t>
      </w:r>
      <w:r w:rsidR="002F0BE0" w:rsidRPr="00B400BA">
        <w:rPr>
          <w:i/>
        </w:rPr>
        <w:t>Influence</w:t>
      </w:r>
      <w:r w:rsidR="002F0BE0">
        <w:t>)</w:t>
      </w:r>
      <w:r w:rsidR="00114F11">
        <w:t>.</w:t>
      </w:r>
    </w:p>
    <w:p w:rsidR="00DC41B8" w:rsidRDefault="00DC41B8" w:rsidP="002A1255">
      <w:pPr>
        <w:pStyle w:val="ListParagraph"/>
        <w:numPr>
          <w:ilvl w:val="0"/>
          <w:numId w:val="8"/>
        </w:numPr>
      </w:pPr>
      <w:r>
        <w:t>During combat, by attacking someone that thinks he is an ally (</w:t>
      </w:r>
      <w:r w:rsidRPr="00B400BA">
        <w:rPr>
          <w:i/>
        </w:rPr>
        <w:t>Influence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 w:rsidRPr="00B400BA">
        <w:rPr>
          <w:i/>
        </w:rPr>
        <w:t>Resistance – Mental</w:t>
      </w:r>
      <w:r w:rsidRPr="00DC41B8">
        <w:t>)</w:t>
      </w:r>
    </w:p>
    <w:p w:rsidR="002F0BE0" w:rsidRDefault="002F0BE0" w:rsidP="009C1B1D">
      <w:r>
        <w:t>The attacker has one f</w:t>
      </w:r>
      <w:r w:rsidR="009C7FE2">
        <w:t xml:space="preserve">ull round of action while the defender can take no </w:t>
      </w:r>
      <w:r w:rsidR="000127D5">
        <w:t xml:space="preserve">active </w:t>
      </w:r>
      <w:r w:rsidR="009C7FE2">
        <w:t xml:space="preserve">action because of the </w:t>
      </w:r>
      <w:r w:rsidR="009C7FE2" w:rsidRPr="001D7364">
        <w:rPr>
          <w:i/>
        </w:rPr>
        <w:t>surprise</w:t>
      </w:r>
      <w:r w:rsidR="009C7FE2">
        <w:t>.</w:t>
      </w:r>
    </w:p>
    <w:p w:rsidR="00114F11" w:rsidRDefault="00114F11" w:rsidP="00DC41B8">
      <w:pPr>
        <w:pStyle w:val="Heading3"/>
      </w:pPr>
      <w:r>
        <w:t>Charge</w:t>
      </w:r>
    </w:p>
    <w:p w:rsidR="007509BF" w:rsidRDefault="00DC41B8" w:rsidP="001D7364">
      <w:r>
        <w:t>The attacker can just charge into its foe and attack him wildly.</w:t>
      </w:r>
      <w:r w:rsidR="00623749">
        <w:t xml:space="preserve"> The only possible </w:t>
      </w:r>
      <w:r>
        <w:t>attacker’</w:t>
      </w:r>
      <w:r w:rsidR="00623749">
        <w:t xml:space="preserve">s action for the round is an All-Out Attack, and the foe is aware of that. </w:t>
      </w:r>
    </w:p>
    <w:p w:rsidR="00C502CC" w:rsidRDefault="00C502CC" w:rsidP="001D7364"/>
    <w:p w:rsidR="00C502CC" w:rsidRDefault="00C502CC" w:rsidP="001D736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C502CC" w:rsidRDefault="00C502CC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5" w:name="_Toc353531869"/>
      <w:bookmarkStart w:id="6" w:name="_Toc345443806"/>
      <w:bookmarkStart w:id="7" w:name="_Toc345444120"/>
      <w:bookmarkStart w:id="8" w:name="_Toc345444408"/>
      <w:r>
        <w:br w:type="page"/>
      </w:r>
    </w:p>
    <w:p w:rsidR="00C502CC" w:rsidRDefault="00C502CC" w:rsidP="00C502CC">
      <w:pPr>
        <w:pStyle w:val="Heading2"/>
      </w:pPr>
      <w:r>
        <w:lastRenderedPageBreak/>
        <w:t>Combat Actions</w:t>
      </w:r>
    </w:p>
    <w:p w:rsidR="00F073E0" w:rsidRDefault="00F073E0" w:rsidP="00F073E0">
      <w:pPr>
        <w:pStyle w:val="Heading3"/>
      </w:pPr>
      <w:r>
        <w:t>Initiative</w:t>
      </w:r>
    </w:p>
    <w:p w:rsidR="00F073E0" w:rsidRDefault="00F073E0" w:rsidP="00F073E0">
      <w:r>
        <w:t>Initiative determines whose Action takes effect first during combat. Initiative is determined at the beginning of each round as follows</w:t>
      </w:r>
    </w:p>
    <w:p w:rsidR="00F073E0" w:rsidRDefault="006F54F4" w:rsidP="002A1255">
      <w:pPr>
        <w:pStyle w:val="ListParagraph"/>
        <w:numPr>
          <w:ilvl w:val="0"/>
          <w:numId w:val="10"/>
        </w:numPr>
      </w:pPr>
      <w:r>
        <w:t xml:space="preserve">Round </w:t>
      </w:r>
      <w:r w:rsidR="00F073E0">
        <w:t>Initiative: 1d10 + DES or INT + Initiative Modifiers</w:t>
      </w:r>
    </w:p>
    <w:p w:rsidR="00F073E0" w:rsidRPr="00F073E0" w:rsidRDefault="00F073E0" w:rsidP="00F073E0">
      <w:r>
        <w:t>Initiative Modifiers can be determined by weapon used, armor worn, special talents, spells and so on.</w:t>
      </w:r>
    </w:p>
    <w:p w:rsidR="00F073E0" w:rsidRDefault="00F073E0" w:rsidP="00F073E0">
      <w:pPr>
        <w:pStyle w:val="Heading3"/>
      </w:pPr>
      <w:r>
        <w:t>Combat of Actions per Round</w:t>
      </w:r>
    </w:p>
    <w:p w:rsidR="00C502CC" w:rsidRDefault="00C502CC" w:rsidP="00C502CC">
      <w:r>
        <w:t>Each participant can take a 1 action plus 1 for each 10 full points of</w:t>
      </w:r>
      <w:r w:rsidR="007F4E28">
        <w:t xml:space="preserve"> the sum of</w:t>
      </w:r>
      <w:r>
        <w:t xml:space="preserve"> DES and INT during each round of combat</w:t>
      </w:r>
      <w:r w:rsidR="007F4E28">
        <w:t>.</w:t>
      </w:r>
    </w:p>
    <w:p w:rsidR="00C502CC" w:rsidRDefault="00C502CC" w:rsidP="002A1255">
      <w:pPr>
        <w:pStyle w:val="ListParagraph"/>
        <w:numPr>
          <w:ilvl w:val="0"/>
          <w:numId w:val="9"/>
        </w:numPr>
      </w:pPr>
      <w:r>
        <w:t>Combat Actions per Round: 1 + (DES + INT)/10 (round down)</w:t>
      </w:r>
    </w:p>
    <w:p w:rsidR="00F073E0" w:rsidRDefault="00F073E0" w:rsidP="00F073E0">
      <w:pPr>
        <w:pStyle w:val="Heading3"/>
      </w:pPr>
      <w:r>
        <w:t>Action Declaration and Resolution</w:t>
      </w:r>
    </w:p>
    <w:p w:rsidR="004E0F1F" w:rsidRDefault="009A4AAF" w:rsidP="007F4E28">
      <w:r>
        <w:t>Each participant to combat must secretly take note of his first Combat Action. Then the first Actions are resolved in order of initiative.</w:t>
      </w:r>
    </w:p>
    <w:p w:rsidR="007F4E28" w:rsidRDefault="009A4AAF" w:rsidP="007F4E28">
      <w:r>
        <w:t>Then whoever</w:t>
      </w:r>
      <w:r w:rsidR="004E0F1F">
        <w:t xml:space="preserve"> has a second Action takes note, and the second Action pass is resolved, and so on.</w:t>
      </w:r>
    </w:p>
    <w:p w:rsidR="007F4E28" w:rsidRDefault="007F4E28" w:rsidP="007F4E28"/>
    <w:p w:rsidR="009A4AAF" w:rsidRDefault="009A4AAF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9" w:name="_Toc345443808"/>
      <w:bookmarkStart w:id="10" w:name="_Toc345444410"/>
      <w:r>
        <w:br w:type="page"/>
      </w:r>
    </w:p>
    <w:p w:rsidR="00C502CC" w:rsidRDefault="00C502CC" w:rsidP="00C502CC">
      <w:pPr>
        <w:pStyle w:val="Heading3"/>
      </w:pPr>
      <w:r>
        <w:lastRenderedPageBreak/>
        <w:t>Attack/Defen</w:t>
      </w:r>
      <w:r w:rsidR="00FD56AD">
        <w:t>se</w:t>
      </w:r>
      <w:bookmarkEnd w:id="9"/>
      <w:bookmarkEnd w:id="10"/>
    </w:p>
    <w:p w:rsidR="00BF3527" w:rsidRDefault="00594B03" w:rsidP="00C502CC">
      <w:r>
        <w:t>“A</w:t>
      </w:r>
      <w:r w:rsidR="00154176">
        <w:t xml:space="preserve"> boxing straight with good footwork and coverage</w:t>
      </w:r>
      <w:r>
        <w:t>”</w:t>
      </w:r>
    </w:p>
    <w:p w:rsidR="00C502CC" w:rsidRDefault="00C502CC" w:rsidP="00C502CC">
      <w:r>
        <w:t>Perform the Action as follows:</w:t>
      </w:r>
    </w:p>
    <w:p w:rsidR="00C502CC" w:rsidRDefault="00C502CC" w:rsidP="002A1255">
      <w:pPr>
        <w:pStyle w:val="ListParagraph"/>
        <w:numPr>
          <w:ilvl w:val="0"/>
          <w:numId w:val="7"/>
        </w:numPr>
      </w:pPr>
      <w:r>
        <w:t xml:space="preserve">Split the Combat skill bonus in an </w:t>
      </w:r>
      <w:r w:rsidRPr="004C0DA4">
        <w:rPr>
          <w:b/>
        </w:rPr>
        <w:t>Offense</w:t>
      </w:r>
      <w:r>
        <w:rPr>
          <w:b/>
        </w:rPr>
        <w:t xml:space="preserve"> Base Bonus </w:t>
      </w:r>
      <w:r>
        <w:t xml:space="preserve">amount and </w:t>
      </w:r>
      <w:proofErr w:type="gramStart"/>
      <w:r>
        <w:t>an</w:t>
      </w:r>
      <w:proofErr w:type="gramEnd"/>
      <w:r>
        <w:t xml:space="preserve"> </w:t>
      </w:r>
      <w:r w:rsidRPr="004C0DA4">
        <w:rPr>
          <w:b/>
        </w:rPr>
        <w:t>Defense</w:t>
      </w:r>
      <w:r>
        <w:rPr>
          <w:b/>
        </w:rPr>
        <w:t xml:space="preserve"> Base</w:t>
      </w:r>
      <w:r>
        <w:t xml:space="preserve"> </w:t>
      </w:r>
      <w:r>
        <w:rPr>
          <w:b/>
        </w:rPr>
        <w:t xml:space="preserve">Bonus </w:t>
      </w:r>
      <w:r>
        <w:t xml:space="preserve">amount. You have the right to perform an </w:t>
      </w:r>
      <w:r w:rsidRPr="004C0DA4">
        <w:rPr>
          <w:b/>
        </w:rPr>
        <w:t>Attack – Offense</w:t>
      </w:r>
      <w:r>
        <w:t xml:space="preserve"> roll only if devolving </w:t>
      </w:r>
      <w:r w:rsidRPr="004C0DA4">
        <w:rPr>
          <w:b/>
        </w:rPr>
        <w:t>at least 1 point</w:t>
      </w:r>
      <w:r>
        <w:t xml:space="preserve"> to your Offense bonus.</w:t>
      </w:r>
    </w:p>
    <w:p w:rsidR="00C502CC" w:rsidRDefault="00C502CC" w:rsidP="00C502CC">
      <w:pPr>
        <w:pStyle w:val="ListParagraph"/>
      </w:pPr>
    </w:p>
    <w:p w:rsidR="00C502CC" w:rsidRDefault="00C502CC" w:rsidP="002A1255">
      <w:pPr>
        <w:pStyle w:val="ListParagraph"/>
        <w:numPr>
          <w:ilvl w:val="0"/>
          <w:numId w:val="7"/>
        </w:numPr>
      </w:pPr>
      <w:r>
        <w:t xml:space="preserve">Determine the </w:t>
      </w:r>
      <w:r w:rsidRPr="004C0DA4">
        <w:rPr>
          <w:b/>
        </w:rPr>
        <w:t>Total Attack – Offense</w:t>
      </w:r>
      <w:r>
        <w:t xml:space="preserve"> for this Action as follows:</w:t>
      </w:r>
    </w:p>
    <w:p w:rsidR="00C502CC" w:rsidRDefault="00C502CC" w:rsidP="00C502CC">
      <w:pPr>
        <w:pStyle w:val="ListParagraph"/>
      </w:pPr>
      <w:r>
        <w:t xml:space="preserve">Attacker’s </w:t>
      </w:r>
      <w:r w:rsidRPr="0097514B">
        <w:rPr>
          <w:b/>
        </w:rPr>
        <w:t>Offense</w:t>
      </w:r>
      <w:r>
        <w:rPr>
          <w:b/>
        </w:rPr>
        <w:t xml:space="preserve"> Base Bonus</w:t>
      </w:r>
      <w:r>
        <w:t xml:space="preserve"> +/- Attacker’s </w:t>
      </w:r>
      <w:r w:rsidRPr="0097514B">
        <w:rPr>
          <w:b/>
        </w:rPr>
        <w:t>Weapon Offense</w:t>
      </w:r>
      <w:r>
        <w:t xml:space="preserve"> modifier +/- </w:t>
      </w:r>
      <w:proofErr w:type="gramStart"/>
      <w:r w:rsidRPr="0097514B">
        <w:rPr>
          <w:b/>
        </w:rPr>
        <w:t>Aiming</w:t>
      </w:r>
      <w:proofErr w:type="gramEnd"/>
      <w:r>
        <w:t xml:space="preserve"> modifier +/- </w:t>
      </w:r>
      <w:r w:rsidRPr="0097514B">
        <w:rPr>
          <w:b/>
        </w:rPr>
        <w:t>Positioning</w:t>
      </w:r>
      <w:r>
        <w:t xml:space="preserve"> Modifier + Attacker’s </w:t>
      </w:r>
      <w:r w:rsidRPr="0097514B">
        <w:rPr>
          <w:b/>
        </w:rPr>
        <w:t>Attack Roll</w:t>
      </w:r>
      <w:r>
        <w:t xml:space="preserve"> (1d100 open roll)</w:t>
      </w:r>
    </w:p>
    <w:p w:rsidR="00C502CC" w:rsidRDefault="00C502CC" w:rsidP="00C502CC">
      <w:pPr>
        <w:pStyle w:val="ListParagraph"/>
      </w:pPr>
    </w:p>
    <w:p w:rsidR="00C502CC" w:rsidRDefault="00C502CC" w:rsidP="002A1255">
      <w:pPr>
        <w:pStyle w:val="ListParagraph"/>
        <w:numPr>
          <w:ilvl w:val="0"/>
          <w:numId w:val="7"/>
        </w:numPr>
      </w:pPr>
      <w:r>
        <w:t xml:space="preserve">Determine the </w:t>
      </w:r>
      <w:r w:rsidRPr="00856234">
        <w:rPr>
          <w:b/>
        </w:rPr>
        <w:t>Total Attack – Defense</w:t>
      </w:r>
      <w:r>
        <w:t xml:space="preserve"> for this Action as follows:</w:t>
      </w:r>
    </w:p>
    <w:p w:rsidR="00C502CC" w:rsidRDefault="00C502CC" w:rsidP="00C502CC">
      <w:pPr>
        <w:pStyle w:val="ListParagraph"/>
      </w:pPr>
      <w:r>
        <w:t xml:space="preserve">Defender’s </w:t>
      </w:r>
      <w:r>
        <w:rPr>
          <w:b/>
        </w:rPr>
        <w:t>Defense Base Bonus</w:t>
      </w:r>
      <w:r>
        <w:t xml:space="preserve"> +/- Defender’s </w:t>
      </w:r>
      <w:r w:rsidRPr="0097514B">
        <w:rPr>
          <w:b/>
        </w:rPr>
        <w:t xml:space="preserve">Weapon </w:t>
      </w:r>
      <w:r>
        <w:rPr>
          <w:b/>
        </w:rPr>
        <w:t>Defense</w:t>
      </w:r>
      <w:r>
        <w:t xml:space="preserve"> modifier + Defender’s </w:t>
      </w:r>
      <w:r w:rsidRPr="00E23DC0">
        <w:rPr>
          <w:b/>
        </w:rPr>
        <w:t>Physical Defense</w:t>
      </w:r>
      <w:r>
        <w:t xml:space="preserve"> modifier (Armor + Shield + Other) + Defender’s </w:t>
      </w:r>
      <w:r>
        <w:rPr>
          <w:b/>
        </w:rPr>
        <w:t>Defense</w:t>
      </w:r>
      <w:r w:rsidRPr="0097514B">
        <w:rPr>
          <w:b/>
        </w:rPr>
        <w:t xml:space="preserve"> Roll</w:t>
      </w:r>
      <w:r>
        <w:t xml:space="preserve"> (1d100 open roll)</w:t>
      </w:r>
    </w:p>
    <w:p w:rsidR="00C502CC" w:rsidRDefault="00C502CC" w:rsidP="00C502CC">
      <w:pPr>
        <w:pStyle w:val="ListParagraph"/>
      </w:pPr>
    </w:p>
    <w:p w:rsidR="00C502CC" w:rsidRDefault="00C502CC" w:rsidP="002A1255">
      <w:pPr>
        <w:pStyle w:val="ListParagraph"/>
        <w:numPr>
          <w:ilvl w:val="0"/>
          <w:numId w:val="7"/>
        </w:numPr>
      </w:pPr>
      <w:r>
        <w:t xml:space="preserve">If </w:t>
      </w:r>
      <w:r w:rsidRPr="00AA0C97">
        <w:rPr>
          <w:b/>
        </w:rPr>
        <w:t>Total Attack – Offense</w:t>
      </w:r>
      <w:r>
        <w:t xml:space="preserve"> is greater than </w:t>
      </w:r>
      <w:r w:rsidRPr="00AA0C97">
        <w:rPr>
          <w:b/>
        </w:rPr>
        <w:t>Total Attack – Defense</w:t>
      </w:r>
      <w:r>
        <w:t xml:space="preserve">, the difference is the </w:t>
      </w:r>
      <w:r w:rsidRPr="00AA0C97">
        <w:rPr>
          <w:b/>
        </w:rPr>
        <w:t>Damage</w:t>
      </w:r>
      <w:r>
        <w:t xml:space="preserve"> that is inflicted to the aimed part of the defender.</w:t>
      </w:r>
    </w:p>
    <w:p w:rsidR="00FD56AD" w:rsidRDefault="00154176" w:rsidP="00C502CC">
      <w:pPr>
        <w:pStyle w:val="Heading3"/>
      </w:pPr>
      <w:r>
        <w:t xml:space="preserve">Anticipating </w:t>
      </w:r>
      <w:r w:rsidR="00FD56AD">
        <w:t>Attack</w:t>
      </w:r>
    </w:p>
    <w:p w:rsidR="00594B03" w:rsidRDefault="00594B03" w:rsidP="00594B03">
      <w:r>
        <w:t xml:space="preserve">“The quick jab in boxing or the </w:t>
      </w:r>
      <w:proofErr w:type="gramStart"/>
      <w:r>
        <w:t>front kick</w:t>
      </w:r>
      <w:proofErr w:type="gramEnd"/>
      <w:r>
        <w:t xml:space="preserve"> in Thai boxing”</w:t>
      </w:r>
    </w:p>
    <w:p w:rsidR="00BF3527" w:rsidRDefault="00594B03" w:rsidP="00FD56AD">
      <w:r>
        <w:t>Anticipating</w:t>
      </w:r>
      <w:r w:rsidR="00FD56AD">
        <w:t xml:space="preserve"> Attacks are</w:t>
      </w:r>
      <w:r w:rsidR="00BF3527">
        <w:t xml:space="preserve"> done to maximize a speed advantage by scarifying power of the blow for speed, in order to be able to go past defenses.</w:t>
      </w:r>
    </w:p>
    <w:p w:rsidR="00BF3527" w:rsidRPr="00FD56AD" w:rsidRDefault="00BF3527" w:rsidP="00FD56AD">
      <w:r>
        <w:t>If a Snap Attack has higher Initiative, it ignores the defense from Attack/Defense</w:t>
      </w:r>
      <w:r w:rsidR="00B3215B">
        <w:t>. Snap Attac</w:t>
      </w:r>
      <w:r w:rsidR="00B95C32">
        <w:t>ks</w:t>
      </w:r>
      <w:r w:rsidR="00B3215B">
        <w:t xml:space="preserve"> deal half damage.</w:t>
      </w:r>
    </w:p>
    <w:p w:rsidR="00C502CC" w:rsidRDefault="00C502CC" w:rsidP="00C502CC">
      <w:pPr>
        <w:pStyle w:val="Heading3"/>
      </w:pPr>
      <w:r>
        <w:t>All-Out Attack</w:t>
      </w:r>
    </w:p>
    <w:p w:rsidR="00C502CC" w:rsidRDefault="00594B03" w:rsidP="00C502CC">
      <w:r>
        <w:t>“L</w:t>
      </w:r>
      <w:r w:rsidR="00BF3527">
        <w:t>ooping overhead punches in a brawl</w:t>
      </w:r>
      <w:r>
        <w:t>”</w:t>
      </w:r>
    </w:p>
    <w:p w:rsidR="00C502CC" w:rsidRDefault="00C502CC" w:rsidP="00C502CC">
      <w:pPr>
        <w:pStyle w:val="Heading3"/>
      </w:pPr>
      <w:r>
        <w:t>All-Out Defense</w:t>
      </w:r>
    </w:p>
    <w:p w:rsidR="00154176" w:rsidRPr="00154176" w:rsidRDefault="00594B03" w:rsidP="00154176">
      <w:r>
        <w:t>“F</w:t>
      </w:r>
      <w:r w:rsidR="00154176">
        <w:t xml:space="preserve">ull covering-up in </w:t>
      </w:r>
      <w:proofErr w:type="gramStart"/>
      <w:r w:rsidR="00154176">
        <w:t>boxing</w:t>
      </w:r>
      <w:r>
        <w:t>,</w:t>
      </w:r>
      <w:proofErr w:type="gramEnd"/>
      <w:r>
        <w:t xml:space="preserve"> or the struggle with stabbing villains in movies”</w:t>
      </w:r>
    </w:p>
    <w:p w:rsidR="00C502CC" w:rsidRPr="00C502CC" w:rsidRDefault="00FD56AD" w:rsidP="00C502CC">
      <w:r>
        <w:t xml:space="preserve">It works even against attacks that come with higher Initiative than the </w:t>
      </w:r>
      <w:proofErr w:type="gramStart"/>
      <w:r>
        <w:t>defender’s</w:t>
      </w:r>
      <w:proofErr w:type="gramEnd"/>
    </w:p>
    <w:p w:rsidR="00C502CC" w:rsidRDefault="00C502CC" w:rsidP="00C502CC">
      <w:pPr>
        <w:pStyle w:val="Heading3"/>
      </w:pPr>
      <w:bookmarkStart w:id="11" w:name="_Toc345443810"/>
      <w:bookmarkStart w:id="12" w:name="_Toc345444412"/>
      <w:r>
        <w:t>Feint</w:t>
      </w:r>
      <w:bookmarkEnd w:id="11"/>
      <w:bookmarkEnd w:id="12"/>
    </w:p>
    <w:p w:rsidR="00C502CC" w:rsidRPr="00195E26" w:rsidRDefault="00C502CC" w:rsidP="00C502CC">
      <w:r>
        <w:t>Cost: 3AP</w:t>
      </w:r>
    </w:p>
    <w:p w:rsidR="00C502CC" w:rsidRDefault="00C502CC" w:rsidP="00C502CC">
      <w:r>
        <w:t xml:space="preserve">Perform a General-Perception against General-Perception </w:t>
      </w:r>
      <w:proofErr w:type="gramStart"/>
      <w:r>
        <w:t>roll,</w:t>
      </w:r>
      <w:proofErr w:type="gramEnd"/>
      <w:r>
        <w:t xml:space="preserve"> if successful the opponent is at -20 for the next 5 Actions.</w:t>
      </w:r>
    </w:p>
    <w:p w:rsidR="00C502CC" w:rsidRDefault="00C502CC" w:rsidP="00C502CC">
      <w:r>
        <w:t>Feint rolls can be cumulative.</w:t>
      </w:r>
    </w:p>
    <w:p w:rsidR="00C502CC" w:rsidRDefault="00C502CC" w:rsidP="00C502CC">
      <w:pPr>
        <w:pStyle w:val="Heading3"/>
      </w:pPr>
      <w:bookmarkStart w:id="13" w:name="_Toc345443811"/>
      <w:bookmarkStart w:id="14" w:name="_Toc345444413"/>
      <w:r>
        <w:lastRenderedPageBreak/>
        <w:t>Dodge</w:t>
      </w:r>
      <w:bookmarkEnd w:id="13"/>
      <w:bookmarkEnd w:id="14"/>
    </w:p>
    <w:p w:rsidR="00C502CC" w:rsidRDefault="00C502CC" w:rsidP="00C502CC">
      <w:r>
        <w:t>Cost: 3AP</w:t>
      </w:r>
    </w:p>
    <w:p w:rsidR="00C502CC" w:rsidRDefault="00C502CC" w:rsidP="00C502CC">
      <w:r>
        <w:t>Only works against incoming attack. Perform a General-Acrobatics roll versus the incoming attack roll.</w:t>
      </w:r>
    </w:p>
    <w:p w:rsidR="00C502CC" w:rsidRDefault="00C502CC" w:rsidP="00C502CC">
      <w:r>
        <w:t>If the Acrobatics roll is equal or higher than the attack roll, the attack has no effect. Otherwise the attack has full effect.</w:t>
      </w:r>
    </w:p>
    <w:p w:rsidR="00C502CC" w:rsidRDefault="00C502CC" w:rsidP="00C502CC">
      <w:pPr>
        <w:pStyle w:val="Heading3"/>
      </w:pPr>
      <w:bookmarkStart w:id="15" w:name="_Toc345443813"/>
      <w:bookmarkStart w:id="16" w:name="_Toc345444415"/>
      <w:r>
        <w:t>Cast a Spell</w:t>
      </w:r>
      <w:bookmarkEnd w:id="15"/>
      <w:bookmarkEnd w:id="16"/>
    </w:p>
    <w:p w:rsidR="00C502CC" w:rsidRDefault="00C502CC" w:rsidP="00C502CC">
      <w:r>
        <w:t>Cost: 3AP</w:t>
      </w:r>
    </w:p>
    <w:p w:rsidR="00C502CC" w:rsidRDefault="00C502CC" w:rsidP="00C502CC">
      <w:pPr>
        <w:tabs>
          <w:tab w:val="left" w:pos="7114"/>
        </w:tabs>
      </w:pPr>
      <w:r>
        <w:t>Each spell cast during combat also costs a number or Power Points based on its League</w:t>
      </w:r>
    </w:p>
    <w:p w:rsidR="00C502CC" w:rsidRDefault="00C502CC" w:rsidP="002A1255">
      <w:pPr>
        <w:pStyle w:val="ListParagraph"/>
        <w:numPr>
          <w:ilvl w:val="0"/>
          <w:numId w:val="4"/>
        </w:numPr>
        <w:tabs>
          <w:tab w:val="left" w:pos="7114"/>
        </w:tabs>
      </w:pPr>
      <w:r w:rsidRPr="00BB659F">
        <w:rPr>
          <w:b/>
        </w:rPr>
        <w:t>Mundane</w:t>
      </w:r>
      <w:r>
        <w:t xml:space="preserve"> spells cost 2 Power Points</w:t>
      </w:r>
    </w:p>
    <w:p w:rsidR="00C502CC" w:rsidRDefault="00C502CC" w:rsidP="002A1255">
      <w:pPr>
        <w:pStyle w:val="ListParagraph"/>
        <w:numPr>
          <w:ilvl w:val="0"/>
          <w:numId w:val="4"/>
        </w:numPr>
        <w:tabs>
          <w:tab w:val="left" w:pos="7114"/>
        </w:tabs>
      </w:pPr>
      <w:r w:rsidRPr="00BB659F">
        <w:rPr>
          <w:b/>
        </w:rPr>
        <w:t>Heroic</w:t>
      </w:r>
      <w:r>
        <w:t xml:space="preserve"> spells cost 5 Power Points</w:t>
      </w:r>
    </w:p>
    <w:p w:rsidR="00C502CC" w:rsidRDefault="00C502CC" w:rsidP="002A1255">
      <w:pPr>
        <w:pStyle w:val="ListParagraph"/>
        <w:numPr>
          <w:ilvl w:val="0"/>
          <w:numId w:val="4"/>
        </w:numPr>
        <w:tabs>
          <w:tab w:val="left" w:pos="7114"/>
        </w:tabs>
      </w:pPr>
      <w:r w:rsidRPr="00BB659F">
        <w:rPr>
          <w:b/>
        </w:rPr>
        <w:t>Exemplary</w:t>
      </w:r>
      <w:r>
        <w:t xml:space="preserve"> spells cost 7 Power Points</w:t>
      </w:r>
    </w:p>
    <w:p w:rsidR="00C502CC" w:rsidRDefault="00C502CC" w:rsidP="002A1255">
      <w:pPr>
        <w:pStyle w:val="ListParagraph"/>
        <w:numPr>
          <w:ilvl w:val="0"/>
          <w:numId w:val="4"/>
        </w:numPr>
        <w:tabs>
          <w:tab w:val="left" w:pos="7114"/>
        </w:tabs>
      </w:pPr>
      <w:r w:rsidRPr="00BB659F">
        <w:rPr>
          <w:b/>
        </w:rPr>
        <w:t>Lordly</w:t>
      </w:r>
      <w:r>
        <w:t xml:space="preserve"> spells cost 10 Power Points</w:t>
      </w:r>
    </w:p>
    <w:p w:rsidR="00C502CC" w:rsidRDefault="00C502CC" w:rsidP="002A1255">
      <w:pPr>
        <w:pStyle w:val="ListParagraph"/>
        <w:numPr>
          <w:ilvl w:val="0"/>
          <w:numId w:val="4"/>
        </w:numPr>
        <w:tabs>
          <w:tab w:val="left" w:pos="7114"/>
        </w:tabs>
      </w:pPr>
      <w:r w:rsidRPr="00BB659F">
        <w:rPr>
          <w:b/>
        </w:rPr>
        <w:t>Epic</w:t>
      </w:r>
      <w:r>
        <w:t xml:space="preserve"> spells cost 20 Power Points</w:t>
      </w:r>
    </w:p>
    <w:p w:rsidR="00C502CC" w:rsidRDefault="00C502CC" w:rsidP="00C502CC">
      <w:pPr>
        <w:pStyle w:val="Heading3"/>
      </w:pPr>
      <w:bookmarkStart w:id="17" w:name="_Toc345443814"/>
      <w:bookmarkStart w:id="18" w:name="_Toc345444416"/>
      <w:r>
        <w:t>Concentrate</w:t>
      </w:r>
      <w:bookmarkEnd w:id="17"/>
      <w:bookmarkEnd w:id="18"/>
    </w:p>
    <w:p w:rsidR="00C502CC" w:rsidRDefault="00C502CC" w:rsidP="00C502CC">
      <w:r>
        <w:t>Cost: 1AP</w:t>
      </w:r>
    </w:p>
    <w:p w:rsidR="00C502CC" w:rsidRDefault="00C502CC" w:rsidP="00C502CC">
      <w:r>
        <w:t xml:space="preserve">Concentrating is used to gain more Power Points </w:t>
      </w:r>
      <w:r w:rsidRPr="009C1B1D">
        <w:rPr>
          <w:i/>
        </w:rPr>
        <w:t>or</w:t>
      </w:r>
      <w:r>
        <w:t xml:space="preserve"> Action Points during Combat. A character gains points based on </w:t>
      </w:r>
      <w:proofErr w:type="gramStart"/>
      <w:r>
        <w:t>his own</w:t>
      </w:r>
      <w:proofErr w:type="gramEnd"/>
      <w:r>
        <w:t xml:space="preserve"> League</w:t>
      </w:r>
    </w:p>
    <w:p w:rsidR="00C502CC" w:rsidRDefault="00C502CC" w:rsidP="002A1255">
      <w:pPr>
        <w:pStyle w:val="ListParagraph"/>
        <w:numPr>
          <w:ilvl w:val="0"/>
          <w:numId w:val="5"/>
        </w:numPr>
      </w:pPr>
      <w:r>
        <w:t>Mundane characters gain 3 Power Points or Action Points</w:t>
      </w:r>
    </w:p>
    <w:p w:rsidR="00C502CC" w:rsidRDefault="00C502CC" w:rsidP="002A1255">
      <w:pPr>
        <w:pStyle w:val="ListParagraph"/>
        <w:numPr>
          <w:ilvl w:val="0"/>
          <w:numId w:val="5"/>
        </w:numPr>
      </w:pPr>
      <w:r>
        <w:t>Heroic</w:t>
      </w:r>
      <w:r w:rsidRPr="00D56688">
        <w:t xml:space="preserve"> </w:t>
      </w:r>
      <w:r>
        <w:t>characters gain 4 Power Points or Action Points</w:t>
      </w:r>
    </w:p>
    <w:p w:rsidR="00C502CC" w:rsidRDefault="00C502CC" w:rsidP="002A1255">
      <w:pPr>
        <w:pStyle w:val="ListParagraph"/>
        <w:numPr>
          <w:ilvl w:val="0"/>
          <w:numId w:val="5"/>
        </w:numPr>
      </w:pPr>
      <w:r>
        <w:t>Exemplary</w:t>
      </w:r>
      <w:r w:rsidRPr="00D56688">
        <w:t xml:space="preserve"> </w:t>
      </w:r>
      <w:r>
        <w:t>characters gain 5 Power Points or Action Points</w:t>
      </w:r>
    </w:p>
    <w:p w:rsidR="00C502CC" w:rsidRDefault="00C502CC" w:rsidP="002A1255">
      <w:pPr>
        <w:pStyle w:val="ListParagraph"/>
        <w:numPr>
          <w:ilvl w:val="0"/>
          <w:numId w:val="5"/>
        </w:numPr>
      </w:pPr>
      <w:r>
        <w:t>Lordly</w:t>
      </w:r>
      <w:r w:rsidRPr="00D56688">
        <w:t xml:space="preserve"> </w:t>
      </w:r>
      <w:r>
        <w:t>characters gain 7 Power Points or Action Points</w:t>
      </w:r>
    </w:p>
    <w:p w:rsidR="00C502CC" w:rsidRDefault="00C502CC" w:rsidP="002A1255">
      <w:pPr>
        <w:pStyle w:val="ListParagraph"/>
        <w:numPr>
          <w:ilvl w:val="0"/>
          <w:numId w:val="5"/>
        </w:numPr>
      </w:pPr>
      <w:r>
        <w:t>Epic</w:t>
      </w:r>
      <w:r w:rsidRPr="00D56688">
        <w:t xml:space="preserve"> </w:t>
      </w:r>
      <w:r>
        <w:t>characters gain 10 Power Points or Action Points</w:t>
      </w:r>
    </w:p>
    <w:p w:rsidR="00C502CC" w:rsidRDefault="00C502CC" w:rsidP="00C502CC">
      <w:pPr>
        <w:pStyle w:val="Heading3"/>
      </w:pPr>
      <w:bookmarkStart w:id="19" w:name="_Toc345443815"/>
      <w:bookmarkStart w:id="20" w:name="_Toc345444417"/>
      <w:r>
        <w:t>Calm Down</w:t>
      </w:r>
      <w:bookmarkEnd w:id="19"/>
      <w:bookmarkEnd w:id="20"/>
    </w:p>
    <w:p w:rsidR="00C502CC" w:rsidRPr="0066329C" w:rsidRDefault="00C502CC" w:rsidP="00C502CC">
      <w:r w:rsidRPr="0066329C">
        <w:t>Cost: 5AP</w:t>
      </w:r>
    </w:p>
    <w:p w:rsidR="00C502CC" w:rsidRPr="0066329C" w:rsidRDefault="00C502CC" w:rsidP="00C502CC">
      <w:r w:rsidRPr="0066329C">
        <w:t>A character can try to calm down when frightened or frenzied to regain full control.</w:t>
      </w:r>
    </w:p>
    <w:p w:rsidR="00C502CC" w:rsidRPr="0066329C" w:rsidRDefault="00C502CC" w:rsidP="00C502CC">
      <w:r w:rsidRPr="0066329C">
        <w:t xml:space="preserve">Perform a Resistance – Mental roll against Mundane (100) difficulty plus 10 for each Action spent frenzied or frightened. </w:t>
      </w:r>
    </w:p>
    <w:p w:rsidR="00C502CC" w:rsidRPr="0066329C" w:rsidRDefault="00C502CC" w:rsidP="00C502CC">
      <w:r w:rsidRPr="0066329C">
        <w:t>If the roll is successful the character exits the frightened or frenzied status.</w:t>
      </w:r>
    </w:p>
    <w:p w:rsidR="00C502CC" w:rsidRDefault="00C502CC" w:rsidP="00C502CC">
      <w:pPr>
        <w:pStyle w:val="Heading3"/>
      </w:pPr>
      <w:r>
        <w:t>Move</w:t>
      </w:r>
    </w:p>
    <w:p w:rsidR="00C502CC" w:rsidRDefault="00C502CC" w:rsidP="00C502CC">
      <w:r>
        <w:t>Cost: 2AP</w:t>
      </w:r>
    </w:p>
    <w:p w:rsidR="00C502CC" w:rsidRDefault="00C502CC" w:rsidP="00C502CC">
      <w:r>
        <w:lastRenderedPageBreak/>
        <w:t xml:space="preserve">Attacks made against somebody who is </w:t>
      </w:r>
      <w:r>
        <w:rPr>
          <w:i/>
        </w:rPr>
        <w:t>moving</w:t>
      </w:r>
      <w:r>
        <w:t xml:space="preserve"> have full effect</w:t>
      </w:r>
    </w:p>
    <w:p w:rsidR="00C502CC" w:rsidRDefault="00C502CC" w:rsidP="00C502CC">
      <w:r>
        <w:t>Choose one of the following:</w:t>
      </w:r>
    </w:p>
    <w:p w:rsidR="00C502CC" w:rsidRDefault="00C502CC" w:rsidP="002A1255">
      <w:pPr>
        <w:pStyle w:val="ListParagraph"/>
        <w:numPr>
          <w:ilvl w:val="0"/>
          <w:numId w:val="3"/>
        </w:numPr>
      </w:pPr>
      <w:r w:rsidRPr="00A66BCC">
        <w:rPr>
          <w:i/>
        </w:rPr>
        <w:t>Facing</w:t>
      </w:r>
      <w:r>
        <w:t xml:space="preserve"> &lt;-&gt;</w:t>
      </w:r>
      <w:r w:rsidRPr="00A66BCC">
        <w:rPr>
          <w:i/>
        </w:rPr>
        <w:t>Flanking</w:t>
      </w:r>
      <w:r>
        <w:rPr>
          <w:i/>
        </w:rPr>
        <w:t xml:space="preserve"> </w:t>
      </w:r>
      <w:r>
        <w:t xml:space="preserve">&lt;-&gt; </w:t>
      </w:r>
      <w:r w:rsidRPr="00A66BCC">
        <w:rPr>
          <w:i/>
        </w:rPr>
        <w:t>Behind</w:t>
      </w:r>
    </w:p>
    <w:p w:rsidR="00C502CC" w:rsidRDefault="00C502CC" w:rsidP="002A1255">
      <w:pPr>
        <w:pStyle w:val="ListParagraph"/>
        <w:numPr>
          <w:ilvl w:val="0"/>
          <w:numId w:val="3"/>
        </w:numPr>
      </w:pPr>
      <w:r w:rsidRPr="00A66BCC">
        <w:rPr>
          <w:i/>
        </w:rPr>
        <w:t>Below</w:t>
      </w:r>
      <w:r>
        <w:t xml:space="preserve"> foe &lt;-&gt; </w:t>
      </w:r>
      <w:r w:rsidRPr="00A66BCC">
        <w:rPr>
          <w:i/>
        </w:rPr>
        <w:t>Same Level</w:t>
      </w:r>
      <w:r>
        <w:t xml:space="preserve"> &lt;-&gt; </w:t>
      </w:r>
      <w:r w:rsidRPr="00A66BCC">
        <w:rPr>
          <w:i/>
        </w:rPr>
        <w:t>Elevated</w:t>
      </w:r>
    </w:p>
    <w:p w:rsidR="00C502CC" w:rsidRDefault="00C502CC" w:rsidP="002A1255">
      <w:pPr>
        <w:pStyle w:val="ListParagraph"/>
        <w:numPr>
          <w:ilvl w:val="0"/>
          <w:numId w:val="3"/>
        </w:numPr>
      </w:pPr>
      <w:r w:rsidRPr="00A66BCC">
        <w:rPr>
          <w:i/>
        </w:rPr>
        <w:t>Supine</w:t>
      </w:r>
      <w:r>
        <w:rPr>
          <w:i/>
        </w:rPr>
        <w:t>/</w:t>
      </w:r>
      <w:r w:rsidRPr="00A66BCC">
        <w:rPr>
          <w:i/>
        </w:rPr>
        <w:t>Prone</w:t>
      </w:r>
      <w:r>
        <w:rPr>
          <w:i/>
        </w:rPr>
        <w:t xml:space="preserve"> </w:t>
      </w:r>
      <w:r w:rsidRPr="00A66BCC">
        <w:t>&lt;-&gt;</w:t>
      </w:r>
      <w:r>
        <w:t xml:space="preserve"> </w:t>
      </w:r>
      <w:r w:rsidRPr="00A66BCC">
        <w:rPr>
          <w:i/>
        </w:rPr>
        <w:t>Crouching</w:t>
      </w:r>
      <w:r>
        <w:t xml:space="preserve"> </w:t>
      </w:r>
      <w:r w:rsidRPr="00A66BCC">
        <w:t>&lt;-&gt;</w:t>
      </w:r>
      <w:r>
        <w:t xml:space="preserve"> </w:t>
      </w:r>
      <w:r w:rsidRPr="00A66BCC">
        <w:rPr>
          <w:i/>
        </w:rPr>
        <w:t>Standing</w:t>
      </w:r>
    </w:p>
    <w:p w:rsidR="00C502CC" w:rsidRDefault="00C502CC" w:rsidP="00C502CC">
      <w:r>
        <w:t>Moving and engaging in melee combat:</w:t>
      </w:r>
    </w:p>
    <w:p w:rsidR="00C502CC" w:rsidRDefault="00C502CC" w:rsidP="002A1255">
      <w:pPr>
        <w:pStyle w:val="ListParagraph"/>
        <w:numPr>
          <w:ilvl w:val="0"/>
          <w:numId w:val="3"/>
        </w:numPr>
      </w:pPr>
      <w:bookmarkStart w:id="21" w:name="_Toc345443817"/>
      <w:bookmarkStart w:id="22" w:name="_Toc345444419"/>
      <w:r w:rsidRPr="00FE4E8C">
        <w:rPr>
          <w:i/>
        </w:rPr>
        <w:t>+1 Action Out of Melee</w:t>
      </w:r>
      <w:r>
        <w:t xml:space="preserve"> </w:t>
      </w:r>
      <w:r w:rsidRPr="00FE4E8C">
        <w:t>&lt;</w:t>
      </w:r>
      <w:r>
        <w:t>-</w:t>
      </w:r>
      <w:r w:rsidRPr="00FE4E8C">
        <w:t>&gt;</w:t>
      </w:r>
      <w:r>
        <w:rPr>
          <w:i/>
        </w:rPr>
        <w:t xml:space="preserve"> 1 Action Out of Melee </w:t>
      </w:r>
      <w:r w:rsidRPr="00A66BCC">
        <w:t>&lt;-&gt;</w:t>
      </w:r>
      <w:r>
        <w:t xml:space="preserve"> </w:t>
      </w:r>
      <w:r>
        <w:rPr>
          <w:i/>
        </w:rPr>
        <w:t xml:space="preserve">Short Range </w:t>
      </w:r>
      <w:r>
        <w:t>&lt;-&gt;</w:t>
      </w:r>
      <w:r>
        <w:rPr>
          <w:i/>
        </w:rPr>
        <w:t xml:space="preserve">Medium Range </w:t>
      </w:r>
      <w:r>
        <w:t xml:space="preserve">&lt;-&gt; </w:t>
      </w:r>
      <w:r>
        <w:rPr>
          <w:i/>
        </w:rPr>
        <w:t>Long Range</w:t>
      </w:r>
    </w:p>
    <w:p w:rsidR="00C502CC" w:rsidRDefault="00C502CC" w:rsidP="00C502CC">
      <w:pPr>
        <w:pStyle w:val="Heading3"/>
      </w:pPr>
      <w:r>
        <w:t>Assess</w:t>
      </w:r>
    </w:p>
    <w:p w:rsidR="00C502CC" w:rsidRDefault="00C502CC" w:rsidP="00C502CC">
      <w:r>
        <w:t>Cost: 1 AP</w:t>
      </w:r>
    </w:p>
    <w:p w:rsidR="00C502CC" w:rsidRDefault="00C502CC" w:rsidP="00C502CC">
      <w:r>
        <w:t xml:space="preserve">A character can use the Assess Action to study her opponents, look for an unprotected spot, plan her next move, and so on. </w:t>
      </w:r>
      <w:r>
        <w:tab/>
      </w:r>
      <w:r>
        <w:br/>
        <w:t>Assess grant a +20 bonus to a character’s next Action. This bonus is not cumulative.</w:t>
      </w:r>
      <w:r>
        <w:tab/>
      </w:r>
      <w:r>
        <w:br/>
        <w:t>If scripted against a successful Feint, Assess has no effect.</w:t>
      </w:r>
    </w:p>
    <w:p w:rsidR="00C502CC" w:rsidRDefault="00C502CC" w:rsidP="00C502CC">
      <w:pPr>
        <w:pStyle w:val="Heading3"/>
      </w:pPr>
      <w:r>
        <w:t>Reload</w:t>
      </w:r>
      <w:bookmarkEnd w:id="21"/>
      <w:bookmarkEnd w:id="22"/>
    </w:p>
    <w:p w:rsidR="00C502CC" w:rsidRPr="00CA2827" w:rsidRDefault="00C502CC" w:rsidP="00C502CC">
      <w:r w:rsidRPr="00CA2827">
        <w:t xml:space="preserve">Cost: </w:t>
      </w:r>
    </w:p>
    <w:p w:rsidR="00C502CC" w:rsidRPr="00CA2827" w:rsidRDefault="00C502CC" w:rsidP="002A1255">
      <w:pPr>
        <w:pStyle w:val="ListParagraph"/>
        <w:numPr>
          <w:ilvl w:val="0"/>
          <w:numId w:val="6"/>
        </w:numPr>
      </w:pPr>
      <w:bookmarkStart w:id="23" w:name="_Toc345443819"/>
      <w:bookmarkStart w:id="24" w:name="_Toc345444421"/>
      <w:r w:rsidRPr="00CA2827">
        <w:t xml:space="preserve">Blowpipe: </w:t>
      </w:r>
      <w:r w:rsidRPr="00CA2827">
        <w:tab/>
      </w:r>
      <w:r w:rsidRPr="00CA2827">
        <w:tab/>
        <w:t>1AP</w:t>
      </w:r>
    </w:p>
    <w:p w:rsidR="00C502CC" w:rsidRPr="00CA2827" w:rsidRDefault="00C502CC" w:rsidP="002A1255">
      <w:pPr>
        <w:pStyle w:val="ListParagraph"/>
        <w:numPr>
          <w:ilvl w:val="0"/>
          <w:numId w:val="6"/>
        </w:numPr>
      </w:pPr>
      <w:r w:rsidRPr="00CA2827">
        <w:t xml:space="preserve">Sling: </w:t>
      </w:r>
      <w:r w:rsidRPr="00CA2827">
        <w:tab/>
      </w:r>
      <w:r w:rsidRPr="00CA2827">
        <w:tab/>
      </w:r>
      <w:r w:rsidRPr="00CA2827">
        <w:tab/>
        <w:t>2AP</w:t>
      </w:r>
    </w:p>
    <w:p w:rsidR="00C502CC" w:rsidRPr="00CA2827" w:rsidRDefault="00C502CC" w:rsidP="002A1255">
      <w:pPr>
        <w:pStyle w:val="ListParagraph"/>
        <w:numPr>
          <w:ilvl w:val="0"/>
          <w:numId w:val="6"/>
        </w:numPr>
      </w:pPr>
      <w:r w:rsidRPr="00CA2827">
        <w:t xml:space="preserve">Short Bow:   </w:t>
      </w:r>
      <w:r w:rsidRPr="00CA2827">
        <w:tab/>
      </w:r>
      <w:r w:rsidRPr="00CA2827">
        <w:tab/>
        <w:t>3AP</w:t>
      </w:r>
    </w:p>
    <w:p w:rsidR="00C502CC" w:rsidRPr="00CA2827" w:rsidRDefault="00C502CC" w:rsidP="002A1255">
      <w:pPr>
        <w:pStyle w:val="ListParagraph"/>
        <w:numPr>
          <w:ilvl w:val="0"/>
          <w:numId w:val="6"/>
        </w:numPr>
      </w:pPr>
      <w:r w:rsidRPr="00CA2827">
        <w:t xml:space="preserve">Light Crossbow:  </w:t>
      </w:r>
      <w:r w:rsidRPr="00CA2827">
        <w:tab/>
        <w:t>4AP</w:t>
      </w:r>
    </w:p>
    <w:p w:rsidR="00C502CC" w:rsidRPr="00CA2827" w:rsidRDefault="00C502CC" w:rsidP="002A1255">
      <w:pPr>
        <w:pStyle w:val="ListParagraph"/>
        <w:numPr>
          <w:ilvl w:val="0"/>
          <w:numId w:val="6"/>
        </w:numPr>
      </w:pPr>
      <w:r w:rsidRPr="00CA2827">
        <w:t xml:space="preserve">Long Bow:   </w:t>
      </w:r>
      <w:r w:rsidRPr="00CA2827">
        <w:tab/>
      </w:r>
      <w:r w:rsidRPr="00CA2827">
        <w:tab/>
        <w:t>5AP</w:t>
      </w:r>
    </w:p>
    <w:p w:rsidR="00C502CC" w:rsidRPr="00CA2827" w:rsidRDefault="00C502CC" w:rsidP="002A1255">
      <w:pPr>
        <w:pStyle w:val="ListParagraph"/>
        <w:numPr>
          <w:ilvl w:val="0"/>
          <w:numId w:val="6"/>
        </w:numPr>
      </w:pPr>
      <w:r w:rsidRPr="00CA2827">
        <w:t xml:space="preserve">Heavy Crossbow:   </w:t>
      </w:r>
      <w:r w:rsidRPr="00CA2827">
        <w:tab/>
        <w:t>6AP</w:t>
      </w:r>
    </w:p>
    <w:p w:rsidR="00C502CC" w:rsidRDefault="00C502CC" w:rsidP="00C502CC">
      <w:pPr>
        <w:pStyle w:val="Heading3"/>
      </w:pPr>
      <w:r>
        <w:t>Other Actions</w:t>
      </w:r>
      <w:bookmarkEnd w:id="23"/>
      <w:bookmarkEnd w:id="24"/>
    </w:p>
    <w:p w:rsidR="00C502CC" w:rsidRDefault="00C502CC" w:rsidP="00C502CC">
      <w:r>
        <w:t>Cost for a Minor Action: 2 AP</w:t>
      </w:r>
    </w:p>
    <w:p w:rsidR="00C502CC" w:rsidRDefault="00C502CC" w:rsidP="00C502CC">
      <w:r>
        <w:t>Cost for a Major Action: 4 AP</w:t>
      </w:r>
    </w:p>
    <w:p w:rsidR="00C502CC" w:rsidRDefault="00C502CC" w:rsidP="00C502CC">
      <w:r>
        <w:t>Other Actions can be taken during Combat. A Minor Action consists in something quickly and easily performed, like drawing or folding a weapon or another small object, or using or manipulating a simple object, for example pulling a lever. Major Actions are more complex, like taking an object out of one’s own backpack, using or manipulating complex objects or performing actions involving a skill, such as pickpocketing somebody.</w:t>
      </w:r>
    </w:p>
    <w:p w:rsidR="00C502CC" w:rsidRDefault="00C502CC" w:rsidP="00C502CC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C502CC" w:rsidRDefault="00C502CC" w:rsidP="00C502CC">
      <w:pPr>
        <w:pStyle w:val="Heading2"/>
        <w:sectPr w:rsidR="00C502CC" w:rsidSect="00F64F5B">
          <w:headerReference w:type="default" r:id="rId9"/>
          <w:footerReference w:type="default" r:id="rId10"/>
          <w:pgSz w:w="11907" w:h="16839" w:code="9"/>
          <w:pgMar w:top="720" w:right="720" w:bottom="720" w:left="720" w:header="720" w:footer="720" w:gutter="0"/>
          <w:cols w:space="720"/>
          <w:docGrid w:linePitch="312"/>
        </w:sectPr>
      </w:pPr>
    </w:p>
    <w:p w:rsidR="00DE3DD7" w:rsidRDefault="00DE3DD7" w:rsidP="00DE3DD7">
      <w:pPr>
        <w:pStyle w:val="Heading2"/>
      </w:pPr>
      <w:r>
        <w:lastRenderedPageBreak/>
        <w:t>Aiming</w:t>
      </w:r>
      <w:bookmarkEnd w:id="5"/>
    </w:p>
    <w:p w:rsidR="00AD15F8" w:rsidRPr="005145ED" w:rsidRDefault="00AD15F8" w:rsidP="00AD15F8">
      <w:pPr>
        <w:spacing w:after="0" w:line="240" w:lineRule="auto"/>
        <w:rPr>
          <w:b/>
        </w:rPr>
      </w:pPr>
      <w:r w:rsidRPr="005145ED">
        <w:rPr>
          <w:b/>
        </w:rPr>
        <w:t>Aimed Part</w:t>
      </w:r>
    </w:p>
    <w:p w:rsidR="00AD15F8" w:rsidRDefault="00AD15F8" w:rsidP="00AD15F8">
      <w:pPr>
        <w:spacing w:after="0" w:line="240" w:lineRule="auto"/>
      </w:pPr>
      <w:r w:rsidRPr="007C4A0B">
        <w:t>[</w:t>
      </w:r>
      <w:r>
        <w:t>Aiming Modifier</w:t>
      </w:r>
      <w:r w:rsidRPr="007C4A0B">
        <w:t>] [</w:t>
      </w:r>
      <w:r>
        <w:t>Crippling Damage</w:t>
      </w:r>
      <w:r w:rsidRPr="007C4A0B">
        <w:t>] [</w:t>
      </w:r>
      <w:r>
        <w:t>Destroying Damage</w:t>
      </w:r>
      <w:r w:rsidRPr="007C4A0B">
        <w:t>]</w:t>
      </w:r>
    </w:p>
    <w:p w:rsidR="00FF7E25" w:rsidRDefault="00FF7E25" w:rsidP="00AD15F8">
      <w:pPr>
        <w:spacing w:after="0" w:line="240" w:lineRule="auto"/>
      </w:pP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6345"/>
        <w:gridCol w:w="994"/>
        <w:gridCol w:w="1559"/>
        <w:gridCol w:w="1701"/>
      </w:tblGrid>
      <w:tr w:rsidR="00FF7E25" w:rsidRPr="00FF7E25" w:rsidTr="00FF7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vAlign w:val="center"/>
            <w:hideMark/>
          </w:tcPr>
          <w:p w:rsidR="00FF7E25" w:rsidRPr="00FF7E25" w:rsidRDefault="00FF7E25" w:rsidP="00FF7E25">
            <w:pPr>
              <w:spacing w:before="100" w:beforeAutospacing="1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it-IT"/>
              </w:rPr>
            </w:pPr>
            <w:r w:rsidRPr="00FF7E25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Aimed Part</w:t>
            </w:r>
          </w:p>
        </w:tc>
        <w:tc>
          <w:tcPr>
            <w:tcW w:w="994" w:type="dxa"/>
            <w:vAlign w:val="center"/>
            <w:hideMark/>
          </w:tcPr>
          <w:p w:rsidR="00FF7E25" w:rsidRPr="00FF7E25" w:rsidRDefault="00FF7E25" w:rsidP="00FF7E25">
            <w:pPr>
              <w:spacing w:before="100" w:before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0"/>
                <w:szCs w:val="20"/>
                <w:lang w:val="it-IT"/>
              </w:rPr>
            </w:pPr>
            <w:r w:rsidRPr="00FF7E25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Attack Modifier</w:t>
            </w:r>
          </w:p>
        </w:tc>
        <w:tc>
          <w:tcPr>
            <w:tcW w:w="1559" w:type="dxa"/>
            <w:vAlign w:val="center"/>
            <w:hideMark/>
          </w:tcPr>
          <w:p w:rsidR="00FF7E25" w:rsidRPr="00FF7E25" w:rsidRDefault="00FF7E25" w:rsidP="00FF7E25">
            <w:pPr>
              <w:spacing w:before="100" w:before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0"/>
                <w:szCs w:val="20"/>
                <w:lang w:val="it-IT"/>
              </w:rPr>
            </w:pPr>
            <w:r w:rsidRPr="00FF7E25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Crippling Damage</w:t>
            </w:r>
          </w:p>
        </w:tc>
        <w:tc>
          <w:tcPr>
            <w:tcW w:w="1701" w:type="dxa"/>
            <w:vAlign w:val="center"/>
            <w:hideMark/>
          </w:tcPr>
          <w:p w:rsidR="00FF7E25" w:rsidRPr="00FF7E25" w:rsidRDefault="00FF7E25" w:rsidP="00FF7E25">
            <w:pPr>
              <w:spacing w:before="100" w:before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0"/>
                <w:szCs w:val="20"/>
                <w:lang w:val="it-IT"/>
              </w:rPr>
            </w:pPr>
            <w:r w:rsidRPr="00FF7E25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Destroying Damage</w:t>
            </w:r>
          </w:p>
        </w:tc>
      </w:tr>
      <w:tr w:rsidR="00FF7E25" w:rsidRPr="00FF7E25" w:rsidTr="00FF7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hideMark/>
          </w:tcPr>
          <w:p w:rsidR="00FF7E25" w:rsidRPr="00FF7E25" w:rsidRDefault="00FF7E25" w:rsidP="00FF7E25">
            <w:pPr>
              <w:spacing w:before="100" w:beforeAutospacing="1"/>
              <w:jc w:val="left"/>
              <w:rPr>
                <w:rFonts w:eastAsia="Times New Roman" w:cs="Arial"/>
                <w:color w:val="222222"/>
                <w:szCs w:val="22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Big Target (Torso, Big Limb)</w:t>
            </w:r>
          </w:p>
        </w:tc>
        <w:tc>
          <w:tcPr>
            <w:tcW w:w="994" w:type="dxa"/>
            <w:hideMark/>
          </w:tcPr>
          <w:p w:rsidR="00FF7E25" w:rsidRPr="00FF7E25" w:rsidRDefault="00FF7E25" w:rsidP="00FF7E25">
            <w:pPr>
              <w:spacing w:before="100" w:before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0</w:t>
            </w:r>
          </w:p>
        </w:tc>
        <w:tc>
          <w:tcPr>
            <w:tcW w:w="1559" w:type="dxa"/>
            <w:hideMark/>
          </w:tcPr>
          <w:p w:rsidR="00FF7E25" w:rsidRPr="00FF7E25" w:rsidRDefault="00FF7E25" w:rsidP="00A63933">
            <w:pPr>
              <w:spacing w:before="100" w:before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CO</w:t>
            </w:r>
          </w:p>
        </w:tc>
        <w:tc>
          <w:tcPr>
            <w:tcW w:w="1701" w:type="dxa"/>
            <w:hideMark/>
          </w:tcPr>
          <w:p w:rsidR="00FF7E25" w:rsidRPr="00FF7E25" w:rsidRDefault="00FF7E25" w:rsidP="00A63933">
            <w:pPr>
              <w:spacing w:before="100" w:before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CO x 2</w:t>
            </w:r>
          </w:p>
        </w:tc>
      </w:tr>
      <w:tr w:rsidR="00FF7E25" w:rsidRPr="00FF7E25" w:rsidTr="00FF7E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hideMark/>
          </w:tcPr>
          <w:p w:rsidR="00FF7E25" w:rsidRPr="00FF7E25" w:rsidRDefault="00FF7E25" w:rsidP="00FF7E25">
            <w:pPr>
              <w:spacing w:before="100" w:beforeAutospacing="1"/>
              <w:jc w:val="left"/>
              <w:rPr>
                <w:rFonts w:eastAsia="Times New Roman" w:cs="Arial"/>
                <w:color w:val="222222"/>
                <w:szCs w:val="22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Medium Target (Head, Arm, Small limb)</w:t>
            </w:r>
          </w:p>
        </w:tc>
        <w:tc>
          <w:tcPr>
            <w:tcW w:w="994" w:type="dxa"/>
            <w:hideMark/>
          </w:tcPr>
          <w:p w:rsidR="00FF7E25" w:rsidRPr="00FF7E25" w:rsidRDefault="00FF7E25" w:rsidP="00FF7E25">
            <w:pPr>
              <w:spacing w:before="100" w:beforeAutospacing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-25</w:t>
            </w:r>
          </w:p>
        </w:tc>
        <w:tc>
          <w:tcPr>
            <w:tcW w:w="1559" w:type="dxa"/>
            <w:hideMark/>
          </w:tcPr>
          <w:p w:rsidR="00FF7E25" w:rsidRPr="00FF7E25" w:rsidRDefault="00FF7E25" w:rsidP="00A63933">
            <w:pPr>
              <w:spacing w:before="100" w:beforeAutospacing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CO/2</w:t>
            </w:r>
          </w:p>
        </w:tc>
        <w:tc>
          <w:tcPr>
            <w:tcW w:w="1701" w:type="dxa"/>
            <w:hideMark/>
          </w:tcPr>
          <w:p w:rsidR="00FF7E25" w:rsidRPr="00FF7E25" w:rsidRDefault="00FF7E25" w:rsidP="00A63933">
            <w:pPr>
              <w:spacing w:before="100" w:beforeAutospacing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CO</w:t>
            </w:r>
          </w:p>
        </w:tc>
      </w:tr>
      <w:tr w:rsidR="00FF7E25" w:rsidRPr="00FF7E25" w:rsidTr="00FF7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hideMark/>
          </w:tcPr>
          <w:p w:rsidR="00FF7E25" w:rsidRPr="00FF7E25" w:rsidRDefault="00FF7E25" w:rsidP="00FF7E25">
            <w:pPr>
              <w:spacing w:before="100" w:beforeAutospacing="1"/>
              <w:jc w:val="left"/>
              <w:rPr>
                <w:rFonts w:eastAsia="Times New Roman" w:cs="Arial"/>
                <w:color w:val="222222"/>
                <w:szCs w:val="22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Small Target (Hand, Foot, Eye, Nose, Neck, Finger, Joint</w:t>
            </w:r>
            <w:r w:rsidR="0059481D">
              <w:rPr>
                <w:rFonts w:eastAsia="Times New Roman" w:cs="Arial"/>
                <w:color w:val="222222"/>
                <w:szCs w:val="22"/>
              </w:rPr>
              <w:t>, Groin</w:t>
            </w:r>
            <w:r w:rsidRPr="00FF7E25">
              <w:rPr>
                <w:rFonts w:eastAsia="Times New Roman" w:cs="Arial"/>
                <w:color w:val="222222"/>
                <w:szCs w:val="22"/>
              </w:rPr>
              <w:t>)</w:t>
            </w:r>
          </w:p>
        </w:tc>
        <w:tc>
          <w:tcPr>
            <w:tcW w:w="994" w:type="dxa"/>
            <w:hideMark/>
          </w:tcPr>
          <w:p w:rsidR="00FF7E25" w:rsidRPr="00FF7E25" w:rsidRDefault="00FF7E25" w:rsidP="00FF7E25">
            <w:pPr>
              <w:spacing w:before="100" w:before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-50</w:t>
            </w:r>
          </w:p>
        </w:tc>
        <w:tc>
          <w:tcPr>
            <w:tcW w:w="1559" w:type="dxa"/>
            <w:hideMark/>
          </w:tcPr>
          <w:p w:rsidR="00FF7E25" w:rsidRPr="00FF7E25" w:rsidRDefault="00FF7E25" w:rsidP="00A63933">
            <w:pPr>
              <w:spacing w:before="100" w:before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CO/4</w:t>
            </w:r>
          </w:p>
        </w:tc>
        <w:tc>
          <w:tcPr>
            <w:tcW w:w="1701" w:type="dxa"/>
            <w:hideMark/>
          </w:tcPr>
          <w:p w:rsidR="00FF7E25" w:rsidRPr="00FF7E25" w:rsidRDefault="00FF7E25" w:rsidP="00A63933">
            <w:pPr>
              <w:spacing w:before="100" w:before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222222"/>
                <w:szCs w:val="22"/>
                <w:lang w:val="it-IT"/>
              </w:rPr>
            </w:pPr>
            <w:r w:rsidRPr="00FF7E25">
              <w:rPr>
                <w:rFonts w:eastAsia="Times New Roman" w:cs="Arial"/>
                <w:color w:val="222222"/>
                <w:szCs w:val="22"/>
              </w:rPr>
              <w:t>CO/2</w:t>
            </w:r>
          </w:p>
        </w:tc>
      </w:tr>
      <w:tr w:rsidR="00FF7E25" w:rsidRPr="00FF7E25" w:rsidTr="00FF7E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:rsidR="00FF7E25" w:rsidRPr="00FF7E25" w:rsidRDefault="00FF7E25" w:rsidP="00A06BE9">
            <w:pPr>
              <w:jc w:val="left"/>
              <w:rPr>
                <w:szCs w:val="22"/>
              </w:rPr>
            </w:pPr>
            <w:r w:rsidRPr="00FF7E25">
              <w:rPr>
                <w:szCs w:val="22"/>
              </w:rPr>
              <w:t xml:space="preserve">Vital Spot (Brain, </w:t>
            </w:r>
            <w:bookmarkStart w:id="25" w:name="_GoBack"/>
            <w:bookmarkEnd w:id="25"/>
            <w:r w:rsidRPr="00FF7E25">
              <w:rPr>
                <w:szCs w:val="22"/>
              </w:rPr>
              <w:t>Heart, Windpipe, Jugular, Femoral Artery)</w:t>
            </w:r>
          </w:p>
        </w:tc>
        <w:tc>
          <w:tcPr>
            <w:tcW w:w="994" w:type="dxa"/>
          </w:tcPr>
          <w:p w:rsidR="00FF7E25" w:rsidRPr="00FF7E25" w:rsidRDefault="00FF7E25" w:rsidP="00B10A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2"/>
              </w:rPr>
            </w:pPr>
            <w:r w:rsidRPr="00FF7E25">
              <w:rPr>
                <w:szCs w:val="22"/>
              </w:rPr>
              <w:t>-100</w:t>
            </w:r>
          </w:p>
        </w:tc>
        <w:tc>
          <w:tcPr>
            <w:tcW w:w="1559" w:type="dxa"/>
          </w:tcPr>
          <w:p w:rsidR="00FF7E25" w:rsidRPr="00FF7E25" w:rsidRDefault="00FF7E25" w:rsidP="00A639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2"/>
              </w:rPr>
            </w:pPr>
            <w:r w:rsidRPr="00FF7E25">
              <w:rPr>
                <w:szCs w:val="22"/>
              </w:rPr>
              <w:t>CO/4</w:t>
            </w:r>
          </w:p>
        </w:tc>
        <w:tc>
          <w:tcPr>
            <w:tcW w:w="1701" w:type="dxa"/>
          </w:tcPr>
          <w:p w:rsidR="00FF7E25" w:rsidRPr="00FF7E25" w:rsidRDefault="00A63933" w:rsidP="00FF7E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CO</w:t>
            </w:r>
            <w:r w:rsidR="00FF7E25" w:rsidRPr="00FF7E25">
              <w:rPr>
                <w:szCs w:val="22"/>
              </w:rPr>
              <w:t>/2</w:t>
            </w:r>
          </w:p>
        </w:tc>
      </w:tr>
    </w:tbl>
    <w:p w:rsidR="00FF7E25" w:rsidRDefault="00FF7E25" w:rsidP="00AD15F8">
      <w:pPr>
        <w:spacing w:after="0" w:line="240" w:lineRule="auto"/>
      </w:pPr>
    </w:p>
    <w:p w:rsidR="00AD15F8" w:rsidRPr="00F00AF5" w:rsidRDefault="00114F11" w:rsidP="00114F11">
      <w:pPr>
        <w:jc w:val="left"/>
        <w:rPr>
          <w:lang w:val="it-IT"/>
        </w:rPr>
      </w:pPr>
      <w:r>
        <w:br w:type="page"/>
      </w:r>
    </w:p>
    <w:p w:rsidR="00DE3DD7" w:rsidRPr="00F00AF5" w:rsidRDefault="00A63933" w:rsidP="00BB6191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it-IT"/>
        </w:rPr>
      </w:pPr>
      <w:r>
        <w:rPr>
          <w:noProof/>
          <w:lang w:val="it-IT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1303193</wp:posOffset>
            </wp:positionH>
            <wp:positionV relativeFrom="paragraph">
              <wp:posOffset>370518</wp:posOffset>
            </wp:positionV>
            <wp:extent cx="4752975" cy="6248087"/>
            <wp:effectExtent l="0" t="0" r="0" b="635"/>
            <wp:wrapNone/>
            <wp:docPr id="1" name="Picture 1" descr="http://i289.photobucket.com/albums/ll238/GabrielK2000/Random%20Stuff/mal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://i289.photobucket.com/albums/ll238/GabrielK2000/Random%20Stuff/male2.jp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24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931718</wp:posOffset>
                </wp:positionH>
                <wp:positionV relativeFrom="paragraph">
                  <wp:posOffset>122881</wp:posOffset>
                </wp:positionV>
                <wp:extent cx="1476375" cy="466702"/>
                <wp:effectExtent l="57150" t="38100" r="85725" b="863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0AF5" w:rsidRDefault="007C4A0B" w:rsidP="007C4A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5145ED">
                              <w:rPr>
                                <w:b/>
                              </w:rPr>
                              <w:t>Eye</w:t>
                            </w:r>
                          </w:p>
                          <w:p w:rsidR="007C4A0B" w:rsidRPr="007C4A0B" w:rsidRDefault="0059481D" w:rsidP="007C4A0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[-100] [Co/4</w:t>
                            </w:r>
                            <w:r w:rsidR="007C4A0B" w:rsidRPr="007C4A0B">
                              <w:t>] [Co</w:t>
                            </w:r>
                            <w:r>
                              <w:t>/</w:t>
                            </w:r>
                            <w:r w:rsidR="007C4A0B" w:rsidRPr="007C4A0B">
                              <w:t>2]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left:0;text-align:left;margin-left:73.35pt;margin-top:9.7pt;width:116.25pt;height:36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F00AF5" w:rsidRDefault="007C4A0B" w:rsidP="007C4A0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 w:rsidRPr="005145ED">
                        <w:rPr>
                          <w:b/>
                        </w:rPr>
                        <w:t>Eye</w:t>
                      </w:r>
                    </w:p>
                    <w:p w:rsidR="007C4A0B" w:rsidRPr="007C4A0B" w:rsidRDefault="0059481D" w:rsidP="007C4A0B">
                      <w:pPr>
                        <w:spacing w:after="0" w:line="240" w:lineRule="auto"/>
                        <w:jc w:val="center"/>
                      </w:pPr>
                      <w:r>
                        <w:t>[-100] [Co/4</w:t>
                      </w:r>
                      <w:r w:rsidR="007C4A0B" w:rsidRPr="007C4A0B">
                        <w:t>] [Co</w:t>
                      </w:r>
                      <w:r>
                        <w:t>/</w:t>
                      </w:r>
                      <w:r w:rsidR="007C4A0B" w:rsidRPr="007C4A0B">
                        <w:t>2]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2847110</wp:posOffset>
                </wp:positionH>
                <wp:positionV relativeFrom="paragraph">
                  <wp:posOffset>-283210</wp:posOffset>
                </wp:positionV>
                <wp:extent cx="1980334" cy="466702"/>
                <wp:effectExtent l="57150" t="38100" r="77470" b="863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334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A0B" w:rsidRPr="005145ED" w:rsidRDefault="007C4A0B" w:rsidP="007C4A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5145ED">
                              <w:rPr>
                                <w:b/>
                              </w:rPr>
                              <w:t>Head</w:t>
                            </w:r>
                          </w:p>
                          <w:p w:rsidR="007C4A0B" w:rsidRPr="007C4A0B" w:rsidRDefault="007C4A0B" w:rsidP="007C4A0B">
                            <w:pPr>
                              <w:spacing w:after="0" w:line="240" w:lineRule="auto"/>
                              <w:jc w:val="center"/>
                            </w:pPr>
                            <w:r w:rsidRPr="007C4A0B">
                              <w:t>[-</w:t>
                            </w:r>
                            <w:r w:rsidR="00A63933">
                              <w:t>2</w:t>
                            </w:r>
                            <w:r>
                              <w:t>5</w:t>
                            </w:r>
                            <w:r w:rsidR="0059481D">
                              <w:t>] [Co/2</w:t>
                            </w:r>
                            <w:r w:rsidR="00A63933">
                              <w:t xml:space="preserve">] </w:t>
                            </w:r>
                            <w:r w:rsidRPr="007C4A0B">
                              <w:t>[C</w:t>
                            </w:r>
                            <w:r w:rsidR="0059481D">
                              <w:t>o</w:t>
                            </w:r>
                            <w:r w:rsidRPr="007C4A0B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7" style="position:absolute;left:0;text-align:left;margin-left:224.2pt;margin-top:-22.3pt;width:155.95pt;height:3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7C4A0B" w:rsidRPr="005145ED" w:rsidRDefault="007C4A0B" w:rsidP="007C4A0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 w:rsidRPr="005145ED">
                        <w:rPr>
                          <w:b/>
                        </w:rPr>
                        <w:t>Head</w:t>
                      </w:r>
                    </w:p>
                    <w:p w:rsidR="007C4A0B" w:rsidRPr="007C4A0B" w:rsidRDefault="007C4A0B" w:rsidP="007C4A0B">
                      <w:pPr>
                        <w:spacing w:after="0" w:line="240" w:lineRule="auto"/>
                        <w:jc w:val="center"/>
                      </w:pPr>
                      <w:r w:rsidRPr="007C4A0B">
                        <w:t>[-</w:t>
                      </w:r>
                      <w:r w:rsidR="00A63933">
                        <w:t>2</w:t>
                      </w:r>
                      <w:r>
                        <w:t>5</w:t>
                      </w:r>
                      <w:r w:rsidR="0059481D">
                        <w:t>] [Co/2</w:t>
                      </w:r>
                      <w:r w:rsidR="00A63933">
                        <w:t xml:space="preserve">] </w:t>
                      </w:r>
                      <w:r w:rsidRPr="007C4A0B">
                        <w:t>[C</w:t>
                      </w:r>
                      <w:r w:rsidR="0059481D">
                        <w:t>o</w:t>
                      </w:r>
                      <w:r w:rsidRPr="007C4A0B"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484043</wp:posOffset>
                </wp:positionH>
                <wp:positionV relativeFrom="paragraph">
                  <wp:posOffset>1056284</wp:posOffset>
                </wp:positionV>
                <wp:extent cx="1476375" cy="466702"/>
                <wp:effectExtent l="57150" t="38100" r="85725" b="863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A0B" w:rsidRPr="005145ED" w:rsidRDefault="007C4A0B" w:rsidP="007C4A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5145ED">
                              <w:rPr>
                                <w:b/>
                              </w:rPr>
                              <w:t>Neck</w:t>
                            </w:r>
                          </w:p>
                          <w:p w:rsidR="00A63933" w:rsidRPr="007C4A0B" w:rsidRDefault="00A63933" w:rsidP="00A6393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[-100] [Co/4</w:t>
                            </w:r>
                            <w:r w:rsidRPr="007C4A0B">
                              <w:t>] [Co</w:t>
                            </w:r>
                            <w:r>
                              <w:t>/</w:t>
                            </w:r>
                            <w:r w:rsidRPr="007C4A0B">
                              <w:t>2]</w:t>
                            </w:r>
                          </w:p>
                          <w:p w:rsidR="007C4A0B" w:rsidRPr="007C4A0B" w:rsidRDefault="007C4A0B" w:rsidP="00A6393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8" style="position:absolute;left:0;text-align:left;margin-left:38.1pt;margin-top:83.15pt;width:116.25pt;height:36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7C4A0B" w:rsidRPr="005145ED" w:rsidRDefault="007C4A0B" w:rsidP="007C4A0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 w:rsidRPr="005145ED">
                        <w:rPr>
                          <w:b/>
                        </w:rPr>
                        <w:t>Neck</w:t>
                      </w:r>
                    </w:p>
                    <w:p w:rsidR="00A63933" w:rsidRPr="007C4A0B" w:rsidRDefault="00A63933" w:rsidP="00A63933">
                      <w:pPr>
                        <w:spacing w:after="0" w:line="240" w:lineRule="auto"/>
                        <w:jc w:val="center"/>
                      </w:pPr>
                      <w:r>
                        <w:t>[-100] [Co/4</w:t>
                      </w:r>
                      <w:r w:rsidRPr="007C4A0B">
                        <w:t>] [Co</w:t>
                      </w:r>
                      <w:r>
                        <w:t>/</w:t>
                      </w:r>
                      <w:r w:rsidRPr="007C4A0B">
                        <w:t>2]</w:t>
                      </w:r>
                    </w:p>
                    <w:p w:rsidR="007C4A0B" w:rsidRPr="007C4A0B" w:rsidRDefault="007C4A0B" w:rsidP="00A6393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55418</wp:posOffset>
                </wp:positionH>
                <wp:positionV relativeFrom="paragraph">
                  <wp:posOffset>2818321</wp:posOffset>
                </wp:positionV>
                <wp:extent cx="1476375" cy="466702"/>
                <wp:effectExtent l="57150" t="38100" r="85725" b="863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A0B" w:rsidRPr="005145ED" w:rsidRDefault="00A63933" w:rsidP="007C4A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Hand</w:t>
                            </w:r>
                          </w:p>
                          <w:p w:rsidR="00A63933" w:rsidRPr="007C4A0B" w:rsidRDefault="00A63933" w:rsidP="00A63933">
                            <w:pPr>
                              <w:spacing w:after="0" w:line="240" w:lineRule="auto"/>
                              <w:jc w:val="center"/>
                            </w:pPr>
                            <w:r w:rsidRPr="007C4A0B">
                              <w:t>[-</w:t>
                            </w:r>
                            <w:r>
                              <w:t>50</w:t>
                            </w:r>
                            <w:r w:rsidRPr="007C4A0B">
                              <w:t>] [Co</w:t>
                            </w:r>
                            <w:r>
                              <w:t>/4</w:t>
                            </w:r>
                            <w:r w:rsidRPr="007C4A0B">
                              <w:t>] [Co</w:t>
                            </w:r>
                            <w:r>
                              <w:t>/2</w:t>
                            </w:r>
                            <w:r w:rsidRPr="007C4A0B">
                              <w:t>]</w:t>
                            </w:r>
                          </w:p>
                          <w:p w:rsidR="007C4A0B" w:rsidRPr="007C4A0B" w:rsidRDefault="007C4A0B" w:rsidP="00A6393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9" style="position:absolute;left:0;text-align:left;margin-left:4.35pt;margin-top:221.9pt;width:116.25pt;height:36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7C4A0B" w:rsidRPr="005145ED" w:rsidRDefault="00A63933" w:rsidP="007C4A0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Hand</w:t>
                      </w:r>
                    </w:p>
                    <w:p w:rsidR="00A63933" w:rsidRPr="007C4A0B" w:rsidRDefault="00A63933" w:rsidP="00A63933">
                      <w:pPr>
                        <w:spacing w:after="0" w:line="240" w:lineRule="auto"/>
                        <w:jc w:val="center"/>
                      </w:pPr>
                      <w:r w:rsidRPr="007C4A0B">
                        <w:t>[-</w:t>
                      </w:r>
                      <w:r>
                        <w:t>50</w:t>
                      </w:r>
                      <w:r w:rsidRPr="007C4A0B">
                        <w:t>] [Co</w:t>
                      </w:r>
                      <w:r>
                        <w:t>/4</w:t>
                      </w:r>
                      <w:r w:rsidRPr="007C4A0B">
                        <w:t>] [Co</w:t>
                      </w:r>
                      <w:r>
                        <w:t>/2</w:t>
                      </w:r>
                      <w:r w:rsidRPr="007C4A0B">
                        <w:t>]</w:t>
                      </w:r>
                    </w:p>
                    <w:p w:rsidR="007C4A0B" w:rsidRPr="007C4A0B" w:rsidRDefault="007C4A0B" w:rsidP="00A6393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4121958</wp:posOffset>
                </wp:positionH>
                <wp:positionV relativeFrom="paragraph">
                  <wp:posOffset>4837519</wp:posOffset>
                </wp:positionV>
                <wp:extent cx="1476375" cy="466702"/>
                <wp:effectExtent l="57150" t="38100" r="85725" b="863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A0B" w:rsidRPr="005145ED" w:rsidRDefault="00A63933" w:rsidP="007C4A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Foot</w:t>
                            </w:r>
                          </w:p>
                          <w:p w:rsidR="00A63933" w:rsidRPr="007C4A0B" w:rsidRDefault="00A63933" w:rsidP="00A63933">
                            <w:pPr>
                              <w:spacing w:after="0" w:line="240" w:lineRule="auto"/>
                              <w:jc w:val="center"/>
                            </w:pPr>
                            <w:r w:rsidRPr="007C4A0B">
                              <w:t>[-</w:t>
                            </w:r>
                            <w:r>
                              <w:t>50</w:t>
                            </w:r>
                            <w:r w:rsidRPr="007C4A0B">
                              <w:t>] [Co</w:t>
                            </w:r>
                            <w:r>
                              <w:t>/4</w:t>
                            </w:r>
                            <w:r w:rsidRPr="007C4A0B">
                              <w:t>] [Co</w:t>
                            </w:r>
                            <w:r>
                              <w:t>/2</w:t>
                            </w:r>
                            <w:r w:rsidRPr="007C4A0B">
                              <w:t>]</w:t>
                            </w:r>
                          </w:p>
                          <w:p w:rsidR="007C4A0B" w:rsidRPr="007C4A0B" w:rsidRDefault="007C4A0B" w:rsidP="00A6393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0" style="position:absolute;left:0;text-align:left;margin-left:324.55pt;margin-top:380.9pt;width:116.25pt;height:36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7C4A0B" w:rsidRPr="005145ED" w:rsidRDefault="00A63933" w:rsidP="007C4A0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Foot</w:t>
                      </w:r>
                    </w:p>
                    <w:p w:rsidR="00A63933" w:rsidRPr="007C4A0B" w:rsidRDefault="00A63933" w:rsidP="00A63933">
                      <w:pPr>
                        <w:spacing w:after="0" w:line="240" w:lineRule="auto"/>
                        <w:jc w:val="center"/>
                      </w:pPr>
                      <w:r w:rsidRPr="007C4A0B">
                        <w:t>[-</w:t>
                      </w:r>
                      <w:r>
                        <w:t>50</w:t>
                      </w:r>
                      <w:r w:rsidRPr="007C4A0B">
                        <w:t>] [Co</w:t>
                      </w:r>
                      <w:r>
                        <w:t>/4</w:t>
                      </w:r>
                      <w:r w:rsidRPr="007C4A0B">
                        <w:t>] [Co</w:t>
                      </w:r>
                      <w:r>
                        <w:t>/2</w:t>
                      </w:r>
                      <w:r w:rsidRPr="007C4A0B">
                        <w:t>]</w:t>
                      </w:r>
                    </w:p>
                    <w:p w:rsidR="007C4A0B" w:rsidRPr="007C4A0B" w:rsidRDefault="007C4A0B" w:rsidP="00A6393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3941618</wp:posOffset>
                </wp:positionH>
                <wp:positionV relativeFrom="paragraph">
                  <wp:posOffset>2065883</wp:posOffset>
                </wp:positionV>
                <wp:extent cx="1476375" cy="466702"/>
                <wp:effectExtent l="57150" t="38100" r="85725" b="863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A0B" w:rsidRPr="005145ED" w:rsidRDefault="00A63933" w:rsidP="007C4A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Torso</w:t>
                            </w:r>
                          </w:p>
                          <w:p w:rsidR="007C4A0B" w:rsidRPr="007C4A0B" w:rsidRDefault="007C4A0B" w:rsidP="007C4A0B">
                            <w:pPr>
                              <w:spacing w:after="0" w:line="240" w:lineRule="auto"/>
                              <w:jc w:val="center"/>
                            </w:pPr>
                            <w:r w:rsidRPr="007C4A0B">
                              <w:t>[</w:t>
                            </w:r>
                            <w:r>
                              <w:t>0</w:t>
                            </w:r>
                            <w:r w:rsidRPr="007C4A0B">
                              <w:t>] [Co] [Co x</w:t>
                            </w:r>
                            <w:r>
                              <w:t>2</w:t>
                            </w:r>
                            <w:r w:rsidRPr="007C4A0B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1" style="position:absolute;left:0;text-align:left;margin-left:310.35pt;margin-top:162.65pt;width:116.25pt;height:36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7C4A0B" w:rsidRPr="005145ED" w:rsidRDefault="00A63933" w:rsidP="007C4A0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Torso</w:t>
                      </w:r>
                    </w:p>
                    <w:p w:rsidR="007C4A0B" w:rsidRPr="007C4A0B" w:rsidRDefault="007C4A0B" w:rsidP="007C4A0B">
                      <w:pPr>
                        <w:spacing w:after="0" w:line="240" w:lineRule="auto"/>
                        <w:jc w:val="center"/>
                      </w:pPr>
                      <w:r w:rsidRPr="007C4A0B">
                        <w:t>[</w:t>
                      </w:r>
                      <w:r>
                        <w:t>0</w:t>
                      </w:r>
                      <w:r w:rsidRPr="007C4A0B">
                        <w:t>] [Co] [Co x</w:t>
                      </w:r>
                      <w:r>
                        <w:t>2</w:t>
                      </w:r>
                      <w:r w:rsidRPr="007C4A0B"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3903518</wp:posOffset>
                </wp:positionH>
                <wp:positionV relativeFrom="paragraph">
                  <wp:posOffset>3980312</wp:posOffset>
                </wp:positionV>
                <wp:extent cx="1476375" cy="466702"/>
                <wp:effectExtent l="57150" t="38100" r="85725" b="863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451" w:rsidRPr="005145ED" w:rsidRDefault="00A63933" w:rsidP="0021345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Leg</w:t>
                            </w:r>
                          </w:p>
                          <w:p w:rsidR="00A63933" w:rsidRPr="007C4A0B" w:rsidRDefault="00A63933" w:rsidP="00A63933">
                            <w:pPr>
                              <w:spacing w:after="0" w:line="240" w:lineRule="auto"/>
                              <w:jc w:val="center"/>
                            </w:pPr>
                            <w:r w:rsidRPr="007C4A0B">
                              <w:t>[</w:t>
                            </w:r>
                            <w:r>
                              <w:t>0</w:t>
                            </w:r>
                            <w:r w:rsidRPr="007C4A0B">
                              <w:t>] [Co] [Co x</w:t>
                            </w:r>
                            <w:r>
                              <w:t>2</w:t>
                            </w:r>
                            <w:r w:rsidRPr="007C4A0B">
                              <w:t>]</w:t>
                            </w:r>
                          </w:p>
                          <w:p w:rsidR="00213451" w:rsidRPr="007C4A0B" w:rsidRDefault="00213451" w:rsidP="00A6393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32" style="position:absolute;left:0;text-align:left;margin-left:307.35pt;margin-top:313.4pt;width:116.25pt;height:3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213451" w:rsidRPr="005145ED" w:rsidRDefault="00A63933" w:rsidP="00213451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Leg</w:t>
                      </w:r>
                    </w:p>
                    <w:p w:rsidR="00A63933" w:rsidRPr="007C4A0B" w:rsidRDefault="00A63933" w:rsidP="00A63933">
                      <w:pPr>
                        <w:spacing w:after="0" w:line="240" w:lineRule="auto"/>
                        <w:jc w:val="center"/>
                      </w:pPr>
                      <w:r w:rsidRPr="007C4A0B">
                        <w:t>[</w:t>
                      </w:r>
                      <w:r>
                        <w:t>0</w:t>
                      </w:r>
                      <w:r w:rsidRPr="007C4A0B">
                        <w:t>] [Co] [Co x</w:t>
                      </w:r>
                      <w:r>
                        <w:t>2</w:t>
                      </w:r>
                      <w:r w:rsidRPr="007C4A0B">
                        <w:t>]</w:t>
                      </w:r>
                    </w:p>
                    <w:p w:rsidR="00213451" w:rsidRPr="007C4A0B" w:rsidRDefault="00213451" w:rsidP="00A6393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55418</wp:posOffset>
                </wp:positionH>
                <wp:positionV relativeFrom="paragraph">
                  <wp:posOffset>1913491</wp:posOffset>
                </wp:positionV>
                <wp:extent cx="1476375" cy="466702"/>
                <wp:effectExtent l="57150" t="38100" r="85725" b="863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451" w:rsidRPr="005145ED" w:rsidRDefault="00A63933" w:rsidP="0021345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Arm</w:t>
                            </w:r>
                          </w:p>
                          <w:p w:rsidR="00A63933" w:rsidRPr="007C4A0B" w:rsidRDefault="00A63933" w:rsidP="00A63933">
                            <w:pPr>
                              <w:spacing w:after="0" w:line="240" w:lineRule="auto"/>
                              <w:jc w:val="center"/>
                            </w:pPr>
                            <w:r w:rsidRPr="007C4A0B">
                              <w:t>[-</w:t>
                            </w:r>
                            <w:r>
                              <w:t>25] [Co/2</w:t>
                            </w:r>
                            <w:r w:rsidRPr="007C4A0B">
                              <w:t>] [C</w:t>
                            </w:r>
                            <w:r>
                              <w:t>o</w:t>
                            </w:r>
                            <w:r w:rsidRPr="007C4A0B">
                              <w:t>]</w:t>
                            </w:r>
                          </w:p>
                          <w:p w:rsidR="00213451" w:rsidRPr="007C4A0B" w:rsidRDefault="00213451" w:rsidP="00A6393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3" style="position:absolute;left:0;text-align:left;margin-left:4.35pt;margin-top:150.65pt;width:116.25pt;height:3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213451" w:rsidRPr="005145ED" w:rsidRDefault="00A63933" w:rsidP="00213451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Arm</w:t>
                      </w:r>
                    </w:p>
                    <w:p w:rsidR="00A63933" w:rsidRPr="007C4A0B" w:rsidRDefault="00A63933" w:rsidP="00A63933">
                      <w:pPr>
                        <w:spacing w:after="0" w:line="240" w:lineRule="auto"/>
                        <w:jc w:val="center"/>
                      </w:pPr>
                      <w:r w:rsidRPr="007C4A0B">
                        <w:t>[-</w:t>
                      </w:r>
                      <w:r>
                        <w:t>25] [Co/2</w:t>
                      </w:r>
                      <w:r w:rsidRPr="007C4A0B">
                        <w:t>] [C</w:t>
                      </w:r>
                      <w:r>
                        <w:t>o</w:t>
                      </w:r>
                      <w:r w:rsidRPr="007C4A0B">
                        <w:t>]</w:t>
                      </w:r>
                    </w:p>
                    <w:p w:rsidR="00213451" w:rsidRPr="007C4A0B" w:rsidRDefault="00213451" w:rsidP="00A6393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3608243</wp:posOffset>
                </wp:positionH>
                <wp:positionV relativeFrom="paragraph">
                  <wp:posOffset>2894517</wp:posOffset>
                </wp:positionV>
                <wp:extent cx="1476375" cy="466702"/>
                <wp:effectExtent l="57150" t="38100" r="85725" b="863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0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04E" w:rsidRPr="005145ED" w:rsidRDefault="001C604E" w:rsidP="001C604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5145ED">
                              <w:rPr>
                                <w:b/>
                              </w:rPr>
                              <w:t>Groin</w:t>
                            </w:r>
                          </w:p>
                          <w:p w:rsidR="001C604E" w:rsidRPr="007C4A0B" w:rsidRDefault="001C604E" w:rsidP="001C604E">
                            <w:pPr>
                              <w:spacing w:after="0" w:line="240" w:lineRule="auto"/>
                              <w:jc w:val="center"/>
                            </w:pPr>
                            <w:r w:rsidRPr="007C4A0B">
                              <w:t>[-</w:t>
                            </w:r>
                            <w:r>
                              <w:t>5</w:t>
                            </w:r>
                            <w:r w:rsidR="00A63933">
                              <w:t>0</w:t>
                            </w:r>
                            <w:r w:rsidRPr="007C4A0B">
                              <w:t>] [Co</w:t>
                            </w:r>
                            <w:r w:rsidR="00A63933">
                              <w:t>/4</w:t>
                            </w:r>
                            <w:r w:rsidRPr="007C4A0B">
                              <w:t>] [Co</w:t>
                            </w:r>
                            <w:r w:rsidR="00A63933">
                              <w:t>/2</w:t>
                            </w:r>
                            <w:r w:rsidRPr="007C4A0B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34" style="position:absolute;left:0;text-align:left;margin-left:284.1pt;margin-top:227.9pt;width:116.25pt;height:3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1C604E" w:rsidRPr="005145ED" w:rsidRDefault="001C604E" w:rsidP="001C604E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 w:rsidRPr="005145ED">
                        <w:rPr>
                          <w:b/>
                        </w:rPr>
                        <w:t>Groin</w:t>
                      </w:r>
                    </w:p>
                    <w:p w:rsidR="001C604E" w:rsidRPr="007C4A0B" w:rsidRDefault="001C604E" w:rsidP="001C604E">
                      <w:pPr>
                        <w:spacing w:after="0" w:line="240" w:lineRule="auto"/>
                        <w:jc w:val="center"/>
                      </w:pPr>
                      <w:r w:rsidRPr="007C4A0B">
                        <w:t>[-</w:t>
                      </w:r>
                      <w:r>
                        <w:t>5</w:t>
                      </w:r>
                      <w:r w:rsidR="00A63933">
                        <w:t>0</w:t>
                      </w:r>
                      <w:r w:rsidRPr="007C4A0B">
                        <w:t>] [Co</w:t>
                      </w:r>
                      <w:r w:rsidR="00A63933">
                        <w:t>/4</w:t>
                      </w:r>
                      <w:r w:rsidRPr="007C4A0B">
                        <w:t>] [Co</w:t>
                      </w:r>
                      <w:r w:rsidR="00A63933">
                        <w:t>/2</w:t>
                      </w:r>
                      <w:r w:rsidRPr="007C4A0B"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124887" wp14:editId="0E752DE6">
                <wp:simplePos x="0" y="0"/>
                <wp:positionH relativeFrom="column">
                  <wp:posOffset>4911436</wp:posOffset>
                </wp:positionH>
                <wp:positionV relativeFrom="paragraph">
                  <wp:posOffset>561917</wp:posOffset>
                </wp:positionV>
                <wp:extent cx="851709" cy="374073"/>
                <wp:effectExtent l="38100" t="0" r="24765" b="64135"/>
                <wp:wrapNone/>
                <wp:docPr id="12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1709" cy="374073"/>
                        </a:xfrm>
                        <a:prstGeom prst="straightConnector1">
                          <a:avLst/>
                        </a:prstGeom>
                        <a:ln w="12700">
                          <a:headEnd type="none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Elbow Connector 17" o:spid="_x0000_s1026" type="#_x0000_t32" style="position:absolute;margin-left:386.75pt;margin-top:44.25pt;width:67.05pt;height:29.4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" strokecolor="#4579b8 [3044]" strokeweight="1pt">
                <v:stroke endarrow="oval"/>
              </v:shape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6E95A4" wp14:editId="6D6F7A2F">
                <wp:simplePos x="0" y="0"/>
                <wp:positionH relativeFrom="column">
                  <wp:posOffset>5111115</wp:posOffset>
                </wp:positionH>
                <wp:positionV relativeFrom="paragraph">
                  <wp:posOffset>95885</wp:posOffset>
                </wp:positionV>
                <wp:extent cx="1476375" cy="466725"/>
                <wp:effectExtent l="57150" t="38100" r="85725" b="1047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3933" w:rsidRDefault="00A63933" w:rsidP="00A6393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Finger</w:t>
                            </w:r>
                          </w:p>
                          <w:p w:rsidR="00A63933" w:rsidRPr="007C4A0B" w:rsidRDefault="00A63933" w:rsidP="00A6393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[-100] [Co/4</w:t>
                            </w:r>
                            <w:r w:rsidRPr="007C4A0B">
                              <w:t>] [Co</w:t>
                            </w:r>
                            <w:r>
                              <w:t>/</w:t>
                            </w:r>
                            <w:r w:rsidRPr="007C4A0B">
                              <w:t>2]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5" style="position:absolute;left:0;text-align:left;margin-left:402.45pt;margin-top:7.55pt;width:116.25pt;height:36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A63933" w:rsidRDefault="00A63933" w:rsidP="00A63933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Finger</w:t>
                      </w:r>
                    </w:p>
                    <w:p w:rsidR="00A63933" w:rsidRPr="007C4A0B" w:rsidRDefault="00A63933" w:rsidP="00A63933">
                      <w:pPr>
                        <w:spacing w:after="0" w:line="240" w:lineRule="auto"/>
                        <w:jc w:val="center"/>
                      </w:pPr>
                      <w:r>
                        <w:t>[-100] [Co/4</w:t>
                      </w:r>
                      <w:r w:rsidRPr="007C4A0B">
                        <w:t>] [Co</w:t>
                      </w:r>
                      <w:r>
                        <w:t>/</w:t>
                      </w:r>
                      <w:r w:rsidRPr="007C4A0B">
                        <w:t>2]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t-IT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B0DAB69" wp14:editId="4675A429">
                <wp:simplePos x="0" y="0"/>
                <wp:positionH relativeFrom="column">
                  <wp:posOffset>712643</wp:posOffset>
                </wp:positionH>
                <wp:positionV relativeFrom="paragraph">
                  <wp:posOffset>176565</wp:posOffset>
                </wp:positionV>
                <wp:extent cx="4114800" cy="5873167"/>
                <wp:effectExtent l="0" t="0" r="38100" b="5143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5873167"/>
                          <a:chOff x="0" y="-339436"/>
                          <a:chExt cx="4114800" cy="5873461"/>
                        </a:xfrm>
                      </wpg:grpSpPr>
                      <wps:wsp>
                        <wps:cNvPr id="17" name="Elbow Connector 17"/>
                        <wps:cNvCnPr/>
                        <wps:spPr>
                          <a:xfrm>
                            <a:off x="1247775" y="771525"/>
                            <a:ext cx="933450" cy="0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Elbow Connector 18"/>
                        <wps:cNvCnPr/>
                        <wps:spPr>
                          <a:xfrm flipH="1" flipV="1">
                            <a:off x="2085975" y="1228725"/>
                            <a:ext cx="1143000" cy="466725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Elbow Connector 18"/>
                        <wps:cNvCnPr/>
                        <wps:spPr>
                          <a:xfrm flipH="1">
                            <a:off x="2209801" y="-339436"/>
                            <a:ext cx="1166812" cy="463261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Elbow Connector 18"/>
                        <wps:cNvCnPr/>
                        <wps:spPr>
                          <a:xfrm flipH="1">
                            <a:off x="1914525" y="2600325"/>
                            <a:ext cx="981075" cy="85724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Elbow Connector 18"/>
                        <wps:cNvCnPr/>
                        <wps:spPr>
                          <a:xfrm flipH="1" flipV="1">
                            <a:off x="2419350" y="3305175"/>
                            <a:ext cx="771524" cy="381000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Elbow Connector 18"/>
                        <wps:cNvCnPr/>
                        <wps:spPr>
                          <a:xfrm flipH="1">
                            <a:off x="3228975" y="4781550"/>
                            <a:ext cx="885825" cy="752475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Elbow Connector 18"/>
                        <wps:cNvCnPr/>
                        <wps:spPr>
                          <a:xfrm>
                            <a:off x="0" y="1857375"/>
                            <a:ext cx="1333500" cy="342900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Elbow Connector 17"/>
                        <wps:cNvCnPr/>
                        <wps:spPr>
                          <a:xfrm>
                            <a:off x="923925" y="66675"/>
                            <a:ext cx="1162050" cy="238125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Elbow Connector 18"/>
                        <wps:cNvCnPr/>
                        <wps:spPr>
                          <a:xfrm>
                            <a:off x="76200" y="2762250"/>
                            <a:ext cx="951865" cy="238125"/>
                          </a:xfrm>
                          <a:prstGeom prst="straightConnector1">
                            <a:avLst/>
                          </a:prstGeom>
                          <a:ln w="12700"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26" style="position:absolute;margin-left:56.1pt;margin-top:13.9pt;width:324pt;height:462.45pt;z-index:251682816" coordorigin=",-3394" coordsize="41148,58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">
                <v:shape id="Elbow Connector 17" o:spid="_x0000_s1027" type="#_x0000_t32" style="position:absolute;left:12477;top:7715;width:93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Gwpr8AAADbAAAADwAAAGRycy9kb3ducmV2LnhtbERP32vCMBB+F/Y/hBv4ZpMp6OiMIkrB&#10;PVrF56O5td2aS0miVv/6ZTDw7T6+n7dcD7YTV/KhdazhLVMgiCtnWq41nI7F5B1EiMgGO8ek4U4B&#10;1quX0RJz4258oGsZa5FCOOSooYmxz6UMVUMWQ+Z64sR9OW8xJuhraTzeUrjt5FSpubTYcmposKdt&#10;Q9VPebEa/HZW7IvN+f7YHdVn6b9Zhchaj1+HzQeISEN8iv/de5PmL+Dvl3SAXP0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2Gwpr8AAADbAAAADwAAAAAAAAAAAAAAAACh&#10;AgAAZHJzL2Rvd25yZXYueG1sUEsFBgAAAAAEAAQA+QAAAI0DAAAAAA==&#10;" strokecolor="#4579b8 [3044]" strokeweight="1pt">
                  <v:stroke endarrow="oval"/>
                </v:shape>
                <v:shape id="Elbow Connector 18" o:spid="_x0000_s1028" type="#_x0000_t32" style="position:absolute;left:20859;top:12287;width:11430;height:466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BzlMUAAADbAAAADwAAAGRycy9kb3ducmV2LnhtbESPT2vDMAzF74V+B6PCLmN1Vlg7srql&#10;FDZ22b+03VnEahwayyH2kuzbT4dBbxLv6b2f1tvRN6qnLtaBDdzPM1DEZbA1VwaOh+e7R1AxIVts&#10;ApOBX4qw3Uwna8xtGPiL+iJVSkI45mjApdTmWsfSkcc4Dy2xaOfQeUyydpW2HQ4S7hu9yLKl9liz&#10;NDhsae+ovBQ/3sD7sv+4bfeLN/c9PBSrsvefp8uLMTezcfcEKtGYrub/61cr+AIrv8gAevM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BzlMUAAADbAAAADwAAAAAAAAAA&#10;AAAAAAChAgAAZHJzL2Rvd25yZXYueG1sUEsFBgAAAAAEAAQA+QAAAJMDAAAAAA==&#10;" strokecolor="#4579b8 [3044]" strokeweight="1pt">
                  <v:stroke endarrow="oval"/>
                </v:shape>
                <v:shape id="Elbow Connector 18" o:spid="_x0000_s1029" type="#_x0000_t32" style="position:absolute;left:22098;top:-3394;width:11668;height:463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ZRn8IAAADbAAAADwAAAGRycy9kb3ducmV2LnhtbERPzYrCMBC+L/gOYQQvy5quB1m7RvEH&#10;oRfBVR9gtpltSptJabK2+vRGELzNx/c782Vva3Gh1peOFXyOExDEudMlFwrOp93HFwgfkDXWjknB&#10;lTwsF4O3OabadfxDl2MoRAxhn6ICE0KTSulzQxb92DXEkftzrcUQYVtI3WIXw20tJ0kylRZLjg0G&#10;G9oYyqvjv1Ww3mXduz5k26rY/3KV3cx0ve+VGg371TeIQH14iZ/uTMf5M3j8Eg+Qi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nZRn8IAAADbAAAADwAAAAAAAAAAAAAA&#10;AAChAgAAZHJzL2Rvd25yZXYueG1sUEsFBgAAAAAEAAQA+QAAAJADAAAAAA==&#10;" strokecolor="#4579b8 [3044]" strokeweight="1pt">
                  <v:stroke endarrow="oval"/>
                </v:shape>
                <v:shape id="Elbow Connector 18" o:spid="_x0000_s1030" type="#_x0000_t32" style="position:absolute;left:19145;top:26003;width:9811;height:8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Ayv8IAAADbAAAADwAAAGRycy9kb3ducmV2LnhtbERPzWrCQBC+F3yHZQpeim6ag5ToKtUS&#10;yCXQ2j7AmB2zIdnZkF2T6NN3D4UeP77/3WG2nRhp8I1jBa/rBARx5XTDtYKf73z1BsIHZI2dY1Jw&#10;Jw+H/eJph5l2E3/ReA61iCHsM1RgQugzKX1lyKJfu544clc3WAwRDrXUA04x3HYyTZKNtNhwbDDY&#10;08lQ1Z5vVsExL6YX/Vl8tHV54bZ4mM2xnJVaPs/vWxCB5vAv/nMXWkEa18cv8QfI/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Ayv8IAAADbAAAADwAAAAAAAAAAAAAA&#10;AAChAgAAZHJzL2Rvd25yZXYueG1sUEsFBgAAAAAEAAQA+QAAAJADAAAAAA==&#10;" strokecolor="#4579b8 [3044]" strokeweight="1pt">
                  <v:stroke endarrow="oval"/>
                </v:shape>
                <v:shape id="Elbow Connector 18" o:spid="_x0000_s1031" type="#_x0000_t32" style="position:absolute;left:24193;top:33051;width:7715;height:381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YQtMUAAADbAAAADwAAAGRycy9kb3ducmV2LnhtbESPS2vDMBCE74X8B7GBXEoix9AkOFFC&#10;CLT00pfzOC/WxjKxVsZSbPffV4VCj8PMfMNsdoOtRUetrxwrmM8SEMSF0xWXCk7H5+kKhA/IGmvH&#10;pOCbPOy2o4cNZtr1/EVdHkoRIewzVGBCaDIpfWHIop+5hjh6V9daDFG2pdQt9hFua5kmyUJarDgu&#10;GGzoYKi45Xer4H3RfTw2h/TNXPqnfFl09vN8e1FqMh72axCBhvAf/mu/agXpHH6/xB8gt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EYQtMUAAADbAAAADwAAAAAAAAAA&#10;AAAAAAChAgAAZHJzL2Rvd25yZXYueG1sUEsFBgAAAAAEAAQA+QAAAJMDAAAAAA==&#10;" strokecolor="#4579b8 [3044]" strokeweight="1pt">
                  <v:stroke endarrow="oval"/>
                </v:shape>
                <v:shape id="Elbow Connector 18" o:spid="_x0000_s1032" type="#_x0000_t32" style="position:absolute;left:32289;top:47815;width:8859;height:752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4JU8QAAADbAAAADwAAAGRycy9kb3ducmV2LnhtbESPzWrDMBCE74G+g9hCLqGR60MIrpWQ&#10;HwK+BNKkD7C1NpaxtTKWGjt9+ipQyHGYmW+YfD3aVtyo97VjBe/zBARx6XTNlYKvy+FtCcIHZI2t&#10;Y1JwJw/r1cskx0y7gT/pdg6ViBD2GSowIXSZlL40ZNHPXUccvavrLYYo+0rqHocIt61Mk2QhLdYc&#10;Fwx2tDNUNucfq2B7KIaZPhX7pjp+c1P8msX2OCo1fR03HyACjeEZ/m8XWkGawuNL/AF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vglTxAAAANsAAAAPAAAAAAAAAAAA&#10;AAAAAKECAABkcnMvZG93bnJldi54bWxQSwUGAAAAAAQABAD5AAAAkgMAAAAA&#10;" strokecolor="#4579b8 [3044]" strokeweight="1pt">
                  <v:stroke endarrow="oval"/>
                </v:shape>
                <v:shape id="Elbow Connector 18" o:spid="_x0000_s1033" type="#_x0000_t32" style="position:absolute;top:18573;width:13335;height:34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/kbMEAAADbAAAADwAAAGRycy9kb3ducmV2LnhtbESPQWsCMRSE7wX/Q3iCt5poS5HVKKIs&#10;6LGreH5snrurm5clSXX115tCocdhZr5hFqvetuJGPjSONUzGCgRx6UzDlYbjIX+fgQgR2WDrmDQ8&#10;KMBqOXhbYGbcnb/pVsRKJAiHDDXUMXaZlKGsyWIYu444eWfnLcYkfSWNx3uC21ZOlfqSFhtOCzV2&#10;tKmpvBY/VoPffOS7fH16PLcHtS/8hVWIrPVo2K/nICL18T/8194ZDdNP+P2SfoB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3+RswQAAANsAAAAPAAAAAAAAAAAAAAAA&#10;AKECAABkcnMvZG93bnJldi54bWxQSwUGAAAAAAQABAD5AAAAjwMAAAAA&#10;" strokecolor="#4579b8 [3044]" strokeweight="1pt">
                  <v:stroke endarrow="oval"/>
                </v:shape>
                <v:shape id="Elbow Connector 17" o:spid="_x0000_s1034" type="#_x0000_t32" style="position:absolute;left:9239;top:666;width:11620;height:23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NB98EAAADbAAAADwAAAGRycy9kb3ducmV2LnhtbESPQWsCMRSE7wX/Q3iCt5poaZHVKKIs&#10;6LGreH5snrurm5clSXX115tCocdhZr5hFqvetuJGPjSONUzGCgRx6UzDlYbjIX+fgQgR2WDrmDQ8&#10;KMBqOXhbYGbcnb/pVsRKJAiHDDXUMXaZlKGsyWIYu444eWfnLcYkfSWNx3uC21ZOlfqSFhtOCzV2&#10;tKmpvBY/VoPffOS7fH16PLcHtS/8hVWIrPVo2K/nICL18T/8194ZDdNP+P2SfoB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k0H3wQAAANsAAAAPAAAAAAAAAAAAAAAA&#10;AKECAABkcnMvZG93bnJldi54bWxQSwUGAAAAAAQABAD5AAAAjwMAAAAA&#10;" strokecolor="#4579b8 [3044]" strokeweight="1pt">
                  <v:stroke endarrow="oval"/>
                </v:shape>
                <v:shape id="Elbow Connector 18" o:spid="_x0000_s1035" type="#_x0000_t32" style="position:absolute;left:762;top:27622;width:9518;height:23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Z8GMAAAADbAAAADwAAAGRycy9kb3ducmV2LnhtbESPQYvCMBSE7wv+h/AEb2uigkg1iigF&#10;97hVPD+aZ1ttXkqS1eqv3wgLexxm5htmteltK+7kQ+NYw2SsQBCXzjRcaTgd888FiBCRDbaOScOT&#10;AmzWg48VZsY9+JvuRaxEgnDIUEMdY5dJGcqaLIax64iTd3HeYkzSV9J4fCS4beVUqbm02HBaqLGj&#10;XU3lrfixGvxulh/y7fn52h/VV+GvrEJkrUfDfrsEEamP/+G/9sFomM7g/SX9ALn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Y2fBjAAAAA2wAAAA8AAAAAAAAAAAAAAAAA&#10;oQIAAGRycy9kb3ducmV2LnhtbFBLBQYAAAAABAAEAPkAAACOAwAAAAA=&#10;" strokecolor="#4579b8 [3044]" strokeweight="1pt">
                  <v:stroke endarrow="oval"/>
                </v:shape>
              </v:group>
            </w:pict>
          </mc:Fallback>
        </mc:AlternateContent>
      </w:r>
      <w:r w:rsidR="00DE3DD7" w:rsidRPr="00F00AF5">
        <w:rPr>
          <w:lang w:val="it-IT"/>
        </w:rPr>
        <w:br w:type="page"/>
      </w:r>
    </w:p>
    <w:p w:rsidR="006D58A5" w:rsidRDefault="00F61B7E" w:rsidP="00530E40">
      <w:pPr>
        <w:pStyle w:val="Heading2"/>
      </w:pPr>
      <w:bookmarkStart w:id="26" w:name="_Toc353531870"/>
      <w:r>
        <w:lastRenderedPageBreak/>
        <w:t>Example of Combat</w:t>
      </w:r>
      <w:bookmarkEnd w:id="6"/>
      <w:bookmarkEnd w:id="7"/>
      <w:bookmarkEnd w:id="8"/>
      <w:bookmarkEnd w:id="26"/>
    </w:p>
    <w:p w:rsidR="001C6865" w:rsidRDefault="001C6865" w:rsidP="006D58A5">
      <w:r w:rsidRPr="001C6865">
        <w:t xml:space="preserve">After </w:t>
      </w:r>
      <w:r>
        <w:t xml:space="preserve">losing a beer drinking contest with Amoth, </w:t>
      </w:r>
      <w:r w:rsidR="00F61B7E">
        <w:t>Groll</w:t>
      </w:r>
      <w:r>
        <w:t xml:space="preserve"> decides it’s time to wash humiliation away with blood.</w:t>
      </w:r>
      <w:r w:rsidR="00F61B7E">
        <w:t xml:space="preserve"> </w:t>
      </w:r>
    </w:p>
    <w:p w:rsidR="00BF7503" w:rsidRDefault="00BF7503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27" w:name="_Toc353531876"/>
      <w:bookmarkStart w:id="28" w:name="_Toc345443807"/>
      <w:bookmarkStart w:id="29" w:name="_Toc345444409"/>
      <w:bookmarkStart w:id="30" w:name="_Toc353531871"/>
      <w:r>
        <w:br w:type="page"/>
      </w:r>
    </w:p>
    <w:p w:rsidR="00AF56C9" w:rsidRDefault="00AF56C9" w:rsidP="00AF56C9">
      <w:pPr>
        <w:pStyle w:val="Heading2"/>
      </w:pPr>
      <w:r>
        <w:lastRenderedPageBreak/>
        <w:t>Damage</w:t>
      </w:r>
      <w:bookmarkEnd w:id="27"/>
      <w:r w:rsidR="0011690D">
        <w:t xml:space="preserve"> and Penalties</w:t>
      </w:r>
    </w:p>
    <w:p w:rsidR="00E75394" w:rsidRDefault="00AF56C9" w:rsidP="00AF56C9">
      <w:r w:rsidRPr="00AA0C97">
        <w:t xml:space="preserve">Damage is inflicted to body parts </w:t>
      </w:r>
      <w:r w:rsidR="00E75394">
        <w:t xml:space="preserve">targeted </w:t>
      </w:r>
      <w:r w:rsidR="00A26C3F">
        <w:t>by Attacks.</w:t>
      </w:r>
    </w:p>
    <w:p w:rsidR="004434A3" w:rsidRDefault="0011690D" w:rsidP="00AF56C9">
      <w:r>
        <w:t xml:space="preserve">Whenever </w:t>
      </w:r>
      <w:r w:rsidRPr="0011690D">
        <w:rPr>
          <w:b/>
        </w:rPr>
        <w:t>D</w:t>
      </w:r>
      <w:r w:rsidR="00E75394" w:rsidRPr="0011690D">
        <w:rPr>
          <w:b/>
        </w:rPr>
        <w:t>amage</w:t>
      </w:r>
      <w:r w:rsidR="00E75394">
        <w:t xml:space="preserve"> </w:t>
      </w:r>
      <w:r>
        <w:t xml:space="preserve">is inflicted, it is immediately converted in an equal amount of </w:t>
      </w:r>
      <w:r w:rsidRPr="0011690D">
        <w:rPr>
          <w:b/>
        </w:rPr>
        <w:t>Penalty</w:t>
      </w:r>
      <w:r>
        <w:t xml:space="preserve"> that </w:t>
      </w:r>
      <w:r w:rsidR="00E75394">
        <w:t>stacks on each body part separately</w:t>
      </w:r>
      <w:r w:rsidR="006C7345">
        <w:t xml:space="preserve">. </w:t>
      </w:r>
    </w:p>
    <w:p w:rsidR="00E75394" w:rsidRDefault="006C7345" w:rsidP="00AF56C9">
      <w:r>
        <w:t xml:space="preserve">At the end of each round each body part’s </w:t>
      </w:r>
      <w:r w:rsidR="004434A3">
        <w:t>P</w:t>
      </w:r>
      <w:r>
        <w:t>enalty is lowered by the Constitution total bonus of the wounded character.</w:t>
      </w:r>
    </w:p>
    <w:p w:rsidR="00AF56C9" w:rsidRDefault="009D2EAB" w:rsidP="00AF56C9">
      <w:r>
        <w:t xml:space="preserve">Whenever </w:t>
      </w:r>
      <w:r w:rsidR="00AF56C9">
        <w:t xml:space="preserve">Damage </w:t>
      </w:r>
      <w:r>
        <w:t>is inflicted, it also</w:t>
      </w:r>
      <w:r w:rsidR="00AF56C9">
        <w:t xml:space="preserve"> produces </w:t>
      </w:r>
      <w:r w:rsidR="00AF56C9" w:rsidRPr="009D2EAB">
        <w:rPr>
          <w:b/>
        </w:rPr>
        <w:t>other effects</w:t>
      </w:r>
      <w:r w:rsidR="00AF56C9">
        <w:t xml:space="preserve"> depending on the </w:t>
      </w:r>
      <w:r>
        <w:t xml:space="preserve">amount and on the </w:t>
      </w:r>
      <w:r w:rsidR="00AF56C9">
        <w:t>type of weapon that caused that damage.</w:t>
      </w:r>
    </w:p>
    <w:p w:rsidR="00BF7503" w:rsidRDefault="00BF7503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7F4D85" w:rsidRDefault="0028284E" w:rsidP="00E71055">
      <w:pPr>
        <w:pStyle w:val="Heading2"/>
      </w:pPr>
      <w:bookmarkStart w:id="31" w:name="_Toc345443820"/>
      <w:bookmarkStart w:id="32" w:name="_Toc345444422"/>
      <w:bookmarkStart w:id="33" w:name="_Toc353531872"/>
      <w:bookmarkEnd w:id="28"/>
      <w:bookmarkEnd w:id="29"/>
      <w:bookmarkEnd w:id="30"/>
      <w:r>
        <w:lastRenderedPageBreak/>
        <w:t>Positioning</w:t>
      </w:r>
      <w:bookmarkEnd w:id="31"/>
      <w:bookmarkEnd w:id="32"/>
      <w:bookmarkEnd w:id="33"/>
    </w:p>
    <w:p w:rsidR="0028284E" w:rsidRDefault="0028284E" w:rsidP="007F4D85">
      <w:r>
        <w:t>A Character may find itself or maneuver in order to gain an advantage in positioning.</w:t>
      </w:r>
    </w:p>
    <w:p w:rsidR="007F4D85" w:rsidRPr="007F4D85" w:rsidRDefault="0028284E" w:rsidP="002A1255">
      <w:pPr>
        <w:pStyle w:val="ListParagraph"/>
        <w:numPr>
          <w:ilvl w:val="0"/>
          <w:numId w:val="2"/>
        </w:numPr>
      </w:pPr>
      <w:r>
        <w:t>Being</w:t>
      </w:r>
      <w:r w:rsidR="007F4D85">
        <w:t xml:space="preserve"> behind the target grants a +50 bonus to</w:t>
      </w:r>
      <w:r>
        <w:t xml:space="preserve"> melee and ranged</w:t>
      </w:r>
      <w:r w:rsidR="007F4D85">
        <w:t xml:space="preserve"> attacks.</w:t>
      </w:r>
    </w:p>
    <w:p w:rsidR="007F4D85" w:rsidRDefault="0028284E" w:rsidP="002A1255">
      <w:pPr>
        <w:pStyle w:val="ListParagraph"/>
        <w:numPr>
          <w:ilvl w:val="0"/>
          <w:numId w:val="2"/>
        </w:numPr>
      </w:pPr>
      <w:r>
        <w:t>F</w:t>
      </w:r>
      <w:r w:rsidR="007F4D85">
        <w:t xml:space="preserve">lanking the target grants a +25 bonus to </w:t>
      </w:r>
      <w:r>
        <w:t xml:space="preserve">melee and ranged </w:t>
      </w:r>
      <w:r w:rsidR="007F4D85">
        <w:t>attacks.</w:t>
      </w:r>
    </w:p>
    <w:p w:rsidR="007F4D85" w:rsidRDefault="0028284E" w:rsidP="002A1255">
      <w:pPr>
        <w:pStyle w:val="ListParagraph"/>
        <w:numPr>
          <w:ilvl w:val="0"/>
          <w:numId w:val="2"/>
        </w:numPr>
      </w:pPr>
      <w:r>
        <w:t>Being in an</w:t>
      </w:r>
      <w:r w:rsidR="007F4D85">
        <w:t xml:space="preserve"> elevated position grants a +25 bonus to </w:t>
      </w:r>
      <w:r>
        <w:t xml:space="preserve">melee and ranged </w:t>
      </w:r>
      <w:r w:rsidR="007F4D85">
        <w:t>attacks.</w:t>
      </w:r>
    </w:p>
    <w:p w:rsidR="0028284E" w:rsidRDefault="0028284E" w:rsidP="002A1255">
      <w:pPr>
        <w:pStyle w:val="ListParagraph"/>
        <w:numPr>
          <w:ilvl w:val="0"/>
          <w:numId w:val="2"/>
        </w:numPr>
      </w:pPr>
      <w:r>
        <w:t>Attacking a prone or supine target grants a +</w:t>
      </w:r>
      <w:r w:rsidR="001F6373">
        <w:t xml:space="preserve"> 50 bonus to melee attacks and a -50 </w:t>
      </w:r>
      <w:proofErr w:type="spellStart"/>
      <w:r w:rsidR="001F6373">
        <w:t>malus</w:t>
      </w:r>
      <w:proofErr w:type="spellEnd"/>
      <w:r w:rsidR="001F6373">
        <w:t xml:space="preserve"> to ranged attacks.</w:t>
      </w:r>
    </w:p>
    <w:p w:rsidR="00F602FD" w:rsidRPr="00163D3F" w:rsidRDefault="001F6373" w:rsidP="002A1255">
      <w:pPr>
        <w:pStyle w:val="ListParagraph"/>
        <w:numPr>
          <w:ilvl w:val="0"/>
          <w:numId w:val="2"/>
        </w:numPr>
      </w:pPr>
      <w:r>
        <w:t xml:space="preserve">Attacking a crouching target grants a +25 bonus to melee attacks and a -25 </w:t>
      </w:r>
      <w:proofErr w:type="spellStart"/>
      <w:r>
        <w:t>malus</w:t>
      </w:r>
      <w:proofErr w:type="spellEnd"/>
      <w:r>
        <w:t xml:space="preserve"> to ranged attacks.</w:t>
      </w:r>
      <w:r w:rsidR="00F602FD">
        <w:t xml:space="preserve"> </w:t>
      </w:r>
    </w:p>
    <w:p w:rsidR="00907685" w:rsidRPr="007C5CA8" w:rsidRDefault="00870FDD" w:rsidP="00CD2B01">
      <w:pPr>
        <w:pStyle w:val="Heading2"/>
      </w:pPr>
      <w:bookmarkStart w:id="34" w:name="_Toc353531873"/>
      <w:r>
        <w:t>Distance</w:t>
      </w:r>
      <w:bookmarkEnd w:id="34"/>
    </w:p>
    <w:p w:rsidR="00870FDD" w:rsidRDefault="00870FDD" w:rsidP="00870FDD">
      <w:bookmarkStart w:id="35" w:name="_Toc345443822"/>
      <w:bookmarkStart w:id="36" w:name="_Toc345444424"/>
      <w:r w:rsidRPr="00870FDD">
        <w:t xml:space="preserve">Distance </w:t>
      </w:r>
      <w:r>
        <w:t xml:space="preserve">between characters involved in a Combat </w:t>
      </w:r>
      <w:r w:rsidRPr="00870FDD">
        <w:t xml:space="preserve">is measured </w:t>
      </w:r>
      <w:r>
        <w:t>by the number of</w:t>
      </w:r>
      <w:r w:rsidRPr="00870FDD">
        <w:t xml:space="preserve"> Actions that it takes to</w:t>
      </w:r>
      <w:r>
        <w:t xml:space="preserve"> get to Melee range.</w:t>
      </w:r>
    </w:p>
    <w:p w:rsidR="00870FDD" w:rsidRDefault="00870FDD" w:rsidP="00870FDD">
      <w:r>
        <w:t xml:space="preserve">Melee Range is divided in three sub-ranges: </w:t>
      </w:r>
    </w:p>
    <w:p w:rsidR="00870FDD" w:rsidRDefault="00870FDD" w:rsidP="00870FDD">
      <w:r>
        <w:t>Short Range</w:t>
      </w:r>
    </w:p>
    <w:p w:rsidR="00870FDD" w:rsidRDefault="00870FDD" w:rsidP="00870FDD">
      <w:r>
        <w:t>Medium Range</w:t>
      </w:r>
    </w:p>
    <w:p w:rsidR="00870FDD" w:rsidRPr="00870FDD" w:rsidRDefault="00870FDD" w:rsidP="00870FDD">
      <w:r>
        <w:t>Long Range</w:t>
      </w:r>
    </w:p>
    <w:p w:rsidR="00907685" w:rsidRPr="0098760C" w:rsidRDefault="00907685" w:rsidP="00CD2B01">
      <w:pPr>
        <w:pStyle w:val="Heading3"/>
        <w:rPr>
          <w:lang w:val="it-IT"/>
        </w:rPr>
      </w:pPr>
      <w:r w:rsidRPr="0098760C">
        <w:rPr>
          <w:lang w:val="it-IT"/>
        </w:rPr>
        <w:t>Effe</w:t>
      </w:r>
      <w:r w:rsidR="00D30EA2" w:rsidRPr="0098760C">
        <w:rPr>
          <w:lang w:val="it-IT"/>
        </w:rPr>
        <w:t>c</w:t>
      </w:r>
      <w:r w:rsidRPr="0098760C">
        <w:rPr>
          <w:lang w:val="it-IT"/>
        </w:rPr>
        <w:t>t</w:t>
      </w:r>
      <w:r w:rsidR="00D30EA2" w:rsidRPr="0098760C">
        <w:rPr>
          <w:lang w:val="it-IT"/>
        </w:rPr>
        <w:t>s of Battle Fields</w:t>
      </w:r>
      <w:bookmarkEnd w:id="35"/>
      <w:bookmarkEnd w:id="36"/>
    </w:p>
    <w:p w:rsidR="00907685" w:rsidRPr="00097B13" w:rsidRDefault="00907685" w:rsidP="00CD2B01">
      <w:pPr>
        <w:rPr>
          <w:lang w:val="it-IT"/>
        </w:rPr>
      </w:pPr>
      <w:r w:rsidRPr="0098760C">
        <w:rPr>
          <w:lang w:val="it-IT"/>
        </w:rPr>
        <w:t xml:space="preserve">Alcuni CdB potrebbero avere degli effetti </w:t>
      </w:r>
      <w:r w:rsidRPr="00097B13">
        <w:rPr>
          <w:lang w:val="it-IT"/>
        </w:rPr>
        <w:t>speciali sullo svolgersi del combattimento. Per esempio, un CdB molto ristretto potrebbe imporre uno Svantaggio a tutti i combattenti che utilizzano armi ingrombranti. Oppure, un CdB avvolto da una cortina di gas velenoso potrebbe attaccare i suoi occupanti ogni round. O ancora, un CdB coperto da una fitta vegetazione potrebbe offrire riparo contro gli attacchi a distanza a chi lo occupa.</w:t>
      </w:r>
    </w:p>
    <w:p w:rsidR="002F053C" w:rsidRPr="00097B13" w:rsidRDefault="002F053C" w:rsidP="00CD2B01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it-IT"/>
        </w:rPr>
      </w:pPr>
      <w:bookmarkStart w:id="37" w:name="__RefHeading__3298_1581367703"/>
      <w:bookmarkStart w:id="38" w:name="_Toc304452578"/>
      <w:bookmarkStart w:id="39" w:name="__RefHeading__3304_1581367703"/>
      <w:bookmarkStart w:id="40" w:name="_Toc304452581"/>
      <w:bookmarkStart w:id="41" w:name="__RefHeading__3310_1581367703"/>
      <w:bookmarkStart w:id="42" w:name="_Toc304452584"/>
      <w:bookmarkEnd w:id="37"/>
      <w:bookmarkEnd w:id="38"/>
      <w:bookmarkEnd w:id="39"/>
      <w:bookmarkEnd w:id="40"/>
      <w:bookmarkEnd w:id="41"/>
      <w:bookmarkEnd w:id="42"/>
      <w:r w:rsidRPr="00097B13">
        <w:rPr>
          <w:lang w:val="it-IT"/>
        </w:rPr>
        <w:br w:type="page"/>
      </w:r>
    </w:p>
    <w:p w:rsidR="001D12F4" w:rsidRPr="00097B13" w:rsidRDefault="001D12F4" w:rsidP="00CD2B01">
      <w:pPr>
        <w:rPr>
          <w:lang w:val="it-IT"/>
        </w:rPr>
      </w:pPr>
      <w:r w:rsidRPr="00097B13">
        <w:rPr>
          <w:lang w:val="it-IT"/>
        </w:rPr>
        <w:lastRenderedPageBreak/>
        <w:t>Ogni pezzo di armatura indossato da un Personaggio aggiunge un certo valore alla sua TA naturale (che è 0, se non specificato diversamente). Un Personaggio non può indossare più di 6 pezzi di armatura diversi (2 bracciali, 2 gambali, un elmo e una corazza), più uno scudo e non può indossare più di un pezzo di armatura per coprire la stessa parte del suo corpo.</w:t>
      </w:r>
    </w:p>
    <w:p w:rsidR="001D12F4" w:rsidRPr="00097B13" w:rsidRDefault="001D12F4" w:rsidP="00CD2B01">
      <w:pPr>
        <w:rPr>
          <w:lang w:val="it-IT"/>
        </w:rPr>
      </w:pPr>
      <w:r w:rsidRPr="00097B13">
        <w:rPr>
          <w:lang w:val="it-IT"/>
        </w:rPr>
        <w:t>Alcuni pezzi di armatura sono considerati Pesanti ed impongono uno Svantaggio in tutte le azioni in cui potrebbero risultare d'impiccio a chi le indossa (come arrampicarsi o saltare), oltre a rendere del tutto impossibile nuotare.</w:t>
      </w:r>
    </w:p>
    <w:tbl>
      <w:tblPr>
        <w:tblStyle w:val="LightGrid-Accent1"/>
        <w:tblW w:w="5000" w:type="pct"/>
        <w:tblLook w:val="0420" w:firstRow="1" w:lastRow="0" w:firstColumn="0" w:lastColumn="0" w:noHBand="0" w:noVBand="1"/>
      </w:tblPr>
      <w:tblGrid>
        <w:gridCol w:w="6092"/>
        <w:gridCol w:w="940"/>
        <w:gridCol w:w="3651"/>
      </w:tblGrid>
      <w:tr w:rsidR="001D12F4" w:rsidTr="001D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Armatura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TA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r>
              <w:t>Note</w:t>
            </w:r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Pelle</w:t>
            </w:r>
            <w:proofErr w:type="spellEnd"/>
            <w:r>
              <w:t xml:space="preserve">: </w:t>
            </w:r>
            <w:proofErr w:type="spellStart"/>
            <w:r>
              <w:t>Corazza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2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Pelle</w:t>
            </w:r>
            <w:proofErr w:type="spellEnd"/>
            <w:r>
              <w:t xml:space="preserve">: </w:t>
            </w:r>
            <w:proofErr w:type="spellStart"/>
            <w:r>
              <w:t>Gambale</w:t>
            </w:r>
            <w:proofErr w:type="spellEnd"/>
            <w:r>
              <w:t>/</w:t>
            </w:r>
            <w:proofErr w:type="spellStart"/>
            <w:r>
              <w:t>Bracciale</w:t>
            </w:r>
            <w:proofErr w:type="spellEnd"/>
            <w:r>
              <w:t>/Elmo</w:t>
            </w:r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1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Pelle</w:t>
            </w:r>
            <w:proofErr w:type="spellEnd"/>
            <w:r>
              <w:t xml:space="preserve">: </w:t>
            </w:r>
            <w:proofErr w:type="spellStart"/>
            <w:r>
              <w:t>Completa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7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Cuoio</w:t>
            </w:r>
            <w:proofErr w:type="spellEnd"/>
            <w:r>
              <w:t xml:space="preserve">: </w:t>
            </w:r>
            <w:proofErr w:type="spellStart"/>
            <w:r>
              <w:t>Corazza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3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RPr="00A63933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Cuoio</w:t>
            </w:r>
            <w:proofErr w:type="spellEnd"/>
            <w:r>
              <w:t xml:space="preserve">: </w:t>
            </w:r>
            <w:proofErr w:type="spellStart"/>
            <w:r>
              <w:t>Gambale</w:t>
            </w:r>
            <w:proofErr w:type="spellEnd"/>
            <w:r>
              <w:t>/</w:t>
            </w:r>
            <w:proofErr w:type="spellStart"/>
            <w:r>
              <w:t>Bracciale</w:t>
            </w:r>
            <w:proofErr w:type="spellEnd"/>
            <w:r>
              <w:t>/Elmo</w:t>
            </w:r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1,5</w:t>
            </w:r>
          </w:p>
        </w:tc>
        <w:tc>
          <w:tcPr>
            <w:tcW w:w="1709" w:type="pct"/>
          </w:tcPr>
          <w:p w:rsidR="001D12F4" w:rsidRPr="00097B13" w:rsidRDefault="001D12F4" w:rsidP="00CD2B01">
            <w:pPr>
              <w:pStyle w:val="TableContents"/>
              <w:rPr>
                <w:lang w:val="it-IT"/>
              </w:rPr>
            </w:pPr>
            <w:r w:rsidRPr="00097B13">
              <w:rPr>
                <w:lang w:val="it-IT"/>
              </w:rPr>
              <w:t>Arrotonda il totale per difetto</w:t>
            </w: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Cuoio</w:t>
            </w:r>
            <w:proofErr w:type="spellEnd"/>
            <w:r>
              <w:t xml:space="preserve">: </w:t>
            </w:r>
            <w:proofErr w:type="spellStart"/>
            <w:r>
              <w:t>Completa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10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Cuoio</w:t>
            </w:r>
            <w:proofErr w:type="spellEnd"/>
            <w:r>
              <w:t xml:space="preserve"> </w:t>
            </w:r>
            <w:proofErr w:type="spellStart"/>
            <w:r>
              <w:t>Rinforzato</w:t>
            </w:r>
            <w:proofErr w:type="spellEnd"/>
            <w:r>
              <w:t xml:space="preserve">: </w:t>
            </w:r>
            <w:proofErr w:type="spellStart"/>
            <w:r>
              <w:t>Corazza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4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Pr="00097B13" w:rsidRDefault="001D12F4" w:rsidP="00CD2B01">
            <w:pPr>
              <w:pStyle w:val="TableContents"/>
              <w:rPr>
                <w:lang w:val="it-IT"/>
              </w:rPr>
            </w:pPr>
            <w:r w:rsidRPr="00097B13">
              <w:rPr>
                <w:lang w:val="it-IT"/>
              </w:rPr>
              <w:t>Cuoio Rinf.: Gambale/Bracciale/Elmo</w:t>
            </w:r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2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Cuoio</w:t>
            </w:r>
            <w:proofErr w:type="spellEnd"/>
            <w:r>
              <w:t xml:space="preserve"> </w:t>
            </w:r>
            <w:proofErr w:type="spellStart"/>
            <w:r>
              <w:t>Rinforzato</w:t>
            </w:r>
            <w:proofErr w:type="spellEnd"/>
            <w:r>
              <w:t xml:space="preserve">: </w:t>
            </w:r>
            <w:proofErr w:type="spellStart"/>
            <w:r>
              <w:t>Completa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14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r>
              <w:t xml:space="preserve">Cotta di </w:t>
            </w:r>
            <w:proofErr w:type="spellStart"/>
            <w:r>
              <w:t>Maglia</w:t>
            </w:r>
            <w:proofErr w:type="spellEnd"/>
            <w:r>
              <w:t xml:space="preserve">: </w:t>
            </w:r>
            <w:proofErr w:type="spellStart"/>
            <w:r>
              <w:t>Corazza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6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Pesante</w:t>
            </w:r>
            <w:proofErr w:type="spellEnd"/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Pr="00097B13" w:rsidRDefault="001D12F4" w:rsidP="00CD2B01">
            <w:pPr>
              <w:pStyle w:val="TableContents"/>
              <w:rPr>
                <w:lang w:val="it-IT"/>
              </w:rPr>
            </w:pPr>
            <w:r w:rsidRPr="00097B13">
              <w:rPr>
                <w:lang w:val="it-IT"/>
              </w:rPr>
              <w:t>Cotta di Maglia: Gambale/Bracciale/Elmo</w:t>
            </w:r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3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r>
              <w:t>*</w:t>
            </w: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r>
              <w:t xml:space="preserve">Cotta di </w:t>
            </w:r>
            <w:proofErr w:type="spellStart"/>
            <w:r>
              <w:t>Maglia</w:t>
            </w:r>
            <w:proofErr w:type="spellEnd"/>
            <w:r>
              <w:t xml:space="preserve">: </w:t>
            </w:r>
            <w:proofErr w:type="spellStart"/>
            <w:r>
              <w:t>Completa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21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Pesante</w:t>
            </w:r>
            <w:proofErr w:type="spellEnd"/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Scaglie</w:t>
            </w:r>
            <w:proofErr w:type="spellEnd"/>
            <w:r>
              <w:t>/</w:t>
            </w:r>
            <w:proofErr w:type="spellStart"/>
            <w:r>
              <w:t>Lamellare</w:t>
            </w:r>
            <w:proofErr w:type="spellEnd"/>
            <w:r>
              <w:t xml:space="preserve">: </w:t>
            </w:r>
            <w:proofErr w:type="spellStart"/>
            <w:r>
              <w:t>Corazza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8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Pesante</w:t>
            </w:r>
            <w:proofErr w:type="spellEnd"/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Scaglie</w:t>
            </w:r>
            <w:proofErr w:type="spellEnd"/>
            <w:r>
              <w:t xml:space="preserve">: </w:t>
            </w:r>
            <w:proofErr w:type="spellStart"/>
            <w:r>
              <w:t>Gambale</w:t>
            </w:r>
            <w:proofErr w:type="spellEnd"/>
            <w:r>
              <w:t>/</w:t>
            </w:r>
            <w:proofErr w:type="spellStart"/>
            <w:r>
              <w:t>Bracciale</w:t>
            </w:r>
            <w:proofErr w:type="spellEnd"/>
            <w:r>
              <w:t>/Elmo</w:t>
            </w:r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4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r>
              <w:t>*</w:t>
            </w:r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Scaglie</w:t>
            </w:r>
            <w:proofErr w:type="spellEnd"/>
            <w:r>
              <w:t>/</w:t>
            </w:r>
            <w:proofErr w:type="spellStart"/>
            <w:r>
              <w:t>Lamellare</w:t>
            </w:r>
            <w:proofErr w:type="spellEnd"/>
            <w:r>
              <w:t xml:space="preserve">: </w:t>
            </w:r>
            <w:proofErr w:type="spellStart"/>
            <w:r>
              <w:t>Completa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28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Pesante</w:t>
            </w:r>
            <w:proofErr w:type="spellEnd"/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Piastre</w:t>
            </w:r>
            <w:proofErr w:type="spellEnd"/>
            <w:r>
              <w:t xml:space="preserve">: </w:t>
            </w:r>
            <w:proofErr w:type="spellStart"/>
            <w:r>
              <w:t>Corazza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10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Pesante</w:t>
            </w:r>
            <w:proofErr w:type="spellEnd"/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Piastre</w:t>
            </w:r>
            <w:proofErr w:type="spellEnd"/>
            <w:r>
              <w:t xml:space="preserve">: </w:t>
            </w:r>
            <w:proofErr w:type="spellStart"/>
            <w:r>
              <w:t>Gambale</w:t>
            </w:r>
            <w:proofErr w:type="spellEnd"/>
            <w:r>
              <w:t>/</w:t>
            </w:r>
            <w:proofErr w:type="spellStart"/>
            <w:r>
              <w:t>Bracciale</w:t>
            </w:r>
            <w:proofErr w:type="spellEnd"/>
            <w:r>
              <w:t>/Elmo</w:t>
            </w:r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5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r>
              <w:t>*</w:t>
            </w: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Piastre</w:t>
            </w:r>
            <w:proofErr w:type="spellEnd"/>
            <w:r>
              <w:t xml:space="preserve">: </w:t>
            </w:r>
            <w:proofErr w:type="spellStart"/>
            <w:r>
              <w:t>Completa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35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Pesante</w:t>
            </w:r>
            <w:proofErr w:type="spellEnd"/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r>
              <w:t>Buckler/</w:t>
            </w:r>
            <w:proofErr w:type="spellStart"/>
            <w:r>
              <w:t>Arma</w:t>
            </w:r>
            <w:proofErr w:type="spellEnd"/>
            <w:r>
              <w:t xml:space="preserve"> da </w:t>
            </w:r>
            <w:proofErr w:type="spellStart"/>
            <w:r>
              <w:t>Parata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+1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Scudo</w:t>
            </w:r>
            <w:proofErr w:type="spellEnd"/>
            <w:r>
              <w:t xml:space="preserve"> Piccolo</w:t>
            </w:r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+2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Scudo</w:t>
            </w:r>
            <w:proofErr w:type="spellEnd"/>
            <w:r>
              <w:t xml:space="preserve"> </w:t>
            </w:r>
            <w:proofErr w:type="spellStart"/>
            <w:r>
              <w:t>Medio</w:t>
            </w:r>
            <w:proofErr w:type="spellEnd"/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+3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</w:p>
        </w:tc>
      </w:tr>
      <w:tr w:rsidR="001D12F4" w:rsidTr="001D12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51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Scudo</w:t>
            </w:r>
            <w:proofErr w:type="spellEnd"/>
            <w:r>
              <w:t xml:space="preserve"> a Torre</w:t>
            </w:r>
          </w:p>
        </w:tc>
        <w:tc>
          <w:tcPr>
            <w:tcW w:w="440" w:type="pct"/>
          </w:tcPr>
          <w:p w:rsidR="001D12F4" w:rsidRDefault="001D12F4" w:rsidP="00CD2B01">
            <w:pPr>
              <w:pStyle w:val="TableContents"/>
            </w:pPr>
            <w:r>
              <w:t>+4</w:t>
            </w:r>
          </w:p>
        </w:tc>
        <w:tc>
          <w:tcPr>
            <w:tcW w:w="1709" w:type="pct"/>
          </w:tcPr>
          <w:p w:rsidR="001D12F4" w:rsidRDefault="001D12F4" w:rsidP="00CD2B01">
            <w:pPr>
              <w:pStyle w:val="TableContents"/>
            </w:pPr>
            <w:proofErr w:type="spellStart"/>
            <w:r>
              <w:t>Pesante</w:t>
            </w:r>
            <w:proofErr w:type="spellEnd"/>
          </w:p>
        </w:tc>
      </w:tr>
      <w:tr w:rsidR="001D12F4" w:rsidRPr="00A63933" w:rsidTr="001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:rsidR="001D12F4" w:rsidRPr="00097B13" w:rsidRDefault="001D12F4" w:rsidP="00CD2B01">
            <w:pPr>
              <w:pStyle w:val="TableContents"/>
              <w:rPr>
                <w:lang w:val="it-IT"/>
              </w:rPr>
            </w:pPr>
            <w:r w:rsidRPr="00097B13">
              <w:rPr>
                <w:lang w:val="it-IT"/>
              </w:rPr>
              <w:t>* Se un Personaggio indossa più di due pezzi combinati di questi tipi di armatura, essi vengono considerati Pesanti.</w:t>
            </w:r>
          </w:p>
        </w:tc>
      </w:tr>
    </w:tbl>
    <w:p w:rsidR="001D12F4" w:rsidRDefault="00155009" w:rsidP="00CD2B01">
      <w:pPr>
        <w:pStyle w:val="Heading2"/>
      </w:pPr>
      <w:bookmarkStart w:id="43" w:name="_Toc304452648"/>
      <w:bookmarkStart w:id="44" w:name="__RefHeading__3428_1581367703"/>
      <w:bookmarkStart w:id="45" w:name="_Toc345443823"/>
      <w:bookmarkStart w:id="46" w:name="_Toc345444425"/>
      <w:bookmarkStart w:id="47" w:name="_Toc353531874"/>
      <w:bookmarkEnd w:id="43"/>
      <w:bookmarkEnd w:id="44"/>
      <w:r>
        <w:t>Generic Weapons and Attacks</w:t>
      </w:r>
      <w:bookmarkEnd w:id="45"/>
      <w:bookmarkEnd w:id="46"/>
      <w:bookmarkEnd w:id="47"/>
    </w:p>
    <w:tbl>
      <w:tblPr>
        <w:tblStyle w:val="LightGrid-Accent1"/>
        <w:tblW w:w="10740" w:type="dxa"/>
        <w:tblLayout w:type="fixed"/>
        <w:tblLook w:val="0420" w:firstRow="1" w:lastRow="0" w:firstColumn="0" w:lastColumn="0" w:noHBand="0" w:noVBand="1"/>
      </w:tblPr>
      <w:tblGrid>
        <w:gridCol w:w="2093"/>
        <w:gridCol w:w="4647"/>
        <w:gridCol w:w="1165"/>
        <w:gridCol w:w="1134"/>
        <w:gridCol w:w="1701"/>
      </w:tblGrid>
      <w:tr w:rsidR="00552E69" w:rsidTr="00552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:rsidR="00552E69" w:rsidRDefault="00552E69" w:rsidP="00CD2B01">
            <w:pPr>
              <w:pStyle w:val="TableContents"/>
            </w:pPr>
            <w:proofErr w:type="spellStart"/>
            <w:r>
              <w:t>Arma</w:t>
            </w:r>
            <w:proofErr w:type="spellEnd"/>
          </w:p>
        </w:tc>
        <w:tc>
          <w:tcPr>
            <w:tcW w:w="4647" w:type="dxa"/>
          </w:tcPr>
          <w:p w:rsidR="00552E69" w:rsidRDefault="00552E69" w:rsidP="00CD2B01">
            <w:pPr>
              <w:pStyle w:val="TableContents"/>
            </w:pPr>
            <w:proofErr w:type="spellStart"/>
            <w:r>
              <w:t>Esempi</w:t>
            </w:r>
            <w:proofErr w:type="spellEnd"/>
          </w:p>
        </w:tc>
        <w:tc>
          <w:tcPr>
            <w:tcW w:w="1165" w:type="dxa"/>
          </w:tcPr>
          <w:p w:rsidR="00552E69" w:rsidRDefault="00552E69" w:rsidP="00CD2B01">
            <w:pPr>
              <w:pStyle w:val="TableContents"/>
            </w:pPr>
            <w:r>
              <w:t>Damage</w:t>
            </w:r>
          </w:p>
        </w:tc>
        <w:tc>
          <w:tcPr>
            <w:tcW w:w="1134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Min ST</w:t>
            </w:r>
          </w:p>
        </w:tc>
        <w:tc>
          <w:tcPr>
            <w:tcW w:w="1701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ST 1-Handed</w:t>
            </w:r>
          </w:p>
        </w:tc>
      </w:tr>
      <w:tr w:rsidR="00552E69" w:rsidTr="00552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93" w:type="dxa"/>
          </w:tcPr>
          <w:p w:rsidR="00552E69" w:rsidRDefault="00552E69" w:rsidP="002E5437">
            <w:pPr>
              <w:pStyle w:val="TableContents"/>
            </w:pPr>
            <w:r>
              <w:t>Medium Unarmed</w:t>
            </w:r>
          </w:p>
        </w:tc>
        <w:tc>
          <w:tcPr>
            <w:tcW w:w="4647" w:type="dxa"/>
          </w:tcPr>
          <w:p w:rsidR="00552E69" w:rsidRDefault="00552E69" w:rsidP="00CD2B01">
            <w:pPr>
              <w:pStyle w:val="TableContents"/>
            </w:pPr>
            <w:proofErr w:type="spellStart"/>
            <w:r>
              <w:t>Calcio</w:t>
            </w:r>
            <w:proofErr w:type="spellEnd"/>
            <w:r>
              <w:t xml:space="preserve">, </w:t>
            </w:r>
            <w:proofErr w:type="spellStart"/>
            <w:r>
              <w:t>Pugno</w:t>
            </w:r>
            <w:proofErr w:type="spellEnd"/>
            <w:r>
              <w:t xml:space="preserve">, </w:t>
            </w:r>
            <w:proofErr w:type="spellStart"/>
            <w:r>
              <w:t>Presa</w:t>
            </w:r>
            <w:proofErr w:type="spellEnd"/>
          </w:p>
        </w:tc>
        <w:tc>
          <w:tcPr>
            <w:tcW w:w="1165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1d10</w:t>
            </w:r>
          </w:p>
        </w:tc>
        <w:tc>
          <w:tcPr>
            <w:tcW w:w="1134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-</w:t>
            </w:r>
          </w:p>
        </w:tc>
      </w:tr>
      <w:tr w:rsidR="00552E69" w:rsidTr="00552E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93" w:type="dxa"/>
          </w:tcPr>
          <w:p w:rsidR="00552E69" w:rsidRDefault="00552E69" w:rsidP="00CD2B01">
            <w:pPr>
              <w:pStyle w:val="TableContents"/>
            </w:pPr>
            <w:r>
              <w:t>Small Weapon</w:t>
            </w:r>
          </w:p>
        </w:tc>
        <w:tc>
          <w:tcPr>
            <w:tcW w:w="4647" w:type="dxa"/>
          </w:tcPr>
          <w:p w:rsidR="00552E69" w:rsidRPr="00097B13" w:rsidRDefault="00552E69" w:rsidP="00CD2B01">
            <w:pPr>
              <w:pStyle w:val="TableContents"/>
              <w:rPr>
                <w:lang w:val="it-IT"/>
              </w:rPr>
            </w:pPr>
            <w:r w:rsidRPr="00097B13">
              <w:rPr>
                <w:lang w:val="it-IT"/>
              </w:rPr>
              <w:t>Pugnale, Shuriken, Fionda, Arma Improvvisata</w:t>
            </w:r>
          </w:p>
        </w:tc>
        <w:tc>
          <w:tcPr>
            <w:tcW w:w="1165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2d10</w:t>
            </w:r>
          </w:p>
        </w:tc>
        <w:tc>
          <w:tcPr>
            <w:tcW w:w="1134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1</w:t>
            </w:r>
          </w:p>
        </w:tc>
      </w:tr>
      <w:tr w:rsidR="00552E69" w:rsidTr="00552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93" w:type="dxa"/>
          </w:tcPr>
          <w:p w:rsidR="00552E69" w:rsidRDefault="00552E69" w:rsidP="00CD2B01">
            <w:pPr>
              <w:pStyle w:val="TableContents"/>
            </w:pPr>
            <w:r>
              <w:t>Light Weapon</w:t>
            </w:r>
          </w:p>
        </w:tc>
        <w:tc>
          <w:tcPr>
            <w:tcW w:w="4647" w:type="dxa"/>
          </w:tcPr>
          <w:p w:rsidR="00552E69" w:rsidRPr="00097B13" w:rsidRDefault="00552E69" w:rsidP="00CD2B01">
            <w:pPr>
              <w:pStyle w:val="TableContents"/>
              <w:rPr>
                <w:lang w:val="it-IT"/>
              </w:rPr>
            </w:pPr>
            <w:r w:rsidRPr="00097B13">
              <w:rPr>
                <w:lang w:val="it-IT"/>
              </w:rPr>
              <w:t>Stocco, Sciabola, Spada Corta, Arco Corto</w:t>
            </w:r>
          </w:p>
        </w:tc>
        <w:tc>
          <w:tcPr>
            <w:tcW w:w="1165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3d10</w:t>
            </w:r>
          </w:p>
        </w:tc>
        <w:tc>
          <w:tcPr>
            <w:tcW w:w="1134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1701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2</w:t>
            </w:r>
          </w:p>
        </w:tc>
      </w:tr>
      <w:tr w:rsidR="00552E69" w:rsidTr="00552E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93" w:type="dxa"/>
          </w:tcPr>
          <w:p w:rsidR="00552E69" w:rsidRDefault="00552E69" w:rsidP="00CD2B01">
            <w:pPr>
              <w:pStyle w:val="TableContents"/>
            </w:pPr>
            <w:r>
              <w:t>Medium Weapon</w:t>
            </w:r>
          </w:p>
        </w:tc>
        <w:tc>
          <w:tcPr>
            <w:tcW w:w="4647" w:type="dxa"/>
          </w:tcPr>
          <w:p w:rsidR="00552E69" w:rsidRPr="00097B13" w:rsidRDefault="00552E69" w:rsidP="00CD2B01">
            <w:pPr>
              <w:pStyle w:val="TableContents"/>
              <w:rPr>
                <w:lang w:val="it-IT"/>
              </w:rPr>
            </w:pPr>
            <w:r w:rsidRPr="00097B13">
              <w:rPr>
                <w:lang w:val="it-IT"/>
              </w:rPr>
              <w:t>Spada, Mazza, Arco Lungo, Balestra Leggera</w:t>
            </w:r>
          </w:p>
        </w:tc>
        <w:tc>
          <w:tcPr>
            <w:tcW w:w="1165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4d10</w:t>
            </w:r>
          </w:p>
        </w:tc>
        <w:tc>
          <w:tcPr>
            <w:tcW w:w="1134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1701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5</w:t>
            </w:r>
          </w:p>
        </w:tc>
      </w:tr>
      <w:tr w:rsidR="00552E69" w:rsidTr="00552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93" w:type="dxa"/>
          </w:tcPr>
          <w:p w:rsidR="00552E69" w:rsidRDefault="00552E69" w:rsidP="00CD2B01">
            <w:pPr>
              <w:pStyle w:val="TableContents"/>
            </w:pPr>
            <w:r>
              <w:t>Large Weapon</w:t>
            </w:r>
          </w:p>
        </w:tc>
        <w:tc>
          <w:tcPr>
            <w:tcW w:w="4647" w:type="dxa"/>
          </w:tcPr>
          <w:p w:rsidR="00552E69" w:rsidRDefault="00EE7C29" w:rsidP="00552E69">
            <w:pPr>
              <w:pStyle w:val="TableContents"/>
            </w:pPr>
            <w:r>
              <w:t>Claymore</w:t>
            </w:r>
            <w:r w:rsidR="00552E69">
              <w:t xml:space="preserve">, Morning Star, </w:t>
            </w:r>
            <w:proofErr w:type="spellStart"/>
            <w:r w:rsidR="00552E69">
              <w:t>Balestra</w:t>
            </w:r>
            <w:proofErr w:type="spellEnd"/>
            <w:r w:rsidR="00552E69">
              <w:t xml:space="preserve"> </w:t>
            </w:r>
            <w:proofErr w:type="spellStart"/>
            <w:r w:rsidR="00552E69">
              <w:t>Pesante</w:t>
            </w:r>
            <w:proofErr w:type="spellEnd"/>
          </w:p>
        </w:tc>
        <w:tc>
          <w:tcPr>
            <w:tcW w:w="1165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5d10</w:t>
            </w:r>
          </w:p>
        </w:tc>
        <w:tc>
          <w:tcPr>
            <w:tcW w:w="1134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6</w:t>
            </w:r>
          </w:p>
        </w:tc>
        <w:tc>
          <w:tcPr>
            <w:tcW w:w="1701" w:type="dxa"/>
          </w:tcPr>
          <w:p w:rsidR="00552E69" w:rsidRDefault="00EE7C29" w:rsidP="00552E69">
            <w:pPr>
              <w:pStyle w:val="TableContents"/>
              <w:jc w:val="center"/>
            </w:pPr>
            <w:r>
              <w:t>12</w:t>
            </w:r>
          </w:p>
        </w:tc>
      </w:tr>
      <w:tr w:rsidR="00552E69" w:rsidTr="00552E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93" w:type="dxa"/>
          </w:tcPr>
          <w:p w:rsidR="00552E69" w:rsidRDefault="00552E69" w:rsidP="00CD2B01">
            <w:pPr>
              <w:pStyle w:val="TableContents"/>
            </w:pPr>
            <w:r>
              <w:t>Heavy Weapon</w:t>
            </w:r>
          </w:p>
        </w:tc>
        <w:tc>
          <w:tcPr>
            <w:tcW w:w="4647" w:type="dxa"/>
          </w:tcPr>
          <w:p w:rsidR="00552E69" w:rsidRPr="00097B13" w:rsidRDefault="00552E69" w:rsidP="00CD2B01">
            <w:pPr>
              <w:pStyle w:val="TableContents"/>
              <w:rPr>
                <w:lang w:val="it-IT"/>
              </w:rPr>
            </w:pPr>
            <w:r w:rsidRPr="00097B13">
              <w:rPr>
                <w:lang w:val="it-IT"/>
              </w:rPr>
              <w:t>Maglio, Spadone, Mazzafrusto, Ascia da Guerra</w:t>
            </w:r>
          </w:p>
        </w:tc>
        <w:tc>
          <w:tcPr>
            <w:tcW w:w="1165" w:type="dxa"/>
          </w:tcPr>
          <w:p w:rsidR="00552E69" w:rsidRDefault="00552E69" w:rsidP="00552E69">
            <w:pPr>
              <w:pStyle w:val="TableContents"/>
              <w:jc w:val="center"/>
            </w:pPr>
            <w:r>
              <w:t>6d10</w:t>
            </w:r>
          </w:p>
        </w:tc>
        <w:tc>
          <w:tcPr>
            <w:tcW w:w="1134" w:type="dxa"/>
          </w:tcPr>
          <w:p w:rsidR="00552E69" w:rsidRDefault="00EE7C29" w:rsidP="00552E69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1701" w:type="dxa"/>
          </w:tcPr>
          <w:p w:rsidR="00552E69" w:rsidRDefault="00EE7C29" w:rsidP="00552E69">
            <w:pPr>
              <w:pStyle w:val="TableContents"/>
              <w:jc w:val="center"/>
            </w:pPr>
            <w:r>
              <w:t>16</w:t>
            </w:r>
          </w:p>
        </w:tc>
      </w:tr>
    </w:tbl>
    <w:p w:rsidR="00907685" w:rsidRPr="000737D1" w:rsidRDefault="003F716E" w:rsidP="000737D1">
      <w:pPr>
        <w:pStyle w:val="Heading1"/>
      </w:pPr>
      <w:bookmarkStart w:id="48" w:name="__RefHeading__3342_1581367703"/>
      <w:bookmarkStart w:id="49" w:name="_Toc304452605"/>
      <w:bookmarkStart w:id="50" w:name="_Toc345443824"/>
      <w:bookmarkStart w:id="51" w:name="_Toc345444426"/>
      <w:bookmarkStart w:id="52" w:name="_Toc353531875"/>
      <w:bookmarkEnd w:id="48"/>
      <w:bookmarkEnd w:id="49"/>
      <w:r w:rsidRPr="000737D1">
        <w:lastRenderedPageBreak/>
        <w:t>Wounds, Healing and Recovery</w:t>
      </w:r>
      <w:bookmarkEnd w:id="50"/>
      <w:bookmarkEnd w:id="51"/>
      <w:bookmarkEnd w:id="52"/>
    </w:p>
    <w:p w:rsidR="00907685" w:rsidRDefault="002940E9" w:rsidP="00CD2B01">
      <w:pPr>
        <w:pStyle w:val="Heading2"/>
      </w:pPr>
      <w:bookmarkStart w:id="53" w:name="__RefHeading__3344_1581367703"/>
      <w:bookmarkStart w:id="54" w:name="_Toc304452606"/>
      <w:bookmarkStart w:id="55" w:name="__RefHeading__3346_1581367703"/>
      <w:bookmarkStart w:id="56" w:name="_Toc304452607"/>
      <w:bookmarkStart w:id="57" w:name="__RefHeading__3348_1581367703"/>
      <w:bookmarkStart w:id="58" w:name="_Toc304452608"/>
      <w:bookmarkStart w:id="59" w:name="_Toc345443827"/>
      <w:bookmarkStart w:id="60" w:name="_Toc345444429"/>
      <w:bookmarkStart w:id="61" w:name="_Toc353531878"/>
      <w:bookmarkEnd w:id="53"/>
      <w:bookmarkEnd w:id="54"/>
      <w:bookmarkEnd w:id="55"/>
      <w:bookmarkEnd w:id="56"/>
      <w:bookmarkEnd w:id="57"/>
      <w:bookmarkEnd w:id="58"/>
      <w:r>
        <w:t>Soul Damage</w:t>
      </w:r>
      <w:bookmarkEnd w:id="59"/>
      <w:bookmarkEnd w:id="60"/>
      <w:bookmarkEnd w:id="61"/>
    </w:p>
    <w:p w:rsidR="00907685" w:rsidRPr="00097B13" w:rsidRDefault="00907685" w:rsidP="00CD2B01">
      <w:pPr>
        <w:rPr>
          <w:lang w:val="it-IT"/>
        </w:rPr>
      </w:pPr>
      <w:r w:rsidRPr="00097B13">
        <w:rPr>
          <w:lang w:val="it-IT"/>
        </w:rPr>
        <w:t>Molti non morti, demoni ed alcuni effetti magici danneggiano l'anima di un personaggio, piuttosto che il suo corpo. I Danni all'Anima funzionano come normali danni e vengono sottratti al totale dei PV disponibili del Personaggio. Al contrario delle ferite comuni, tuttavia, essi possono essere curati solamente attraverso appositi incantesimi, composti alchemici, miracoli o erbe sacre.</w:t>
      </w:r>
    </w:p>
    <w:p w:rsidR="00907685" w:rsidRDefault="002940E9" w:rsidP="00CD2B01">
      <w:pPr>
        <w:pStyle w:val="Heading2"/>
      </w:pPr>
      <w:bookmarkStart w:id="62" w:name="__RefHeading__3352_1581367703"/>
      <w:bookmarkStart w:id="63" w:name="_Toc304452610"/>
      <w:bookmarkStart w:id="64" w:name="_Toc331347341"/>
      <w:bookmarkStart w:id="65" w:name="_Toc345443828"/>
      <w:bookmarkStart w:id="66" w:name="_Toc345444430"/>
      <w:bookmarkStart w:id="67" w:name="_Toc353531879"/>
      <w:bookmarkEnd w:id="62"/>
      <w:bookmarkEnd w:id="63"/>
      <w:r>
        <w:t>Stats Degradation</w:t>
      </w:r>
      <w:bookmarkEnd w:id="64"/>
      <w:bookmarkEnd w:id="65"/>
      <w:bookmarkEnd w:id="66"/>
      <w:bookmarkEnd w:id="67"/>
    </w:p>
    <w:p w:rsidR="00907685" w:rsidRPr="00097B13" w:rsidRDefault="00907685" w:rsidP="00CD2B01">
      <w:pPr>
        <w:rPr>
          <w:lang w:val="it-IT"/>
        </w:rPr>
      </w:pPr>
      <w:r w:rsidRPr="00097B13">
        <w:rPr>
          <w:lang w:val="it-IT"/>
        </w:rPr>
        <w:t>Alcuni incantesimi o effetti magici riducono temporaneamente o permanentemente le caratteristiche dei personaggi. Se una o più caratteristiche di un Personaggio scendono a zero punti o meno per un qualsiasi effetto, egli muore a meno che non venga specificato diversamente dall'effetto.</w:t>
      </w:r>
    </w:p>
    <w:p w:rsidR="00907685" w:rsidRDefault="002940E9" w:rsidP="00CD2B01">
      <w:pPr>
        <w:pStyle w:val="Heading2"/>
      </w:pPr>
      <w:bookmarkStart w:id="68" w:name="__RefHeading__3356_1581367703"/>
      <w:bookmarkStart w:id="69" w:name="_Toc304452612"/>
      <w:bookmarkStart w:id="70" w:name="_Toc345443829"/>
      <w:bookmarkStart w:id="71" w:name="_Toc345444431"/>
      <w:bookmarkStart w:id="72" w:name="_Toc353531880"/>
      <w:bookmarkEnd w:id="68"/>
      <w:bookmarkEnd w:id="69"/>
      <w:r>
        <w:t>Suffocation</w:t>
      </w:r>
      <w:bookmarkEnd w:id="70"/>
      <w:bookmarkEnd w:id="71"/>
      <w:bookmarkEnd w:id="72"/>
    </w:p>
    <w:p w:rsidR="00F027F6" w:rsidRPr="004D106E" w:rsidRDefault="00907685" w:rsidP="00CD2B01">
      <w:pPr>
        <w:rPr>
          <w:lang w:val="it-IT"/>
        </w:rPr>
      </w:pPr>
      <w:r w:rsidRPr="00097B13">
        <w:rPr>
          <w:lang w:val="it-IT"/>
        </w:rPr>
        <w:t>in situazioni normali i personaggi possono trattenere il fiato per un numero di minuti pari al proprio punteggio di COS, più uno ogni 5 ranghi nell'Abilità Ateltica, dopodiché perdono i sensi e muoiono soffocati in 1d10 minuti. In situazioni di stress e intensa attività, (come il combattimento) al termine di ogni round in cui effettuano un attacco o subiscono dei danni devono eseguire una Manovra Media di Atletica come azione gratuita. Se la Manovra non ha successo, perdono i sensi e cominciano a morire soffocati.</w:t>
      </w:r>
      <w:bookmarkStart w:id="73" w:name="__RefHeading__3360_1581367703"/>
      <w:bookmarkStart w:id="74" w:name="__RefHeading__3362_1581367703"/>
      <w:bookmarkStart w:id="75" w:name="_Toc304452615"/>
      <w:bookmarkEnd w:id="73"/>
      <w:bookmarkEnd w:id="74"/>
      <w:bookmarkEnd w:id="75"/>
    </w:p>
    <w:sectPr w:rsidR="00F027F6" w:rsidRPr="004D106E" w:rsidSect="00D84867">
      <w:headerReference w:type="default" r:id="rId12"/>
      <w:footerReference w:type="default" r:id="rId13"/>
      <w:pgSz w:w="11907" w:h="16839" w:code="9"/>
      <w:pgMar w:top="720" w:right="720" w:bottom="720" w:left="72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635" w:rsidRDefault="008A4635" w:rsidP="00CD2B01">
      <w:r>
        <w:separator/>
      </w:r>
    </w:p>
    <w:p w:rsidR="008A4635" w:rsidRDefault="008A4635" w:rsidP="00CD2B01"/>
  </w:endnote>
  <w:endnote w:type="continuationSeparator" w:id="0">
    <w:p w:rsidR="008A4635" w:rsidRDefault="008A4635" w:rsidP="00CD2B01">
      <w:r>
        <w:continuationSeparator/>
      </w:r>
    </w:p>
    <w:p w:rsidR="008A4635" w:rsidRDefault="008A4635" w:rsidP="00CD2B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charset w:val="00"/>
    <w:family w:val="auto"/>
    <w:pitch w:val="variable"/>
  </w:font>
  <w:font w:name="Lohit Hindi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34096548"/>
      <w:docPartObj>
        <w:docPartGallery w:val="Page Numbers (Bottom of Page)"/>
        <w:docPartUnique/>
      </w:docPartObj>
    </w:sdtPr>
    <w:sdtEndPr/>
    <w:sdtContent>
      <w:p w:rsidR="00C502CC" w:rsidRDefault="00C502CC" w:rsidP="00CD2B01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6BE9">
          <w:rPr>
            <w:noProof/>
          </w:rPr>
          <w:t>7</w:t>
        </w:r>
        <w:r>
          <w:fldChar w:fldCharType="end"/>
        </w:r>
      </w:p>
    </w:sdtContent>
  </w:sdt>
  <w:p w:rsidR="00C502CC" w:rsidRDefault="00C502CC" w:rsidP="00CD2B01">
    <w:pPr>
      <w:pStyle w:val="Footer"/>
    </w:pPr>
  </w:p>
  <w:p w:rsidR="00C502CC" w:rsidRDefault="00C502CC" w:rsidP="00CD2B0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4723204"/>
      <w:docPartObj>
        <w:docPartGallery w:val="Page Numbers (Bottom of Page)"/>
        <w:docPartUnique/>
      </w:docPartObj>
    </w:sdtPr>
    <w:sdtEndPr/>
    <w:sdtContent>
      <w:p w:rsidR="007C4A0B" w:rsidRDefault="007C4A0B" w:rsidP="00CD2B01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6BE9">
          <w:rPr>
            <w:noProof/>
          </w:rPr>
          <w:t>8</w:t>
        </w:r>
        <w:r>
          <w:fldChar w:fldCharType="end"/>
        </w:r>
      </w:p>
    </w:sdtContent>
  </w:sdt>
  <w:p w:rsidR="007C4A0B" w:rsidRDefault="007C4A0B" w:rsidP="00CD2B01">
    <w:pPr>
      <w:pStyle w:val="Footer"/>
    </w:pPr>
  </w:p>
  <w:p w:rsidR="007C4A0B" w:rsidRDefault="007C4A0B" w:rsidP="00CD2B0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635" w:rsidRDefault="008A4635" w:rsidP="00CD2B01">
      <w:r>
        <w:separator/>
      </w:r>
    </w:p>
    <w:p w:rsidR="008A4635" w:rsidRDefault="008A4635" w:rsidP="00CD2B01"/>
  </w:footnote>
  <w:footnote w:type="continuationSeparator" w:id="0">
    <w:p w:rsidR="008A4635" w:rsidRDefault="008A4635" w:rsidP="00CD2B01">
      <w:r>
        <w:continuationSeparator/>
      </w:r>
    </w:p>
    <w:p w:rsidR="008A4635" w:rsidRDefault="008A4635" w:rsidP="00CD2B0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02CC" w:rsidRDefault="00C502CC" w:rsidP="00CD2B01">
    <w:pPr>
      <w:pStyle w:val="Header"/>
    </w:pPr>
    <w:r w:rsidRPr="00C854CB">
      <w:t>YmiR</w:t>
    </w:r>
    <w:r w:rsidRPr="00920E0C">
      <w:rPr>
        <w:color w:val="943634" w:themeColor="accent2" w:themeShade="BF"/>
      </w:rPr>
      <w:t>2</w:t>
    </w:r>
    <w:r w:rsidRPr="00C854CB">
      <w:t xml:space="preserve"> – Basic Rules</w:t>
    </w:r>
  </w:p>
  <w:p w:rsidR="00C502CC" w:rsidRPr="00C854CB" w:rsidRDefault="00C502CC" w:rsidP="00CD2B01">
    <w:pPr>
      <w:pStyle w:val="Header"/>
    </w:pPr>
  </w:p>
  <w:p w:rsidR="00C502CC" w:rsidRDefault="00C502CC" w:rsidP="00CD2B0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A0B" w:rsidRDefault="007C4A0B" w:rsidP="00CD2B01">
    <w:pPr>
      <w:pStyle w:val="Header"/>
    </w:pPr>
    <w:r w:rsidRPr="00C854CB">
      <w:t>YmiR</w:t>
    </w:r>
    <w:r w:rsidRPr="00920E0C">
      <w:rPr>
        <w:color w:val="943634" w:themeColor="accent2" w:themeShade="BF"/>
      </w:rPr>
      <w:t>2</w:t>
    </w:r>
    <w:r w:rsidRPr="00C854CB">
      <w:t xml:space="preserve"> – Basic Rules</w:t>
    </w:r>
  </w:p>
  <w:p w:rsidR="007C4A0B" w:rsidRPr="00C854CB" w:rsidRDefault="007C4A0B" w:rsidP="00CD2B01">
    <w:pPr>
      <w:pStyle w:val="Header"/>
    </w:pPr>
  </w:p>
  <w:p w:rsidR="007C4A0B" w:rsidRDefault="007C4A0B" w:rsidP="00CD2B0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Num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3"/>
    <w:multiLevelType w:val="multilevel"/>
    <w:tmpl w:val="CC00AD8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0000004"/>
    <w:multiLevelType w:val="multilevel"/>
    <w:tmpl w:val="00000004"/>
    <w:name w:val="WWNum7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600" w:hanging="360"/>
      </w:pPr>
      <w:rPr>
        <w:rFonts w:ascii="Symbol" w:hAnsi="Symbol" w:cs="Symbol"/>
      </w:rPr>
    </w:lvl>
  </w:abstractNum>
  <w:abstractNum w:abstractNumId="3">
    <w:nsid w:val="00000005"/>
    <w:multiLevelType w:val="multilevel"/>
    <w:tmpl w:val="00000005"/>
    <w:name w:val="WWNum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00000006"/>
    <w:multiLevelType w:val="multilevel"/>
    <w:tmpl w:val="00000006"/>
    <w:name w:val="WWNum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012F1E54"/>
    <w:multiLevelType w:val="hybridMultilevel"/>
    <w:tmpl w:val="6C06B1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E07A55"/>
    <w:multiLevelType w:val="hybridMultilevel"/>
    <w:tmpl w:val="ACEC52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387754"/>
    <w:multiLevelType w:val="hybridMultilevel"/>
    <w:tmpl w:val="4530BB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3F11BD"/>
    <w:multiLevelType w:val="hybridMultilevel"/>
    <w:tmpl w:val="5FAEE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220FCF"/>
    <w:multiLevelType w:val="multilevel"/>
    <w:tmpl w:val="7038A8E2"/>
    <w:lvl w:ilvl="0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728"/>
        </w:tabs>
        <w:ind w:left="172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872"/>
        </w:tabs>
        <w:ind w:left="187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2016"/>
        </w:tabs>
        <w:ind w:left="2016" w:hanging="1584"/>
      </w:pPr>
    </w:lvl>
  </w:abstractNum>
  <w:abstractNum w:abstractNumId="10">
    <w:nsid w:val="3E3F2D1A"/>
    <w:multiLevelType w:val="hybridMultilevel"/>
    <w:tmpl w:val="F18A01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633BD4"/>
    <w:multiLevelType w:val="hybridMultilevel"/>
    <w:tmpl w:val="D9E835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13546A"/>
    <w:multiLevelType w:val="hybridMultilevel"/>
    <w:tmpl w:val="3866F0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4F1303"/>
    <w:multiLevelType w:val="hybridMultilevel"/>
    <w:tmpl w:val="8966B7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6"/>
  </w:num>
  <w:num w:numId="5">
    <w:abstractNumId w:val="11"/>
  </w:num>
  <w:num w:numId="6">
    <w:abstractNumId w:val="5"/>
  </w:num>
  <w:num w:numId="7">
    <w:abstractNumId w:val="13"/>
  </w:num>
  <w:num w:numId="8">
    <w:abstractNumId w:val="10"/>
  </w:num>
  <w:num w:numId="9">
    <w:abstractNumId w:val="8"/>
  </w:num>
  <w:num w:numId="10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28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3"/>
    <w:rsid w:val="00000A8F"/>
    <w:rsid w:val="000016EF"/>
    <w:rsid w:val="00002133"/>
    <w:rsid w:val="0000241C"/>
    <w:rsid w:val="00002E6A"/>
    <w:rsid w:val="00003FF0"/>
    <w:rsid w:val="000048AD"/>
    <w:rsid w:val="00004D0C"/>
    <w:rsid w:val="00005D25"/>
    <w:rsid w:val="00006526"/>
    <w:rsid w:val="00006B0B"/>
    <w:rsid w:val="00007859"/>
    <w:rsid w:val="0000789E"/>
    <w:rsid w:val="00010C8C"/>
    <w:rsid w:val="00010CE2"/>
    <w:rsid w:val="00011875"/>
    <w:rsid w:val="00011E0C"/>
    <w:rsid w:val="000127D5"/>
    <w:rsid w:val="00012AD6"/>
    <w:rsid w:val="00014097"/>
    <w:rsid w:val="0001451F"/>
    <w:rsid w:val="00014C60"/>
    <w:rsid w:val="000156C3"/>
    <w:rsid w:val="00015D02"/>
    <w:rsid w:val="00016AAD"/>
    <w:rsid w:val="000205E3"/>
    <w:rsid w:val="0002061A"/>
    <w:rsid w:val="00020F03"/>
    <w:rsid w:val="00021E16"/>
    <w:rsid w:val="000233AC"/>
    <w:rsid w:val="00023550"/>
    <w:rsid w:val="000248D2"/>
    <w:rsid w:val="00025A13"/>
    <w:rsid w:val="00025D72"/>
    <w:rsid w:val="0002698E"/>
    <w:rsid w:val="00026DA4"/>
    <w:rsid w:val="00027491"/>
    <w:rsid w:val="00030322"/>
    <w:rsid w:val="000314F4"/>
    <w:rsid w:val="0003166F"/>
    <w:rsid w:val="00031F6A"/>
    <w:rsid w:val="00032B47"/>
    <w:rsid w:val="00033C70"/>
    <w:rsid w:val="00033C78"/>
    <w:rsid w:val="00035680"/>
    <w:rsid w:val="00040A5D"/>
    <w:rsid w:val="00041A55"/>
    <w:rsid w:val="000420B4"/>
    <w:rsid w:val="00042E93"/>
    <w:rsid w:val="0004536E"/>
    <w:rsid w:val="00046589"/>
    <w:rsid w:val="00046D05"/>
    <w:rsid w:val="00047B8E"/>
    <w:rsid w:val="0005187C"/>
    <w:rsid w:val="000522CA"/>
    <w:rsid w:val="00052342"/>
    <w:rsid w:val="000523BA"/>
    <w:rsid w:val="0005299A"/>
    <w:rsid w:val="00052BDD"/>
    <w:rsid w:val="00053235"/>
    <w:rsid w:val="00053772"/>
    <w:rsid w:val="00053FCF"/>
    <w:rsid w:val="000540C4"/>
    <w:rsid w:val="0005433D"/>
    <w:rsid w:val="00056AA3"/>
    <w:rsid w:val="00057231"/>
    <w:rsid w:val="00060B01"/>
    <w:rsid w:val="000613EB"/>
    <w:rsid w:val="00061D3C"/>
    <w:rsid w:val="0006223B"/>
    <w:rsid w:val="0006394F"/>
    <w:rsid w:val="0006454A"/>
    <w:rsid w:val="00064DF7"/>
    <w:rsid w:val="000661E8"/>
    <w:rsid w:val="00066E22"/>
    <w:rsid w:val="000671F5"/>
    <w:rsid w:val="00067C8F"/>
    <w:rsid w:val="00070CDB"/>
    <w:rsid w:val="000710D4"/>
    <w:rsid w:val="000726F1"/>
    <w:rsid w:val="000737D1"/>
    <w:rsid w:val="00073AA5"/>
    <w:rsid w:val="0008059E"/>
    <w:rsid w:val="00081F3F"/>
    <w:rsid w:val="00083ACB"/>
    <w:rsid w:val="00085D14"/>
    <w:rsid w:val="00087087"/>
    <w:rsid w:val="00087160"/>
    <w:rsid w:val="0008731C"/>
    <w:rsid w:val="000878C7"/>
    <w:rsid w:val="000904F9"/>
    <w:rsid w:val="00090B9D"/>
    <w:rsid w:val="0009271F"/>
    <w:rsid w:val="00092B26"/>
    <w:rsid w:val="000930F4"/>
    <w:rsid w:val="000949B1"/>
    <w:rsid w:val="000953B1"/>
    <w:rsid w:val="00096F88"/>
    <w:rsid w:val="00097014"/>
    <w:rsid w:val="00097B13"/>
    <w:rsid w:val="000A0612"/>
    <w:rsid w:val="000A2479"/>
    <w:rsid w:val="000A2618"/>
    <w:rsid w:val="000A3568"/>
    <w:rsid w:val="000A3E0C"/>
    <w:rsid w:val="000A7B58"/>
    <w:rsid w:val="000A7ED8"/>
    <w:rsid w:val="000B0104"/>
    <w:rsid w:val="000B0330"/>
    <w:rsid w:val="000B0511"/>
    <w:rsid w:val="000B230A"/>
    <w:rsid w:val="000B2437"/>
    <w:rsid w:val="000B2FA4"/>
    <w:rsid w:val="000B3048"/>
    <w:rsid w:val="000B35C6"/>
    <w:rsid w:val="000B4509"/>
    <w:rsid w:val="000B45F0"/>
    <w:rsid w:val="000B5768"/>
    <w:rsid w:val="000B6E93"/>
    <w:rsid w:val="000B729B"/>
    <w:rsid w:val="000B7881"/>
    <w:rsid w:val="000B7EF3"/>
    <w:rsid w:val="000C008A"/>
    <w:rsid w:val="000C1654"/>
    <w:rsid w:val="000C2156"/>
    <w:rsid w:val="000C34E8"/>
    <w:rsid w:val="000C4ADE"/>
    <w:rsid w:val="000C59DD"/>
    <w:rsid w:val="000C5B4E"/>
    <w:rsid w:val="000C6432"/>
    <w:rsid w:val="000C7191"/>
    <w:rsid w:val="000C74F5"/>
    <w:rsid w:val="000C76A9"/>
    <w:rsid w:val="000C7EFA"/>
    <w:rsid w:val="000D0FD9"/>
    <w:rsid w:val="000D234D"/>
    <w:rsid w:val="000D31A5"/>
    <w:rsid w:val="000D324A"/>
    <w:rsid w:val="000D34C0"/>
    <w:rsid w:val="000D4576"/>
    <w:rsid w:val="000D483D"/>
    <w:rsid w:val="000D4985"/>
    <w:rsid w:val="000D49C3"/>
    <w:rsid w:val="000E0278"/>
    <w:rsid w:val="000E14C1"/>
    <w:rsid w:val="000E1AF4"/>
    <w:rsid w:val="000E2DFB"/>
    <w:rsid w:val="000E361E"/>
    <w:rsid w:val="000E4213"/>
    <w:rsid w:val="000E4403"/>
    <w:rsid w:val="000E532B"/>
    <w:rsid w:val="000E5DA7"/>
    <w:rsid w:val="000E6654"/>
    <w:rsid w:val="000E69C8"/>
    <w:rsid w:val="000E7B7F"/>
    <w:rsid w:val="000F216C"/>
    <w:rsid w:val="000F2933"/>
    <w:rsid w:val="000F441F"/>
    <w:rsid w:val="000F5063"/>
    <w:rsid w:val="000F5926"/>
    <w:rsid w:val="000F6A21"/>
    <w:rsid w:val="00100D12"/>
    <w:rsid w:val="00100F0A"/>
    <w:rsid w:val="00104E7D"/>
    <w:rsid w:val="00105348"/>
    <w:rsid w:val="00106411"/>
    <w:rsid w:val="001069B7"/>
    <w:rsid w:val="00106B66"/>
    <w:rsid w:val="00106D28"/>
    <w:rsid w:val="00107F9B"/>
    <w:rsid w:val="0011072E"/>
    <w:rsid w:val="00110B7F"/>
    <w:rsid w:val="0011247C"/>
    <w:rsid w:val="00112F37"/>
    <w:rsid w:val="00113E4A"/>
    <w:rsid w:val="00113ED4"/>
    <w:rsid w:val="00113EE6"/>
    <w:rsid w:val="00113FCA"/>
    <w:rsid w:val="001140F5"/>
    <w:rsid w:val="00114E2E"/>
    <w:rsid w:val="00114F11"/>
    <w:rsid w:val="00115723"/>
    <w:rsid w:val="00115904"/>
    <w:rsid w:val="00115D94"/>
    <w:rsid w:val="0011690D"/>
    <w:rsid w:val="00116D5D"/>
    <w:rsid w:val="00116F5F"/>
    <w:rsid w:val="001176FB"/>
    <w:rsid w:val="00121243"/>
    <w:rsid w:val="00121F79"/>
    <w:rsid w:val="001224D4"/>
    <w:rsid w:val="001237A0"/>
    <w:rsid w:val="00123F05"/>
    <w:rsid w:val="00124869"/>
    <w:rsid w:val="00125106"/>
    <w:rsid w:val="0012555C"/>
    <w:rsid w:val="001255ED"/>
    <w:rsid w:val="00125A6D"/>
    <w:rsid w:val="00126798"/>
    <w:rsid w:val="00126912"/>
    <w:rsid w:val="00126F8A"/>
    <w:rsid w:val="001271E7"/>
    <w:rsid w:val="001272FA"/>
    <w:rsid w:val="001302CD"/>
    <w:rsid w:val="001304FC"/>
    <w:rsid w:val="00131130"/>
    <w:rsid w:val="00131550"/>
    <w:rsid w:val="00131CF9"/>
    <w:rsid w:val="00132704"/>
    <w:rsid w:val="001338A3"/>
    <w:rsid w:val="00134B0A"/>
    <w:rsid w:val="001352B5"/>
    <w:rsid w:val="00135834"/>
    <w:rsid w:val="00136F00"/>
    <w:rsid w:val="001375B3"/>
    <w:rsid w:val="0014133D"/>
    <w:rsid w:val="0014164D"/>
    <w:rsid w:val="0014198B"/>
    <w:rsid w:val="001431EF"/>
    <w:rsid w:val="00144363"/>
    <w:rsid w:val="00144912"/>
    <w:rsid w:val="00146BDC"/>
    <w:rsid w:val="00146BFF"/>
    <w:rsid w:val="0014705B"/>
    <w:rsid w:val="001474B7"/>
    <w:rsid w:val="00150D66"/>
    <w:rsid w:val="00151168"/>
    <w:rsid w:val="00151A2A"/>
    <w:rsid w:val="00152B63"/>
    <w:rsid w:val="00152C79"/>
    <w:rsid w:val="00154176"/>
    <w:rsid w:val="00154CC4"/>
    <w:rsid w:val="00155009"/>
    <w:rsid w:val="001556D2"/>
    <w:rsid w:val="001568D5"/>
    <w:rsid w:val="001572A4"/>
    <w:rsid w:val="0015741D"/>
    <w:rsid w:val="00157930"/>
    <w:rsid w:val="00157BB3"/>
    <w:rsid w:val="00157EA2"/>
    <w:rsid w:val="00161666"/>
    <w:rsid w:val="0016189C"/>
    <w:rsid w:val="00161B7A"/>
    <w:rsid w:val="001624A6"/>
    <w:rsid w:val="00162E64"/>
    <w:rsid w:val="00163347"/>
    <w:rsid w:val="001636BC"/>
    <w:rsid w:val="001638E1"/>
    <w:rsid w:val="00163D3F"/>
    <w:rsid w:val="00164F43"/>
    <w:rsid w:val="0016562B"/>
    <w:rsid w:val="001672EE"/>
    <w:rsid w:val="00167B50"/>
    <w:rsid w:val="00167D0E"/>
    <w:rsid w:val="00167F65"/>
    <w:rsid w:val="0017118C"/>
    <w:rsid w:val="00171657"/>
    <w:rsid w:val="0017166D"/>
    <w:rsid w:val="00171958"/>
    <w:rsid w:val="00172336"/>
    <w:rsid w:val="00174D64"/>
    <w:rsid w:val="0017615B"/>
    <w:rsid w:val="001761B8"/>
    <w:rsid w:val="00176248"/>
    <w:rsid w:val="001801CF"/>
    <w:rsid w:val="00182673"/>
    <w:rsid w:val="001826D3"/>
    <w:rsid w:val="00182E0D"/>
    <w:rsid w:val="00184BE1"/>
    <w:rsid w:val="001852EF"/>
    <w:rsid w:val="001858BC"/>
    <w:rsid w:val="001873EF"/>
    <w:rsid w:val="001878D2"/>
    <w:rsid w:val="00187928"/>
    <w:rsid w:val="00191746"/>
    <w:rsid w:val="00191DA0"/>
    <w:rsid w:val="00193620"/>
    <w:rsid w:val="00195438"/>
    <w:rsid w:val="00195598"/>
    <w:rsid w:val="00195E26"/>
    <w:rsid w:val="001968D7"/>
    <w:rsid w:val="00197431"/>
    <w:rsid w:val="0019762C"/>
    <w:rsid w:val="001A16D1"/>
    <w:rsid w:val="001A267B"/>
    <w:rsid w:val="001A3468"/>
    <w:rsid w:val="001A397E"/>
    <w:rsid w:val="001A4E00"/>
    <w:rsid w:val="001A4FBC"/>
    <w:rsid w:val="001A74A3"/>
    <w:rsid w:val="001B03A7"/>
    <w:rsid w:val="001B0D85"/>
    <w:rsid w:val="001B10C0"/>
    <w:rsid w:val="001B13A4"/>
    <w:rsid w:val="001B3D89"/>
    <w:rsid w:val="001B440B"/>
    <w:rsid w:val="001B5769"/>
    <w:rsid w:val="001C1337"/>
    <w:rsid w:val="001C2B60"/>
    <w:rsid w:val="001C3936"/>
    <w:rsid w:val="001C41ED"/>
    <w:rsid w:val="001C4CB3"/>
    <w:rsid w:val="001C604E"/>
    <w:rsid w:val="001C6146"/>
    <w:rsid w:val="001C6865"/>
    <w:rsid w:val="001C6FD1"/>
    <w:rsid w:val="001C77F1"/>
    <w:rsid w:val="001D01F7"/>
    <w:rsid w:val="001D1240"/>
    <w:rsid w:val="001D12F4"/>
    <w:rsid w:val="001D23C7"/>
    <w:rsid w:val="001D263D"/>
    <w:rsid w:val="001D2CF6"/>
    <w:rsid w:val="001D3A22"/>
    <w:rsid w:val="001D3BEF"/>
    <w:rsid w:val="001D6C7E"/>
    <w:rsid w:val="001D7364"/>
    <w:rsid w:val="001D768D"/>
    <w:rsid w:val="001D7813"/>
    <w:rsid w:val="001E0DF6"/>
    <w:rsid w:val="001E1E59"/>
    <w:rsid w:val="001E2756"/>
    <w:rsid w:val="001E2C55"/>
    <w:rsid w:val="001E364B"/>
    <w:rsid w:val="001E4422"/>
    <w:rsid w:val="001E48CE"/>
    <w:rsid w:val="001E52CB"/>
    <w:rsid w:val="001E72B1"/>
    <w:rsid w:val="001E7737"/>
    <w:rsid w:val="001E7B81"/>
    <w:rsid w:val="001E7E67"/>
    <w:rsid w:val="001F05F3"/>
    <w:rsid w:val="001F21E8"/>
    <w:rsid w:val="001F368D"/>
    <w:rsid w:val="001F4F28"/>
    <w:rsid w:val="001F5CD4"/>
    <w:rsid w:val="001F5FD6"/>
    <w:rsid w:val="001F61FF"/>
    <w:rsid w:val="001F6373"/>
    <w:rsid w:val="001F65D4"/>
    <w:rsid w:val="001F6956"/>
    <w:rsid w:val="00201824"/>
    <w:rsid w:val="00201A29"/>
    <w:rsid w:val="00202DF5"/>
    <w:rsid w:val="00204274"/>
    <w:rsid w:val="002050B5"/>
    <w:rsid w:val="002051DF"/>
    <w:rsid w:val="00205432"/>
    <w:rsid w:val="00205C39"/>
    <w:rsid w:val="00206321"/>
    <w:rsid w:val="00207B17"/>
    <w:rsid w:val="00210741"/>
    <w:rsid w:val="002113ED"/>
    <w:rsid w:val="0021164E"/>
    <w:rsid w:val="002119C8"/>
    <w:rsid w:val="00211F98"/>
    <w:rsid w:val="00212EBC"/>
    <w:rsid w:val="00213451"/>
    <w:rsid w:val="002139F4"/>
    <w:rsid w:val="00213FB9"/>
    <w:rsid w:val="00214BD3"/>
    <w:rsid w:val="00214D73"/>
    <w:rsid w:val="002157C2"/>
    <w:rsid w:val="00215842"/>
    <w:rsid w:val="0021675B"/>
    <w:rsid w:val="00216F98"/>
    <w:rsid w:val="002177DE"/>
    <w:rsid w:val="00221A80"/>
    <w:rsid w:val="00222213"/>
    <w:rsid w:val="0022286E"/>
    <w:rsid w:val="00222959"/>
    <w:rsid w:val="00222A4B"/>
    <w:rsid w:val="002236FA"/>
    <w:rsid w:val="00223F26"/>
    <w:rsid w:val="00224958"/>
    <w:rsid w:val="00225485"/>
    <w:rsid w:val="00225D7E"/>
    <w:rsid w:val="002263A4"/>
    <w:rsid w:val="00227D4E"/>
    <w:rsid w:val="002305C6"/>
    <w:rsid w:val="002309B4"/>
    <w:rsid w:val="002330DC"/>
    <w:rsid w:val="00233354"/>
    <w:rsid w:val="00235CEF"/>
    <w:rsid w:val="00236543"/>
    <w:rsid w:val="00236980"/>
    <w:rsid w:val="00237B03"/>
    <w:rsid w:val="00237BB3"/>
    <w:rsid w:val="00241464"/>
    <w:rsid w:val="00242793"/>
    <w:rsid w:val="00242AB1"/>
    <w:rsid w:val="00243A5E"/>
    <w:rsid w:val="00244068"/>
    <w:rsid w:val="00244F07"/>
    <w:rsid w:val="00246BF5"/>
    <w:rsid w:val="00246BFC"/>
    <w:rsid w:val="00247897"/>
    <w:rsid w:val="0025132E"/>
    <w:rsid w:val="0025377E"/>
    <w:rsid w:val="00254B99"/>
    <w:rsid w:val="002562E3"/>
    <w:rsid w:val="00256537"/>
    <w:rsid w:val="00256809"/>
    <w:rsid w:val="00260318"/>
    <w:rsid w:val="0026176D"/>
    <w:rsid w:val="002622B5"/>
    <w:rsid w:val="00262812"/>
    <w:rsid w:val="00262EB8"/>
    <w:rsid w:val="00263543"/>
    <w:rsid w:val="002636E6"/>
    <w:rsid w:val="00263A7A"/>
    <w:rsid w:val="00263ABC"/>
    <w:rsid w:val="002655BC"/>
    <w:rsid w:val="00265D99"/>
    <w:rsid w:val="00270C9C"/>
    <w:rsid w:val="00271346"/>
    <w:rsid w:val="002723D7"/>
    <w:rsid w:val="00272828"/>
    <w:rsid w:val="00272B48"/>
    <w:rsid w:val="00273557"/>
    <w:rsid w:val="0027462E"/>
    <w:rsid w:val="00274772"/>
    <w:rsid w:val="002755F2"/>
    <w:rsid w:val="0027583C"/>
    <w:rsid w:val="00275C28"/>
    <w:rsid w:val="0027636D"/>
    <w:rsid w:val="00281266"/>
    <w:rsid w:val="00281A2E"/>
    <w:rsid w:val="0028284E"/>
    <w:rsid w:val="00283577"/>
    <w:rsid w:val="00284CB0"/>
    <w:rsid w:val="00287029"/>
    <w:rsid w:val="00287836"/>
    <w:rsid w:val="00292525"/>
    <w:rsid w:val="002927EA"/>
    <w:rsid w:val="00293776"/>
    <w:rsid w:val="002940E9"/>
    <w:rsid w:val="002950E7"/>
    <w:rsid w:val="00295BAD"/>
    <w:rsid w:val="002964C5"/>
    <w:rsid w:val="00296C35"/>
    <w:rsid w:val="0029758B"/>
    <w:rsid w:val="002979E9"/>
    <w:rsid w:val="002A00A8"/>
    <w:rsid w:val="002A06D9"/>
    <w:rsid w:val="002A0A05"/>
    <w:rsid w:val="002A1255"/>
    <w:rsid w:val="002A14E7"/>
    <w:rsid w:val="002A168A"/>
    <w:rsid w:val="002A1917"/>
    <w:rsid w:val="002A1A8F"/>
    <w:rsid w:val="002A3264"/>
    <w:rsid w:val="002A48F9"/>
    <w:rsid w:val="002A5675"/>
    <w:rsid w:val="002A672A"/>
    <w:rsid w:val="002A735B"/>
    <w:rsid w:val="002B0BFA"/>
    <w:rsid w:val="002B1065"/>
    <w:rsid w:val="002B1C45"/>
    <w:rsid w:val="002B1D2B"/>
    <w:rsid w:val="002B3176"/>
    <w:rsid w:val="002B32FD"/>
    <w:rsid w:val="002B37D6"/>
    <w:rsid w:val="002B5564"/>
    <w:rsid w:val="002B5D21"/>
    <w:rsid w:val="002B64F7"/>
    <w:rsid w:val="002B6F95"/>
    <w:rsid w:val="002C106D"/>
    <w:rsid w:val="002C302B"/>
    <w:rsid w:val="002C3E03"/>
    <w:rsid w:val="002C49A0"/>
    <w:rsid w:val="002C5E8E"/>
    <w:rsid w:val="002C6BCD"/>
    <w:rsid w:val="002C706C"/>
    <w:rsid w:val="002C735A"/>
    <w:rsid w:val="002C73CB"/>
    <w:rsid w:val="002C77F0"/>
    <w:rsid w:val="002C7B55"/>
    <w:rsid w:val="002D11A6"/>
    <w:rsid w:val="002D1CC3"/>
    <w:rsid w:val="002D25F1"/>
    <w:rsid w:val="002D36AD"/>
    <w:rsid w:val="002D36F1"/>
    <w:rsid w:val="002D3EBB"/>
    <w:rsid w:val="002D5BC1"/>
    <w:rsid w:val="002D6471"/>
    <w:rsid w:val="002E072E"/>
    <w:rsid w:val="002E0BBE"/>
    <w:rsid w:val="002E0CB9"/>
    <w:rsid w:val="002E20C3"/>
    <w:rsid w:val="002E3633"/>
    <w:rsid w:val="002E3C7A"/>
    <w:rsid w:val="002E468B"/>
    <w:rsid w:val="002E493B"/>
    <w:rsid w:val="002E5437"/>
    <w:rsid w:val="002E60A0"/>
    <w:rsid w:val="002E7119"/>
    <w:rsid w:val="002E7AF1"/>
    <w:rsid w:val="002F053C"/>
    <w:rsid w:val="002F0858"/>
    <w:rsid w:val="002F0BE0"/>
    <w:rsid w:val="002F1384"/>
    <w:rsid w:val="002F2D5D"/>
    <w:rsid w:val="002F2E73"/>
    <w:rsid w:val="002F3BDA"/>
    <w:rsid w:val="002F42B0"/>
    <w:rsid w:val="002F47B8"/>
    <w:rsid w:val="002F4FF4"/>
    <w:rsid w:val="002F6858"/>
    <w:rsid w:val="002F7F9E"/>
    <w:rsid w:val="00300647"/>
    <w:rsid w:val="003013C4"/>
    <w:rsid w:val="00301F73"/>
    <w:rsid w:val="00302511"/>
    <w:rsid w:val="003034C0"/>
    <w:rsid w:val="003060A0"/>
    <w:rsid w:val="00307431"/>
    <w:rsid w:val="003077EF"/>
    <w:rsid w:val="00307A1A"/>
    <w:rsid w:val="00307BEF"/>
    <w:rsid w:val="0031112F"/>
    <w:rsid w:val="0031149E"/>
    <w:rsid w:val="003118F1"/>
    <w:rsid w:val="00312607"/>
    <w:rsid w:val="00313268"/>
    <w:rsid w:val="00313440"/>
    <w:rsid w:val="003140ED"/>
    <w:rsid w:val="00314329"/>
    <w:rsid w:val="0031443B"/>
    <w:rsid w:val="00315271"/>
    <w:rsid w:val="00315D6A"/>
    <w:rsid w:val="00316BAC"/>
    <w:rsid w:val="00316C96"/>
    <w:rsid w:val="0031732E"/>
    <w:rsid w:val="00317392"/>
    <w:rsid w:val="00320B7A"/>
    <w:rsid w:val="00321E13"/>
    <w:rsid w:val="00321E7E"/>
    <w:rsid w:val="00322699"/>
    <w:rsid w:val="00323634"/>
    <w:rsid w:val="003238D6"/>
    <w:rsid w:val="0032480A"/>
    <w:rsid w:val="00325262"/>
    <w:rsid w:val="00325690"/>
    <w:rsid w:val="0032641A"/>
    <w:rsid w:val="00327AE3"/>
    <w:rsid w:val="00331473"/>
    <w:rsid w:val="003319A0"/>
    <w:rsid w:val="00331C49"/>
    <w:rsid w:val="00331F46"/>
    <w:rsid w:val="0033207E"/>
    <w:rsid w:val="00333971"/>
    <w:rsid w:val="00333FFF"/>
    <w:rsid w:val="00335F3A"/>
    <w:rsid w:val="0033655E"/>
    <w:rsid w:val="0033771A"/>
    <w:rsid w:val="003418FB"/>
    <w:rsid w:val="00341EBA"/>
    <w:rsid w:val="003429A9"/>
    <w:rsid w:val="00342A38"/>
    <w:rsid w:val="0034310C"/>
    <w:rsid w:val="00344EB0"/>
    <w:rsid w:val="00345781"/>
    <w:rsid w:val="00345853"/>
    <w:rsid w:val="00345A5D"/>
    <w:rsid w:val="00345FFE"/>
    <w:rsid w:val="00346D2C"/>
    <w:rsid w:val="00350E25"/>
    <w:rsid w:val="00351D4E"/>
    <w:rsid w:val="00354303"/>
    <w:rsid w:val="00354670"/>
    <w:rsid w:val="00356BE4"/>
    <w:rsid w:val="003575FE"/>
    <w:rsid w:val="0036052D"/>
    <w:rsid w:val="00360BDE"/>
    <w:rsid w:val="00363967"/>
    <w:rsid w:val="00363975"/>
    <w:rsid w:val="00363FF1"/>
    <w:rsid w:val="00364B5A"/>
    <w:rsid w:val="00364FBF"/>
    <w:rsid w:val="003652C1"/>
    <w:rsid w:val="00365489"/>
    <w:rsid w:val="00366811"/>
    <w:rsid w:val="00370606"/>
    <w:rsid w:val="00371260"/>
    <w:rsid w:val="00372251"/>
    <w:rsid w:val="00372700"/>
    <w:rsid w:val="00372FA0"/>
    <w:rsid w:val="003731BD"/>
    <w:rsid w:val="003734F1"/>
    <w:rsid w:val="00373FBA"/>
    <w:rsid w:val="003753E0"/>
    <w:rsid w:val="0037545C"/>
    <w:rsid w:val="00376BC5"/>
    <w:rsid w:val="00380A79"/>
    <w:rsid w:val="00381016"/>
    <w:rsid w:val="00382190"/>
    <w:rsid w:val="00382CC1"/>
    <w:rsid w:val="00383019"/>
    <w:rsid w:val="0038424E"/>
    <w:rsid w:val="00385CA9"/>
    <w:rsid w:val="00386973"/>
    <w:rsid w:val="00386AB5"/>
    <w:rsid w:val="00386EFC"/>
    <w:rsid w:val="003878C8"/>
    <w:rsid w:val="00390B47"/>
    <w:rsid w:val="0039112E"/>
    <w:rsid w:val="003911F0"/>
    <w:rsid w:val="0039122E"/>
    <w:rsid w:val="00392A7A"/>
    <w:rsid w:val="00392D63"/>
    <w:rsid w:val="0039363F"/>
    <w:rsid w:val="00394666"/>
    <w:rsid w:val="00394E8C"/>
    <w:rsid w:val="00395CCB"/>
    <w:rsid w:val="0039649C"/>
    <w:rsid w:val="003964ED"/>
    <w:rsid w:val="00397614"/>
    <w:rsid w:val="00397711"/>
    <w:rsid w:val="003A09CE"/>
    <w:rsid w:val="003A0C75"/>
    <w:rsid w:val="003A20AD"/>
    <w:rsid w:val="003A3B3D"/>
    <w:rsid w:val="003A4A85"/>
    <w:rsid w:val="003A4CDF"/>
    <w:rsid w:val="003A60C4"/>
    <w:rsid w:val="003A6837"/>
    <w:rsid w:val="003A7357"/>
    <w:rsid w:val="003B0D8A"/>
    <w:rsid w:val="003B139E"/>
    <w:rsid w:val="003B218A"/>
    <w:rsid w:val="003B3369"/>
    <w:rsid w:val="003B4072"/>
    <w:rsid w:val="003B4A7A"/>
    <w:rsid w:val="003B51AF"/>
    <w:rsid w:val="003B5557"/>
    <w:rsid w:val="003B5C55"/>
    <w:rsid w:val="003B6407"/>
    <w:rsid w:val="003B6A4D"/>
    <w:rsid w:val="003B6C77"/>
    <w:rsid w:val="003B7612"/>
    <w:rsid w:val="003C0E03"/>
    <w:rsid w:val="003C1336"/>
    <w:rsid w:val="003C1C01"/>
    <w:rsid w:val="003C1C5F"/>
    <w:rsid w:val="003C2A28"/>
    <w:rsid w:val="003C3625"/>
    <w:rsid w:val="003C50E0"/>
    <w:rsid w:val="003C52B3"/>
    <w:rsid w:val="003C52C3"/>
    <w:rsid w:val="003C5BD2"/>
    <w:rsid w:val="003C6246"/>
    <w:rsid w:val="003C794A"/>
    <w:rsid w:val="003D0247"/>
    <w:rsid w:val="003D137E"/>
    <w:rsid w:val="003D17F3"/>
    <w:rsid w:val="003D221D"/>
    <w:rsid w:val="003D378F"/>
    <w:rsid w:val="003D4F0F"/>
    <w:rsid w:val="003D58E8"/>
    <w:rsid w:val="003D5FB7"/>
    <w:rsid w:val="003D6742"/>
    <w:rsid w:val="003D6E95"/>
    <w:rsid w:val="003D6EA7"/>
    <w:rsid w:val="003E030C"/>
    <w:rsid w:val="003E1A13"/>
    <w:rsid w:val="003E25DA"/>
    <w:rsid w:val="003E29F4"/>
    <w:rsid w:val="003E312E"/>
    <w:rsid w:val="003E449B"/>
    <w:rsid w:val="003E4762"/>
    <w:rsid w:val="003E4EC7"/>
    <w:rsid w:val="003E5179"/>
    <w:rsid w:val="003E576A"/>
    <w:rsid w:val="003E5A3D"/>
    <w:rsid w:val="003E6613"/>
    <w:rsid w:val="003E6D5B"/>
    <w:rsid w:val="003F20F7"/>
    <w:rsid w:val="003F25FB"/>
    <w:rsid w:val="003F3220"/>
    <w:rsid w:val="003F4154"/>
    <w:rsid w:val="003F59AB"/>
    <w:rsid w:val="003F62BD"/>
    <w:rsid w:val="003F6E83"/>
    <w:rsid w:val="003F716E"/>
    <w:rsid w:val="003F7367"/>
    <w:rsid w:val="003F749B"/>
    <w:rsid w:val="003F760D"/>
    <w:rsid w:val="003F7F3C"/>
    <w:rsid w:val="004014A3"/>
    <w:rsid w:val="00401932"/>
    <w:rsid w:val="00401C05"/>
    <w:rsid w:val="0040372F"/>
    <w:rsid w:val="00404285"/>
    <w:rsid w:val="00404474"/>
    <w:rsid w:val="004061D1"/>
    <w:rsid w:val="004062FC"/>
    <w:rsid w:val="00406AF8"/>
    <w:rsid w:val="00406C79"/>
    <w:rsid w:val="00406F3E"/>
    <w:rsid w:val="00415616"/>
    <w:rsid w:val="00415A0C"/>
    <w:rsid w:val="00415DEF"/>
    <w:rsid w:val="00416327"/>
    <w:rsid w:val="00416930"/>
    <w:rsid w:val="00416A3E"/>
    <w:rsid w:val="00416CB4"/>
    <w:rsid w:val="00416E3E"/>
    <w:rsid w:val="00421B51"/>
    <w:rsid w:val="00422037"/>
    <w:rsid w:val="004234AE"/>
    <w:rsid w:val="004234DD"/>
    <w:rsid w:val="00423539"/>
    <w:rsid w:val="00423D4D"/>
    <w:rsid w:val="00423FCF"/>
    <w:rsid w:val="0042540F"/>
    <w:rsid w:val="00425564"/>
    <w:rsid w:val="00425C0A"/>
    <w:rsid w:val="00426CA0"/>
    <w:rsid w:val="004359D9"/>
    <w:rsid w:val="004373CA"/>
    <w:rsid w:val="0044111F"/>
    <w:rsid w:val="00441D19"/>
    <w:rsid w:val="004429FF"/>
    <w:rsid w:val="004434A3"/>
    <w:rsid w:val="00443ADA"/>
    <w:rsid w:val="00443AEE"/>
    <w:rsid w:val="00443DDA"/>
    <w:rsid w:val="00444DB7"/>
    <w:rsid w:val="0044566D"/>
    <w:rsid w:val="0044596F"/>
    <w:rsid w:val="00445C3D"/>
    <w:rsid w:val="00446CAB"/>
    <w:rsid w:val="00447A10"/>
    <w:rsid w:val="00450133"/>
    <w:rsid w:val="00450249"/>
    <w:rsid w:val="00450B71"/>
    <w:rsid w:val="00452195"/>
    <w:rsid w:val="00452702"/>
    <w:rsid w:val="00454059"/>
    <w:rsid w:val="00454379"/>
    <w:rsid w:val="004557C7"/>
    <w:rsid w:val="00455903"/>
    <w:rsid w:val="00455952"/>
    <w:rsid w:val="00455C66"/>
    <w:rsid w:val="00456908"/>
    <w:rsid w:val="00456CE4"/>
    <w:rsid w:val="00457016"/>
    <w:rsid w:val="0045785B"/>
    <w:rsid w:val="00460118"/>
    <w:rsid w:val="00460A56"/>
    <w:rsid w:val="0046221C"/>
    <w:rsid w:val="004633B1"/>
    <w:rsid w:val="0046588F"/>
    <w:rsid w:val="00465F7E"/>
    <w:rsid w:val="0046605A"/>
    <w:rsid w:val="004706F6"/>
    <w:rsid w:val="00470F22"/>
    <w:rsid w:val="004731E6"/>
    <w:rsid w:val="004735CA"/>
    <w:rsid w:val="0047365C"/>
    <w:rsid w:val="004744DF"/>
    <w:rsid w:val="00474AB4"/>
    <w:rsid w:val="00475170"/>
    <w:rsid w:val="004756EE"/>
    <w:rsid w:val="00475CB5"/>
    <w:rsid w:val="0047628D"/>
    <w:rsid w:val="004767A5"/>
    <w:rsid w:val="00476961"/>
    <w:rsid w:val="00480466"/>
    <w:rsid w:val="004804FB"/>
    <w:rsid w:val="0048139C"/>
    <w:rsid w:val="00481772"/>
    <w:rsid w:val="00483523"/>
    <w:rsid w:val="004838B4"/>
    <w:rsid w:val="0048451E"/>
    <w:rsid w:val="00484B7E"/>
    <w:rsid w:val="004853DE"/>
    <w:rsid w:val="00485406"/>
    <w:rsid w:val="00485AA0"/>
    <w:rsid w:val="00486533"/>
    <w:rsid w:val="00486572"/>
    <w:rsid w:val="00486901"/>
    <w:rsid w:val="00487739"/>
    <w:rsid w:val="00487A70"/>
    <w:rsid w:val="00492D0E"/>
    <w:rsid w:val="00493453"/>
    <w:rsid w:val="00493E18"/>
    <w:rsid w:val="00494225"/>
    <w:rsid w:val="00494448"/>
    <w:rsid w:val="00494BD0"/>
    <w:rsid w:val="004952A7"/>
    <w:rsid w:val="00495D9A"/>
    <w:rsid w:val="0049659B"/>
    <w:rsid w:val="004A2712"/>
    <w:rsid w:val="004A2C52"/>
    <w:rsid w:val="004A3B3E"/>
    <w:rsid w:val="004A3F34"/>
    <w:rsid w:val="004A450E"/>
    <w:rsid w:val="004A45E0"/>
    <w:rsid w:val="004A55A9"/>
    <w:rsid w:val="004A7729"/>
    <w:rsid w:val="004B0DC3"/>
    <w:rsid w:val="004B21DA"/>
    <w:rsid w:val="004B5862"/>
    <w:rsid w:val="004B6E1C"/>
    <w:rsid w:val="004B6E31"/>
    <w:rsid w:val="004B75F7"/>
    <w:rsid w:val="004B77ED"/>
    <w:rsid w:val="004B799D"/>
    <w:rsid w:val="004C0297"/>
    <w:rsid w:val="004C0DA4"/>
    <w:rsid w:val="004C1007"/>
    <w:rsid w:val="004C110A"/>
    <w:rsid w:val="004C1410"/>
    <w:rsid w:val="004C18B7"/>
    <w:rsid w:val="004C3086"/>
    <w:rsid w:val="004C384C"/>
    <w:rsid w:val="004C3CBF"/>
    <w:rsid w:val="004C418A"/>
    <w:rsid w:val="004C4777"/>
    <w:rsid w:val="004C4A2C"/>
    <w:rsid w:val="004C584A"/>
    <w:rsid w:val="004C6097"/>
    <w:rsid w:val="004C7070"/>
    <w:rsid w:val="004D0C54"/>
    <w:rsid w:val="004D106E"/>
    <w:rsid w:val="004D1BA7"/>
    <w:rsid w:val="004D5651"/>
    <w:rsid w:val="004D5737"/>
    <w:rsid w:val="004D6CBF"/>
    <w:rsid w:val="004D6E71"/>
    <w:rsid w:val="004D7632"/>
    <w:rsid w:val="004E01DD"/>
    <w:rsid w:val="004E0F1F"/>
    <w:rsid w:val="004E13EE"/>
    <w:rsid w:val="004E24DB"/>
    <w:rsid w:val="004E25F2"/>
    <w:rsid w:val="004E262F"/>
    <w:rsid w:val="004E330C"/>
    <w:rsid w:val="004E3972"/>
    <w:rsid w:val="004E3E75"/>
    <w:rsid w:val="004E3FD3"/>
    <w:rsid w:val="004E4025"/>
    <w:rsid w:val="004E4A27"/>
    <w:rsid w:val="004E6534"/>
    <w:rsid w:val="004E7445"/>
    <w:rsid w:val="004E751C"/>
    <w:rsid w:val="004F0166"/>
    <w:rsid w:val="004F20E1"/>
    <w:rsid w:val="004F2192"/>
    <w:rsid w:val="004F4487"/>
    <w:rsid w:val="004F4CD6"/>
    <w:rsid w:val="004F66CE"/>
    <w:rsid w:val="004F6DA4"/>
    <w:rsid w:val="004F7E17"/>
    <w:rsid w:val="004F7EA1"/>
    <w:rsid w:val="00500B3A"/>
    <w:rsid w:val="00501144"/>
    <w:rsid w:val="00501F0C"/>
    <w:rsid w:val="005023D3"/>
    <w:rsid w:val="00504402"/>
    <w:rsid w:val="00504A6B"/>
    <w:rsid w:val="005050F4"/>
    <w:rsid w:val="00510930"/>
    <w:rsid w:val="00511FAD"/>
    <w:rsid w:val="00513011"/>
    <w:rsid w:val="005141AC"/>
    <w:rsid w:val="0051421A"/>
    <w:rsid w:val="005145ED"/>
    <w:rsid w:val="00514B71"/>
    <w:rsid w:val="005158F0"/>
    <w:rsid w:val="00516637"/>
    <w:rsid w:val="0052115A"/>
    <w:rsid w:val="005231A3"/>
    <w:rsid w:val="00524729"/>
    <w:rsid w:val="00526C57"/>
    <w:rsid w:val="005273B3"/>
    <w:rsid w:val="00530191"/>
    <w:rsid w:val="0053040E"/>
    <w:rsid w:val="0053073A"/>
    <w:rsid w:val="00530E40"/>
    <w:rsid w:val="00531EC8"/>
    <w:rsid w:val="005326A7"/>
    <w:rsid w:val="00532B72"/>
    <w:rsid w:val="00532D56"/>
    <w:rsid w:val="005332E4"/>
    <w:rsid w:val="00534051"/>
    <w:rsid w:val="00534D93"/>
    <w:rsid w:val="00534FF0"/>
    <w:rsid w:val="00535B13"/>
    <w:rsid w:val="00536020"/>
    <w:rsid w:val="0053639F"/>
    <w:rsid w:val="005363CC"/>
    <w:rsid w:val="0053660E"/>
    <w:rsid w:val="005401DC"/>
    <w:rsid w:val="00540833"/>
    <w:rsid w:val="00540A4F"/>
    <w:rsid w:val="005428A7"/>
    <w:rsid w:val="00542E9F"/>
    <w:rsid w:val="005435A1"/>
    <w:rsid w:val="005441DA"/>
    <w:rsid w:val="005446E2"/>
    <w:rsid w:val="005463FD"/>
    <w:rsid w:val="005466B3"/>
    <w:rsid w:val="0054754A"/>
    <w:rsid w:val="00547716"/>
    <w:rsid w:val="00547A27"/>
    <w:rsid w:val="00547CD3"/>
    <w:rsid w:val="00550A7E"/>
    <w:rsid w:val="00552E69"/>
    <w:rsid w:val="0055324F"/>
    <w:rsid w:val="005538F6"/>
    <w:rsid w:val="00554502"/>
    <w:rsid w:val="005549B0"/>
    <w:rsid w:val="00555417"/>
    <w:rsid w:val="005568BA"/>
    <w:rsid w:val="0056018C"/>
    <w:rsid w:val="005605FD"/>
    <w:rsid w:val="00560DE2"/>
    <w:rsid w:val="0056192B"/>
    <w:rsid w:val="00561B8F"/>
    <w:rsid w:val="00562E2B"/>
    <w:rsid w:val="0056341E"/>
    <w:rsid w:val="00563A4D"/>
    <w:rsid w:val="00563EBA"/>
    <w:rsid w:val="005665EE"/>
    <w:rsid w:val="00566DF2"/>
    <w:rsid w:val="00570967"/>
    <w:rsid w:val="005716CF"/>
    <w:rsid w:val="005717D8"/>
    <w:rsid w:val="005720E4"/>
    <w:rsid w:val="00573B20"/>
    <w:rsid w:val="00573F1A"/>
    <w:rsid w:val="00573F55"/>
    <w:rsid w:val="005757AE"/>
    <w:rsid w:val="00576234"/>
    <w:rsid w:val="0057640B"/>
    <w:rsid w:val="005764D4"/>
    <w:rsid w:val="0058190A"/>
    <w:rsid w:val="00581936"/>
    <w:rsid w:val="005824B2"/>
    <w:rsid w:val="00582BE9"/>
    <w:rsid w:val="00583BC5"/>
    <w:rsid w:val="00585AFF"/>
    <w:rsid w:val="0058673E"/>
    <w:rsid w:val="00587B50"/>
    <w:rsid w:val="00587D46"/>
    <w:rsid w:val="0059046B"/>
    <w:rsid w:val="00591356"/>
    <w:rsid w:val="0059247E"/>
    <w:rsid w:val="00593078"/>
    <w:rsid w:val="005940B1"/>
    <w:rsid w:val="0059481D"/>
    <w:rsid w:val="00594B03"/>
    <w:rsid w:val="00595323"/>
    <w:rsid w:val="005961D4"/>
    <w:rsid w:val="005967DF"/>
    <w:rsid w:val="005968BF"/>
    <w:rsid w:val="00597486"/>
    <w:rsid w:val="0059766B"/>
    <w:rsid w:val="00597B37"/>
    <w:rsid w:val="005A11A1"/>
    <w:rsid w:val="005A3C1A"/>
    <w:rsid w:val="005A3DD4"/>
    <w:rsid w:val="005A450D"/>
    <w:rsid w:val="005A4B92"/>
    <w:rsid w:val="005A4BA7"/>
    <w:rsid w:val="005A4D06"/>
    <w:rsid w:val="005A606D"/>
    <w:rsid w:val="005A72E6"/>
    <w:rsid w:val="005B2402"/>
    <w:rsid w:val="005B3207"/>
    <w:rsid w:val="005B46C5"/>
    <w:rsid w:val="005B4770"/>
    <w:rsid w:val="005B4CBE"/>
    <w:rsid w:val="005B562D"/>
    <w:rsid w:val="005B6E02"/>
    <w:rsid w:val="005B7144"/>
    <w:rsid w:val="005C022A"/>
    <w:rsid w:val="005C0E67"/>
    <w:rsid w:val="005C11F2"/>
    <w:rsid w:val="005C1D07"/>
    <w:rsid w:val="005C235B"/>
    <w:rsid w:val="005C2C7B"/>
    <w:rsid w:val="005C311D"/>
    <w:rsid w:val="005C3E69"/>
    <w:rsid w:val="005C3F55"/>
    <w:rsid w:val="005C4A6A"/>
    <w:rsid w:val="005C54CC"/>
    <w:rsid w:val="005C6C6C"/>
    <w:rsid w:val="005D222E"/>
    <w:rsid w:val="005D3B49"/>
    <w:rsid w:val="005D46E4"/>
    <w:rsid w:val="005D4E10"/>
    <w:rsid w:val="005D7BBC"/>
    <w:rsid w:val="005E0D43"/>
    <w:rsid w:val="005E1006"/>
    <w:rsid w:val="005E129F"/>
    <w:rsid w:val="005E1567"/>
    <w:rsid w:val="005E161B"/>
    <w:rsid w:val="005E19DA"/>
    <w:rsid w:val="005E22EA"/>
    <w:rsid w:val="005E24B7"/>
    <w:rsid w:val="005E44C7"/>
    <w:rsid w:val="005E567A"/>
    <w:rsid w:val="005E5F1A"/>
    <w:rsid w:val="005F0D90"/>
    <w:rsid w:val="005F128C"/>
    <w:rsid w:val="005F1DF6"/>
    <w:rsid w:val="005F4355"/>
    <w:rsid w:val="005F4449"/>
    <w:rsid w:val="005F5636"/>
    <w:rsid w:val="005F5A7D"/>
    <w:rsid w:val="005F5D99"/>
    <w:rsid w:val="005F6404"/>
    <w:rsid w:val="005F7D83"/>
    <w:rsid w:val="006018CC"/>
    <w:rsid w:val="00601B5D"/>
    <w:rsid w:val="006032D8"/>
    <w:rsid w:val="00603399"/>
    <w:rsid w:val="0060471B"/>
    <w:rsid w:val="00604BF5"/>
    <w:rsid w:val="00604F80"/>
    <w:rsid w:val="00605B7D"/>
    <w:rsid w:val="0060684C"/>
    <w:rsid w:val="00606AF5"/>
    <w:rsid w:val="00610285"/>
    <w:rsid w:val="00611263"/>
    <w:rsid w:val="00611994"/>
    <w:rsid w:val="00612DC9"/>
    <w:rsid w:val="0061378C"/>
    <w:rsid w:val="006144AE"/>
    <w:rsid w:val="006150E2"/>
    <w:rsid w:val="0061510A"/>
    <w:rsid w:val="00615DB3"/>
    <w:rsid w:val="006167FA"/>
    <w:rsid w:val="00616FFE"/>
    <w:rsid w:val="006174C5"/>
    <w:rsid w:val="0061758E"/>
    <w:rsid w:val="0061764E"/>
    <w:rsid w:val="0062012C"/>
    <w:rsid w:val="006210BE"/>
    <w:rsid w:val="0062110B"/>
    <w:rsid w:val="00623749"/>
    <w:rsid w:val="00626F96"/>
    <w:rsid w:val="00627043"/>
    <w:rsid w:val="00627058"/>
    <w:rsid w:val="006271EF"/>
    <w:rsid w:val="0062765C"/>
    <w:rsid w:val="00630220"/>
    <w:rsid w:val="006304BE"/>
    <w:rsid w:val="006318E4"/>
    <w:rsid w:val="00633EEE"/>
    <w:rsid w:val="00634C05"/>
    <w:rsid w:val="006357F0"/>
    <w:rsid w:val="0063591C"/>
    <w:rsid w:val="00635CBB"/>
    <w:rsid w:val="00636E6D"/>
    <w:rsid w:val="00640E82"/>
    <w:rsid w:val="006412C1"/>
    <w:rsid w:val="00641432"/>
    <w:rsid w:val="0064182A"/>
    <w:rsid w:val="00641999"/>
    <w:rsid w:val="00641C29"/>
    <w:rsid w:val="00641EC6"/>
    <w:rsid w:val="00641F37"/>
    <w:rsid w:val="00642AAB"/>
    <w:rsid w:val="00642E7E"/>
    <w:rsid w:val="006436EA"/>
    <w:rsid w:val="0064475D"/>
    <w:rsid w:val="006447F4"/>
    <w:rsid w:val="00644BBC"/>
    <w:rsid w:val="00645200"/>
    <w:rsid w:val="00646BE1"/>
    <w:rsid w:val="00647666"/>
    <w:rsid w:val="006512C7"/>
    <w:rsid w:val="006512D0"/>
    <w:rsid w:val="00653160"/>
    <w:rsid w:val="00654340"/>
    <w:rsid w:val="0065455A"/>
    <w:rsid w:val="006557DC"/>
    <w:rsid w:val="00660EBC"/>
    <w:rsid w:val="00661E8D"/>
    <w:rsid w:val="00662E1F"/>
    <w:rsid w:val="0066329C"/>
    <w:rsid w:val="0066383E"/>
    <w:rsid w:val="0066428D"/>
    <w:rsid w:val="00665FA0"/>
    <w:rsid w:val="0066689F"/>
    <w:rsid w:val="00666BE2"/>
    <w:rsid w:val="006705FB"/>
    <w:rsid w:val="00671657"/>
    <w:rsid w:val="0067201F"/>
    <w:rsid w:val="00673E6B"/>
    <w:rsid w:val="0067467B"/>
    <w:rsid w:val="00674823"/>
    <w:rsid w:val="00677AA0"/>
    <w:rsid w:val="00683245"/>
    <w:rsid w:val="00684D78"/>
    <w:rsid w:val="00686A99"/>
    <w:rsid w:val="00686EC8"/>
    <w:rsid w:val="00690783"/>
    <w:rsid w:val="006910F4"/>
    <w:rsid w:val="0069184A"/>
    <w:rsid w:val="006919F5"/>
    <w:rsid w:val="00694CAA"/>
    <w:rsid w:val="00696C12"/>
    <w:rsid w:val="006978B7"/>
    <w:rsid w:val="00697A1D"/>
    <w:rsid w:val="00697B89"/>
    <w:rsid w:val="00697C44"/>
    <w:rsid w:val="006A00BF"/>
    <w:rsid w:val="006A0226"/>
    <w:rsid w:val="006A0416"/>
    <w:rsid w:val="006A0EFE"/>
    <w:rsid w:val="006A0F25"/>
    <w:rsid w:val="006A2D33"/>
    <w:rsid w:val="006A3808"/>
    <w:rsid w:val="006A40B5"/>
    <w:rsid w:val="006A53AC"/>
    <w:rsid w:val="006A6094"/>
    <w:rsid w:val="006A67BC"/>
    <w:rsid w:val="006A6B67"/>
    <w:rsid w:val="006A780F"/>
    <w:rsid w:val="006B031F"/>
    <w:rsid w:val="006B0448"/>
    <w:rsid w:val="006B2D93"/>
    <w:rsid w:val="006B6175"/>
    <w:rsid w:val="006B75FD"/>
    <w:rsid w:val="006C23DC"/>
    <w:rsid w:val="006C2DFA"/>
    <w:rsid w:val="006C39AB"/>
    <w:rsid w:val="006C4B1F"/>
    <w:rsid w:val="006C55BB"/>
    <w:rsid w:val="006C6338"/>
    <w:rsid w:val="006C7345"/>
    <w:rsid w:val="006D0575"/>
    <w:rsid w:val="006D0772"/>
    <w:rsid w:val="006D4A06"/>
    <w:rsid w:val="006D56C8"/>
    <w:rsid w:val="006D58A5"/>
    <w:rsid w:val="006D6B32"/>
    <w:rsid w:val="006D7BA2"/>
    <w:rsid w:val="006D7C0A"/>
    <w:rsid w:val="006E0C6E"/>
    <w:rsid w:val="006E1007"/>
    <w:rsid w:val="006E10B4"/>
    <w:rsid w:val="006E25C0"/>
    <w:rsid w:val="006E2A32"/>
    <w:rsid w:val="006E3351"/>
    <w:rsid w:val="006E3355"/>
    <w:rsid w:val="006E3A89"/>
    <w:rsid w:val="006E3D26"/>
    <w:rsid w:val="006E523B"/>
    <w:rsid w:val="006E5409"/>
    <w:rsid w:val="006E5C48"/>
    <w:rsid w:val="006E60BF"/>
    <w:rsid w:val="006E63D9"/>
    <w:rsid w:val="006E6E1A"/>
    <w:rsid w:val="006E73C2"/>
    <w:rsid w:val="006F2C67"/>
    <w:rsid w:val="006F2C73"/>
    <w:rsid w:val="006F391E"/>
    <w:rsid w:val="006F39C9"/>
    <w:rsid w:val="006F54F4"/>
    <w:rsid w:val="006F5954"/>
    <w:rsid w:val="006F6640"/>
    <w:rsid w:val="006F70DC"/>
    <w:rsid w:val="006F72F9"/>
    <w:rsid w:val="00700C53"/>
    <w:rsid w:val="00701750"/>
    <w:rsid w:val="00702007"/>
    <w:rsid w:val="0070210D"/>
    <w:rsid w:val="007030AA"/>
    <w:rsid w:val="007032C1"/>
    <w:rsid w:val="00704283"/>
    <w:rsid w:val="00704AA5"/>
    <w:rsid w:val="00706612"/>
    <w:rsid w:val="00706AE9"/>
    <w:rsid w:val="00707B08"/>
    <w:rsid w:val="00711241"/>
    <w:rsid w:val="007119C0"/>
    <w:rsid w:val="00711CA7"/>
    <w:rsid w:val="007122EC"/>
    <w:rsid w:val="00712A88"/>
    <w:rsid w:val="0071383D"/>
    <w:rsid w:val="00713BAD"/>
    <w:rsid w:val="00715DAC"/>
    <w:rsid w:val="007169C3"/>
    <w:rsid w:val="00716F37"/>
    <w:rsid w:val="0071719C"/>
    <w:rsid w:val="00717E7A"/>
    <w:rsid w:val="007202D8"/>
    <w:rsid w:val="00720E62"/>
    <w:rsid w:val="007210A9"/>
    <w:rsid w:val="00721D6D"/>
    <w:rsid w:val="007224C0"/>
    <w:rsid w:val="00722B40"/>
    <w:rsid w:val="00723956"/>
    <w:rsid w:val="00724DA5"/>
    <w:rsid w:val="00725B39"/>
    <w:rsid w:val="00726663"/>
    <w:rsid w:val="00727E96"/>
    <w:rsid w:val="0073351A"/>
    <w:rsid w:val="0073529B"/>
    <w:rsid w:val="00737694"/>
    <w:rsid w:val="00737758"/>
    <w:rsid w:val="0074161D"/>
    <w:rsid w:val="00743D59"/>
    <w:rsid w:val="00744E20"/>
    <w:rsid w:val="00747F20"/>
    <w:rsid w:val="007509BF"/>
    <w:rsid w:val="00751D98"/>
    <w:rsid w:val="0075219E"/>
    <w:rsid w:val="00752BF1"/>
    <w:rsid w:val="0075324B"/>
    <w:rsid w:val="00753C5A"/>
    <w:rsid w:val="00755ACE"/>
    <w:rsid w:val="007560CA"/>
    <w:rsid w:val="0075759D"/>
    <w:rsid w:val="007578F8"/>
    <w:rsid w:val="00757C03"/>
    <w:rsid w:val="00760D42"/>
    <w:rsid w:val="00762FEB"/>
    <w:rsid w:val="00764954"/>
    <w:rsid w:val="0076503F"/>
    <w:rsid w:val="0076576D"/>
    <w:rsid w:val="00765F3A"/>
    <w:rsid w:val="00766B72"/>
    <w:rsid w:val="00771275"/>
    <w:rsid w:val="007742E0"/>
    <w:rsid w:val="007747D7"/>
    <w:rsid w:val="0077498F"/>
    <w:rsid w:val="00777628"/>
    <w:rsid w:val="00777B16"/>
    <w:rsid w:val="00780DDD"/>
    <w:rsid w:val="00781528"/>
    <w:rsid w:val="007816F3"/>
    <w:rsid w:val="00781C8F"/>
    <w:rsid w:val="00784022"/>
    <w:rsid w:val="00784103"/>
    <w:rsid w:val="0078661F"/>
    <w:rsid w:val="0078755E"/>
    <w:rsid w:val="00787998"/>
    <w:rsid w:val="00787E80"/>
    <w:rsid w:val="00791555"/>
    <w:rsid w:val="00791694"/>
    <w:rsid w:val="007916E9"/>
    <w:rsid w:val="00792CE3"/>
    <w:rsid w:val="00793819"/>
    <w:rsid w:val="00793B5A"/>
    <w:rsid w:val="007943D9"/>
    <w:rsid w:val="0079506D"/>
    <w:rsid w:val="0079709D"/>
    <w:rsid w:val="007974FD"/>
    <w:rsid w:val="007A0B49"/>
    <w:rsid w:val="007A1CB8"/>
    <w:rsid w:val="007A1E3F"/>
    <w:rsid w:val="007A2895"/>
    <w:rsid w:val="007A2994"/>
    <w:rsid w:val="007A2C78"/>
    <w:rsid w:val="007A334D"/>
    <w:rsid w:val="007A3F57"/>
    <w:rsid w:val="007A6EA9"/>
    <w:rsid w:val="007A6F25"/>
    <w:rsid w:val="007A7505"/>
    <w:rsid w:val="007B32DF"/>
    <w:rsid w:val="007B375C"/>
    <w:rsid w:val="007B645E"/>
    <w:rsid w:val="007B75A6"/>
    <w:rsid w:val="007C0A44"/>
    <w:rsid w:val="007C0FC7"/>
    <w:rsid w:val="007C164F"/>
    <w:rsid w:val="007C2587"/>
    <w:rsid w:val="007C2F17"/>
    <w:rsid w:val="007C354E"/>
    <w:rsid w:val="007C3AA0"/>
    <w:rsid w:val="007C4A0B"/>
    <w:rsid w:val="007C4D19"/>
    <w:rsid w:val="007C5621"/>
    <w:rsid w:val="007C5CA8"/>
    <w:rsid w:val="007C632C"/>
    <w:rsid w:val="007D001B"/>
    <w:rsid w:val="007D0E3B"/>
    <w:rsid w:val="007D118A"/>
    <w:rsid w:val="007D11CB"/>
    <w:rsid w:val="007D133E"/>
    <w:rsid w:val="007D2161"/>
    <w:rsid w:val="007D3B01"/>
    <w:rsid w:val="007D3F21"/>
    <w:rsid w:val="007D6A34"/>
    <w:rsid w:val="007D6D13"/>
    <w:rsid w:val="007D70E1"/>
    <w:rsid w:val="007D73B5"/>
    <w:rsid w:val="007D7E5A"/>
    <w:rsid w:val="007E2B8D"/>
    <w:rsid w:val="007E33E9"/>
    <w:rsid w:val="007E3F20"/>
    <w:rsid w:val="007E4A4D"/>
    <w:rsid w:val="007E5CBC"/>
    <w:rsid w:val="007E5F32"/>
    <w:rsid w:val="007E5F6B"/>
    <w:rsid w:val="007F0D94"/>
    <w:rsid w:val="007F12B9"/>
    <w:rsid w:val="007F1A18"/>
    <w:rsid w:val="007F4D75"/>
    <w:rsid w:val="007F4D85"/>
    <w:rsid w:val="007F4E28"/>
    <w:rsid w:val="007F5224"/>
    <w:rsid w:val="007F6502"/>
    <w:rsid w:val="007F7B74"/>
    <w:rsid w:val="00800A55"/>
    <w:rsid w:val="00800CF8"/>
    <w:rsid w:val="00800D34"/>
    <w:rsid w:val="00800E4E"/>
    <w:rsid w:val="008012D9"/>
    <w:rsid w:val="008019C1"/>
    <w:rsid w:val="008024AE"/>
    <w:rsid w:val="00803A8A"/>
    <w:rsid w:val="008041D8"/>
    <w:rsid w:val="0080439A"/>
    <w:rsid w:val="00805326"/>
    <w:rsid w:val="00806742"/>
    <w:rsid w:val="00810859"/>
    <w:rsid w:val="00811701"/>
    <w:rsid w:val="00811A98"/>
    <w:rsid w:val="0081214B"/>
    <w:rsid w:val="0081236C"/>
    <w:rsid w:val="00813C25"/>
    <w:rsid w:val="008150CD"/>
    <w:rsid w:val="008154D9"/>
    <w:rsid w:val="00815C52"/>
    <w:rsid w:val="00816FEC"/>
    <w:rsid w:val="008170F7"/>
    <w:rsid w:val="008212D8"/>
    <w:rsid w:val="00822DC2"/>
    <w:rsid w:val="00823EB1"/>
    <w:rsid w:val="0082485A"/>
    <w:rsid w:val="0082490B"/>
    <w:rsid w:val="0082522C"/>
    <w:rsid w:val="008259FA"/>
    <w:rsid w:val="00827347"/>
    <w:rsid w:val="0082744C"/>
    <w:rsid w:val="00827945"/>
    <w:rsid w:val="008302A5"/>
    <w:rsid w:val="0083113B"/>
    <w:rsid w:val="00831159"/>
    <w:rsid w:val="00831CFC"/>
    <w:rsid w:val="00832826"/>
    <w:rsid w:val="00833ABA"/>
    <w:rsid w:val="00834353"/>
    <w:rsid w:val="0083438A"/>
    <w:rsid w:val="0083471C"/>
    <w:rsid w:val="0083475A"/>
    <w:rsid w:val="0083556A"/>
    <w:rsid w:val="0083562D"/>
    <w:rsid w:val="00840593"/>
    <w:rsid w:val="008408E2"/>
    <w:rsid w:val="0084248D"/>
    <w:rsid w:val="00842B4B"/>
    <w:rsid w:val="008431F9"/>
    <w:rsid w:val="008437C3"/>
    <w:rsid w:val="00845070"/>
    <w:rsid w:val="00846C19"/>
    <w:rsid w:val="0084719F"/>
    <w:rsid w:val="00847BB7"/>
    <w:rsid w:val="0085248F"/>
    <w:rsid w:val="00852FC0"/>
    <w:rsid w:val="00853983"/>
    <w:rsid w:val="00853BE9"/>
    <w:rsid w:val="00854DC1"/>
    <w:rsid w:val="00856234"/>
    <w:rsid w:val="00856512"/>
    <w:rsid w:val="00856E2E"/>
    <w:rsid w:val="00857128"/>
    <w:rsid w:val="00857793"/>
    <w:rsid w:val="00857999"/>
    <w:rsid w:val="008600E1"/>
    <w:rsid w:val="00862F0E"/>
    <w:rsid w:val="008632D2"/>
    <w:rsid w:val="00864349"/>
    <w:rsid w:val="0086618B"/>
    <w:rsid w:val="00866363"/>
    <w:rsid w:val="0086691D"/>
    <w:rsid w:val="00867CFE"/>
    <w:rsid w:val="00870FDD"/>
    <w:rsid w:val="008710D9"/>
    <w:rsid w:val="008716A5"/>
    <w:rsid w:val="00873735"/>
    <w:rsid w:val="00873DAF"/>
    <w:rsid w:val="00874F35"/>
    <w:rsid w:val="008751E6"/>
    <w:rsid w:val="008753E6"/>
    <w:rsid w:val="008757D7"/>
    <w:rsid w:val="00875E4D"/>
    <w:rsid w:val="00876393"/>
    <w:rsid w:val="00877367"/>
    <w:rsid w:val="00877F9D"/>
    <w:rsid w:val="0088060A"/>
    <w:rsid w:val="008818D8"/>
    <w:rsid w:val="008827E8"/>
    <w:rsid w:val="008841BC"/>
    <w:rsid w:val="008843C7"/>
    <w:rsid w:val="008845B0"/>
    <w:rsid w:val="00887969"/>
    <w:rsid w:val="008900A8"/>
    <w:rsid w:val="008917FA"/>
    <w:rsid w:val="00892DB2"/>
    <w:rsid w:val="008954DB"/>
    <w:rsid w:val="00896235"/>
    <w:rsid w:val="00896529"/>
    <w:rsid w:val="00896712"/>
    <w:rsid w:val="00896742"/>
    <w:rsid w:val="00897159"/>
    <w:rsid w:val="008A2823"/>
    <w:rsid w:val="008A316A"/>
    <w:rsid w:val="008A31F2"/>
    <w:rsid w:val="008A34E8"/>
    <w:rsid w:val="008A4047"/>
    <w:rsid w:val="008A43A5"/>
    <w:rsid w:val="008A4635"/>
    <w:rsid w:val="008A4840"/>
    <w:rsid w:val="008A4D66"/>
    <w:rsid w:val="008A5613"/>
    <w:rsid w:val="008A598C"/>
    <w:rsid w:val="008A6582"/>
    <w:rsid w:val="008A6FDC"/>
    <w:rsid w:val="008A7A95"/>
    <w:rsid w:val="008A7F06"/>
    <w:rsid w:val="008B0237"/>
    <w:rsid w:val="008B1E88"/>
    <w:rsid w:val="008B2971"/>
    <w:rsid w:val="008B2B98"/>
    <w:rsid w:val="008B2D3B"/>
    <w:rsid w:val="008B3339"/>
    <w:rsid w:val="008B3F93"/>
    <w:rsid w:val="008B5072"/>
    <w:rsid w:val="008B65B5"/>
    <w:rsid w:val="008B6C8B"/>
    <w:rsid w:val="008B7CAC"/>
    <w:rsid w:val="008C01FC"/>
    <w:rsid w:val="008C21B4"/>
    <w:rsid w:val="008C261F"/>
    <w:rsid w:val="008C4D4C"/>
    <w:rsid w:val="008C5775"/>
    <w:rsid w:val="008C60E8"/>
    <w:rsid w:val="008C6F98"/>
    <w:rsid w:val="008C727F"/>
    <w:rsid w:val="008D1012"/>
    <w:rsid w:val="008D10DC"/>
    <w:rsid w:val="008D2DA2"/>
    <w:rsid w:val="008D4EE5"/>
    <w:rsid w:val="008D54D2"/>
    <w:rsid w:val="008D569A"/>
    <w:rsid w:val="008D5DCA"/>
    <w:rsid w:val="008D6281"/>
    <w:rsid w:val="008D69FD"/>
    <w:rsid w:val="008D6EDA"/>
    <w:rsid w:val="008D7033"/>
    <w:rsid w:val="008D7903"/>
    <w:rsid w:val="008D7F74"/>
    <w:rsid w:val="008E027E"/>
    <w:rsid w:val="008E14A3"/>
    <w:rsid w:val="008E1939"/>
    <w:rsid w:val="008E1D24"/>
    <w:rsid w:val="008E1FCC"/>
    <w:rsid w:val="008E2932"/>
    <w:rsid w:val="008E3310"/>
    <w:rsid w:val="008E4B5A"/>
    <w:rsid w:val="008E4D91"/>
    <w:rsid w:val="008E4E1D"/>
    <w:rsid w:val="008E5F5B"/>
    <w:rsid w:val="008E6814"/>
    <w:rsid w:val="008E7D23"/>
    <w:rsid w:val="008F0B2D"/>
    <w:rsid w:val="008F14F0"/>
    <w:rsid w:val="008F2B51"/>
    <w:rsid w:val="008F2F54"/>
    <w:rsid w:val="008F3765"/>
    <w:rsid w:val="008F3E77"/>
    <w:rsid w:val="008F4555"/>
    <w:rsid w:val="008F50EF"/>
    <w:rsid w:val="008F5370"/>
    <w:rsid w:val="008F554E"/>
    <w:rsid w:val="008F558C"/>
    <w:rsid w:val="008F56CB"/>
    <w:rsid w:val="008F79B6"/>
    <w:rsid w:val="009023E3"/>
    <w:rsid w:val="00902788"/>
    <w:rsid w:val="00903277"/>
    <w:rsid w:val="00903326"/>
    <w:rsid w:val="00903378"/>
    <w:rsid w:val="0090398C"/>
    <w:rsid w:val="00904367"/>
    <w:rsid w:val="00904589"/>
    <w:rsid w:val="00904894"/>
    <w:rsid w:val="009072E3"/>
    <w:rsid w:val="00907685"/>
    <w:rsid w:val="00910487"/>
    <w:rsid w:val="00910F9E"/>
    <w:rsid w:val="00911278"/>
    <w:rsid w:val="0091197C"/>
    <w:rsid w:val="009124CE"/>
    <w:rsid w:val="0091313F"/>
    <w:rsid w:val="00913EEB"/>
    <w:rsid w:val="00914577"/>
    <w:rsid w:val="00914694"/>
    <w:rsid w:val="009158D7"/>
    <w:rsid w:val="00915AB9"/>
    <w:rsid w:val="0091645F"/>
    <w:rsid w:val="00916495"/>
    <w:rsid w:val="00916601"/>
    <w:rsid w:val="00916D36"/>
    <w:rsid w:val="00917C59"/>
    <w:rsid w:val="009200B6"/>
    <w:rsid w:val="009209F7"/>
    <w:rsid w:val="00920E0C"/>
    <w:rsid w:val="0092114A"/>
    <w:rsid w:val="00921420"/>
    <w:rsid w:val="00921BAC"/>
    <w:rsid w:val="0092298E"/>
    <w:rsid w:val="009229DA"/>
    <w:rsid w:val="00922A6E"/>
    <w:rsid w:val="009243A3"/>
    <w:rsid w:val="00925239"/>
    <w:rsid w:val="00925FC9"/>
    <w:rsid w:val="0092624F"/>
    <w:rsid w:val="009269E7"/>
    <w:rsid w:val="00926BD4"/>
    <w:rsid w:val="00930FB2"/>
    <w:rsid w:val="00932E23"/>
    <w:rsid w:val="00934993"/>
    <w:rsid w:val="009350C9"/>
    <w:rsid w:val="00936075"/>
    <w:rsid w:val="0093704F"/>
    <w:rsid w:val="00940851"/>
    <w:rsid w:val="00940C79"/>
    <w:rsid w:val="00940E28"/>
    <w:rsid w:val="0094180F"/>
    <w:rsid w:val="00941E1D"/>
    <w:rsid w:val="00943C63"/>
    <w:rsid w:val="00945DD8"/>
    <w:rsid w:val="0094602A"/>
    <w:rsid w:val="00946134"/>
    <w:rsid w:val="009462A8"/>
    <w:rsid w:val="00947508"/>
    <w:rsid w:val="00951473"/>
    <w:rsid w:val="00952F35"/>
    <w:rsid w:val="00955179"/>
    <w:rsid w:val="00955C7C"/>
    <w:rsid w:val="00957455"/>
    <w:rsid w:val="00957CE8"/>
    <w:rsid w:val="00957E01"/>
    <w:rsid w:val="0096086C"/>
    <w:rsid w:val="009608F0"/>
    <w:rsid w:val="00961C23"/>
    <w:rsid w:val="00962454"/>
    <w:rsid w:val="00962BB7"/>
    <w:rsid w:val="00964664"/>
    <w:rsid w:val="009657A8"/>
    <w:rsid w:val="00965BF9"/>
    <w:rsid w:val="0097030C"/>
    <w:rsid w:val="0097109E"/>
    <w:rsid w:val="009726AE"/>
    <w:rsid w:val="0097276E"/>
    <w:rsid w:val="00973BEA"/>
    <w:rsid w:val="0097452D"/>
    <w:rsid w:val="0097514B"/>
    <w:rsid w:val="00977090"/>
    <w:rsid w:val="00977FFC"/>
    <w:rsid w:val="0098079E"/>
    <w:rsid w:val="0098536A"/>
    <w:rsid w:val="00985775"/>
    <w:rsid w:val="00986483"/>
    <w:rsid w:val="0098760C"/>
    <w:rsid w:val="00987DEF"/>
    <w:rsid w:val="009904F4"/>
    <w:rsid w:val="009922FE"/>
    <w:rsid w:val="00992AA5"/>
    <w:rsid w:val="00992E22"/>
    <w:rsid w:val="0099390D"/>
    <w:rsid w:val="00995513"/>
    <w:rsid w:val="00996ACA"/>
    <w:rsid w:val="00997436"/>
    <w:rsid w:val="00997657"/>
    <w:rsid w:val="00997671"/>
    <w:rsid w:val="00997F96"/>
    <w:rsid w:val="009A0194"/>
    <w:rsid w:val="009A0DE8"/>
    <w:rsid w:val="009A1395"/>
    <w:rsid w:val="009A37B1"/>
    <w:rsid w:val="009A3D42"/>
    <w:rsid w:val="009A3E21"/>
    <w:rsid w:val="009A479E"/>
    <w:rsid w:val="009A4AAF"/>
    <w:rsid w:val="009A4B82"/>
    <w:rsid w:val="009A5271"/>
    <w:rsid w:val="009A618B"/>
    <w:rsid w:val="009A7183"/>
    <w:rsid w:val="009A74EA"/>
    <w:rsid w:val="009A7809"/>
    <w:rsid w:val="009B1803"/>
    <w:rsid w:val="009B1D35"/>
    <w:rsid w:val="009B3275"/>
    <w:rsid w:val="009B34F1"/>
    <w:rsid w:val="009B5AA4"/>
    <w:rsid w:val="009C1B1D"/>
    <w:rsid w:val="009C26FA"/>
    <w:rsid w:val="009C2AFF"/>
    <w:rsid w:val="009C2DA0"/>
    <w:rsid w:val="009C3E7E"/>
    <w:rsid w:val="009C4A62"/>
    <w:rsid w:val="009C4C87"/>
    <w:rsid w:val="009C5EAB"/>
    <w:rsid w:val="009C6E24"/>
    <w:rsid w:val="009C6F0F"/>
    <w:rsid w:val="009C70E0"/>
    <w:rsid w:val="009C70F7"/>
    <w:rsid w:val="009C7FE2"/>
    <w:rsid w:val="009D08DE"/>
    <w:rsid w:val="009D0F64"/>
    <w:rsid w:val="009D1597"/>
    <w:rsid w:val="009D1CC8"/>
    <w:rsid w:val="009D2EAB"/>
    <w:rsid w:val="009D309A"/>
    <w:rsid w:val="009D422C"/>
    <w:rsid w:val="009D4670"/>
    <w:rsid w:val="009D4BDE"/>
    <w:rsid w:val="009D536C"/>
    <w:rsid w:val="009D59FB"/>
    <w:rsid w:val="009D5F24"/>
    <w:rsid w:val="009D6142"/>
    <w:rsid w:val="009D65FF"/>
    <w:rsid w:val="009D7256"/>
    <w:rsid w:val="009D729D"/>
    <w:rsid w:val="009D7765"/>
    <w:rsid w:val="009D795F"/>
    <w:rsid w:val="009E0C85"/>
    <w:rsid w:val="009E0D78"/>
    <w:rsid w:val="009E0D98"/>
    <w:rsid w:val="009E1EC8"/>
    <w:rsid w:val="009E32C4"/>
    <w:rsid w:val="009E45FF"/>
    <w:rsid w:val="009E4A22"/>
    <w:rsid w:val="009E606E"/>
    <w:rsid w:val="009E666D"/>
    <w:rsid w:val="009E7029"/>
    <w:rsid w:val="009E737D"/>
    <w:rsid w:val="009E74E5"/>
    <w:rsid w:val="009F01F1"/>
    <w:rsid w:val="009F030A"/>
    <w:rsid w:val="009F082A"/>
    <w:rsid w:val="009F163F"/>
    <w:rsid w:val="009F1D2D"/>
    <w:rsid w:val="009F1D8D"/>
    <w:rsid w:val="009F207E"/>
    <w:rsid w:val="009F31DA"/>
    <w:rsid w:val="009F4C00"/>
    <w:rsid w:val="009F522E"/>
    <w:rsid w:val="009F69DF"/>
    <w:rsid w:val="009F7E97"/>
    <w:rsid w:val="00A0000B"/>
    <w:rsid w:val="00A0052B"/>
    <w:rsid w:val="00A01E44"/>
    <w:rsid w:val="00A02182"/>
    <w:rsid w:val="00A0242A"/>
    <w:rsid w:val="00A05177"/>
    <w:rsid w:val="00A05316"/>
    <w:rsid w:val="00A05695"/>
    <w:rsid w:val="00A057E7"/>
    <w:rsid w:val="00A058CB"/>
    <w:rsid w:val="00A05FEA"/>
    <w:rsid w:val="00A0618C"/>
    <w:rsid w:val="00A06BE9"/>
    <w:rsid w:val="00A06C19"/>
    <w:rsid w:val="00A074C7"/>
    <w:rsid w:val="00A10D9C"/>
    <w:rsid w:val="00A1195B"/>
    <w:rsid w:val="00A11BCC"/>
    <w:rsid w:val="00A11EC5"/>
    <w:rsid w:val="00A128B8"/>
    <w:rsid w:val="00A1380A"/>
    <w:rsid w:val="00A14CFA"/>
    <w:rsid w:val="00A152B2"/>
    <w:rsid w:val="00A15764"/>
    <w:rsid w:val="00A161BF"/>
    <w:rsid w:val="00A16749"/>
    <w:rsid w:val="00A16B34"/>
    <w:rsid w:val="00A1725F"/>
    <w:rsid w:val="00A21853"/>
    <w:rsid w:val="00A21933"/>
    <w:rsid w:val="00A23B3C"/>
    <w:rsid w:val="00A23DD0"/>
    <w:rsid w:val="00A23FAD"/>
    <w:rsid w:val="00A241DF"/>
    <w:rsid w:val="00A24453"/>
    <w:rsid w:val="00A247C6"/>
    <w:rsid w:val="00A24B95"/>
    <w:rsid w:val="00A252B1"/>
    <w:rsid w:val="00A25805"/>
    <w:rsid w:val="00A26C3F"/>
    <w:rsid w:val="00A26C5A"/>
    <w:rsid w:val="00A27638"/>
    <w:rsid w:val="00A30056"/>
    <w:rsid w:val="00A321EA"/>
    <w:rsid w:val="00A32A00"/>
    <w:rsid w:val="00A32DB9"/>
    <w:rsid w:val="00A338AC"/>
    <w:rsid w:val="00A33A0A"/>
    <w:rsid w:val="00A34454"/>
    <w:rsid w:val="00A3716F"/>
    <w:rsid w:val="00A3752C"/>
    <w:rsid w:val="00A37869"/>
    <w:rsid w:val="00A37AE4"/>
    <w:rsid w:val="00A41616"/>
    <w:rsid w:val="00A425B5"/>
    <w:rsid w:val="00A42E97"/>
    <w:rsid w:val="00A43E8E"/>
    <w:rsid w:val="00A4467F"/>
    <w:rsid w:val="00A45237"/>
    <w:rsid w:val="00A45D30"/>
    <w:rsid w:val="00A46929"/>
    <w:rsid w:val="00A47010"/>
    <w:rsid w:val="00A4729D"/>
    <w:rsid w:val="00A50A8A"/>
    <w:rsid w:val="00A50B83"/>
    <w:rsid w:val="00A50F77"/>
    <w:rsid w:val="00A51A39"/>
    <w:rsid w:val="00A5218D"/>
    <w:rsid w:val="00A52487"/>
    <w:rsid w:val="00A5250C"/>
    <w:rsid w:val="00A53093"/>
    <w:rsid w:val="00A531A2"/>
    <w:rsid w:val="00A537DE"/>
    <w:rsid w:val="00A54532"/>
    <w:rsid w:val="00A54FD1"/>
    <w:rsid w:val="00A55C84"/>
    <w:rsid w:val="00A55D50"/>
    <w:rsid w:val="00A5642B"/>
    <w:rsid w:val="00A57BCE"/>
    <w:rsid w:val="00A6082F"/>
    <w:rsid w:val="00A62EB1"/>
    <w:rsid w:val="00A63933"/>
    <w:rsid w:val="00A646F9"/>
    <w:rsid w:val="00A650F5"/>
    <w:rsid w:val="00A65599"/>
    <w:rsid w:val="00A66BCC"/>
    <w:rsid w:val="00A679F0"/>
    <w:rsid w:val="00A67C8F"/>
    <w:rsid w:val="00A711D7"/>
    <w:rsid w:val="00A71888"/>
    <w:rsid w:val="00A71A8B"/>
    <w:rsid w:val="00A720A5"/>
    <w:rsid w:val="00A73329"/>
    <w:rsid w:val="00A767A7"/>
    <w:rsid w:val="00A76B91"/>
    <w:rsid w:val="00A7766B"/>
    <w:rsid w:val="00A77866"/>
    <w:rsid w:val="00A80870"/>
    <w:rsid w:val="00A818CE"/>
    <w:rsid w:val="00A82B5F"/>
    <w:rsid w:val="00A83697"/>
    <w:rsid w:val="00A83717"/>
    <w:rsid w:val="00A83BD1"/>
    <w:rsid w:val="00A842BD"/>
    <w:rsid w:val="00A85988"/>
    <w:rsid w:val="00A8683B"/>
    <w:rsid w:val="00A92CC7"/>
    <w:rsid w:val="00A93D9E"/>
    <w:rsid w:val="00A941FD"/>
    <w:rsid w:val="00A949DF"/>
    <w:rsid w:val="00A95078"/>
    <w:rsid w:val="00A95381"/>
    <w:rsid w:val="00A96051"/>
    <w:rsid w:val="00A97518"/>
    <w:rsid w:val="00A97896"/>
    <w:rsid w:val="00AA0C97"/>
    <w:rsid w:val="00AA200B"/>
    <w:rsid w:val="00AA3CE2"/>
    <w:rsid w:val="00AA3F92"/>
    <w:rsid w:val="00AA41C9"/>
    <w:rsid w:val="00AA42EA"/>
    <w:rsid w:val="00AA74AF"/>
    <w:rsid w:val="00AA7B76"/>
    <w:rsid w:val="00AB0172"/>
    <w:rsid w:val="00AB1C25"/>
    <w:rsid w:val="00AB1FC3"/>
    <w:rsid w:val="00AB2CDD"/>
    <w:rsid w:val="00AB3135"/>
    <w:rsid w:val="00AB3F5A"/>
    <w:rsid w:val="00AB4783"/>
    <w:rsid w:val="00AB64D8"/>
    <w:rsid w:val="00AB6623"/>
    <w:rsid w:val="00AC1168"/>
    <w:rsid w:val="00AC2486"/>
    <w:rsid w:val="00AC4ECF"/>
    <w:rsid w:val="00AC5687"/>
    <w:rsid w:val="00AC697B"/>
    <w:rsid w:val="00AD0913"/>
    <w:rsid w:val="00AD0ACB"/>
    <w:rsid w:val="00AD0C4B"/>
    <w:rsid w:val="00AD15F8"/>
    <w:rsid w:val="00AD1B23"/>
    <w:rsid w:val="00AD2080"/>
    <w:rsid w:val="00AD3589"/>
    <w:rsid w:val="00AD3D59"/>
    <w:rsid w:val="00AD4930"/>
    <w:rsid w:val="00AD4C8E"/>
    <w:rsid w:val="00AD5185"/>
    <w:rsid w:val="00AD6583"/>
    <w:rsid w:val="00AD7563"/>
    <w:rsid w:val="00AD7DA1"/>
    <w:rsid w:val="00AE0380"/>
    <w:rsid w:val="00AE2C22"/>
    <w:rsid w:val="00AE2CB9"/>
    <w:rsid w:val="00AE3347"/>
    <w:rsid w:val="00AE3E53"/>
    <w:rsid w:val="00AE74F4"/>
    <w:rsid w:val="00AE7571"/>
    <w:rsid w:val="00AF1068"/>
    <w:rsid w:val="00AF19BD"/>
    <w:rsid w:val="00AF2D7E"/>
    <w:rsid w:val="00AF3A23"/>
    <w:rsid w:val="00AF4DD8"/>
    <w:rsid w:val="00AF5030"/>
    <w:rsid w:val="00AF51C1"/>
    <w:rsid w:val="00AF5480"/>
    <w:rsid w:val="00AF56C9"/>
    <w:rsid w:val="00AF616D"/>
    <w:rsid w:val="00AF66D4"/>
    <w:rsid w:val="00AF7CE4"/>
    <w:rsid w:val="00B01135"/>
    <w:rsid w:val="00B03E8B"/>
    <w:rsid w:val="00B0405A"/>
    <w:rsid w:val="00B041E5"/>
    <w:rsid w:val="00B04856"/>
    <w:rsid w:val="00B04861"/>
    <w:rsid w:val="00B04CDA"/>
    <w:rsid w:val="00B050BF"/>
    <w:rsid w:val="00B10F68"/>
    <w:rsid w:val="00B1177A"/>
    <w:rsid w:val="00B12978"/>
    <w:rsid w:val="00B12A7C"/>
    <w:rsid w:val="00B13C48"/>
    <w:rsid w:val="00B13ED2"/>
    <w:rsid w:val="00B14FEA"/>
    <w:rsid w:val="00B1523D"/>
    <w:rsid w:val="00B15AFB"/>
    <w:rsid w:val="00B15D7A"/>
    <w:rsid w:val="00B17301"/>
    <w:rsid w:val="00B17F23"/>
    <w:rsid w:val="00B207A9"/>
    <w:rsid w:val="00B227AE"/>
    <w:rsid w:val="00B22B49"/>
    <w:rsid w:val="00B22E27"/>
    <w:rsid w:val="00B2387E"/>
    <w:rsid w:val="00B23BC4"/>
    <w:rsid w:val="00B25213"/>
    <w:rsid w:val="00B263B0"/>
    <w:rsid w:val="00B272AC"/>
    <w:rsid w:val="00B27989"/>
    <w:rsid w:val="00B27B6E"/>
    <w:rsid w:val="00B30744"/>
    <w:rsid w:val="00B3215B"/>
    <w:rsid w:val="00B3307F"/>
    <w:rsid w:val="00B36EDD"/>
    <w:rsid w:val="00B400BA"/>
    <w:rsid w:val="00B403E4"/>
    <w:rsid w:val="00B407A8"/>
    <w:rsid w:val="00B41461"/>
    <w:rsid w:val="00B41827"/>
    <w:rsid w:val="00B41A0A"/>
    <w:rsid w:val="00B421B1"/>
    <w:rsid w:val="00B426C3"/>
    <w:rsid w:val="00B42E76"/>
    <w:rsid w:val="00B43272"/>
    <w:rsid w:val="00B44D53"/>
    <w:rsid w:val="00B45152"/>
    <w:rsid w:val="00B457CA"/>
    <w:rsid w:val="00B463F0"/>
    <w:rsid w:val="00B46400"/>
    <w:rsid w:val="00B4712C"/>
    <w:rsid w:val="00B473A0"/>
    <w:rsid w:val="00B51093"/>
    <w:rsid w:val="00B51EF0"/>
    <w:rsid w:val="00B52215"/>
    <w:rsid w:val="00B52EFF"/>
    <w:rsid w:val="00B54A2F"/>
    <w:rsid w:val="00B561BE"/>
    <w:rsid w:val="00B56634"/>
    <w:rsid w:val="00B6287E"/>
    <w:rsid w:val="00B62BF2"/>
    <w:rsid w:val="00B63107"/>
    <w:rsid w:val="00B63E8B"/>
    <w:rsid w:val="00B650EF"/>
    <w:rsid w:val="00B656CA"/>
    <w:rsid w:val="00B66114"/>
    <w:rsid w:val="00B67345"/>
    <w:rsid w:val="00B70EF1"/>
    <w:rsid w:val="00B713A9"/>
    <w:rsid w:val="00B718F2"/>
    <w:rsid w:val="00B7298E"/>
    <w:rsid w:val="00B72A3C"/>
    <w:rsid w:val="00B72DA4"/>
    <w:rsid w:val="00B735F3"/>
    <w:rsid w:val="00B73690"/>
    <w:rsid w:val="00B74CB4"/>
    <w:rsid w:val="00B7590F"/>
    <w:rsid w:val="00B75C04"/>
    <w:rsid w:val="00B80FEE"/>
    <w:rsid w:val="00B82574"/>
    <w:rsid w:val="00B85F2F"/>
    <w:rsid w:val="00B87A0C"/>
    <w:rsid w:val="00B87BE5"/>
    <w:rsid w:val="00B91555"/>
    <w:rsid w:val="00B93667"/>
    <w:rsid w:val="00B93778"/>
    <w:rsid w:val="00B94691"/>
    <w:rsid w:val="00B948F8"/>
    <w:rsid w:val="00B94C18"/>
    <w:rsid w:val="00B94F18"/>
    <w:rsid w:val="00B9516B"/>
    <w:rsid w:val="00B95618"/>
    <w:rsid w:val="00B95C32"/>
    <w:rsid w:val="00B9633F"/>
    <w:rsid w:val="00B966A0"/>
    <w:rsid w:val="00B972F7"/>
    <w:rsid w:val="00B9734E"/>
    <w:rsid w:val="00B97672"/>
    <w:rsid w:val="00B97B7B"/>
    <w:rsid w:val="00BA07B4"/>
    <w:rsid w:val="00BA086B"/>
    <w:rsid w:val="00BA0A29"/>
    <w:rsid w:val="00BA1BA6"/>
    <w:rsid w:val="00BA29B5"/>
    <w:rsid w:val="00BA40F1"/>
    <w:rsid w:val="00BA4201"/>
    <w:rsid w:val="00BA43C6"/>
    <w:rsid w:val="00BA4551"/>
    <w:rsid w:val="00BA4AFC"/>
    <w:rsid w:val="00BA4D09"/>
    <w:rsid w:val="00BA5D40"/>
    <w:rsid w:val="00BA6311"/>
    <w:rsid w:val="00BA7137"/>
    <w:rsid w:val="00BA78B4"/>
    <w:rsid w:val="00BB06B8"/>
    <w:rsid w:val="00BB0985"/>
    <w:rsid w:val="00BB175D"/>
    <w:rsid w:val="00BB2DEE"/>
    <w:rsid w:val="00BB4F9B"/>
    <w:rsid w:val="00BB58A1"/>
    <w:rsid w:val="00BB5FD4"/>
    <w:rsid w:val="00BB6191"/>
    <w:rsid w:val="00BB659F"/>
    <w:rsid w:val="00BB6F2A"/>
    <w:rsid w:val="00BC00A0"/>
    <w:rsid w:val="00BC0185"/>
    <w:rsid w:val="00BC1AC3"/>
    <w:rsid w:val="00BC1C4F"/>
    <w:rsid w:val="00BC1D82"/>
    <w:rsid w:val="00BC2230"/>
    <w:rsid w:val="00BC2C87"/>
    <w:rsid w:val="00BC4554"/>
    <w:rsid w:val="00BC4903"/>
    <w:rsid w:val="00BC52D8"/>
    <w:rsid w:val="00BC581B"/>
    <w:rsid w:val="00BC6668"/>
    <w:rsid w:val="00BC7A34"/>
    <w:rsid w:val="00BC7FC8"/>
    <w:rsid w:val="00BD0AFC"/>
    <w:rsid w:val="00BD151F"/>
    <w:rsid w:val="00BD1A53"/>
    <w:rsid w:val="00BD1AB2"/>
    <w:rsid w:val="00BD2F5E"/>
    <w:rsid w:val="00BD3BE0"/>
    <w:rsid w:val="00BD3D6D"/>
    <w:rsid w:val="00BD46AF"/>
    <w:rsid w:val="00BD582D"/>
    <w:rsid w:val="00BD5AF3"/>
    <w:rsid w:val="00BD751E"/>
    <w:rsid w:val="00BD7562"/>
    <w:rsid w:val="00BE06E6"/>
    <w:rsid w:val="00BE072F"/>
    <w:rsid w:val="00BE38EA"/>
    <w:rsid w:val="00BE4F6A"/>
    <w:rsid w:val="00BE6821"/>
    <w:rsid w:val="00BE6D8B"/>
    <w:rsid w:val="00BE6F0E"/>
    <w:rsid w:val="00BF0882"/>
    <w:rsid w:val="00BF18A8"/>
    <w:rsid w:val="00BF1D93"/>
    <w:rsid w:val="00BF31B6"/>
    <w:rsid w:val="00BF32DE"/>
    <w:rsid w:val="00BF3527"/>
    <w:rsid w:val="00BF53C1"/>
    <w:rsid w:val="00BF7503"/>
    <w:rsid w:val="00BF77BB"/>
    <w:rsid w:val="00C005D7"/>
    <w:rsid w:val="00C015B5"/>
    <w:rsid w:val="00C02607"/>
    <w:rsid w:val="00C02C47"/>
    <w:rsid w:val="00C031E8"/>
    <w:rsid w:val="00C033CC"/>
    <w:rsid w:val="00C034EC"/>
    <w:rsid w:val="00C03E93"/>
    <w:rsid w:val="00C05CA4"/>
    <w:rsid w:val="00C06265"/>
    <w:rsid w:val="00C07D10"/>
    <w:rsid w:val="00C07FB0"/>
    <w:rsid w:val="00C11E3A"/>
    <w:rsid w:val="00C12167"/>
    <w:rsid w:val="00C136E2"/>
    <w:rsid w:val="00C1576A"/>
    <w:rsid w:val="00C15E52"/>
    <w:rsid w:val="00C16797"/>
    <w:rsid w:val="00C17EB3"/>
    <w:rsid w:val="00C17EC5"/>
    <w:rsid w:val="00C20701"/>
    <w:rsid w:val="00C22940"/>
    <w:rsid w:val="00C238F3"/>
    <w:rsid w:val="00C278F7"/>
    <w:rsid w:val="00C27DCA"/>
    <w:rsid w:val="00C30CA7"/>
    <w:rsid w:val="00C3155D"/>
    <w:rsid w:val="00C32DE5"/>
    <w:rsid w:val="00C34139"/>
    <w:rsid w:val="00C341B7"/>
    <w:rsid w:val="00C343E0"/>
    <w:rsid w:val="00C36586"/>
    <w:rsid w:val="00C3687D"/>
    <w:rsid w:val="00C37509"/>
    <w:rsid w:val="00C37D0A"/>
    <w:rsid w:val="00C40C46"/>
    <w:rsid w:val="00C40F72"/>
    <w:rsid w:val="00C433FB"/>
    <w:rsid w:val="00C4369E"/>
    <w:rsid w:val="00C43A66"/>
    <w:rsid w:val="00C43B52"/>
    <w:rsid w:val="00C45365"/>
    <w:rsid w:val="00C45FBA"/>
    <w:rsid w:val="00C4642F"/>
    <w:rsid w:val="00C5001C"/>
    <w:rsid w:val="00C50298"/>
    <w:rsid w:val="00C502CC"/>
    <w:rsid w:val="00C504CB"/>
    <w:rsid w:val="00C50B17"/>
    <w:rsid w:val="00C51BCC"/>
    <w:rsid w:val="00C51EF6"/>
    <w:rsid w:val="00C525AC"/>
    <w:rsid w:val="00C5317B"/>
    <w:rsid w:val="00C53789"/>
    <w:rsid w:val="00C53EE4"/>
    <w:rsid w:val="00C550BD"/>
    <w:rsid w:val="00C55428"/>
    <w:rsid w:val="00C55F37"/>
    <w:rsid w:val="00C568C7"/>
    <w:rsid w:val="00C56DDF"/>
    <w:rsid w:val="00C61CB6"/>
    <w:rsid w:val="00C63887"/>
    <w:rsid w:val="00C641D1"/>
    <w:rsid w:val="00C6439F"/>
    <w:rsid w:val="00C64D37"/>
    <w:rsid w:val="00C64FF6"/>
    <w:rsid w:val="00C67E1E"/>
    <w:rsid w:val="00C701F9"/>
    <w:rsid w:val="00C704D7"/>
    <w:rsid w:val="00C721C0"/>
    <w:rsid w:val="00C724BB"/>
    <w:rsid w:val="00C72EA4"/>
    <w:rsid w:val="00C73307"/>
    <w:rsid w:val="00C73F7A"/>
    <w:rsid w:val="00C740B9"/>
    <w:rsid w:val="00C742F2"/>
    <w:rsid w:val="00C7548B"/>
    <w:rsid w:val="00C75ABB"/>
    <w:rsid w:val="00C75B54"/>
    <w:rsid w:val="00C76C4F"/>
    <w:rsid w:val="00C80B6F"/>
    <w:rsid w:val="00C813E5"/>
    <w:rsid w:val="00C820E6"/>
    <w:rsid w:val="00C830AE"/>
    <w:rsid w:val="00C854CB"/>
    <w:rsid w:val="00C86450"/>
    <w:rsid w:val="00C86DC0"/>
    <w:rsid w:val="00C8746F"/>
    <w:rsid w:val="00C87C49"/>
    <w:rsid w:val="00C910EC"/>
    <w:rsid w:val="00C92D8E"/>
    <w:rsid w:val="00C93FB6"/>
    <w:rsid w:val="00C941CB"/>
    <w:rsid w:val="00C95314"/>
    <w:rsid w:val="00C95319"/>
    <w:rsid w:val="00C96529"/>
    <w:rsid w:val="00C96C69"/>
    <w:rsid w:val="00C97774"/>
    <w:rsid w:val="00CA0391"/>
    <w:rsid w:val="00CA1E03"/>
    <w:rsid w:val="00CA2827"/>
    <w:rsid w:val="00CA297A"/>
    <w:rsid w:val="00CA29EF"/>
    <w:rsid w:val="00CA3A98"/>
    <w:rsid w:val="00CA3FFF"/>
    <w:rsid w:val="00CA4AC8"/>
    <w:rsid w:val="00CA5744"/>
    <w:rsid w:val="00CA5A65"/>
    <w:rsid w:val="00CA79F8"/>
    <w:rsid w:val="00CB0078"/>
    <w:rsid w:val="00CB1871"/>
    <w:rsid w:val="00CB2CE0"/>
    <w:rsid w:val="00CB33B6"/>
    <w:rsid w:val="00CB33FA"/>
    <w:rsid w:val="00CB48BD"/>
    <w:rsid w:val="00CB4B15"/>
    <w:rsid w:val="00CB70B2"/>
    <w:rsid w:val="00CC03B8"/>
    <w:rsid w:val="00CC0C6D"/>
    <w:rsid w:val="00CC0EDB"/>
    <w:rsid w:val="00CC13E1"/>
    <w:rsid w:val="00CC30EF"/>
    <w:rsid w:val="00CD08F4"/>
    <w:rsid w:val="00CD1375"/>
    <w:rsid w:val="00CD2B01"/>
    <w:rsid w:val="00CD2C9D"/>
    <w:rsid w:val="00CD3504"/>
    <w:rsid w:val="00CD3B56"/>
    <w:rsid w:val="00CD466F"/>
    <w:rsid w:val="00CD6A61"/>
    <w:rsid w:val="00CE33DF"/>
    <w:rsid w:val="00CE42A5"/>
    <w:rsid w:val="00CE7A4C"/>
    <w:rsid w:val="00CE7A92"/>
    <w:rsid w:val="00CF0174"/>
    <w:rsid w:val="00CF017B"/>
    <w:rsid w:val="00CF202B"/>
    <w:rsid w:val="00CF413D"/>
    <w:rsid w:val="00CF4F6C"/>
    <w:rsid w:val="00CF66DD"/>
    <w:rsid w:val="00CF7001"/>
    <w:rsid w:val="00CF727A"/>
    <w:rsid w:val="00D00A51"/>
    <w:rsid w:val="00D00EC9"/>
    <w:rsid w:val="00D00F21"/>
    <w:rsid w:val="00D00F26"/>
    <w:rsid w:val="00D01A96"/>
    <w:rsid w:val="00D01ADB"/>
    <w:rsid w:val="00D0273D"/>
    <w:rsid w:val="00D0294F"/>
    <w:rsid w:val="00D04305"/>
    <w:rsid w:val="00D043AA"/>
    <w:rsid w:val="00D04E7B"/>
    <w:rsid w:val="00D053EF"/>
    <w:rsid w:val="00D0571D"/>
    <w:rsid w:val="00D059F0"/>
    <w:rsid w:val="00D06BF3"/>
    <w:rsid w:val="00D1042E"/>
    <w:rsid w:val="00D13B94"/>
    <w:rsid w:val="00D148E7"/>
    <w:rsid w:val="00D14AA3"/>
    <w:rsid w:val="00D15B1E"/>
    <w:rsid w:val="00D161EF"/>
    <w:rsid w:val="00D16491"/>
    <w:rsid w:val="00D16C10"/>
    <w:rsid w:val="00D16D93"/>
    <w:rsid w:val="00D17661"/>
    <w:rsid w:val="00D17DE9"/>
    <w:rsid w:val="00D20AF3"/>
    <w:rsid w:val="00D21FD6"/>
    <w:rsid w:val="00D24D38"/>
    <w:rsid w:val="00D2556A"/>
    <w:rsid w:val="00D2644A"/>
    <w:rsid w:val="00D27A33"/>
    <w:rsid w:val="00D305E0"/>
    <w:rsid w:val="00D30EA2"/>
    <w:rsid w:val="00D32300"/>
    <w:rsid w:val="00D33CDF"/>
    <w:rsid w:val="00D3504D"/>
    <w:rsid w:val="00D35B80"/>
    <w:rsid w:val="00D364AB"/>
    <w:rsid w:val="00D37012"/>
    <w:rsid w:val="00D40207"/>
    <w:rsid w:val="00D41469"/>
    <w:rsid w:val="00D41D92"/>
    <w:rsid w:val="00D46662"/>
    <w:rsid w:val="00D4729B"/>
    <w:rsid w:val="00D47712"/>
    <w:rsid w:val="00D478D4"/>
    <w:rsid w:val="00D47A5F"/>
    <w:rsid w:val="00D50334"/>
    <w:rsid w:val="00D52CE8"/>
    <w:rsid w:val="00D53BE9"/>
    <w:rsid w:val="00D551BC"/>
    <w:rsid w:val="00D564E8"/>
    <w:rsid w:val="00D56688"/>
    <w:rsid w:val="00D56FC0"/>
    <w:rsid w:val="00D577C8"/>
    <w:rsid w:val="00D57FC5"/>
    <w:rsid w:val="00D60150"/>
    <w:rsid w:val="00D609F2"/>
    <w:rsid w:val="00D62806"/>
    <w:rsid w:val="00D63A3E"/>
    <w:rsid w:val="00D63C61"/>
    <w:rsid w:val="00D63CC9"/>
    <w:rsid w:val="00D63E31"/>
    <w:rsid w:val="00D6440F"/>
    <w:rsid w:val="00D64A15"/>
    <w:rsid w:val="00D654E4"/>
    <w:rsid w:val="00D65B26"/>
    <w:rsid w:val="00D66B5A"/>
    <w:rsid w:val="00D6740B"/>
    <w:rsid w:val="00D7032E"/>
    <w:rsid w:val="00D70F54"/>
    <w:rsid w:val="00D71ABA"/>
    <w:rsid w:val="00D73257"/>
    <w:rsid w:val="00D732DE"/>
    <w:rsid w:val="00D73EFD"/>
    <w:rsid w:val="00D74920"/>
    <w:rsid w:val="00D74CF5"/>
    <w:rsid w:val="00D757D6"/>
    <w:rsid w:val="00D765E7"/>
    <w:rsid w:val="00D77D8C"/>
    <w:rsid w:val="00D803BA"/>
    <w:rsid w:val="00D80D02"/>
    <w:rsid w:val="00D81088"/>
    <w:rsid w:val="00D81AF9"/>
    <w:rsid w:val="00D81C9B"/>
    <w:rsid w:val="00D822CE"/>
    <w:rsid w:val="00D8460C"/>
    <w:rsid w:val="00D847E3"/>
    <w:rsid w:val="00D84867"/>
    <w:rsid w:val="00D85727"/>
    <w:rsid w:val="00D85BC2"/>
    <w:rsid w:val="00D86F61"/>
    <w:rsid w:val="00D94EC3"/>
    <w:rsid w:val="00D959EF"/>
    <w:rsid w:val="00D97EAF"/>
    <w:rsid w:val="00DA059B"/>
    <w:rsid w:val="00DA0AD5"/>
    <w:rsid w:val="00DA196C"/>
    <w:rsid w:val="00DA3D88"/>
    <w:rsid w:val="00DA4F5A"/>
    <w:rsid w:val="00DA500B"/>
    <w:rsid w:val="00DA5D04"/>
    <w:rsid w:val="00DA6540"/>
    <w:rsid w:val="00DA6D29"/>
    <w:rsid w:val="00DA7205"/>
    <w:rsid w:val="00DB092B"/>
    <w:rsid w:val="00DB0B9C"/>
    <w:rsid w:val="00DB17BC"/>
    <w:rsid w:val="00DB24B2"/>
    <w:rsid w:val="00DB3046"/>
    <w:rsid w:val="00DB3B53"/>
    <w:rsid w:val="00DB4051"/>
    <w:rsid w:val="00DB490D"/>
    <w:rsid w:val="00DB526F"/>
    <w:rsid w:val="00DB5AC0"/>
    <w:rsid w:val="00DB62DB"/>
    <w:rsid w:val="00DB678C"/>
    <w:rsid w:val="00DC01D3"/>
    <w:rsid w:val="00DC0942"/>
    <w:rsid w:val="00DC1315"/>
    <w:rsid w:val="00DC18CD"/>
    <w:rsid w:val="00DC192E"/>
    <w:rsid w:val="00DC2082"/>
    <w:rsid w:val="00DC3066"/>
    <w:rsid w:val="00DC41B8"/>
    <w:rsid w:val="00DC4B98"/>
    <w:rsid w:val="00DC4D55"/>
    <w:rsid w:val="00DC546C"/>
    <w:rsid w:val="00DC5D02"/>
    <w:rsid w:val="00DC5DCC"/>
    <w:rsid w:val="00DC63BA"/>
    <w:rsid w:val="00DC6464"/>
    <w:rsid w:val="00DC744E"/>
    <w:rsid w:val="00DD14F0"/>
    <w:rsid w:val="00DD1F8C"/>
    <w:rsid w:val="00DD2738"/>
    <w:rsid w:val="00DD2C42"/>
    <w:rsid w:val="00DD2E3B"/>
    <w:rsid w:val="00DD2E9C"/>
    <w:rsid w:val="00DD4968"/>
    <w:rsid w:val="00DD5D92"/>
    <w:rsid w:val="00DD6206"/>
    <w:rsid w:val="00DD769E"/>
    <w:rsid w:val="00DD7757"/>
    <w:rsid w:val="00DD7C5F"/>
    <w:rsid w:val="00DE002D"/>
    <w:rsid w:val="00DE02D8"/>
    <w:rsid w:val="00DE0675"/>
    <w:rsid w:val="00DE2441"/>
    <w:rsid w:val="00DE3DD7"/>
    <w:rsid w:val="00DE3E81"/>
    <w:rsid w:val="00DE606D"/>
    <w:rsid w:val="00DE639F"/>
    <w:rsid w:val="00DE7596"/>
    <w:rsid w:val="00DF16DB"/>
    <w:rsid w:val="00DF210F"/>
    <w:rsid w:val="00DF2C9E"/>
    <w:rsid w:val="00DF2D23"/>
    <w:rsid w:val="00DF2F63"/>
    <w:rsid w:val="00DF368C"/>
    <w:rsid w:val="00DF4047"/>
    <w:rsid w:val="00DF489A"/>
    <w:rsid w:val="00DF497E"/>
    <w:rsid w:val="00DF4C6B"/>
    <w:rsid w:val="00DF56B1"/>
    <w:rsid w:val="00DF58C2"/>
    <w:rsid w:val="00DF5D1D"/>
    <w:rsid w:val="00DF6098"/>
    <w:rsid w:val="00DF6718"/>
    <w:rsid w:val="00DF67DA"/>
    <w:rsid w:val="00DF7C5C"/>
    <w:rsid w:val="00E016EB"/>
    <w:rsid w:val="00E01AC7"/>
    <w:rsid w:val="00E01AF3"/>
    <w:rsid w:val="00E02B2C"/>
    <w:rsid w:val="00E032D2"/>
    <w:rsid w:val="00E07044"/>
    <w:rsid w:val="00E0710C"/>
    <w:rsid w:val="00E07D31"/>
    <w:rsid w:val="00E1125F"/>
    <w:rsid w:val="00E1133E"/>
    <w:rsid w:val="00E12689"/>
    <w:rsid w:val="00E140E2"/>
    <w:rsid w:val="00E14C37"/>
    <w:rsid w:val="00E15754"/>
    <w:rsid w:val="00E157E1"/>
    <w:rsid w:val="00E15B7F"/>
    <w:rsid w:val="00E17101"/>
    <w:rsid w:val="00E17883"/>
    <w:rsid w:val="00E2025B"/>
    <w:rsid w:val="00E2058E"/>
    <w:rsid w:val="00E20DF5"/>
    <w:rsid w:val="00E20E02"/>
    <w:rsid w:val="00E21332"/>
    <w:rsid w:val="00E21663"/>
    <w:rsid w:val="00E2263D"/>
    <w:rsid w:val="00E22753"/>
    <w:rsid w:val="00E23DC0"/>
    <w:rsid w:val="00E243CD"/>
    <w:rsid w:val="00E246AB"/>
    <w:rsid w:val="00E254AE"/>
    <w:rsid w:val="00E26AE4"/>
    <w:rsid w:val="00E26DFD"/>
    <w:rsid w:val="00E27640"/>
    <w:rsid w:val="00E27A24"/>
    <w:rsid w:val="00E27CCB"/>
    <w:rsid w:val="00E301D2"/>
    <w:rsid w:val="00E3218D"/>
    <w:rsid w:val="00E3276C"/>
    <w:rsid w:val="00E32ECC"/>
    <w:rsid w:val="00E33AEA"/>
    <w:rsid w:val="00E34AA9"/>
    <w:rsid w:val="00E37CBD"/>
    <w:rsid w:val="00E429D3"/>
    <w:rsid w:val="00E43229"/>
    <w:rsid w:val="00E4475C"/>
    <w:rsid w:val="00E4572C"/>
    <w:rsid w:val="00E458C2"/>
    <w:rsid w:val="00E46099"/>
    <w:rsid w:val="00E46192"/>
    <w:rsid w:val="00E46220"/>
    <w:rsid w:val="00E47004"/>
    <w:rsid w:val="00E51836"/>
    <w:rsid w:val="00E51C14"/>
    <w:rsid w:val="00E5251E"/>
    <w:rsid w:val="00E53E8D"/>
    <w:rsid w:val="00E541CF"/>
    <w:rsid w:val="00E5430B"/>
    <w:rsid w:val="00E545B7"/>
    <w:rsid w:val="00E5496B"/>
    <w:rsid w:val="00E55074"/>
    <w:rsid w:val="00E557DD"/>
    <w:rsid w:val="00E57563"/>
    <w:rsid w:val="00E6386B"/>
    <w:rsid w:val="00E63E78"/>
    <w:rsid w:val="00E64842"/>
    <w:rsid w:val="00E66017"/>
    <w:rsid w:val="00E67361"/>
    <w:rsid w:val="00E67860"/>
    <w:rsid w:val="00E70AD0"/>
    <w:rsid w:val="00E71055"/>
    <w:rsid w:val="00E71123"/>
    <w:rsid w:val="00E722BD"/>
    <w:rsid w:val="00E72834"/>
    <w:rsid w:val="00E72A42"/>
    <w:rsid w:val="00E72ECF"/>
    <w:rsid w:val="00E73376"/>
    <w:rsid w:val="00E737DF"/>
    <w:rsid w:val="00E73ADE"/>
    <w:rsid w:val="00E73EEE"/>
    <w:rsid w:val="00E74254"/>
    <w:rsid w:val="00E74270"/>
    <w:rsid w:val="00E75394"/>
    <w:rsid w:val="00E75B0D"/>
    <w:rsid w:val="00E7688B"/>
    <w:rsid w:val="00E76CE8"/>
    <w:rsid w:val="00E77C4D"/>
    <w:rsid w:val="00E800DC"/>
    <w:rsid w:val="00E80DB9"/>
    <w:rsid w:val="00E80E47"/>
    <w:rsid w:val="00E81248"/>
    <w:rsid w:val="00E81DE8"/>
    <w:rsid w:val="00E82034"/>
    <w:rsid w:val="00E83ADB"/>
    <w:rsid w:val="00E842F9"/>
    <w:rsid w:val="00E845F3"/>
    <w:rsid w:val="00E848B1"/>
    <w:rsid w:val="00E85483"/>
    <w:rsid w:val="00E856EC"/>
    <w:rsid w:val="00E87917"/>
    <w:rsid w:val="00E87AE5"/>
    <w:rsid w:val="00E87F05"/>
    <w:rsid w:val="00E87F68"/>
    <w:rsid w:val="00E90007"/>
    <w:rsid w:val="00E901EE"/>
    <w:rsid w:val="00E9057D"/>
    <w:rsid w:val="00E9084E"/>
    <w:rsid w:val="00E91226"/>
    <w:rsid w:val="00E92658"/>
    <w:rsid w:val="00E9474B"/>
    <w:rsid w:val="00E94EAD"/>
    <w:rsid w:val="00E959E3"/>
    <w:rsid w:val="00E96371"/>
    <w:rsid w:val="00E97104"/>
    <w:rsid w:val="00E971F2"/>
    <w:rsid w:val="00E9760B"/>
    <w:rsid w:val="00EA075F"/>
    <w:rsid w:val="00EA103E"/>
    <w:rsid w:val="00EA16A2"/>
    <w:rsid w:val="00EA21A9"/>
    <w:rsid w:val="00EA381F"/>
    <w:rsid w:val="00EA3BB6"/>
    <w:rsid w:val="00EA4157"/>
    <w:rsid w:val="00EA5DA7"/>
    <w:rsid w:val="00EA61B5"/>
    <w:rsid w:val="00EA7BC5"/>
    <w:rsid w:val="00EB0392"/>
    <w:rsid w:val="00EB177F"/>
    <w:rsid w:val="00EB2354"/>
    <w:rsid w:val="00EB26B6"/>
    <w:rsid w:val="00EB2BA9"/>
    <w:rsid w:val="00EB3164"/>
    <w:rsid w:val="00EB3E99"/>
    <w:rsid w:val="00EB4B66"/>
    <w:rsid w:val="00EB5130"/>
    <w:rsid w:val="00EC010A"/>
    <w:rsid w:val="00EC14F3"/>
    <w:rsid w:val="00EC2DF3"/>
    <w:rsid w:val="00EC3C91"/>
    <w:rsid w:val="00EC4D32"/>
    <w:rsid w:val="00EC52B4"/>
    <w:rsid w:val="00EC6107"/>
    <w:rsid w:val="00EC6533"/>
    <w:rsid w:val="00EC79CE"/>
    <w:rsid w:val="00ED046E"/>
    <w:rsid w:val="00ED07D5"/>
    <w:rsid w:val="00ED1033"/>
    <w:rsid w:val="00ED131D"/>
    <w:rsid w:val="00ED19B4"/>
    <w:rsid w:val="00ED1E92"/>
    <w:rsid w:val="00ED3523"/>
    <w:rsid w:val="00ED36C1"/>
    <w:rsid w:val="00ED528B"/>
    <w:rsid w:val="00ED52B5"/>
    <w:rsid w:val="00ED562E"/>
    <w:rsid w:val="00ED5A07"/>
    <w:rsid w:val="00ED7220"/>
    <w:rsid w:val="00EE02DC"/>
    <w:rsid w:val="00EE0A45"/>
    <w:rsid w:val="00EE1D13"/>
    <w:rsid w:val="00EE212E"/>
    <w:rsid w:val="00EE2BAF"/>
    <w:rsid w:val="00EE3EFD"/>
    <w:rsid w:val="00EE3F21"/>
    <w:rsid w:val="00EE580B"/>
    <w:rsid w:val="00EE58A2"/>
    <w:rsid w:val="00EE6A1A"/>
    <w:rsid w:val="00EE717E"/>
    <w:rsid w:val="00EE7491"/>
    <w:rsid w:val="00EE7C29"/>
    <w:rsid w:val="00EE7E85"/>
    <w:rsid w:val="00EF0986"/>
    <w:rsid w:val="00EF0CC8"/>
    <w:rsid w:val="00EF0D23"/>
    <w:rsid w:val="00EF1E8D"/>
    <w:rsid w:val="00EF2040"/>
    <w:rsid w:val="00EF2F6F"/>
    <w:rsid w:val="00EF3DD5"/>
    <w:rsid w:val="00EF4E4A"/>
    <w:rsid w:val="00EF6971"/>
    <w:rsid w:val="00EF7479"/>
    <w:rsid w:val="00F008E1"/>
    <w:rsid w:val="00F00AF5"/>
    <w:rsid w:val="00F01793"/>
    <w:rsid w:val="00F027F6"/>
    <w:rsid w:val="00F03ED4"/>
    <w:rsid w:val="00F040DC"/>
    <w:rsid w:val="00F043C7"/>
    <w:rsid w:val="00F05A9E"/>
    <w:rsid w:val="00F06ED3"/>
    <w:rsid w:val="00F073E0"/>
    <w:rsid w:val="00F078AF"/>
    <w:rsid w:val="00F07F75"/>
    <w:rsid w:val="00F11B04"/>
    <w:rsid w:val="00F11C28"/>
    <w:rsid w:val="00F11D1C"/>
    <w:rsid w:val="00F12211"/>
    <w:rsid w:val="00F1241F"/>
    <w:rsid w:val="00F12551"/>
    <w:rsid w:val="00F12C86"/>
    <w:rsid w:val="00F1302D"/>
    <w:rsid w:val="00F1322C"/>
    <w:rsid w:val="00F1408E"/>
    <w:rsid w:val="00F14AAA"/>
    <w:rsid w:val="00F14FCC"/>
    <w:rsid w:val="00F15192"/>
    <w:rsid w:val="00F1698F"/>
    <w:rsid w:val="00F16CC3"/>
    <w:rsid w:val="00F16EE5"/>
    <w:rsid w:val="00F17E87"/>
    <w:rsid w:val="00F207E4"/>
    <w:rsid w:val="00F20A3B"/>
    <w:rsid w:val="00F2137A"/>
    <w:rsid w:val="00F21A9D"/>
    <w:rsid w:val="00F22E26"/>
    <w:rsid w:val="00F22EBB"/>
    <w:rsid w:val="00F23289"/>
    <w:rsid w:val="00F235BF"/>
    <w:rsid w:val="00F23D1F"/>
    <w:rsid w:val="00F2664E"/>
    <w:rsid w:val="00F312A4"/>
    <w:rsid w:val="00F3153D"/>
    <w:rsid w:val="00F329D3"/>
    <w:rsid w:val="00F33BBD"/>
    <w:rsid w:val="00F342CE"/>
    <w:rsid w:val="00F36BA1"/>
    <w:rsid w:val="00F36F8A"/>
    <w:rsid w:val="00F419E7"/>
    <w:rsid w:val="00F41A2D"/>
    <w:rsid w:val="00F4297B"/>
    <w:rsid w:val="00F4408D"/>
    <w:rsid w:val="00F456C9"/>
    <w:rsid w:val="00F461E1"/>
    <w:rsid w:val="00F4650B"/>
    <w:rsid w:val="00F47A75"/>
    <w:rsid w:val="00F47AE0"/>
    <w:rsid w:val="00F51F08"/>
    <w:rsid w:val="00F523A4"/>
    <w:rsid w:val="00F53307"/>
    <w:rsid w:val="00F53321"/>
    <w:rsid w:val="00F53810"/>
    <w:rsid w:val="00F53FB4"/>
    <w:rsid w:val="00F5628E"/>
    <w:rsid w:val="00F57F1A"/>
    <w:rsid w:val="00F602FD"/>
    <w:rsid w:val="00F605C7"/>
    <w:rsid w:val="00F61777"/>
    <w:rsid w:val="00F618F4"/>
    <w:rsid w:val="00F61B7E"/>
    <w:rsid w:val="00F62DDB"/>
    <w:rsid w:val="00F63846"/>
    <w:rsid w:val="00F63C46"/>
    <w:rsid w:val="00F64F5B"/>
    <w:rsid w:val="00F653D8"/>
    <w:rsid w:val="00F657A4"/>
    <w:rsid w:val="00F65CD7"/>
    <w:rsid w:val="00F65FEA"/>
    <w:rsid w:val="00F6610D"/>
    <w:rsid w:val="00F6642A"/>
    <w:rsid w:val="00F665FA"/>
    <w:rsid w:val="00F66856"/>
    <w:rsid w:val="00F66A87"/>
    <w:rsid w:val="00F67C8B"/>
    <w:rsid w:val="00F67DD7"/>
    <w:rsid w:val="00F71E9C"/>
    <w:rsid w:val="00F72D7C"/>
    <w:rsid w:val="00F73EA4"/>
    <w:rsid w:val="00F742C1"/>
    <w:rsid w:val="00F74B10"/>
    <w:rsid w:val="00F74C77"/>
    <w:rsid w:val="00F74D87"/>
    <w:rsid w:val="00F75D91"/>
    <w:rsid w:val="00F77968"/>
    <w:rsid w:val="00F81AFC"/>
    <w:rsid w:val="00F81C13"/>
    <w:rsid w:val="00F825F2"/>
    <w:rsid w:val="00F82D1D"/>
    <w:rsid w:val="00F82EE2"/>
    <w:rsid w:val="00F846A3"/>
    <w:rsid w:val="00F84A54"/>
    <w:rsid w:val="00F85B42"/>
    <w:rsid w:val="00F85EBE"/>
    <w:rsid w:val="00F8613A"/>
    <w:rsid w:val="00F861DF"/>
    <w:rsid w:val="00F8696D"/>
    <w:rsid w:val="00F87843"/>
    <w:rsid w:val="00F907E0"/>
    <w:rsid w:val="00F91FE6"/>
    <w:rsid w:val="00F922A3"/>
    <w:rsid w:val="00F93578"/>
    <w:rsid w:val="00F936FD"/>
    <w:rsid w:val="00F94A07"/>
    <w:rsid w:val="00F94C8D"/>
    <w:rsid w:val="00F950F4"/>
    <w:rsid w:val="00F95590"/>
    <w:rsid w:val="00F95CF4"/>
    <w:rsid w:val="00F96403"/>
    <w:rsid w:val="00F96CAA"/>
    <w:rsid w:val="00F97100"/>
    <w:rsid w:val="00F97CEF"/>
    <w:rsid w:val="00FA1863"/>
    <w:rsid w:val="00FA2781"/>
    <w:rsid w:val="00FA3672"/>
    <w:rsid w:val="00FA693C"/>
    <w:rsid w:val="00FA6B8A"/>
    <w:rsid w:val="00FA79EA"/>
    <w:rsid w:val="00FB1D10"/>
    <w:rsid w:val="00FB5DAE"/>
    <w:rsid w:val="00FB753B"/>
    <w:rsid w:val="00FC05A8"/>
    <w:rsid w:val="00FC05CE"/>
    <w:rsid w:val="00FC0F8F"/>
    <w:rsid w:val="00FC3419"/>
    <w:rsid w:val="00FC3D9B"/>
    <w:rsid w:val="00FC41E1"/>
    <w:rsid w:val="00FC4752"/>
    <w:rsid w:val="00FC4A21"/>
    <w:rsid w:val="00FC4E11"/>
    <w:rsid w:val="00FC525D"/>
    <w:rsid w:val="00FC668B"/>
    <w:rsid w:val="00FD0B9A"/>
    <w:rsid w:val="00FD1292"/>
    <w:rsid w:val="00FD13BC"/>
    <w:rsid w:val="00FD1900"/>
    <w:rsid w:val="00FD1A55"/>
    <w:rsid w:val="00FD22A9"/>
    <w:rsid w:val="00FD298D"/>
    <w:rsid w:val="00FD31F5"/>
    <w:rsid w:val="00FD33DA"/>
    <w:rsid w:val="00FD3DC9"/>
    <w:rsid w:val="00FD4746"/>
    <w:rsid w:val="00FD56AD"/>
    <w:rsid w:val="00FD606D"/>
    <w:rsid w:val="00FD641D"/>
    <w:rsid w:val="00FD7114"/>
    <w:rsid w:val="00FD719E"/>
    <w:rsid w:val="00FD78A9"/>
    <w:rsid w:val="00FD7E5A"/>
    <w:rsid w:val="00FE095B"/>
    <w:rsid w:val="00FE1E98"/>
    <w:rsid w:val="00FE27E9"/>
    <w:rsid w:val="00FE29D8"/>
    <w:rsid w:val="00FE4E8C"/>
    <w:rsid w:val="00FE70C8"/>
    <w:rsid w:val="00FF1FC7"/>
    <w:rsid w:val="00FF2E2A"/>
    <w:rsid w:val="00FF45CC"/>
    <w:rsid w:val="00FF4F6F"/>
    <w:rsid w:val="00FF55A0"/>
    <w:rsid w:val="00FF6653"/>
    <w:rsid w:val="00FF70AC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0" w:unhideWhenUsed="0" w:qFormat="1"/>
    <w:lsdException w:name="Intense Emphasis" w:semiHidden="0" w:uiPriority="0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B01"/>
    <w:pPr>
      <w:jc w:val="both"/>
    </w:pPr>
    <w:rPr>
      <w:rFonts w:cstheme="minorHAnsi"/>
      <w:szCs w:val="28"/>
      <w:lang w:val="en-US"/>
    </w:rPr>
  </w:style>
  <w:style w:type="paragraph" w:styleId="Heading1">
    <w:name w:val="heading 1"/>
    <w:basedOn w:val="Normal"/>
    <w:next w:val="Normal"/>
    <w:link w:val="Heading1Char"/>
    <w:qFormat/>
    <w:rsid w:val="00F027F6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1F4F28"/>
    <w:pPr>
      <w:keepNext/>
      <w:keepLines/>
      <w:numPr>
        <w:ilvl w:val="1"/>
        <w:numId w:val="1"/>
      </w:numPr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F4DD8"/>
    <w:pPr>
      <w:keepNext/>
      <w:keepLines/>
      <w:spacing w:before="200" w:after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E92658"/>
    <w:pPr>
      <w:keepNext/>
      <w:keepLines/>
      <w:spacing w:before="200" w:after="2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A92CC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A92CC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92CC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A92CC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A92CC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5">
    <w:name w:val="ListLabel 15"/>
    <w:rPr>
      <w:rFonts w:cs="Symbol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Heading3Char">
    <w:name w:val="Heading 3 Char"/>
    <w:basedOn w:val="DefaultParagraphFont"/>
    <w:link w:val="Heading3"/>
    <w:rsid w:val="00AF4DD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cs="Wingdings"/>
    </w:rPr>
  </w:style>
  <w:style w:type="character" w:customStyle="1" w:styleId="Heading4Char">
    <w:name w:val="Heading 4 Char"/>
    <w:basedOn w:val="DefaultParagraphFont"/>
    <w:link w:val="Heading4"/>
    <w:rsid w:val="00E9265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</w:rPr>
  </w:style>
  <w:style w:type="paragraph" w:styleId="BodyText">
    <w:name w:val="Body Text"/>
    <w:basedOn w:val="Normal"/>
    <w:link w:val="BodyTextChar"/>
    <w:rsid w:val="00CD2B01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next w:val="Normal"/>
    <w:unhideWhenUsed/>
    <w:qFormat/>
    <w:rsid w:val="00A92CC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Spacing">
    <w:name w:val="No Spacing"/>
    <w:link w:val="NoSpacingChar"/>
    <w:uiPriority w:val="1"/>
    <w:qFormat/>
    <w:rsid w:val="00A92CC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92C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027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1F4F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rsid w:val="00A92CC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rsid w:val="00A92CC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A92CC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A92CC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A92CC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A92C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A92C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A92CC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A92CC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qFormat/>
    <w:rsid w:val="00A92CC7"/>
    <w:rPr>
      <w:b/>
      <w:bCs/>
    </w:rPr>
  </w:style>
  <w:style w:type="character" w:styleId="Emphasis">
    <w:name w:val="Emphasis"/>
    <w:basedOn w:val="DefaultParagraphFont"/>
    <w:qFormat/>
    <w:rsid w:val="00A92CC7"/>
    <w:rPr>
      <w:i/>
      <w:iCs/>
    </w:rPr>
  </w:style>
  <w:style w:type="paragraph" w:styleId="Quote">
    <w:name w:val="Quote"/>
    <w:basedOn w:val="Normal"/>
    <w:next w:val="Normal"/>
    <w:link w:val="QuoteChar"/>
    <w:qFormat/>
    <w:rsid w:val="00A92CC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A92CC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qFormat/>
    <w:rsid w:val="00A92CC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A92CC7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qFormat/>
    <w:rsid w:val="00A92CC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qFormat/>
    <w:rsid w:val="00A92CC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qFormat/>
    <w:rsid w:val="00A92CC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qFormat/>
    <w:rsid w:val="00A92CC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qFormat/>
    <w:rsid w:val="00920E0C"/>
    <w:rPr>
      <w:b/>
      <w:bCs/>
      <w:smallCaps/>
      <w:spacing w:val="5"/>
      <w:sz w:val="144"/>
      <w:szCs w:val="144"/>
    </w:rPr>
  </w:style>
  <w:style w:type="paragraph" w:styleId="TOCHeading">
    <w:name w:val="TOC Heading"/>
    <w:basedOn w:val="Heading1"/>
    <w:next w:val="Normal"/>
    <w:uiPriority w:val="39"/>
    <w:unhideWhenUsed/>
    <w:qFormat/>
    <w:rsid w:val="00A92CC7"/>
    <w:pPr>
      <w:outlineLvl w:val="9"/>
    </w:pPr>
  </w:style>
  <w:style w:type="character" w:customStyle="1" w:styleId="BalloonTextChar">
    <w:name w:val="Balloon Text Char"/>
    <w:basedOn w:val="DefaultParagraphFont"/>
    <w:rsid w:val="009076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907685"/>
    <w:rPr>
      <w:color w:val="00A3D6"/>
      <w:u w:val="single"/>
      <w:lang w:val="en-US" w:eastAsia="en-US" w:bidi="en-US"/>
    </w:rPr>
  </w:style>
  <w:style w:type="character" w:customStyle="1" w:styleId="ListLabel1">
    <w:name w:val="ListLabel 1"/>
    <w:rsid w:val="00907685"/>
    <w:rPr>
      <w:rFonts w:eastAsia="OpenSymbol" w:cs="OpenSymbol"/>
    </w:rPr>
  </w:style>
  <w:style w:type="character" w:customStyle="1" w:styleId="ListLabel2">
    <w:name w:val="ListLabel 2"/>
    <w:rsid w:val="00907685"/>
    <w:rPr>
      <w:rFonts w:cs="Courier New"/>
    </w:rPr>
  </w:style>
  <w:style w:type="character" w:styleId="FollowedHyperlink">
    <w:name w:val="FollowedHyperlink"/>
    <w:rsid w:val="00907685"/>
    <w:rPr>
      <w:color w:val="800000"/>
      <w:u w:val="single"/>
      <w:lang w:val="en-US" w:eastAsia="en-US" w:bidi="en-US"/>
    </w:rPr>
  </w:style>
  <w:style w:type="character" w:customStyle="1" w:styleId="ListLabel3">
    <w:name w:val="ListLabel 3"/>
    <w:rsid w:val="00907685"/>
    <w:rPr>
      <w:rFonts w:cs="Symbol"/>
    </w:rPr>
  </w:style>
  <w:style w:type="character" w:customStyle="1" w:styleId="ListLabel4">
    <w:name w:val="ListLabel 4"/>
    <w:rsid w:val="00907685"/>
    <w:rPr>
      <w:rFonts w:cs="Wingdings 2"/>
    </w:rPr>
  </w:style>
  <w:style w:type="character" w:customStyle="1" w:styleId="ListLabel5">
    <w:name w:val="ListLabel 5"/>
    <w:rsid w:val="00907685"/>
    <w:rPr>
      <w:rFonts w:cs="OpenSymbol"/>
    </w:rPr>
  </w:style>
  <w:style w:type="character" w:customStyle="1" w:styleId="ListLabel6">
    <w:name w:val="ListLabel 6"/>
    <w:rsid w:val="00907685"/>
    <w:rPr>
      <w:rFonts w:cs="Courier New"/>
    </w:rPr>
  </w:style>
  <w:style w:type="character" w:customStyle="1" w:styleId="ListLabel7">
    <w:name w:val="ListLabel 7"/>
    <w:rsid w:val="00907685"/>
    <w:rPr>
      <w:rFonts w:cs="Wingdings"/>
    </w:rPr>
  </w:style>
  <w:style w:type="character" w:customStyle="1" w:styleId="ListLabel8">
    <w:name w:val="ListLabel 8"/>
    <w:rsid w:val="00907685"/>
    <w:rPr>
      <w:rFonts w:cs="Symbol"/>
    </w:rPr>
  </w:style>
  <w:style w:type="character" w:customStyle="1" w:styleId="ListLabel9">
    <w:name w:val="ListLabel 9"/>
    <w:rsid w:val="00907685"/>
    <w:rPr>
      <w:rFonts w:cs="Wingdings 2"/>
    </w:rPr>
  </w:style>
  <w:style w:type="character" w:customStyle="1" w:styleId="ListLabel10">
    <w:name w:val="ListLabel 10"/>
    <w:rsid w:val="00907685"/>
    <w:rPr>
      <w:rFonts w:cs="OpenSymbol"/>
    </w:rPr>
  </w:style>
  <w:style w:type="character" w:customStyle="1" w:styleId="ListLabel11">
    <w:name w:val="ListLabel 11"/>
    <w:rsid w:val="00907685"/>
    <w:rPr>
      <w:rFonts w:cs="Courier New"/>
    </w:rPr>
  </w:style>
  <w:style w:type="character" w:customStyle="1" w:styleId="ListLabel12">
    <w:name w:val="ListLabel 12"/>
    <w:rsid w:val="00907685"/>
    <w:rPr>
      <w:rFonts w:cs="Wingdings"/>
    </w:rPr>
  </w:style>
  <w:style w:type="character" w:customStyle="1" w:styleId="ListLabel13">
    <w:name w:val="ListLabel 13"/>
    <w:rsid w:val="00907685"/>
    <w:rPr>
      <w:rFonts w:cs="Symbol"/>
    </w:rPr>
  </w:style>
  <w:style w:type="character" w:customStyle="1" w:styleId="ListLabel14">
    <w:name w:val="ListLabel 14"/>
    <w:rsid w:val="00907685"/>
    <w:rPr>
      <w:rFonts w:cs="Wingdings 2"/>
    </w:rPr>
  </w:style>
  <w:style w:type="character" w:customStyle="1" w:styleId="ListLabel18">
    <w:name w:val="ListLabel 18"/>
    <w:rsid w:val="00907685"/>
    <w:rPr>
      <w:rFonts w:cs="Symbol"/>
    </w:rPr>
  </w:style>
  <w:style w:type="character" w:customStyle="1" w:styleId="ListLabel19">
    <w:name w:val="ListLabel 19"/>
    <w:rsid w:val="00907685"/>
    <w:rPr>
      <w:rFonts w:cs="Wingdings 2"/>
    </w:rPr>
  </w:style>
  <w:style w:type="character" w:customStyle="1" w:styleId="ListLabel20">
    <w:name w:val="ListLabel 20"/>
    <w:rsid w:val="00907685"/>
    <w:rPr>
      <w:rFonts w:cs="OpenSymbol"/>
    </w:rPr>
  </w:style>
  <w:style w:type="character" w:customStyle="1" w:styleId="ListLabel21">
    <w:name w:val="ListLabel 21"/>
    <w:rsid w:val="00907685"/>
    <w:rPr>
      <w:rFonts w:cs="Courier New"/>
    </w:rPr>
  </w:style>
  <w:style w:type="character" w:customStyle="1" w:styleId="ListLabel22">
    <w:name w:val="ListLabel 22"/>
    <w:rsid w:val="00907685"/>
    <w:rPr>
      <w:rFonts w:cs="Wingdings"/>
    </w:rPr>
  </w:style>
  <w:style w:type="character" w:customStyle="1" w:styleId="ListLabel23">
    <w:name w:val="ListLabel 23"/>
    <w:rsid w:val="00907685"/>
    <w:rPr>
      <w:rFonts w:cs="Symbol"/>
    </w:rPr>
  </w:style>
  <w:style w:type="character" w:customStyle="1" w:styleId="ListLabel24">
    <w:name w:val="ListLabel 24"/>
    <w:rsid w:val="00907685"/>
    <w:rPr>
      <w:rFonts w:cs="Wingdings 2"/>
    </w:rPr>
  </w:style>
  <w:style w:type="character" w:customStyle="1" w:styleId="ListLabel25">
    <w:name w:val="ListLabel 25"/>
    <w:rsid w:val="00907685"/>
    <w:rPr>
      <w:rFonts w:cs="OpenSymbol"/>
    </w:rPr>
  </w:style>
  <w:style w:type="character" w:customStyle="1" w:styleId="ListLabel26">
    <w:name w:val="ListLabel 26"/>
    <w:rsid w:val="00907685"/>
    <w:rPr>
      <w:rFonts w:cs="Courier New"/>
    </w:rPr>
  </w:style>
  <w:style w:type="character" w:customStyle="1" w:styleId="ListLabel27">
    <w:name w:val="ListLabel 27"/>
    <w:rsid w:val="00907685"/>
    <w:rPr>
      <w:rFonts w:cs="Wingdings"/>
    </w:rPr>
  </w:style>
  <w:style w:type="character" w:customStyle="1" w:styleId="ListLabel28">
    <w:name w:val="ListLabel 28"/>
    <w:rsid w:val="00907685"/>
    <w:rPr>
      <w:rFonts w:cs="Symbol"/>
    </w:rPr>
  </w:style>
  <w:style w:type="character" w:customStyle="1" w:styleId="ListLabel29">
    <w:name w:val="ListLabel 29"/>
    <w:rsid w:val="00907685"/>
    <w:rPr>
      <w:rFonts w:cs="Wingdings 2"/>
    </w:rPr>
  </w:style>
  <w:style w:type="character" w:customStyle="1" w:styleId="ListLabel30">
    <w:name w:val="ListLabel 30"/>
    <w:rsid w:val="00907685"/>
    <w:rPr>
      <w:rFonts w:cs="OpenSymbol"/>
    </w:rPr>
  </w:style>
  <w:style w:type="character" w:customStyle="1" w:styleId="ListLabel31">
    <w:name w:val="ListLabel 31"/>
    <w:rsid w:val="00907685"/>
    <w:rPr>
      <w:rFonts w:cs="Courier New"/>
    </w:rPr>
  </w:style>
  <w:style w:type="character" w:customStyle="1" w:styleId="ListLabel32">
    <w:name w:val="ListLabel 32"/>
    <w:rsid w:val="00907685"/>
    <w:rPr>
      <w:rFonts w:cs="Wingdings"/>
    </w:rPr>
  </w:style>
  <w:style w:type="character" w:customStyle="1" w:styleId="ListLabel33">
    <w:name w:val="ListLabel 33"/>
    <w:rsid w:val="00907685"/>
    <w:rPr>
      <w:rFonts w:cs="Symbol"/>
    </w:rPr>
  </w:style>
  <w:style w:type="character" w:customStyle="1" w:styleId="ListLabel34">
    <w:name w:val="ListLabel 34"/>
    <w:rsid w:val="00907685"/>
    <w:rPr>
      <w:rFonts w:cs="Wingdings 2"/>
    </w:rPr>
  </w:style>
  <w:style w:type="character" w:customStyle="1" w:styleId="ListLabel35">
    <w:name w:val="ListLabel 35"/>
    <w:rsid w:val="00907685"/>
    <w:rPr>
      <w:rFonts w:cs="OpenSymbol"/>
    </w:rPr>
  </w:style>
  <w:style w:type="character" w:customStyle="1" w:styleId="ListLabel36">
    <w:name w:val="ListLabel 36"/>
    <w:rsid w:val="00907685"/>
    <w:rPr>
      <w:rFonts w:cs="Courier New"/>
    </w:rPr>
  </w:style>
  <w:style w:type="character" w:customStyle="1" w:styleId="ListLabel37">
    <w:name w:val="ListLabel 37"/>
    <w:rsid w:val="00907685"/>
    <w:rPr>
      <w:rFonts w:cs="Wingdings"/>
    </w:rPr>
  </w:style>
  <w:style w:type="character" w:customStyle="1" w:styleId="ListLabel38">
    <w:name w:val="ListLabel 38"/>
    <w:rsid w:val="00907685"/>
    <w:rPr>
      <w:rFonts w:cs="Symbol"/>
    </w:rPr>
  </w:style>
  <w:style w:type="character" w:customStyle="1" w:styleId="ListLabel39">
    <w:name w:val="ListLabel 39"/>
    <w:rsid w:val="00907685"/>
    <w:rPr>
      <w:rFonts w:cs="Wingdings 2"/>
    </w:rPr>
  </w:style>
  <w:style w:type="character" w:customStyle="1" w:styleId="ListLabel40">
    <w:name w:val="ListLabel 40"/>
    <w:rsid w:val="00907685"/>
    <w:rPr>
      <w:rFonts w:cs="OpenSymbol"/>
    </w:rPr>
  </w:style>
  <w:style w:type="character" w:customStyle="1" w:styleId="ListLabel41">
    <w:name w:val="ListLabel 41"/>
    <w:rsid w:val="00907685"/>
    <w:rPr>
      <w:rFonts w:cs="Courier New"/>
    </w:rPr>
  </w:style>
  <w:style w:type="character" w:customStyle="1" w:styleId="ListLabel42">
    <w:name w:val="ListLabel 42"/>
    <w:rsid w:val="00907685"/>
    <w:rPr>
      <w:rFonts w:cs="Wingdings"/>
    </w:rPr>
  </w:style>
  <w:style w:type="character" w:customStyle="1" w:styleId="ListLabel43">
    <w:name w:val="ListLabel 43"/>
    <w:rsid w:val="00907685"/>
    <w:rPr>
      <w:rFonts w:cs="Symbol"/>
    </w:rPr>
  </w:style>
  <w:style w:type="character" w:customStyle="1" w:styleId="ListLabel44">
    <w:name w:val="ListLabel 44"/>
    <w:rsid w:val="00907685"/>
    <w:rPr>
      <w:rFonts w:cs="Wingdings 2"/>
    </w:rPr>
  </w:style>
  <w:style w:type="character" w:customStyle="1" w:styleId="ListLabel45">
    <w:name w:val="ListLabel 45"/>
    <w:rsid w:val="00907685"/>
    <w:rPr>
      <w:rFonts w:cs="OpenSymbol"/>
    </w:rPr>
  </w:style>
  <w:style w:type="character" w:customStyle="1" w:styleId="ListLabel46">
    <w:name w:val="ListLabel 46"/>
    <w:rsid w:val="00907685"/>
    <w:rPr>
      <w:rFonts w:cs="Courier New"/>
    </w:rPr>
  </w:style>
  <w:style w:type="character" w:customStyle="1" w:styleId="ListLabel47">
    <w:name w:val="ListLabel 47"/>
    <w:rsid w:val="00907685"/>
    <w:rPr>
      <w:rFonts w:cs="Wingdings"/>
    </w:rPr>
  </w:style>
  <w:style w:type="paragraph" w:customStyle="1" w:styleId="Caption1">
    <w:name w:val="Caption1"/>
    <w:basedOn w:val="Normal"/>
    <w:rsid w:val="00907685"/>
    <w:pPr>
      <w:tabs>
        <w:tab w:val="left" w:pos="706"/>
      </w:tabs>
      <w:suppressAutoHyphens/>
      <w:spacing w:line="100" w:lineRule="atLeast"/>
    </w:pPr>
    <w:rPr>
      <w:rFonts w:ascii="Calibri" w:eastAsia="Droid Sans Fallback" w:hAnsi="Calibri" w:cs="Lohit Hindi"/>
      <w:b/>
      <w:bCs/>
      <w:color w:val="D16349"/>
      <w:kern w:val="1"/>
      <w:sz w:val="18"/>
      <w:szCs w:val="18"/>
      <w:lang w:val="de-DE" w:eastAsia="fa-IR" w:bidi="fa-IR"/>
    </w:rPr>
  </w:style>
  <w:style w:type="paragraph" w:customStyle="1" w:styleId="ContentsHeading">
    <w:name w:val="Contents Heading"/>
    <w:basedOn w:val="Heading1"/>
    <w:rsid w:val="00907685"/>
    <w:pPr>
      <w:suppressLineNumbers/>
      <w:tabs>
        <w:tab w:val="left" w:pos="706"/>
      </w:tabs>
      <w:suppressAutoHyphens/>
    </w:pPr>
    <w:rPr>
      <w:rFonts w:ascii="Cambria" w:eastAsia="Droid Sans Fallback" w:hAnsi="Cambria" w:cs="Lohit Hindi"/>
      <w:color w:val="A8422A"/>
      <w:kern w:val="1"/>
      <w:sz w:val="32"/>
      <w:szCs w:val="32"/>
      <w:lang w:val="de-DE" w:eastAsia="fa-IR" w:bidi="fa-IR"/>
    </w:rPr>
  </w:style>
  <w:style w:type="paragraph" w:styleId="TOC1">
    <w:name w:val="toc 1"/>
    <w:basedOn w:val="Normal"/>
    <w:uiPriority w:val="39"/>
    <w:rsid w:val="000B45F0"/>
    <w:pPr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uiPriority w:val="39"/>
    <w:rsid w:val="000B45F0"/>
    <w:pPr>
      <w:spacing w:before="240" w:after="0"/>
      <w:jc w:val="left"/>
    </w:pPr>
    <w:rPr>
      <w:b/>
      <w:bCs/>
      <w:sz w:val="20"/>
      <w:szCs w:val="20"/>
    </w:rPr>
  </w:style>
  <w:style w:type="paragraph" w:styleId="TOC3">
    <w:name w:val="toc 3"/>
    <w:basedOn w:val="Normal"/>
    <w:uiPriority w:val="39"/>
    <w:rsid w:val="000B45F0"/>
    <w:pPr>
      <w:spacing w:after="0"/>
      <w:ind w:left="220"/>
      <w:jc w:val="left"/>
    </w:pPr>
    <w:rPr>
      <w:sz w:val="20"/>
      <w:szCs w:val="20"/>
    </w:rPr>
  </w:style>
  <w:style w:type="paragraph" w:styleId="BalloonText">
    <w:name w:val="Balloon Text"/>
    <w:basedOn w:val="Normal"/>
    <w:link w:val="BalloonTextChar1"/>
    <w:rsid w:val="00907685"/>
    <w:pPr>
      <w:tabs>
        <w:tab w:val="left" w:pos="706"/>
      </w:tabs>
      <w:suppressAutoHyphens/>
      <w:spacing w:after="0" w:line="100" w:lineRule="atLeast"/>
    </w:pPr>
    <w:rPr>
      <w:rFonts w:ascii="Tahoma" w:eastAsia="Droid Sans Fallback" w:hAnsi="Tahoma" w:cs="Tahoma"/>
      <w:color w:val="00000A"/>
      <w:kern w:val="1"/>
      <w:sz w:val="16"/>
      <w:szCs w:val="16"/>
      <w:lang w:val="de-DE" w:eastAsia="fa-IR" w:bidi="fa-IR"/>
    </w:rPr>
  </w:style>
  <w:style w:type="character" w:customStyle="1" w:styleId="BalloonTextChar1">
    <w:name w:val="Balloon Text Char1"/>
    <w:basedOn w:val="DefaultParagraphFont"/>
    <w:link w:val="BalloonText"/>
    <w:rsid w:val="00907685"/>
    <w:rPr>
      <w:rFonts w:ascii="Tahoma" w:eastAsia="Droid Sans Fallback" w:hAnsi="Tahoma" w:cs="Tahoma"/>
      <w:color w:val="00000A"/>
      <w:kern w:val="1"/>
      <w:sz w:val="16"/>
      <w:szCs w:val="16"/>
      <w:lang w:val="de-DE" w:eastAsia="fa-IR" w:bidi="fa-IR"/>
    </w:rPr>
  </w:style>
  <w:style w:type="paragraph" w:styleId="TOC4">
    <w:name w:val="toc 4"/>
    <w:basedOn w:val="Index"/>
    <w:uiPriority w:val="39"/>
    <w:rsid w:val="00907685"/>
    <w:pPr>
      <w:suppressLineNumbers w:val="0"/>
      <w:spacing w:after="0"/>
      <w:ind w:left="440"/>
      <w:jc w:val="left"/>
    </w:pPr>
    <w:rPr>
      <w:sz w:val="20"/>
      <w:szCs w:val="20"/>
    </w:rPr>
  </w:style>
  <w:style w:type="table" w:styleId="LightShading-Accent1">
    <w:name w:val="Light Shading Accent 1"/>
    <w:basedOn w:val="TableNormal"/>
    <w:uiPriority w:val="60"/>
    <w:rsid w:val="001D12F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1D12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58673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BB5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8A1"/>
    <w:rPr>
      <w:rFonts w:cstheme="minorHAnsi"/>
    </w:rPr>
  </w:style>
  <w:style w:type="paragraph" w:styleId="Footer">
    <w:name w:val="footer"/>
    <w:basedOn w:val="Normal"/>
    <w:link w:val="FooterChar"/>
    <w:uiPriority w:val="99"/>
    <w:unhideWhenUsed/>
    <w:rsid w:val="00BB5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8A1"/>
    <w:rPr>
      <w:rFonts w:cs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BB58A1"/>
  </w:style>
  <w:style w:type="character" w:customStyle="1" w:styleId="BodyTextChar">
    <w:name w:val="Body Text Char"/>
    <w:basedOn w:val="DefaultParagraphFont"/>
    <w:link w:val="BodyText"/>
    <w:rsid w:val="00CD2B01"/>
    <w:rPr>
      <w:rFonts w:cstheme="minorHAnsi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8917FA"/>
    <w:pPr>
      <w:spacing w:after="0"/>
      <w:ind w:left="66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917FA"/>
    <w:pPr>
      <w:spacing w:after="0"/>
      <w:ind w:left="88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917FA"/>
    <w:pPr>
      <w:spacing w:after="0"/>
      <w:ind w:left="110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917FA"/>
    <w:pPr>
      <w:spacing w:after="0"/>
      <w:ind w:left="132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917FA"/>
    <w:pPr>
      <w:spacing w:after="0"/>
      <w:ind w:left="1540"/>
      <w:jc w:val="left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29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9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9D8"/>
    <w:rPr>
      <w:rFonts w:cs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9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9D8"/>
    <w:rPr>
      <w:rFonts w:cs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501F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95CCB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table" w:styleId="MediumList2-Accent1">
    <w:name w:val="Medium List 2 Accent 1"/>
    <w:basedOn w:val="TableNormal"/>
    <w:uiPriority w:val="66"/>
    <w:rsid w:val="00C365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C365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List-Accent1">
    <w:name w:val="Light List Accent 1"/>
    <w:basedOn w:val="TableNormal"/>
    <w:uiPriority w:val="61"/>
    <w:rsid w:val="00C3658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D732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0" w:unhideWhenUsed="0" w:qFormat="1"/>
    <w:lsdException w:name="Intense Emphasis" w:semiHidden="0" w:uiPriority="0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B01"/>
    <w:pPr>
      <w:jc w:val="both"/>
    </w:pPr>
    <w:rPr>
      <w:rFonts w:cstheme="minorHAnsi"/>
      <w:szCs w:val="28"/>
      <w:lang w:val="en-US"/>
    </w:rPr>
  </w:style>
  <w:style w:type="paragraph" w:styleId="Heading1">
    <w:name w:val="heading 1"/>
    <w:basedOn w:val="Normal"/>
    <w:next w:val="Normal"/>
    <w:link w:val="Heading1Char"/>
    <w:qFormat/>
    <w:rsid w:val="00F027F6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1F4F28"/>
    <w:pPr>
      <w:keepNext/>
      <w:keepLines/>
      <w:numPr>
        <w:ilvl w:val="1"/>
        <w:numId w:val="1"/>
      </w:numPr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F4DD8"/>
    <w:pPr>
      <w:keepNext/>
      <w:keepLines/>
      <w:spacing w:before="200" w:after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E92658"/>
    <w:pPr>
      <w:keepNext/>
      <w:keepLines/>
      <w:spacing w:before="200" w:after="2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A92CC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A92CC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92CC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A92CC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A92CC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5">
    <w:name w:val="ListLabel 15"/>
    <w:rPr>
      <w:rFonts w:cs="Symbol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Heading3Char">
    <w:name w:val="Heading 3 Char"/>
    <w:basedOn w:val="DefaultParagraphFont"/>
    <w:link w:val="Heading3"/>
    <w:rsid w:val="00AF4DD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cs="Wingdings"/>
    </w:rPr>
  </w:style>
  <w:style w:type="character" w:customStyle="1" w:styleId="Heading4Char">
    <w:name w:val="Heading 4 Char"/>
    <w:basedOn w:val="DefaultParagraphFont"/>
    <w:link w:val="Heading4"/>
    <w:rsid w:val="00E9265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</w:rPr>
  </w:style>
  <w:style w:type="paragraph" w:styleId="BodyText">
    <w:name w:val="Body Text"/>
    <w:basedOn w:val="Normal"/>
    <w:link w:val="BodyTextChar"/>
    <w:rsid w:val="00CD2B01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next w:val="Normal"/>
    <w:unhideWhenUsed/>
    <w:qFormat/>
    <w:rsid w:val="00A92CC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Spacing">
    <w:name w:val="No Spacing"/>
    <w:link w:val="NoSpacingChar"/>
    <w:uiPriority w:val="1"/>
    <w:qFormat/>
    <w:rsid w:val="00A92CC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92C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027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1F4F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rsid w:val="00A92CC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rsid w:val="00A92CC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A92CC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A92CC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A92CC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A92C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A92C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A92CC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A92CC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qFormat/>
    <w:rsid w:val="00A92CC7"/>
    <w:rPr>
      <w:b/>
      <w:bCs/>
    </w:rPr>
  </w:style>
  <w:style w:type="character" w:styleId="Emphasis">
    <w:name w:val="Emphasis"/>
    <w:basedOn w:val="DefaultParagraphFont"/>
    <w:qFormat/>
    <w:rsid w:val="00A92CC7"/>
    <w:rPr>
      <w:i/>
      <w:iCs/>
    </w:rPr>
  </w:style>
  <w:style w:type="paragraph" w:styleId="Quote">
    <w:name w:val="Quote"/>
    <w:basedOn w:val="Normal"/>
    <w:next w:val="Normal"/>
    <w:link w:val="QuoteChar"/>
    <w:qFormat/>
    <w:rsid w:val="00A92CC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A92CC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qFormat/>
    <w:rsid w:val="00A92CC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A92CC7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qFormat/>
    <w:rsid w:val="00A92CC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qFormat/>
    <w:rsid w:val="00A92CC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qFormat/>
    <w:rsid w:val="00A92CC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qFormat/>
    <w:rsid w:val="00A92CC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qFormat/>
    <w:rsid w:val="00920E0C"/>
    <w:rPr>
      <w:b/>
      <w:bCs/>
      <w:smallCaps/>
      <w:spacing w:val="5"/>
      <w:sz w:val="144"/>
      <w:szCs w:val="144"/>
    </w:rPr>
  </w:style>
  <w:style w:type="paragraph" w:styleId="TOCHeading">
    <w:name w:val="TOC Heading"/>
    <w:basedOn w:val="Heading1"/>
    <w:next w:val="Normal"/>
    <w:uiPriority w:val="39"/>
    <w:unhideWhenUsed/>
    <w:qFormat/>
    <w:rsid w:val="00A92CC7"/>
    <w:pPr>
      <w:outlineLvl w:val="9"/>
    </w:pPr>
  </w:style>
  <w:style w:type="character" w:customStyle="1" w:styleId="BalloonTextChar">
    <w:name w:val="Balloon Text Char"/>
    <w:basedOn w:val="DefaultParagraphFont"/>
    <w:rsid w:val="009076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907685"/>
    <w:rPr>
      <w:color w:val="00A3D6"/>
      <w:u w:val="single"/>
      <w:lang w:val="en-US" w:eastAsia="en-US" w:bidi="en-US"/>
    </w:rPr>
  </w:style>
  <w:style w:type="character" w:customStyle="1" w:styleId="ListLabel1">
    <w:name w:val="ListLabel 1"/>
    <w:rsid w:val="00907685"/>
    <w:rPr>
      <w:rFonts w:eastAsia="OpenSymbol" w:cs="OpenSymbol"/>
    </w:rPr>
  </w:style>
  <w:style w:type="character" w:customStyle="1" w:styleId="ListLabel2">
    <w:name w:val="ListLabel 2"/>
    <w:rsid w:val="00907685"/>
    <w:rPr>
      <w:rFonts w:cs="Courier New"/>
    </w:rPr>
  </w:style>
  <w:style w:type="character" w:styleId="FollowedHyperlink">
    <w:name w:val="FollowedHyperlink"/>
    <w:rsid w:val="00907685"/>
    <w:rPr>
      <w:color w:val="800000"/>
      <w:u w:val="single"/>
      <w:lang w:val="en-US" w:eastAsia="en-US" w:bidi="en-US"/>
    </w:rPr>
  </w:style>
  <w:style w:type="character" w:customStyle="1" w:styleId="ListLabel3">
    <w:name w:val="ListLabel 3"/>
    <w:rsid w:val="00907685"/>
    <w:rPr>
      <w:rFonts w:cs="Symbol"/>
    </w:rPr>
  </w:style>
  <w:style w:type="character" w:customStyle="1" w:styleId="ListLabel4">
    <w:name w:val="ListLabel 4"/>
    <w:rsid w:val="00907685"/>
    <w:rPr>
      <w:rFonts w:cs="Wingdings 2"/>
    </w:rPr>
  </w:style>
  <w:style w:type="character" w:customStyle="1" w:styleId="ListLabel5">
    <w:name w:val="ListLabel 5"/>
    <w:rsid w:val="00907685"/>
    <w:rPr>
      <w:rFonts w:cs="OpenSymbol"/>
    </w:rPr>
  </w:style>
  <w:style w:type="character" w:customStyle="1" w:styleId="ListLabel6">
    <w:name w:val="ListLabel 6"/>
    <w:rsid w:val="00907685"/>
    <w:rPr>
      <w:rFonts w:cs="Courier New"/>
    </w:rPr>
  </w:style>
  <w:style w:type="character" w:customStyle="1" w:styleId="ListLabel7">
    <w:name w:val="ListLabel 7"/>
    <w:rsid w:val="00907685"/>
    <w:rPr>
      <w:rFonts w:cs="Wingdings"/>
    </w:rPr>
  </w:style>
  <w:style w:type="character" w:customStyle="1" w:styleId="ListLabel8">
    <w:name w:val="ListLabel 8"/>
    <w:rsid w:val="00907685"/>
    <w:rPr>
      <w:rFonts w:cs="Symbol"/>
    </w:rPr>
  </w:style>
  <w:style w:type="character" w:customStyle="1" w:styleId="ListLabel9">
    <w:name w:val="ListLabel 9"/>
    <w:rsid w:val="00907685"/>
    <w:rPr>
      <w:rFonts w:cs="Wingdings 2"/>
    </w:rPr>
  </w:style>
  <w:style w:type="character" w:customStyle="1" w:styleId="ListLabel10">
    <w:name w:val="ListLabel 10"/>
    <w:rsid w:val="00907685"/>
    <w:rPr>
      <w:rFonts w:cs="OpenSymbol"/>
    </w:rPr>
  </w:style>
  <w:style w:type="character" w:customStyle="1" w:styleId="ListLabel11">
    <w:name w:val="ListLabel 11"/>
    <w:rsid w:val="00907685"/>
    <w:rPr>
      <w:rFonts w:cs="Courier New"/>
    </w:rPr>
  </w:style>
  <w:style w:type="character" w:customStyle="1" w:styleId="ListLabel12">
    <w:name w:val="ListLabel 12"/>
    <w:rsid w:val="00907685"/>
    <w:rPr>
      <w:rFonts w:cs="Wingdings"/>
    </w:rPr>
  </w:style>
  <w:style w:type="character" w:customStyle="1" w:styleId="ListLabel13">
    <w:name w:val="ListLabel 13"/>
    <w:rsid w:val="00907685"/>
    <w:rPr>
      <w:rFonts w:cs="Symbol"/>
    </w:rPr>
  </w:style>
  <w:style w:type="character" w:customStyle="1" w:styleId="ListLabel14">
    <w:name w:val="ListLabel 14"/>
    <w:rsid w:val="00907685"/>
    <w:rPr>
      <w:rFonts w:cs="Wingdings 2"/>
    </w:rPr>
  </w:style>
  <w:style w:type="character" w:customStyle="1" w:styleId="ListLabel18">
    <w:name w:val="ListLabel 18"/>
    <w:rsid w:val="00907685"/>
    <w:rPr>
      <w:rFonts w:cs="Symbol"/>
    </w:rPr>
  </w:style>
  <w:style w:type="character" w:customStyle="1" w:styleId="ListLabel19">
    <w:name w:val="ListLabel 19"/>
    <w:rsid w:val="00907685"/>
    <w:rPr>
      <w:rFonts w:cs="Wingdings 2"/>
    </w:rPr>
  </w:style>
  <w:style w:type="character" w:customStyle="1" w:styleId="ListLabel20">
    <w:name w:val="ListLabel 20"/>
    <w:rsid w:val="00907685"/>
    <w:rPr>
      <w:rFonts w:cs="OpenSymbol"/>
    </w:rPr>
  </w:style>
  <w:style w:type="character" w:customStyle="1" w:styleId="ListLabel21">
    <w:name w:val="ListLabel 21"/>
    <w:rsid w:val="00907685"/>
    <w:rPr>
      <w:rFonts w:cs="Courier New"/>
    </w:rPr>
  </w:style>
  <w:style w:type="character" w:customStyle="1" w:styleId="ListLabel22">
    <w:name w:val="ListLabel 22"/>
    <w:rsid w:val="00907685"/>
    <w:rPr>
      <w:rFonts w:cs="Wingdings"/>
    </w:rPr>
  </w:style>
  <w:style w:type="character" w:customStyle="1" w:styleId="ListLabel23">
    <w:name w:val="ListLabel 23"/>
    <w:rsid w:val="00907685"/>
    <w:rPr>
      <w:rFonts w:cs="Symbol"/>
    </w:rPr>
  </w:style>
  <w:style w:type="character" w:customStyle="1" w:styleId="ListLabel24">
    <w:name w:val="ListLabel 24"/>
    <w:rsid w:val="00907685"/>
    <w:rPr>
      <w:rFonts w:cs="Wingdings 2"/>
    </w:rPr>
  </w:style>
  <w:style w:type="character" w:customStyle="1" w:styleId="ListLabel25">
    <w:name w:val="ListLabel 25"/>
    <w:rsid w:val="00907685"/>
    <w:rPr>
      <w:rFonts w:cs="OpenSymbol"/>
    </w:rPr>
  </w:style>
  <w:style w:type="character" w:customStyle="1" w:styleId="ListLabel26">
    <w:name w:val="ListLabel 26"/>
    <w:rsid w:val="00907685"/>
    <w:rPr>
      <w:rFonts w:cs="Courier New"/>
    </w:rPr>
  </w:style>
  <w:style w:type="character" w:customStyle="1" w:styleId="ListLabel27">
    <w:name w:val="ListLabel 27"/>
    <w:rsid w:val="00907685"/>
    <w:rPr>
      <w:rFonts w:cs="Wingdings"/>
    </w:rPr>
  </w:style>
  <w:style w:type="character" w:customStyle="1" w:styleId="ListLabel28">
    <w:name w:val="ListLabel 28"/>
    <w:rsid w:val="00907685"/>
    <w:rPr>
      <w:rFonts w:cs="Symbol"/>
    </w:rPr>
  </w:style>
  <w:style w:type="character" w:customStyle="1" w:styleId="ListLabel29">
    <w:name w:val="ListLabel 29"/>
    <w:rsid w:val="00907685"/>
    <w:rPr>
      <w:rFonts w:cs="Wingdings 2"/>
    </w:rPr>
  </w:style>
  <w:style w:type="character" w:customStyle="1" w:styleId="ListLabel30">
    <w:name w:val="ListLabel 30"/>
    <w:rsid w:val="00907685"/>
    <w:rPr>
      <w:rFonts w:cs="OpenSymbol"/>
    </w:rPr>
  </w:style>
  <w:style w:type="character" w:customStyle="1" w:styleId="ListLabel31">
    <w:name w:val="ListLabel 31"/>
    <w:rsid w:val="00907685"/>
    <w:rPr>
      <w:rFonts w:cs="Courier New"/>
    </w:rPr>
  </w:style>
  <w:style w:type="character" w:customStyle="1" w:styleId="ListLabel32">
    <w:name w:val="ListLabel 32"/>
    <w:rsid w:val="00907685"/>
    <w:rPr>
      <w:rFonts w:cs="Wingdings"/>
    </w:rPr>
  </w:style>
  <w:style w:type="character" w:customStyle="1" w:styleId="ListLabel33">
    <w:name w:val="ListLabel 33"/>
    <w:rsid w:val="00907685"/>
    <w:rPr>
      <w:rFonts w:cs="Symbol"/>
    </w:rPr>
  </w:style>
  <w:style w:type="character" w:customStyle="1" w:styleId="ListLabel34">
    <w:name w:val="ListLabel 34"/>
    <w:rsid w:val="00907685"/>
    <w:rPr>
      <w:rFonts w:cs="Wingdings 2"/>
    </w:rPr>
  </w:style>
  <w:style w:type="character" w:customStyle="1" w:styleId="ListLabel35">
    <w:name w:val="ListLabel 35"/>
    <w:rsid w:val="00907685"/>
    <w:rPr>
      <w:rFonts w:cs="OpenSymbol"/>
    </w:rPr>
  </w:style>
  <w:style w:type="character" w:customStyle="1" w:styleId="ListLabel36">
    <w:name w:val="ListLabel 36"/>
    <w:rsid w:val="00907685"/>
    <w:rPr>
      <w:rFonts w:cs="Courier New"/>
    </w:rPr>
  </w:style>
  <w:style w:type="character" w:customStyle="1" w:styleId="ListLabel37">
    <w:name w:val="ListLabel 37"/>
    <w:rsid w:val="00907685"/>
    <w:rPr>
      <w:rFonts w:cs="Wingdings"/>
    </w:rPr>
  </w:style>
  <w:style w:type="character" w:customStyle="1" w:styleId="ListLabel38">
    <w:name w:val="ListLabel 38"/>
    <w:rsid w:val="00907685"/>
    <w:rPr>
      <w:rFonts w:cs="Symbol"/>
    </w:rPr>
  </w:style>
  <w:style w:type="character" w:customStyle="1" w:styleId="ListLabel39">
    <w:name w:val="ListLabel 39"/>
    <w:rsid w:val="00907685"/>
    <w:rPr>
      <w:rFonts w:cs="Wingdings 2"/>
    </w:rPr>
  </w:style>
  <w:style w:type="character" w:customStyle="1" w:styleId="ListLabel40">
    <w:name w:val="ListLabel 40"/>
    <w:rsid w:val="00907685"/>
    <w:rPr>
      <w:rFonts w:cs="OpenSymbol"/>
    </w:rPr>
  </w:style>
  <w:style w:type="character" w:customStyle="1" w:styleId="ListLabel41">
    <w:name w:val="ListLabel 41"/>
    <w:rsid w:val="00907685"/>
    <w:rPr>
      <w:rFonts w:cs="Courier New"/>
    </w:rPr>
  </w:style>
  <w:style w:type="character" w:customStyle="1" w:styleId="ListLabel42">
    <w:name w:val="ListLabel 42"/>
    <w:rsid w:val="00907685"/>
    <w:rPr>
      <w:rFonts w:cs="Wingdings"/>
    </w:rPr>
  </w:style>
  <w:style w:type="character" w:customStyle="1" w:styleId="ListLabel43">
    <w:name w:val="ListLabel 43"/>
    <w:rsid w:val="00907685"/>
    <w:rPr>
      <w:rFonts w:cs="Symbol"/>
    </w:rPr>
  </w:style>
  <w:style w:type="character" w:customStyle="1" w:styleId="ListLabel44">
    <w:name w:val="ListLabel 44"/>
    <w:rsid w:val="00907685"/>
    <w:rPr>
      <w:rFonts w:cs="Wingdings 2"/>
    </w:rPr>
  </w:style>
  <w:style w:type="character" w:customStyle="1" w:styleId="ListLabel45">
    <w:name w:val="ListLabel 45"/>
    <w:rsid w:val="00907685"/>
    <w:rPr>
      <w:rFonts w:cs="OpenSymbol"/>
    </w:rPr>
  </w:style>
  <w:style w:type="character" w:customStyle="1" w:styleId="ListLabel46">
    <w:name w:val="ListLabel 46"/>
    <w:rsid w:val="00907685"/>
    <w:rPr>
      <w:rFonts w:cs="Courier New"/>
    </w:rPr>
  </w:style>
  <w:style w:type="character" w:customStyle="1" w:styleId="ListLabel47">
    <w:name w:val="ListLabel 47"/>
    <w:rsid w:val="00907685"/>
    <w:rPr>
      <w:rFonts w:cs="Wingdings"/>
    </w:rPr>
  </w:style>
  <w:style w:type="paragraph" w:customStyle="1" w:styleId="Caption1">
    <w:name w:val="Caption1"/>
    <w:basedOn w:val="Normal"/>
    <w:rsid w:val="00907685"/>
    <w:pPr>
      <w:tabs>
        <w:tab w:val="left" w:pos="706"/>
      </w:tabs>
      <w:suppressAutoHyphens/>
      <w:spacing w:line="100" w:lineRule="atLeast"/>
    </w:pPr>
    <w:rPr>
      <w:rFonts w:ascii="Calibri" w:eastAsia="Droid Sans Fallback" w:hAnsi="Calibri" w:cs="Lohit Hindi"/>
      <w:b/>
      <w:bCs/>
      <w:color w:val="D16349"/>
      <w:kern w:val="1"/>
      <w:sz w:val="18"/>
      <w:szCs w:val="18"/>
      <w:lang w:val="de-DE" w:eastAsia="fa-IR" w:bidi="fa-IR"/>
    </w:rPr>
  </w:style>
  <w:style w:type="paragraph" w:customStyle="1" w:styleId="ContentsHeading">
    <w:name w:val="Contents Heading"/>
    <w:basedOn w:val="Heading1"/>
    <w:rsid w:val="00907685"/>
    <w:pPr>
      <w:suppressLineNumbers/>
      <w:tabs>
        <w:tab w:val="left" w:pos="706"/>
      </w:tabs>
      <w:suppressAutoHyphens/>
    </w:pPr>
    <w:rPr>
      <w:rFonts w:ascii="Cambria" w:eastAsia="Droid Sans Fallback" w:hAnsi="Cambria" w:cs="Lohit Hindi"/>
      <w:color w:val="A8422A"/>
      <w:kern w:val="1"/>
      <w:sz w:val="32"/>
      <w:szCs w:val="32"/>
      <w:lang w:val="de-DE" w:eastAsia="fa-IR" w:bidi="fa-IR"/>
    </w:rPr>
  </w:style>
  <w:style w:type="paragraph" w:styleId="TOC1">
    <w:name w:val="toc 1"/>
    <w:basedOn w:val="Normal"/>
    <w:uiPriority w:val="39"/>
    <w:rsid w:val="000B45F0"/>
    <w:pPr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uiPriority w:val="39"/>
    <w:rsid w:val="000B45F0"/>
    <w:pPr>
      <w:spacing w:before="240" w:after="0"/>
      <w:jc w:val="left"/>
    </w:pPr>
    <w:rPr>
      <w:b/>
      <w:bCs/>
      <w:sz w:val="20"/>
      <w:szCs w:val="20"/>
    </w:rPr>
  </w:style>
  <w:style w:type="paragraph" w:styleId="TOC3">
    <w:name w:val="toc 3"/>
    <w:basedOn w:val="Normal"/>
    <w:uiPriority w:val="39"/>
    <w:rsid w:val="000B45F0"/>
    <w:pPr>
      <w:spacing w:after="0"/>
      <w:ind w:left="220"/>
      <w:jc w:val="left"/>
    </w:pPr>
    <w:rPr>
      <w:sz w:val="20"/>
      <w:szCs w:val="20"/>
    </w:rPr>
  </w:style>
  <w:style w:type="paragraph" w:styleId="BalloonText">
    <w:name w:val="Balloon Text"/>
    <w:basedOn w:val="Normal"/>
    <w:link w:val="BalloonTextChar1"/>
    <w:rsid w:val="00907685"/>
    <w:pPr>
      <w:tabs>
        <w:tab w:val="left" w:pos="706"/>
      </w:tabs>
      <w:suppressAutoHyphens/>
      <w:spacing w:after="0" w:line="100" w:lineRule="atLeast"/>
    </w:pPr>
    <w:rPr>
      <w:rFonts w:ascii="Tahoma" w:eastAsia="Droid Sans Fallback" w:hAnsi="Tahoma" w:cs="Tahoma"/>
      <w:color w:val="00000A"/>
      <w:kern w:val="1"/>
      <w:sz w:val="16"/>
      <w:szCs w:val="16"/>
      <w:lang w:val="de-DE" w:eastAsia="fa-IR" w:bidi="fa-IR"/>
    </w:rPr>
  </w:style>
  <w:style w:type="character" w:customStyle="1" w:styleId="BalloonTextChar1">
    <w:name w:val="Balloon Text Char1"/>
    <w:basedOn w:val="DefaultParagraphFont"/>
    <w:link w:val="BalloonText"/>
    <w:rsid w:val="00907685"/>
    <w:rPr>
      <w:rFonts w:ascii="Tahoma" w:eastAsia="Droid Sans Fallback" w:hAnsi="Tahoma" w:cs="Tahoma"/>
      <w:color w:val="00000A"/>
      <w:kern w:val="1"/>
      <w:sz w:val="16"/>
      <w:szCs w:val="16"/>
      <w:lang w:val="de-DE" w:eastAsia="fa-IR" w:bidi="fa-IR"/>
    </w:rPr>
  </w:style>
  <w:style w:type="paragraph" w:styleId="TOC4">
    <w:name w:val="toc 4"/>
    <w:basedOn w:val="Index"/>
    <w:uiPriority w:val="39"/>
    <w:rsid w:val="00907685"/>
    <w:pPr>
      <w:suppressLineNumbers w:val="0"/>
      <w:spacing w:after="0"/>
      <w:ind w:left="440"/>
      <w:jc w:val="left"/>
    </w:pPr>
    <w:rPr>
      <w:sz w:val="20"/>
      <w:szCs w:val="20"/>
    </w:rPr>
  </w:style>
  <w:style w:type="table" w:styleId="LightShading-Accent1">
    <w:name w:val="Light Shading Accent 1"/>
    <w:basedOn w:val="TableNormal"/>
    <w:uiPriority w:val="60"/>
    <w:rsid w:val="001D12F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1D12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58673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BB5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8A1"/>
    <w:rPr>
      <w:rFonts w:cstheme="minorHAnsi"/>
    </w:rPr>
  </w:style>
  <w:style w:type="paragraph" w:styleId="Footer">
    <w:name w:val="footer"/>
    <w:basedOn w:val="Normal"/>
    <w:link w:val="FooterChar"/>
    <w:uiPriority w:val="99"/>
    <w:unhideWhenUsed/>
    <w:rsid w:val="00BB5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8A1"/>
    <w:rPr>
      <w:rFonts w:cs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BB58A1"/>
  </w:style>
  <w:style w:type="character" w:customStyle="1" w:styleId="BodyTextChar">
    <w:name w:val="Body Text Char"/>
    <w:basedOn w:val="DefaultParagraphFont"/>
    <w:link w:val="BodyText"/>
    <w:rsid w:val="00CD2B01"/>
    <w:rPr>
      <w:rFonts w:cstheme="minorHAnsi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8917FA"/>
    <w:pPr>
      <w:spacing w:after="0"/>
      <w:ind w:left="66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917FA"/>
    <w:pPr>
      <w:spacing w:after="0"/>
      <w:ind w:left="88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917FA"/>
    <w:pPr>
      <w:spacing w:after="0"/>
      <w:ind w:left="110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917FA"/>
    <w:pPr>
      <w:spacing w:after="0"/>
      <w:ind w:left="132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917FA"/>
    <w:pPr>
      <w:spacing w:after="0"/>
      <w:ind w:left="1540"/>
      <w:jc w:val="left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29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9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9D8"/>
    <w:rPr>
      <w:rFonts w:cs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9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9D8"/>
    <w:rPr>
      <w:rFonts w:cs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501F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95CCB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table" w:styleId="MediumList2-Accent1">
    <w:name w:val="Medium List 2 Accent 1"/>
    <w:basedOn w:val="TableNormal"/>
    <w:uiPriority w:val="66"/>
    <w:rsid w:val="00C365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C365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List-Accent1">
    <w:name w:val="Light List Accent 1"/>
    <w:basedOn w:val="TableNormal"/>
    <w:uiPriority w:val="61"/>
    <w:rsid w:val="00C3658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D732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4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3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57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54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21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10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20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27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07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61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4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66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804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81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7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84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2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8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0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4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104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5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35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6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90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3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52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9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6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9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54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07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1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2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36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5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3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3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32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23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89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10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7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30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010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33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77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08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45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79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7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6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4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5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6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9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4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51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3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49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9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76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0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4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5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1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50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7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15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210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67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9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11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ot="0" spcFirstLastPara="0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a:style>
    </a:spDef>
    <a:txDef>
      <a:spPr>
        <a:noFill/>
        <a:ln>
          <a:noFill/>
        </a:ln>
      </a:spPr>
      <a:bodyPr rot="0" spcFirstLastPara="0" vert="horz" wrap="non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3"/>
        </a:lnRef>
        <a:fillRef idx="1">
          <a:schemeClr val="lt1"/>
        </a:fillRef>
        <a:effectRef idx="0">
          <a:schemeClr val="accent3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69175-982A-40C8-8079-1A926BBB1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Khuzul</cp:lastModifiedBy>
  <cp:revision>81</cp:revision>
  <cp:lastPrinted>2013-02-28T14:37:00Z</cp:lastPrinted>
  <dcterms:created xsi:type="dcterms:W3CDTF">2013-04-12T08:20:00Z</dcterms:created>
  <dcterms:modified xsi:type="dcterms:W3CDTF">2013-05-12T06:43:00Z</dcterms:modified>
</cp:coreProperties>
</file>